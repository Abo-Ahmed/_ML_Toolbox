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072F" w:rsidRDefault="0070072F">
      <w:pPr>
        <w:pStyle w:val="BodyText"/>
        <w:kinsoku w:val="0"/>
        <w:overflowPunct w:val="0"/>
        <w:spacing w:before="81" w:line="242" w:lineRule="auto"/>
        <w:ind w:left="345" w:right="327" w:firstLine="484"/>
        <w:rPr>
          <w:b/>
          <w:bCs/>
          <w:sz w:val="48"/>
          <w:szCs w:val="48"/>
        </w:rPr>
      </w:pPr>
      <w:r>
        <w:rPr>
          <w:b/>
          <w:bCs/>
          <w:sz w:val="48"/>
          <w:szCs w:val="48"/>
        </w:rPr>
        <w:t xml:space="preserve">SCMA: A Sparse Cooperative Multi-Agent Framework </w:t>
      </w:r>
      <w:r>
        <w:rPr>
          <w:b/>
          <w:bCs/>
          <w:spacing w:val="-4"/>
          <w:sz w:val="48"/>
          <w:szCs w:val="48"/>
        </w:rPr>
        <w:t xml:space="preserve">for </w:t>
      </w:r>
      <w:r>
        <w:rPr>
          <w:b/>
          <w:bCs/>
          <w:sz w:val="48"/>
          <w:szCs w:val="48"/>
        </w:rPr>
        <w:t xml:space="preserve">Adaptive </w:t>
      </w:r>
      <w:r>
        <w:rPr>
          <w:b/>
          <w:bCs/>
          <w:spacing w:val="-6"/>
          <w:sz w:val="48"/>
          <w:szCs w:val="48"/>
        </w:rPr>
        <w:t xml:space="preserve">Traffic </w:t>
      </w:r>
      <w:r w:rsidR="002A5481">
        <w:rPr>
          <w:b/>
          <w:bCs/>
          <w:sz w:val="48"/>
          <w:szCs w:val="48"/>
        </w:rPr>
        <w:t>Signal</w:t>
      </w:r>
      <w:r>
        <w:rPr>
          <w:b/>
          <w:bCs/>
          <w:spacing w:val="106"/>
          <w:sz w:val="48"/>
          <w:szCs w:val="48"/>
        </w:rPr>
        <w:t xml:space="preserve"> </w:t>
      </w:r>
      <w:r>
        <w:rPr>
          <w:b/>
          <w:bCs/>
          <w:sz w:val="48"/>
          <w:szCs w:val="48"/>
        </w:rPr>
        <w:t>Control</w:t>
      </w:r>
    </w:p>
    <w:p w:rsidR="0070072F" w:rsidRDefault="0070072F">
      <w:pPr>
        <w:pStyle w:val="BodyText"/>
        <w:kinsoku w:val="0"/>
        <w:overflowPunct w:val="0"/>
        <w:rPr>
          <w:b/>
          <w:bCs/>
        </w:rPr>
      </w:pPr>
    </w:p>
    <w:p w:rsidR="0070072F" w:rsidRDefault="0070072F">
      <w:pPr>
        <w:pStyle w:val="BodyText"/>
        <w:kinsoku w:val="0"/>
        <w:overflowPunct w:val="0"/>
        <w:rPr>
          <w:b/>
          <w:bCs/>
        </w:rPr>
      </w:pPr>
    </w:p>
    <w:p w:rsidR="0070072F" w:rsidRDefault="0070072F">
      <w:pPr>
        <w:pStyle w:val="BodyText"/>
        <w:kinsoku w:val="0"/>
        <w:overflowPunct w:val="0"/>
        <w:rPr>
          <w:b/>
          <w:bCs/>
        </w:rPr>
        <w:sectPr w:rsidR="0070072F">
          <w:type w:val="continuous"/>
          <w:pgSz w:w="12240" w:h="15840"/>
          <w:pgMar w:top="920" w:right="700" w:bottom="280" w:left="860" w:header="720" w:footer="720" w:gutter="0"/>
          <w:cols w:space="720"/>
          <w:noEndnote/>
        </w:sectPr>
      </w:pPr>
    </w:p>
    <w:p w:rsidR="0070072F" w:rsidRDefault="0070072F" w:rsidP="002B508C">
      <w:pPr>
        <w:pStyle w:val="BodyText"/>
        <w:kinsoku w:val="0"/>
        <w:overflowPunct w:val="0"/>
        <w:spacing w:before="247"/>
        <w:ind w:left="601"/>
        <w:jc w:val="center"/>
        <w:rPr>
          <w:sz w:val="22"/>
          <w:szCs w:val="22"/>
        </w:rPr>
      </w:pPr>
      <w:r>
        <w:rPr>
          <w:sz w:val="22"/>
          <w:szCs w:val="22"/>
        </w:rPr>
        <w:lastRenderedPageBreak/>
        <w:t>1</w:t>
      </w:r>
      <w:r>
        <w:rPr>
          <w:position w:val="8"/>
          <w:sz w:val="15"/>
          <w:szCs w:val="15"/>
        </w:rPr>
        <w:t xml:space="preserve">st  </w:t>
      </w:r>
      <w:r>
        <w:rPr>
          <w:sz w:val="22"/>
          <w:szCs w:val="22"/>
        </w:rPr>
        <w:t xml:space="preserve">Mahmoud </w:t>
      </w:r>
      <w:r w:rsidR="002B508C">
        <w:rPr>
          <w:sz w:val="22"/>
          <w:szCs w:val="22"/>
        </w:rPr>
        <w:t>Abo Ayaad</w:t>
      </w:r>
    </w:p>
    <w:p w:rsidR="0070072F" w:rsidRDefault="0070072F" w:rsidP="002B508C">
      <w:pPr>
        <w:pStyle w:val="BodyText"/>
        <w:kinsoku w:val="0"/>
        <w:overflowPunct w:val="0"/>
        <w:spacing w:before="15" w:line="256" w:lineRule="auto"/>
        <w:ind w:left="528"/>
        <w:jc w:val="center"/>
        <w:rPr>
          <w:rFonts w:hint="cs"/>
          <w:rtl/>
          <w:lang w:bidi="ar-EG"/>
        </w:rPr>
      </w:pPr>
      <w:r>
        <w:rPr>
          <w:i/>
          <w:iCs/>
        </w:rPr>
        <w:t>Electrical Engineering Department</w:t>
      </w:r>
      <w:r>
        <w:rPr>
          <w:i/>
          <w:iCs/>
          <w:w w:val="99"/>
        </w:rPr>
        <w:t xml:space="preserve"> </w:t>
      </w:r>
      <w:r>
        <w:rPr>
          <w:i/>
          <w:iCs/>
        </w:rPr>
        <w:t xml:space="preserve">Shoubra Faculty of Engineering </w:t>
      </w:r>
      <w:r>
        <w:t xml:space="preserve">Benha University, Cairo, Egypt </w:t>
      </w:r>
      <w:r w:rsidR="002B508C" w:rsidRPr="002B508C">
        <w:t>mahmoud.taha17@feng.bu.edu.eg</w:t>
      </w:r>
    </w:p>
    <w:p w:rsidR="0070072F" w:rsidRDefault="0070072F" w:rsidP="002B508C">
      <w:pPr>
        <w:pStyle w:val="BodyText"/>
        <w:kinsoku w:val="0"/>
        <w:overflowPunct w:val="0"/>
        <w:spacing w:before="247"/>
        <w:ind w:left="515"/>
        <w:jc w:val="center"/>
        <w:rPr>
          <w:sz w:val="22"/>
          <w:szCs w:val="22"/>
        </w:rPr>
      </w:pPr>
      <w:r>
        <w:rPr>
          <w:sz w:val="24"/>
          <w:szCs w:val="24"/>
        </w:rPr>
        <w:br w:type="column"/>
      </w:r>
      <w:r>
        <w:rPr>
          <w:sz w:val="22"/>
          <w:szCs w:val="22"/>
        </w:rPr>
        <w:lastRenderedPageBreak/>
        <w:t>2</w:t>
      </w:r>
      <w:r>
        <w:rPr>
          <w:position w:val="8"/>
          <w:sz w:val="15"/>
          <w:szCs w:val="15"/>
        </w:rPr>
        <w:t xml:space="preserve">nd  </w:t>
      </w:r>
      <w:r>
        <w:rPr>
          <w:sz w:val="22"/>
          <w:szCs w:val="22"/>
        </w:rPr>
        <w:t xml:space="preserve">Ahmed </w:t>
      </w:r>
      <w:r w:rsidR="002B508C">
        <w:rPr>
          <w:sz w:val="22"/>
          <w:szCs w:val="22"/>
        </w:rPr>
        <w:t>Zakey</w:t>
      </w:r>
    </w:p>
    <w:p w:rsidR="0070072F" w:rsidRDefault="0070072F" w:rsidP="002B508C">
      <w:pPr>
        <w:pStyle w:val="BodyText"/>
        <w:kinsoku w:val="0"/>
        <w:overflowPunct w:val="0"/>
        <w:spacing w:before="15" w:line="256" w:lineRule="auto"/>
        <w:ind w:left="442"/>
        <w:jc w:val="center"/>
      </w:pPr>
      <w:r>
        <w:rPr>
          <w:i/>
          <w:iCs/>
        </w:rPr>
        <w:t>Electrical Engineering Department</w:t>
      </w:r>
      <w:r>
        <w:rPr>
          <w:i/>
          <w:iCs/>
          <w:w w:val="99"/>
        </w:rPr>
        <w:t xml:space="preserve"> </w:t>
      </w:r>
      <w:r>
        <w:rPr>
          <w:i/>
          <w:iCs/>
        </w:rPr>
        <w:t xml:space="preserve">Shoubra Faculty of Engineering </w:t>
      </w:r>
      <w:r>
        <w:t xml:space="preserve">Benha University, Cairo, Egypt </w:t>
      </w:r>
      <w:r w:rsidR="002B508C" w:rsidRPr="002B508C">
        <w:t>ahmed.zaky@feng.bu.edu.eg</w:t>
      </w:r>
    </w:p>
    <w:p w:rsidR="0070072F" w:rsidRDefault="0070072F">
      <w:pPr>
        <w:pStyle w:val="BodyText"/>
        <w:kinsoku w:val="0"/>
        <w:overflowPunct w:val="0"/>
        <w:spacing w:before="5"/>
        <w:rPr>
          <w:sz w:val="21"/>
          <w:szCs w:val="21"/>
        </w:rPr>
      </w:pPr>
      <w:r>
        <w:rPr>
          <w:sz w:val="24"/>
          <w:szCs w:val="24"/>
        </w:rPr>
        <w:br w:type="column"/>
      </w:r>
    </w:p>
    <w:p w:rsidR="0070072F" w:rsidRDefault="0070072F">
      <w:pPr>
        <w:pStyle w:val="BodyText"/>
        <w:kinsoku w:val="0"/>
        <w:overflowPunct w:val="0"/>
        <w:spacing w:line="256" w:lineRule="auto"/>
        <w:ind w:left="442" w:right="598" w:firstLine="73"/>
        <w:jc w:val="center"/>
      </w:pPr>
      <w:r>
        <w:rPr>
          <w:sz w:val="22"/>
          <w:szCs w:val="22"/>
        </w:rPr>
        <w:t>3</w:t>
      </w:r>
      <w:r>
        <w:rPr>
          <w:position w:val="8"/>
          <w:sz w:val="15"/>
          <w:szCs w:val="15"/>
        </w:rPr>
        <w:t xml:space="preserve">rd </w:t>
      </w:r>
      <w:r>
        <w:rPr>
          <w:sz w:val="22"/>
          <w:szCs w:val="22"/>
        </w:rPr>
        <w:t xml:space="preserve">Abdulwahab Al-Sammak </w:t>
      </w:r>
      <w:r>
        <w:rPr>
          <w:i/>
          <w:iCs/>
        </w:rPr>
        <w:t>Electrical Engineering Department</w:t>
      </w:r>
      <w:r>
        <w:rPr>
          <w:i/>
          <w:iCs/>
          <w:w w:val="99"/>
        </w:rPr>
        <w:t xml:space="preserve"> </w:t>
      </w:r>
      <w:r>
        <w:rPr>
          <w:i/>
          <w:iCs/>
        </w:rPr>
        <w:t xml:space="preserve">Shoubra Faculty of Engineering </w:t>
      </w:r>
      <w:r>
        <w:t xml:space="preserve">Benha University, Cairo, Egypt </w:t>
      </w:r>
      <w:hyperlink r:id="rId5" w:history="1">
        <w:r>
          <w:t>asammak@feng.bu.edu.eg</w:t>
        </w:r>
      </w:hyperlink>
    </w:p>
    <w:p w:rsidR="0070072F" w:rsidRDefault="0070072F">
      <w:pPr>
        <w:pStyle w:val="BodyText"/>
        <w:kinsoku w:val="0"/>
        <w:overflowPunct w:val="0"/>
        <w:spacing w:line="256" w:lineRule="auto"/>
        <w:ind w:left="442" w:right="598" w:firstLine="73"/>
        <w:jc w:val="center"/>
        <w:sectPr w:rsidR="0070072F">
          <w:type w:val="continuous"/>
          <w:pgSz w:w="12240" w:h="15840"/>
          <w:pgMar w:top="920" w:right="700" w:bottom="280" w:left="860" w:header="720" w:footer="720" w:gutter="0"/>
          <w:cols w:num="3" w:space="720" w:equalWidth="0">
            <w:col w:w="3391" w:space="40"/>
            <w:col w:w="3305" w:space="40"/>
            <w:col w:w="3904"/>
          </w:cols>
          <w:noEndnote/>
        </w:sectPr>
      </w:pPr>
    </w:p>
    <w:p w:rsidR="0070072F" w:rsidRDefault="0070072F">
      <w:pPr>
        <w:pStyle w:val="BodyText"/>
        <w:kinsoku w:val="0"/>
        <w:overflowPunct w:val="0"/>
        <w:spacing w:before="6"/>
        <w:rPr>
          <w:sz w:val="28"/>
          <w:szCs w:val="28"/>
        </w:rPr>
      </w:pPr>
    </w:p>
    <w:p w:rsidR="0070072F" w:rsidRDefault="0070072F">
      <w:pPr>
        <w:pStyle w:val="BodyText"/>
        <w:kinsoku w:val="0"/>
        <w:overflowPunct w:val="0"/>
        <w:spacing w:before="6"/>
        <w:rPr>
          <w:sz w:val="28"/>
          <w:szCs w:val="28"/>
        </w:rPr>
        <w:sectPr w:rsidR="0070072F">
          <w:type w:val="continuous"/>
          <w:pgSz w:w="12240" w:h="15840"/>
          <w:pgMar w:top="920" w:right="700" w:bottom="280" w:left="860" w:header="720" w:footer="720" w:gutter="0"/>
          <w:cols w:space="720" w:equalWidth="0">
            <w:col w:w="10680"/>
          </w:cols>
          <w:noEndnote/>
        </w:sectPr>
      </w:pPr>
    </w:p>
    <w:p w:rsidR="0070072F" w:rsidRDefault="0070072F">
      <w:pPr>
        <w:pStyle w:val="BodyText"/>
        <w:kinsoku w:val="0"/>
        <w:overflowPunct w:val="0"/>
        <w:spacing w:before="124" w:line="200" w:lineRule="exact"/>
        <w:ind w:left="119" w:firstLine="268"/>
        <w:jc w:val="both"/>
        <w:rPr>
          <w:b/>
          <w:bCs/>
          <w:sz w:val="18"/>
          <w:szCs w:val="18"/>
        </w:rPr>
      </w:pPr>
      <w:r>
        <w:rPr>
          <w:b/>
          <w:bCs/>
          <w:i/>
          <w:iCs/>
          <w:sz w:val="18"/>
          <w:szCs w:val="18"/>
        </w:rPr>
        <w:lastRenderedPageBreak/>
        <w:t>Abstract</w:t>
      </w:r>
      <w:r>
        <w:rPr>
          <w:b/>
          <w:bCs/>
          <w:sz w:val="18"/>
          <w:szCs w:val="18"/>
        </w:rPr>
        <w:t>—Building</w:t>
      </w:r>
      <w:r>
        <w:rPr>
          <w:b/>
          <w:bCs/>
          <w:spacing w:val="-9"/>
          <w:sz w:val="18"/>
          <w:szCs w:val="18"/>
        </w:rPr>
        <w:t xml:space="preserve"> </w:t>
      </w:r>
      <w:r>
        <w:rPr>
          <w:b/>
          <w:bCs/>
          <w:sz w:val="18"/>
          <w:szCs w:val="18"/>
        </w:rPr>
        <w:t>scalable,</w:t>
      </w:r>
      <w:r>
        <w:rPr>
          <w:b/>
          <w:bCs/>
          <w:spacing w:val="-9"/>
          <w:sz w:val="18"/>
          <w:szCs w:val="18"/>
        </w:rPr>
        <w:t xml:space="preserve"> </w:t>
      </w:r>
      <w:r>
        <w:rPr>
          <w:b/>
          <w:bCs/>
          <w:sz w:val="18"/>
          <w:szCs w:val="18"/>
        </w:rPr>
        <w:t>adaptive,</w:t>
      </w:r>
      <w:r>
        <w:rPr>
          <w:b/>
          <w:bCs/>
          <w:spacing w:val="-9"/>
          <w:sz w:val="18"/>
          <w:szCs w:val="18"/>
        </w:rPr>
        <w:t xml:space="preserve"> </w:t>
      </w:r>
      <w:r>
        <w:rPr>
          <w:b/>
          <w:bCs/>
          <w:sz w:val="18"/>
          <w:szCs w:val="18"/>
        </w:rPr>
        <w:t>and</w:t>
      </w:r>
      <w:r>
        <w:rPr>
          <w:b/>
          <w:bCs/>
          <w:spacing w:val="-9"/>
          <w:sz w:val="18"/>
          <w:szCs w:val="18"/>
        </w:rPr>
        <w:t xml:space="preserve"> </w:t>
      </w:r>
      <w:r>
        <w:rPr>
          <w:b/>
          <w:bCs/>
          <w:sz w:val="18"/>
          <w:szCs w:val="18"/>
        </w:rPr>
        <w:t>collaborative</w:t>
      </w:r>
      <w:r>
        <w:rPr>
          <w:b/>
          <w:bCs/>
          <w:spacing w:val="-9"/>
          <w:sz w:val="18"/>
          <w:szCs w:val="18"/>
        </w:rPr>
        <w:t xml:space="preserve"> </w:t>
      </w:r>
      <w:r>
        <w:rPr>
          <w:b/>
          <w:bCs/>
          <w:sz w:val="18"/>
          <w:szCs w:val="18"/>
        </w:rPr>
        <w:t>traffic signal control system still remains to be further explored across relevant research communities, including computer science and transportation</w:t>
      </w:r>
      <w:r>
        <w:rPr>
          <w:b/>
          <w:bCs/>
          <w:spacing w:val="-5"/>
          <w:sz w:val="18"/>
          <w:szCs w:val="18"/>
        </w:rPr>
        <w:t xml:space="preserve"> </w:t>
      </w:r>
      <w:r>
        <w:rPr>
          <w:b/>
          <w:bCs/>
          <w:sz w:val="18"/>
          <w:szCs w:val="18"/>
        </w:rPr>
        <w:t>groups.</w:t>
      </w:r>
      <w:r>
        <w:rPr>
          <w:b/>
          <w:bCs/>
          <w:spacing w:val="-5"/>
          <w:sz w:val="18"/>
          <w:szCs w:val="18"/>
        </w:rPr>
        <w:t xml:space="preserve"> </w:t>
      </w:r>
      <w:r>
        <w:rPr>
          <w:b/>
          <w:bCs/>
          <w:sz w:val="18"/>
          <w:szCs w:val="18"/>
        </w:rPr>
        <w:t>In</w:t>
      </w:r>
      <w:r>
        <w:rPr>
          <w:b/>
          <w:bCs/>
          <w:spacing w:val="-5"/>
          <w:sz w:val="18"/>
          <w:szCs w:val="18"/>
        </w:rPr>
        <w:t xml:space="preserve"> </w:t>
      </w:r>
      <w:r>
        <w:rPr>
          <w:b/>
          <w:bCs/>
          <w:sz w:val="18"/>
          <w:szCs w:val="18"/>
        </w:rPr>
        <w:t>this</w:t>
      </w:r>
      <w:r>
        <w:rPr>
          <w:b/>
          <w:bCs/>
          <w:spacing w:val="-5"/>
          <w:sz w:val="18"/>
          <w:szCs w:val="18"/>
        </w:rPr>
        <w:t xml:space="preserve"> </w:t>
      </w:r>
      <w:r>
        <w:rPr>
          <w:b/>
          <w:bCs/>
          <w:sz w:val="18"/>
          <w:szCs w:val="18"/>
        </w:rPr>
        <w:t>study,</w:t>
      </w:r>
      <w:r>
        <w:rPr>
          <w:b/>
          <w:bCs/>
          <w:spacing w:val="-5"/>
          <w:sz w:val="18"/>
          <w:szCs w:val="18"/>
        </w:rPr>
        <w:t xml:space="preserve"> </w:t>
      </w:r>
      <w:r>
        <w:rPr>
          <w:b/>
          <w:bCs/>
          <w:sz w:val="18"/>
          <w:szCs w:val="18"/>
        </w:rPr>
        <w:t>a</w:t>
      </w:r>
      <w:r>
        <w:rPr>
          <w:b/>
          <w:bCs/>
          <w:spacing w:val="-5"/>
          <w:sz w:val="18"/>
          <w:szCs w:val="18"/>
        </w:rPr>
        <w:t xml:space="preserve"> </w:t>
      </w:r>
      <w:r>
        <w:rPr>
          <w:b/>
          <w:bCs/>
          <w:sz w:val="18"/>
          <w:szCs w:val="18"/>
        </w:rPr>
        <w:t>scalable</w:t>
      </w:r>
      <w:r>
        <w:rPr>
          <w:b/>
          <w:bCs/>
          <w:spacing w:val="-5"/>
          <w:sz w:val="18"/>
          <w:szCs w:val="18"/>
        </w:rPr>
        <w:t xml:space="preserve"> </w:t>
      </w:r>
      <w:r>
        <w:rPr>
          <w:b/>
          <w:bCs/>
          <w:sz w:val="18"/>
          <w:szCs w:val="18"/>
        </w:rPr>
        <w:t>multi-agent</w:t>
      </w:r>
      <w:r>
        <w:rPr>
          <w:b/>
          <w:bCs/>
          <w:spacing w:val="-5"/>
          <w:sz w:val="18"/>
          <w:szCs w:val="18"/>
        </w:rPr>
        <w:t xml:space="preserve"> </w:t>
      </w:r>
      <w:r>
        <w:rPr>
          <w:b/>
          <w:bCs/>
          <w:sz w:val="18"/>
          <w:szCs w:val="18"/>
        </w:rPr>
        <w:t>frame- work is proposed based on the coordination graphs framework where</w:t>
      </w:r>
      <w:r>
        <w:rPr>
          <w:b/>
          <w:bCs/>
          <w:spacing w:val="-6"/>
          <w:sz w:val="18"/>
          <w:szCs w:val="18"/>
        </w:rPr>
        <w:t xml:space="preserve"> </w:t>
      </w:r>
      <w:r>
        <w:rPr>
          <w:b/>
          <w:bCs/>
          <w:sz w:val="18"/>
          <w:szCs w:val="18"/>
        </w:rPr>
        <w:t>the</w:t>
      </w:r>
      <w:r>
        <w:rPr>
          <w:b/>
          <w:bCs/>
          <w:spacing w:val="-6"/>
          <w:sz w:val="18"/>
          <w:szCs w:val="18"/>
        </w:rPr>
        <w:t xml:space="preserve"> </w:t>
      </w:r>
      <w:r>
        <w:rPr>
          <w:b/>
          <w:bCs/>
          <w:sz w:val="18"/>
          <w:szCs w:val="18"/>
        </w:rPr>
        <w:t>global</w:t>
      </w:r>
      <w:r>
        <w:rPr>
          <w:b/>
          <w:bCs/>
          <w:spacing w:val="-6"/>
          <w:sz w:val="18"/>
          <w:szCs w:val="18"/>
        </w:rPr>
        <w:t xml:space="preserve"> </w:t>
      </w:r>
      <w:r>
        <w:rPr>
          <w:b/>
          <w:bCs/>
          <w:sz w:val="18"/>
          <w:szCs w:val="18"/>
        </w:rPr>
        <w:t>objective</w:t>
      </w:r>
      <w:r>
        <w:rPr>
          <w:b/>
          <w:bCs/>
          <w:spacing w:val="-6"/>
          <w:sz w:val="18"/>
          <w:szCs w:val="18"/>
        </w:rPr>
        <w:t xml:space="preserve"> </w:t>
      </w:r>
      <w:r>
        <w:rPr>
          <w:b/>
          <w:bCs/>
          <w:sz w:val="18"/>
          <w:szCs w:val="18"/>
        </w:rPr>
        <w:t>is</w:t>
      </w:r>
      <w:r>
        <w:rPr>
          <w:b/>
          <w:bCs/>
          <w:spacing w:val="-6"/>
          <w:sz w:val="18"/>
          <w:szCs w:val="18"/>
        </w:rPr>
        <w:t xml:space="preserve"> </w:t>
      </w:r>
      <w:r w:rsidR="00E50C6A">
        <w:rPr>
          <w:b/>
          <w:bCs/>
          <w:sz w:val="18"/>
          <w:szCs w:val="18"/>
        </w:rPr>
        <w:t>d</w:t>
      </w:r>
      <w:r>
        <w:rPr>
          <w:b/>
          <w:bCs/>
          <w:sz w:val="18"/>
          <w:szCs w:val="18"/>
        </w:rPr>
        <w:t>ecomposed</w:t>
      </w:r>
      <w:r>
        <w:rPr>
          <w:b/>
          <w:bCs/>
          <w:spacing w:val="-6"/>
          <w:sz w:val="18"/>
          <w:szCs w:val="18"/>
        </w:rPr>
        <w:t xml:space="preserve"> </w:t>
      </w:r>
      <w:r>
        <w:rPr>
          <w:b/>
          <w:bCs/>
          <w:sz w:val="18"/>
          <w:szCs w:val="18"/>
        </w:rPr>
        <w:t>into</w:t>
      </w:r>
      <w:r>
        <w:rPr>
          <w:b/>
          <w:bCs/>
          <w:spacing w:val="-6"/>
          <w:sz w:val="18"/>
          <w:szCs w:val="18"/>
        </w:rPr>
        <w:t xml:space="preserve"> </w:t>
      </w:r>
      <w:r>
        <w:rPr>
          <w:b/>
          <w:bCs/>
          <w:sz w:val="18"/>
          <w:szCs w:val="18"/>
        </w:rPr>
        <w:t>a</w:t>
      </w:r>
      <w:r>
        <w:rPr>
          <w:b/>
          <w:bCs/>
          <w:spacing w:val="-6"/>
          <w:sz w:val="18"/>
          <w:szCs w:val="18"/>
        </w:rPr>
        <w:t xml:space="preserve"> </w:t>
      </w:r>
      <w:r>
        <w:rPr>
          <w:b/>
          <w:bCs/>
          <w:sz w:val="18"/>
          <w:szCs w:val="18"/>
        </w:rPr>
        <w:t>linear</w:t>
      </w:r>
      <w:r>
        <w:rPr>
          <w:b/>
          <w:bCs/>
          <w:spacing w:val="-6"/>
          <w:sz w:val="18"/>
          <w:szCs w:val="18"/>
        </w:rPr>
        <w:t xml:space="preserve"> </w:t>
      </w:r>
      <w:r>
        <w:rPr>
          <w:b/>
          <w:bCs/>
          <w:sz w:val="18"/>
          <w:szCs w:val="18"/>
        </w:rPr>
        <w:t>sum</w:t>
      </w:r>
      <w:r>
        <w:rPr>
          <w:b/>
          <w:bCs/>
          <w:spacing w:val="-6"/>
          <w:sz w:val="18"/>
          <w:szCs w:val="18"/>
        </w:rPr>
        <w:t xml:space="preserve"> </w:t>
      </w:r>
      <w:r>
        <w:rPr>
          <w:b/>
          <w:bCs/>
          <w:sz w:val="18"/>
          <w:szCs w:val="18"/>
        </w:rPr>
        <w:t>of</w:t>
      </w:r>
      <w:r>
        <w:rPr>
          <w:b/>
          <w:bCs/>
          <w:spacing w:val="-6"/>
          <w:sz w:val="18"/>
          <w:szCs w:val="18"/>
        </w:rPr>
        <w:t xml:space="preserve"> </w:t>
      </w:r>
      <w:r>
        <w:rPr>
          <w:b/>
          <w:bCs/>
          <w:sz w:val="18"/>
          <w:szCs w:val="18"/>
        </w:rPr>
        <w:t>local edge-based functions. The proposed edge-based decomposition scales linearly with edges in dense networks. A novel combination of</w:t>
      </w:r>
      <w:r>
        <w:rPr>
          <w:b/>
          <w:bCs/>
          <w:spacing w:val="-7"/>
          <w:sz w:val="18"/>
          <w:szCs w:val="18"/>
        </w:rPr>
        <w:t xml:space="preserve"> </w:t>
      </w:r>
      <w:r>
        <w:rPr>
          <w:b/>
          <w:bCs/>
          <w:sz w:val="18"/>
          <w:szCs w:val="18"/>
        </w:rPr>
        <w:t>max-plus</w:t>
      </w:r>
      <w:r>
        <w:rPr>
          <w:b/>
          <w:bCs/>
          <w:spacing w:val="-7"/>
          <w:sz w:val="18"/>
          <w:szCs w:val="18"/>
        </w:rPr>
        <w:t xml:space="preserve"> </w:t>
      </w:r>
      <w:r>
        <w:rPr>
          <w:b/>
          <w:bCs/>
          <w:sz w:val="18"/>
          <w:szCs w:val="18"/>
        </w:rPr>
        <w:t>joint</w:t>
      </w:r>
      <w:r>
        <w:rPr>
          <w:b/>
          <w:bCs/>
          <w:spacing w:val="-7"/>
          <w:sz w:val="18"/>
          <w:szCs w:val="18"/>
        </w:rPr>
        <w:t xml:space="preserve"> </w:t>
      </w:r>
      <w:r>
        <w:rPr>
          <w:b/>
          <w:bCs/>
          <w:sz w:val="18"/>
          <w:szCs w:val="18"/>
        </w:rPr>
        <w:t>action</w:t>
      </w:r>
      <w:r>
        <w:rPr>
          <w:b/>
          <w:bCs/>
          <w:spacing w:val="-7"/>
          <w:sz w:val="18"/>
          <w:szCs w:val="18"/>
        </w:rPr>
        <w:t xml:space="preserve"> </w:t>
      </w:r>
      <w:r>
        <w:rPr>
          <w:b/>
          <w:bCs/>
          <w:sz w:val="18"/>
          <w:szCs w:val="18"/>
        </w:rPr>
        <w:t>selection</w:t>
      </w:r>
      <w:r>
        <w:rPr>
          <w:b/>
          <w:bCs/>
          <w:spacing w:val="-7"/>
          <w:sz w:val="18"/>
          <w:szCs w:val="18"/>
        </w:rPr>
        <w:t xml:space="preserve"> </w:t>
      </w:r>
      <w:r>
        <w:rPr>
          <w:b/>
          <w:bCs/>
          <w:sz w:val="18"/>
          <w:szCs w:val="18"/>
        </w:rPr>
        <w:t>algorithm</w:t>
      </w:r>
      <w:r>
        <w:rPr>
          <w:b/>
          <w:bCs/>
          <w:spacing w:val="-7"/>
          <w:sz w:val="18"/>
          <w:szCs w:val="18"/>
        </w:rPr>
        <w:t xml:space="preserve"> </w:t>
      </w:r>
      <w:r>
        <w:rPr>
          <w:b/>
          <w:bCs/>
          <w:sz w:val="18"/>
          <w:szCs w:val="18"/>
        </w:rPr>
        <w:t>with</w:t>
      </w:r>
      <w:r>
        <w:rPr>
          <w:b/>
          <w:bCs/>
          <w:spacing w:val="-7"/>
          <w:sz w:val="18"/>
          <w:szCs w:val="18"/>
        </w:rPr>
        <w:t xml:space="preserve"> </w:t>
      </w:r>
      <w:r>
        <w:rPr>
          <w:b/>
          <w:bCs/>
          <w:sz w:val="18"/>
          <w:szCs w:val="18"/>
        </w:rPr>
        <w:t>two</w:t>
      </w:r>
      <w:r>
        <w:rPr>
          <w:b/>
          <w:bCs/>
          <w:spacing w:val="-7"/>
          <w:sz w:val="18"/>
          <w:szCs w:val="18"/>
        </w:rPr>
        <w:t xml:space="preserve"> </w:t>
      </w:r>
      <w:r>
        <w:rPr>
          <w:b/>
          <w:bCs/>
          <w:sz w:val="18"/>
          <w:szCs w:val="18"/>
        </w:rPr>
        <w:t>collaborative model-free methods, including sparse cooperative Q-learning (SparseQ)</w:t>
      </w:r>
      <w:r>
        <w:rPr>
          <w:b/>
          <w:bCs/>
          <w:spacing w:val="-10"/>
          <w:sz w:val="18"/>
          <w:szCs w:val="18"/>
        </w:rPr>
        <w:t xml:space="preserve"> </w:t>
      </w:r>
      <w:r>
        <w:rPr>
          <w:b/>
          <w:bCs/>
          <w:sz w:val="18"/>
          <w:szCs w:val="18"/>
        </w:rPr>
        <w:t>and</w:t>
      </w:r>
      <w:r>
        <w:rPr>
          <w:b/>
          <w:bCs/>
          <w:spacing w:val="-10"/>
          <w:sz w:val="18"/>
          <w:szCs w:val="18"/>
        </w:rPr>
        <w:t xml:space="preserve"> </w:t>
      </w:r>
      <w:r>
        <w:rPr>
          <w:b/>
          <w:bCs/>
          <w:sz w:val="18"/>
          <w:szCs w:val="18"/>
        </w:rPr>
        <w:t>relative</w:t>
      </w:r>
      <w:r>
        <w:rPr>
          <w:b/>
          <w:bCs/>
          <w:spacing w:val="-10"/>
          <w:sz w:val="18"/>
          <w:szCs w:val="18"/>
        </w:rPr>
        <w:t xml:space="preserve"> </w:t>
      </w:r>
      <w:r>
        <w:rPr>
          <w:b/>
          <w:bCs/>
          <w:sz w:val="18"/>
          <w:szCs w:val="18"/>
        </w:rPr>
        <w:t>sparse</w:t>
      </w:r>
      <w:r>
        <w:rPr>
          <w:b/>
          <w:bCs/>
          <w:spacing w:val="-10"/>
          <w:sz w:val="18"/>
          <w:szCs w:val="18"/>
        </w:rPr>
        <w:t xml:space="preserve"> </w:t>
      </w:r>
      <w:r>
        <w:rPr>
          <w:b/>
          <w:bCs/>
          <w:sz w:val="18"/>
          <w:szCs w:val="18"/>
        </w:rPr>
        <w:t>cooperative</w:t>
      </w:r>
      <w:r>
        <w:rPr>
          <w:b/>
          <w:bCs/>
          <w:spacing w:val="-10"/>
          <w:sz w:val="18"/>
          <w:szCs w:val="18"/>
        </w:rPr>
        <w:t xml:space="preserve"> </w:t>
      </w:r>
      <w:r>
        <w:rPr>
          <w:b/>
          <w:bCs/>
          <w:sz w:val="18"/>
          <w:szCs w:val="18"/>
        </w:rPr>
        <w:t>Q-learning</w:t>
      </w:r>
      <w:r>
        <w:rPr>
          <w:b/>
          <w:bCs/>
          <w:spacing w:val="-10"/>
          <w:sz w:val="18"/>
          <w:szCs w:val="18"/>
        </w:rPr>
        <w:t xml:space="preserve"> </w:t>
      </w:r>
      <w:r>
        <w:rPr>
          <w:b/>
          <w:bCs/>
          <w:sz w:val="18"/>
          <w:szCs w:val="18"/>
        </w:rPr>
        <w:t>(RSparseQ), is utilized to control multi-intersection networks. Extensive ex- periments are carried out, and their results demonstrate the effectiveness of our proposed framework. In comparison with independent</w:t>
      </w:r>
      <w:r>
        <w:rPr>
          <w:b/>
          <w:bCs/>
          <w:spacing w:val="-7"/>
          <w:sz w:val="18"/>
          <w:szCs w:val="18"/>
        </w:rPr>
        <w:t xml:space="preserve"> </w:t>
      </w:r>
      <w:r>
        <w:rPr>
          <w:b/>
          <w:bCs/>
          <w:sz w:val="18"/>
          <w:szCs w:val="18"/>
        </w:rPr>
        <w:t>Q-learning</w:t>
      </w:r>
      <w:r>
        <w:rPr>
          <w:b/>
          <w:bCs/>
          <w:spacing w:val="-7"/>
          <w:sz w:val="18"/>
          <w:szCs w:val="18"/>
        </w:rPr>
        <w:t xml:space="preserve"> </w:t>
      </w:r>
      <w:r>
        <w:rPr>
          <w:b/>
          <w:bCs/>
          <w:sz w:val="18"/>
          <w:szCs w:val="18"/>
        </w:rPr>
        <w:t>agents,</w:t>
      </w:r>
      <w:r>
        <w:rPr>
          <w:b/>
          <w:bCs/>
          <w:spacing w:val="-7"/>
          <w:sz w:val="18"/>
          <w:szCs w:val="18"/>
        </w:rPr>
        <w:t xml:space="preserve"> </w:t>
      </w:r>
      <w:r>
        <w:rPr>
          <w:b/>
          <w:bCs/>
          <w:sz w:val="18"/>
          <w:szCs w:val="18"/>
        </w:rPr>
        <w:t>our</w:t>
      </w:r>
      <w:r>
        <w:rPr>
          <w:b/>
          <w:bCs/>
          <w:spacing w:val="-7"/>
          <w:sz w:val="18"/>
          <w:szCs w:val="18"/>
        </w:rPr>
        <w:t xml:space="preserve"> </w:t>
      </w:r>
      <w:r>
        <w:rPr>
          <w:b/>
          <w:bCs/>
          <w:sz w:val="18"/>
          <w:szCs w:val="18"/>
        </w:rPr>
        <w:t>proposed</w:t>
      </w:r>
      <w:r>
        <w:rPr>
          <w:b/>
          <w:bCs/>
          <w:spacing w:val="-7"/>
          <w:sz w:val="18"/>
          <w:szCs w:val="18"/>
        </w:rPr>
        <w:t xml:space="preserve"> </w:t>
      </w:r>
      <w:r>
        <w:rPr>
          <w:b/>
          <w:bCs/>
          <w:sz w:val="18"/>
          <w:szCs w:val="18"/>
        </w:rPr>
        <w:t>framework</w:t>
      </w:r>
      <w:r>
        <w:rPr>
          <w:b/>
          <w:bCs/>
          <w:spacing w:val="-7"/>
          <w:sz w:val="18"/>
          <w:szCs w:val="18"/>
        </w:rPr>
        <w:t xml:space="preserve"> </w:t>
      </w:r>
      <w:r>
        <w:rPr>
          <w:b/>
          <w:bCs/>
          <w:sz w:val="18"/>
          <w:szCs w:val="18"/>
        </w:rPr>
        <w:t xml:space="preserve">achieves superior performance in terms of vehicle trip time, waiting time and jam length. In addition, the reported results show that the proposed RSparseQ outperforms SparseQ in avoiding vehicles teleports, which leads to better driver  </w:t>
      </w:r>
      <w:r>
        <w:rPr>
          <w:b/>
          <w:bCs/>
          <w:spacing w:val="24"/>
          <w:sz w:val="18"/>
          <w:szCs w:val="18"/>
        </w:rPr>
        <w:t xml:space="preserve"> </w:t>
      </w:r>
      <w:r>
        <w:rPr>
          <w:b/>
          <w:bCs/>
          <w:sz w:val="18"/>
          <w:szCs w:val="18"/>
        </w:rPr>
        <w:t>satisfaction.</w:t>
      </w:r>
    </w:p>
    <w:p w:rsidR="0070072F" w:rsidRDefault="0070072F">
      <w:pPr>
        <w:pStyle w:val="BodyText"/>
        <w:kinsoku w:val="0"/>
        <w:overflowPunct w:val="0"/>
        <w:spacing w:before="123" w:line="200" w:lineRule="exact"/>
        <w:ind w:left="119" w:firstLine="268"/>
        <w:jc w:val="both"/>
        <w:rPr>
          <w:b/>
          <w:bCs/>
          <w:i/>
          <w:iCs/>
          <w:sz w:val="18"/>
          <w:szCs w:val="18"/>
        </w:rPr>
      </w:pPr>
      <w:r>
        <w:rPr>
          <w:b/>
          <w:bCs/>
          <w:i/>
          <w:iCs/>
          <w:sz w:val="18"/>
          <w:szCs w:val="18"/>
        </w:rPr>
        <w:t>Keywords</w:t>
      </w:r>
      <w:r>
        <w:rPr>
          <w:b/>
          <w:bCs/>
          <w:sz w:val="18"/>
          <w:szCs w:val="18"/>
        </w:rPr>
        <w:t>—</w:t>
      </w:r>
      <w:r>
        <w:rPr>
          <w:b/>
          <w:bCs/>
          <w:i/>
          <w:iCs/>
          <w:sz w:val="18"/>
          <w:szCs w:val="18"/>
        </w:rPr>
        <w:t>Adaptive traffic signals; sparse cooperative Q- learning; cooperative multi-agent</w:t>
      </w:r>
    </w:p>
    <w:p w:rsidR="0070072F" w:rsidRDefault="0070072F">
      <w:pPr>
        <w:pStyle w:val="BodyText"/>
        <w:kinsoku w:val="0"/>
        <w:overflowPunct w:val="0"/>
        <w:spacing w:before="6"/>
        <w:rPr>
          <w:b/>
          <w:bCs/>
          <w:i/>
          <w:iCs/>
          <w:sz w:val="26"/>
          <w:szCs w:val="26"/>
        </w:rPr>
      </w:pPr>
    </w:p>
    <w:p w:rsidR="0070072F" w:rsidRDefault="0070072F">
      <w:pPr>
        <w:pStyle w:val="ListParagraph"/>
        <w:numPr>
          <w:ilvl w:val="0"/>
          <w:numId w:val="7"/>
        </w:numPr>
        <w:tabs>
          <w:tab w:val="left" w:pos="2005"/>
        </w:tabs>
        <w:kinsoku w:val="0"/>
        <w:overflowPunct w:val="0"/>
        <w:ind w:hanging="335"/>
        <w:rPr>
          <w:spacing w:val="7"/>
          <w:sz w:val="20"/>
          <w:szCs w:val="20"/>
        </w:rPr>
      </w:pPr>
      <w:r>
        <w:rPr>
          <w:spacing w:val="7"/>
          <w:sz w:val="20"/>
          <w:szCs w:val="20"/>
        </w:rPr>
        <w:t>INTRODUCTION</w:t>
      </w:r>
    </w:p>
    <w:p w:rsidR="0070072F" w:rsidRDefault="0070072F">
      <w:pPr>
        <w:pStyle w:val="BodyText"/>
        <w:kinsoku w:val="0"/>
        <w:overflowPunct w:val="0"/>
        <w:spacing w:before="123" w:line="220" w:lineRule="exact"/>
        <w:ind w:left="119" w:firstLine="287"/>
        <w:jc w:val="both"/>
      </w:pPr>
      <w:r>
        <w:t xml:space="preserve">In 2050, the world population would reach 9.3 billion people, and the majority of  this  population  (70%)  would  live in urban areas [1]. This increase  in  population  would lead to a higher mobility demand, and the traffic congestion cost would gradually increase. In our daily life, traffic jam wastes our times, ties up people and their economic activities and even harms the environment. Traditionally, the congestion was eliminated by infrastructure enhancements; </w:t>
      </w:r>
      <w:r>
        <w:rPr>
          <w:spacing w:val="-3"/>
        </w:rPr>
        <w:t xml:space="preserve">however, </w:t>
      </w:r>
      <w:r>
        <w:t xml:space="preserve">the constraints on the available resources raised the need for alternative solutions that utilize the available infrastructure without building new roads or expanding the current  </w:t>
      </w:r>
      <w:r>
        <w:rPr>
          <w:spacing w:val="24"/>
        </w:rPr>
        <w:t xml:space="preserve"> </w:t>
      </w:r>
      <w:r>
        <w:t>ones.</w:t>
      </w:r>
    </w:p>
    <w:p w:rsidR="0070072F" w:rsidRDefault="0070072F">
      <w:pPr>
        <w:pStyle w:val="BodyText"/>
        <w:kinsoku w:val="0"/>
        <w:overflowPunct w:val="0"/>
        <w:spacing w:before="122" w:line="220" w:lineRule="exact"/>
        <w:ind w:left="119" w:firstLine="287"/>
        <w:jc w:val="both"/>
      </w:pPr>
      <w:r>
        <w:t>Intelligent Transportation Systems (ITS) would be a poten- tial solution; ITS utilize the existing infrastructure by applying modern smart techniques in traffic control. For example, in urban areas, ITS could be used in traffic signal control to achieve different objectives such as eliminating intersection queues or minimizing vehicles  delay.</w:t>
      </w:r>
    </w:p>
    <w:p w:rsidR="0070072F" w:rsidRDefault="0070072F">
      <w:pPr>
        <w:pStyle w:val="BodyText"/>
        <w:kinsoku w:val="0"/>
        <w:overflowPunct w:val="0"/>
        <w:spacing w:before="122" w:line="220" w:lineRule="exact"/>
        <w:ind w:left="119" w:firstLine="287"/>
        <w:jc w:val="both"/>
      </w:pPr>
      <w:r>
        <w:t>At present, pre-timed and actuated signals are the most commonly used traffic signal control systems. While pre- timed  signals  are  simple  and  easy  to  operate,  they usually</w:t>
      </w:r>
    </w:p>
    <w:p w:rsidR="0070072F" w:rsidRDefault="0070072F">
      <w:pPr>
        <w:pStyle w:val="BodyText"/>
        <w:kinsoku w:val="0"/>
        <w:overflowPunct w:val="0"/>
        <w:rPr>
          <w:sz w:val="24"/>
          <w:szCs w:val="24"/>
        </w:rPr>
      </w:pPr>
    </w:p>
    <w:p w:rsidR="0070072F" w:rsidRDefault="0070072F">
      <w:pPr>
        <w:pStyle w:val="BodyText"/>
        <w:kinsoku w:val="0"/>
        <w:overflowPunct w:val="0"/>
        <w:spacing w:before="162" w:line="182" w:lineRule="exact"/>
        <w:ind w:left="119"/>
        <w:rPr>
          <w:w w:val="99"/>
          <w:sz w:val="16"/>
          <w:szCs w:val="16"/>
        </w:rPr>
      </w:pPr>
      <w:r>
        <w:rPr>
          <w:rFonts w:ascii="Arial" w:hAnsi="Arial" w:cs="Arial"/>
          <w:i/>
          <w:iCs/>
          <w:spacing w:val="-120"/>
          <w:w w:val="190"/>
          <w:sz w:val="16"/>
          <w:szCs w:val="16"/>
        </w:rPr>
        <w:t>§</w:t>
      </w:r>
      <w:r>
        <w:rPr>
          <w:w w:val="99"/>
          <w:sz w:val="16"/>
          <w:szCs w:val="16"/>
        </w:rPr>
        <w:t>c</w:t>
      </w:r>
      <w:r>
        <w:rPr>
          <w:spacing w:val="9"/>
          <w:sz w:val="16"/>
          <w:szCs w:val="16"/>
        </w:rPr>
        <w:t xml:space="preserve"> </w:t>
      </w:r>
      <w:r>
        <w:rPr>
          <w:w w:val="99"/>
          <w:sz w:val="16"/>
          <w:szCs w:val="16"/>
        </w:rPr>
        <w:t>2019</w:t>
      </w:r>
      <w:r>
        <w:rPr>
          <w:spacing w:val="15"/>
          <w:sz w:val="16"/>
          <w:szCs w:val="16"/>
        </w:rPr>
        <w:t xml:space="preserve"> </w:t>
      </w:r>
      <w:r>
        <w:rPr>
          <w:w w:val="99"/>
          <w:sz w:val="16"/>
          <w:szCs w:val="16"/>
        </w:rPr>
        <w:t>IEEE</w:t>
      </w:r>
    </w:p>
    <w:p w:rsidR="0070072F" w:rsidRDefault="0070072F">
      <w:pPr>
        <w:pStyle w:val="BodyText"/>
        <w:kinsoku w:val="0"/>
        <w:overflowPunct w:val="0"/>
        <w:spacing w:before="108" w:line="220" w:lineRule="exact"/>
        <w:ind w:left="119" w:right="117"/>
        <w:jc w:val="both"/>
      </w:pPr>
      <w:r>
        <w:rPr>
          <w:sz w:val="24"/>
          <w:szCs w:val="24"/>
        </w:rPr>
        <w:br w:type="column"/>
      </w:r>
      <w:r>
        <w:lastRenderedPageBreak/>
        <w:t>require extended periods to build an appropriate timing plan. Moreover,</w:t>
      </w:r>
      <w:r>
        <w:rPr>
          <w:spacing w:val="-12"/>
        </w:rPr>
        <w:t xml:space="preserve"> </w:t>
      </w:r>
      <w:r>
        <w:t>pre-timed</w:t>
      </w:r>
      <w:r>
        <w:rPr>
          <w:spacing w:val="-12"/>
        </w:rPr>
        <w:t xml:space="preserve"> </w:t>
      </w:r>
      <w:r>
        <w:t>signals</w:t>
      </w:r>
      <w:r>
        <w:rPr>
          <w:spacing w:val="-12"/>
        </w:rPr>
        <w:t xml:space="preserve"> </w:t>
      </w:r>
      <w:r>
        <w:t>do</w:t>
      </w:r>
      <w:r>
        <w:rPr>
          <w:spacing w:val="-12"/>
        </w:rPr>
        <w:t xml:space="preserve"> </w:t>
      </w:r>
      <w:r>
        <w:t>not</w:t>
      </w:r>
      <w:r>
        <w:rPr>
          <w:spacing w:val="-12"/>
        </w:rPr>
        <w:t xml:space="preserve"> </w:t>
      </w:r>
      <w:r>
        <w:t>respond</w:t>
      </w:r>
      <w:r>
        <w:rPr>
          <w:spacing w:val="-12"/>
        </w:rPr>
        <w:t xml:space="preserve"> </w:t>
      </w:r>
      <w:r>
        <w:t>to</w:t>
      </w:r>
      <w:r>
        <w:rPr>
          <w:spacing w:val="-12"/>
        </w:rPr>
        <w:t xml:space="preserve"> </w:t>
      </w:r>
      <w:r>
        <w:t>flow</w:t>
      </w:r>
      <w:r>
        <w:rPr>
          <w:spacing w:val="-12"/>
        </w:rPr>
        <w:t xml:space="preserve"> </w:t>
      </w:r>
      <w:r>
        <w:t xml:space="preserve">fluctuations and usually become outdated for months or years. Besides, although the actuated signals handle different demands by applying minimum and maximum green time constraints, they may cause long queues in the grid-like networks  </w:t>
      </w:r>
      <w:r>
        <w:rPr>
          <w:spacing w:val="34"/>
        </w:rPr>
        <w:t xml:space="preserve"> </w:t>
      </w:r>
      <w:r>
        <w:t>[2].</w:t>
      </w:r>
    </w:p>
    <w:p w:rsidR="0070072F" w:rsidRDefault="0070072F">
      <w:pPr>
        <w:pStyle w:val="BodyText"/>
        <w:kinsoku w:val="0"/>
        <w:overflowPunct w:val="0"/>
        <w:spacing w:before="106" w:line="220" w:lineRule="exact"/>
        <w:ind w:left="119" w:right="117" w:firstLine="287"/>
        <w:jc w:val="both"/>
      </w:pPr>
      <w:r>
        <w:t xml:space="preserve">The adaptive traffic control system </w:t>
      </w:r>
      <w:r>
        <w:rPr>
          <w:spacing w:val="-4"/>
        </w:rPr>
        <w:t xml:space="preserve">(ATCS) </w:t>
      </w:r>
      <w:r>
        <w:t>handles traffic fluctuations by adjusting the signal timing parameters. For example,</w:t>
      </w:r>
      <w:r>
        <w:rPr>
          <w:spacing w:val="-12"/>
        </w:rPr>
        <w:t xml:space="preserve"> </w:t>
      </w:r>
      <w:r>
        <w:t>systems</w:t>
      </w:r>
      <w:r>
        <w:rPr>
          <w:spacing w:val="-12"/>
        </w:rPr>
        <w:t xml:space="preserve"> </w:t>
      </w:r>
      <w:r>
        <w:t>such</w:t>
      </w:r>
      <w:r>
        <w:rPr>
          <w:spacing w:val="-12"/>
        </w:rPr>
        <w:t xml:space="preserve"> </w:t>
      </w:r>
      <w:r>
        <w:t>as</w:t>
      </w:r>
      <w:r>
        <w:rPr>
          <w:spacing w:val="-12"/>
        </w:rPr>
        <w:t xml:space="preserve"> </w:t>
      </w:r>
      <w:r>
        <w:t>Sydney</w:t>
      </w:r>
      <w:r>
        <w:rPr>
          <w:spacing w:val="-12"/>
        </w:rPr>
        <w:t xml:space="preserve"> </w:t>
      </w:r>
      <w:r>
        <w:t>Coordinated</w:t>
      </w:r>
      <w:r>
        <w:rPr>
          <w:spacing w:val="-12"/>
        </w:rPr>
        <w:t xml:space="preserve"> </w:t>
      </w:r>
      <w:r>
        <w:t>Adaptive</w:t>
      </w:r>
      <w:r>
        <w:rPr>
          <w:spacing w:val="-12"/>
        </w:rPr>
        <w:t xml:space="preserve"> </w:t>
      </w:r>
      <w:r>
        <w:t xml:space="preserve">Traffic System </w:t>
      </w:r>
      <w:r>
        <w:rPr>
          <w:spacing w:val="-4"/>
        </w:rPr>
        <w:t xml:space="preserve">(SCATS) </w:t>
      </w:r>
      <w:r>
        <w:t>[3] and Split Cycle and Offset Optimization Technique (SCOOT) [4] improved traffic flow in many coun- tries and outperformed pre-timed and actuated signals. Despite their improvements, they have many limitations,</w:t>
      </w:r>
      <w:r>
        <w:rPr>
          <w:spacing w:val="12"/>
        </w:rPr>
        <w:t xml:space="preserve"> </w:t>
      </w:r>
      <w:r>
        <w:t>e.g.,</w:t>
      </w:r>
      <w:r>
        <w:rPr>
          <w:spacing w:val="2"/>
        </w:rPr>
        <w:t xml:space="preserve"> </w:t>
      </w:r>
      <w:r>
        <w:t>high</w:t>
      </w:r>
      <w:r>
        <w:rPr>
          <w:w w:val="99"/>
        </w:rPr>
        <w:t xml:space="preserve"> </w:t>
      </w:r>
      <w:r>
        <w:t xml:space="preserve">implementation, maintenance, and operation costs. Moreover, these systems failed to gain acceptance in some countries as they depend on accurate traffic models that require highly- skilled engineers to build and maintain [5]  </w:t>
      </w:r>
      <w:r>
        <w:rPr>
          <w:spacing w:val="16"/>
        </w:rPr>
        <w:t xml:space="preserve"> </w:t>
      </w:r>
      <w:r>
        <w:t>[6].</w:t>
      </w:r>
    </w:p>
    <w:p w:rsidR="0070072F" w:rsidRDefault="0070072F">
      <w:pPr>
        <w:pStyle w:val="BodyText"/>
        <w:kinsoku w:val="0"/>
        <w:overflowPunct w:val="0"/>
        <w:spacing w:before="106" w:line="220" w:lineRule="exact"/>
        <w:ind w:left="119" w:right="117" w:firstLine="287"/>
        <w:jc w:val="both"/>
      </w:pPr>
      <w:r>
        <w:t>Reinforcement learning (RL) has shown recently good potential in controlling traffic signals, specifically isolated intersections. RL agents have the advantage of being able to learn and improve over time by iteratively receiving feedbacks from the environment. In real life, multiple intersections often coexist in the same urban area; i.e.,  controllers  influence  each other; therefore,  the  coordination  between  controllers  is substantial to achieve the global network-wide objective. Multi-agent RL (MARL), which is the extension of RL to multiple agent systems, could be used in such circumstances. The</w:t>
      </w:r>
      <w:r>
        <w:rPr>
          <w:spacing w:val="-8"/>
        </w:rPr>
        <w:t xml:space="preserve"> </w:t>
      </w:r>
      <w:r>
        <w:t>recent</w:t>
      </w:r>
      <w:r>
        <w:rPr>
          <w:spacing w:val="-8"/>
        </w:rPr>
        <w:t xml:space="preserve"> </w:t>
      </w:r>
      <w:r>
        <w:t>research</w:t>
      </w:r>
      <w:r>
        <w:rPr>
          <w:spacing w:val="-8"/>
        </w:rPr>
        <w:t xml:space="preserve"> </w:t>
      </w:r>
      <w:r>
        <w:t>efforts</w:t>
      </w:r>
      <w:r>
        <w:rPr>
          <w:spacing w:val="-8"/>
        </w:rPr>
        <w:t xml:space="preserve"> </w:t>
      </w:r>
      <w:r>
        <w:t>in</w:t>
      </w:r>
      <w:r>
        <w:rPr>
          <w:spacing w:val="-8"/>
        </w:rPr>
        <w:t xml:space="preserve"> </w:t>
      </w:r>
      <w:r>
        <w:t>applying</w:t>
      </w:r>
      <w:r>
        <w:rPr>
          <w:spacing w:val="-8"/>
        </w:rPr>
        <w:t xml:space="preserve"> </w:t>
      </w:r>
      <w:r>
        <w:t>MARL</w:t>
      </w:r>
      <w:r>
        <w:rPr>
          <w:spacing w:val="-8"/>
        </w:rPr>
        <w:t xml:space="preserve"> </w:t>
      </w:r>
      <w:r>
        <w:t>for</w:t>
      </w:r>
      <w:r>
        <w:rPr>
          <w:spacing w:val="-8"/>
        </w:rPr>
        <w:t xml:space="preserve"> </w:t>
      </w:r>
      <w:r>
        <w:t xml:space="preserve">collaborative traffic signals control could be shortened by three steps [7]: (i) each agent observes a local representation of the </w:t>
      </w:r>
      <w:r>
        <w:rPr>
          <w:spacing w:val="2"/>
        </w:rPr>
        <w:t xml:space="preserve"> </w:t>
      </w:r>
      <w:r>
        <w:t>environment;</w:t>
      </w:r>
    </w:p>
    <w:p w:rsidR="0070072F" w:rsidRDefault="0070072F">
      <w:pPr>
        <w:pStyle w:val="BodyText"/>
        <w:kinsoku w:val="0"/>
        <w:overflowPunct w:val="0"/>
        <w:spacing w:line="220" w:lineRule="exact"/>
        <w:ind w:left="119" w:right="117"/>
        <w:jc w:val="both"/>
      </w:pPr>
      <w:r>
        <w:t>(ii) agents update their local Q-values based on information received from neighbors; and (iii) a joint action is selected in   a way that maximizes the global reward. There are different challenges for such agent-based systems. For example, the agent Q-values are updated based on information received from neighbors only; the agent may use neighbors rewards     to calculate a weighted  reward  or  use  neighbors  Q-values  to update its local  values.  Consequently,  local  values  are  not updated based on the global objective. Another related weakness of agent-based structure is the exponential growth with the number of neighbors, in case that the agent</w:t>
      </w:r>
      <w:r>
        <w:rPr>
          <w:spacing w:val="-23"/>
        </w:rPr>
        <w:t xml:space="preserve"> </w:t>
      </w:r>
      <w:r>
        <w:t xml:space="preserve">considered neighbors information in its Q-value </w:t>
      </w:r>
      <w:r>
        <w:rPr>
          <w:spacing w:val="25"/>
        </w:rPr>
        <w:t xml:space="preserve"> </w:t>
      </w:r>
      <w:r>
        <w:t>representation.</w:t>
      </w:r>
    </w:p>
    <w:p w:rsidR="0070072F" w:rsidRDefault="0070072F">
      <w:pPr>
        <w:pStyle w:val="BodyText"/>
        <w:kinsoku w:val="0"/>
        <w:overflowPunct w:val="0"/>
        <w:spacing w:before="106" w:line="220" w:lineRule="exact"/>
        <w:ind w:left="119" w:right="117" w:firstLine="287"/>
        <w:jc w:val="both"/>
      </w:pPr>
      <w:r>
        <w:t>We propose a scalable multi-agent framework for adaptive traffic signal control based on sparse cooperative Q-learning (SCMA). SCMA employs a unique combination of the    max-</w:t>
      </w:r>
    </w:p>
    <w:p w:rsidR="0070072F" w:rsidRDefault="0070072F">
      <w:pPr>
        <w:pStyle w:val="BodyText"/>
        <w:kinsoku w:val="0"/>
        <w:overflowPunct w:val="0"/>
        <w:spacing w:before="106" w:line="220" w:lineRule="exact"/>
        <w:ind w:left="119" w:right="117" w:firstLine="287"/>
        <w:jc w:val="both"/>
        <w:sectPr w:rsidR="0070072F">
          <w:type w:val="continuous"/>
          <w:pgSz w:w="12240" w:h="15840"/>
          <w:pgMar w:top="920" w:right="700" w:bottom="280" w:left="860" w:header="720" w:footer="720" w:gutter="0"/>
          <w:cols w:num="2" w:space="720" w:equalWidth="0">
            <w:col w:w="5162" w:space="239"/>
            <w:col w:w="5279"/>
          </w:cols>
          <w:noEndnote/>
        </w:sectPr>
      </w:pPr>
    </w:p>
    <w:p w:rsidR="0070072F" w:rsidRDefault="0070072F">
      <w:pPr>
        <w:pStyle w:val="BodyText"/>
        <w:kinsoku w:val="0"/>
        <w:overflowPunct w:val="0"/>
        <w:spacing w:line="182" w:lineRule="exact"/>
        <w:ind w:left="119"/>
        <w:rPr>
          <w:sz w:val="16"/>
          <w:szCs w:val="16"/>
        </w:rPr>
      </w:pPr>
      <w:r>
        <w:rPr>
          <w:sz w:val="16"/>
          <w:szCs w:val="16"/>
        </w:rPr>
        <w:lastRenderedPageBreak/>
        <w:t>Accepted in the 14</w:t>
      </w:r>
      <w:r>
        <w:rPr>
          <w:rFonts w:ascii="Verdana" w:hAnsi="Verdana" w:cs="Verdana"/>
          <w:i/>
          <w:iCs/>
          <w:position w:val="6"/>
          <w:sz w:val="12"/>
          <w:szCs w:val="12"/>
        </w:rPr>
        <w:t xml:space="preserve">th </w:t>
      </w:r>
      <w:r>
        <w:rPr>
          <w:sz w:val="16"/>
          <w:szCs w:val="16"/>
        </w:rPr>
        <w:t>IEEE International Conference on Computer Engineering and Systems (ICCES 2019)</w:t>
      </w:r>
    </w:p>
    <w:p w:rsidR="0070072F" w:rsidRDefault="0070072F">
      <w:pPr>
        <w:pStyle w:val="BodyText"/>
        <w:kinsoku w:val="0"/>
        <w:overflowPunct w:val="0"/>
        <w:spacing w:line="182" w:lineRule="exact"/>
        <w:ind w:left="119"/>
        <w:rPr>
          <w:sz w:val="16"/>
          <w:szCs w:val="16"/>
        </w:rPr>
        <w:sectPr w:rsidR="0070072F">
          <w:type w:val="continuous"/>
          <w:pgSz w:w="12240" w:h="15840"/>
          <w:pgMar w:top="920" w:right="700" w:bottom="280" w:left="860" w:header="720" w:footer="720" w:gutter="0"/>
          <w:cols w:space="720" w:equalWidth="0">
            <w:col w:w="10680"/>
          </w:cols>
          <w:noEndnote/>
        </w:sectPr>
      </w:pPr>
    </w:p>
    <w:p w:rsidR="0070072F" w:rsidRDefault="0070072F">
      <w:pPr>
        <w:pStyle w:val="BodyText"/>
        <w:kinsoku w:val="0"/>
        <w:overflowPunct w:val="0"/>
        <w:spacing w:before="83" w:line="220" w:lineRule="exact"/>
        <w:ind w:left="119" w:right="246"/>
        <w:jc w:val="both"/>
      </w:pPr>
      <w:r>
        <w:lastRenderedPageBreak/>
        <w:t>plus algorithm with two collaborative model-free Q-learning methods: SparseQ and RSparseQ. In comparison with the existing research efforts, the novelty of our contributions can be highlighted as: firstly, the global objective is decomposed into a linear sum of edge-based Q-value functions. Secondly, the edge-based Q-values are updated by sparse cooperative methods based on contributions to the global reward; conse- quently, the individual agents do not store any information. Lastly, the max-plus messages are estimated explicitly from the edge-based</w:t>
      </w:r>
      <w:r>
        <w:rPr>
          <w:spacing w:val="26"/>
        </w:rPr>
        <w:t xml:space="preserve"> </w:t>
      </w:r>
      <w:r>
        <w:t>values.</w:t>
      </w:r>
    </w:p>
    <w:p w:rsidR="0070072F" w:rsidRDefault="0070072F">
      <w:pPr>
        <w:pStyle w:val="BodyText"/>
        <w:kinsoku w:val="0"/>
        <w:overflowPunct w:val="0"/>
        <w:spacing w:before="145" w:line="220" w:lineRule="exact"/>
        <w:ind w:left="119" w:right="246" w:firstLine="287"/>
        <w:jc w:val="both"/>
      </w:pPr>
      <w:r>
        <w:t>The remainder of this paper is organized as follows. The proposed framework is described in section II. In section III, the experimental results are reported. Finally, the work is summarized, and the future directions are outlined in section IV.</w:t>
      </w:r>
    </w:p>
    <w:p w:rsidR="0070072F" w:rsidRDefault="0070072F">
      <w:pPr>
        <w:pStyle w:val="BodyText"/>
        <w:kinsoku w:val="0"/>
        <w:overflowPunct w:val="0"/>
        <w:rPr>
          <w:sz w:val="31"/>
          <w:szCs w:val="31"/>
        </w:rPr>
      </w:pPr>
    </w:p>
    <w:p w:rsidR="0070072F" w:rsidRDefault="0070072F">
      <w:pPr>
        <w:pStyle w:val="ListParagraph"/>
        <w:numPr>
          <w:ilvl w:val="0"/>
          <w:numId w:val="7"/>
        </w:numPr>
        <w:tabs>
          <w:tab w:val="left" w:pos="1590"/>
        </w:tabs>
        <w:kinsoku w:val="0"/>
        <w:overflowPunct w:val="0"/>
        <w:ind w:left="1589" w:hanging="412"/>
        <w:rPr>
          <w:spacing w:val="7"/>
          <w:sz w:val="20"/>
          <w:szCs w:val="20"/>
        </w:rPr>
      </w:pPr>
      <w:r>
        <w:rPr>
          <w:spacing w:val="7"/>
          <w:sz w:val="20"/>
          <w:szCs w:val="20"/>
        </w:rPr>
        <w:t>PROPOSED</w:t>
      </w:r>
      <w:r>
        <w:rPr>
          <w:spacing w:val="6"/>
          <w:sz w:val="20"/>
          <w:szCs w:val="20"/>
        </w:rPr>
        <w:t xml:space="preserve"> </w:t>
      </w:r>
      <w:r>
        <w:rPr>
          <w:spacing w:val="7"/>
          <w:sz w:val="20"/>
          <w:szCs w:val="20"/>
        </w:rPr>
        <w:t>FRAMEWORK</w:t>
      </w:r>
    </w:p>
    <w:p w:rsidR="0070072F" w:rsidRDefault="00F47BC9">
      <w:pPr>
        <w:pStyle w:val="BodyText"/>
        <w:kinsoku w:val="0"/>
        <w:overflowPunct w:val="0"/>
        <w:spacing w:before="7"/>
        <w:rPr>
          <w:sz w:val="14"/>
          <w:szCs w:val="14"/>
        </w:rPr>
      </w:pPr>
      <w:r>
        <w:rPr>
          <w:noProof/>
        </w:rPr>
        <mc:AlternateContent>
          <mc:Choice Requires="wps">
            <w:drawing>
              <wp:anchor distT="0" distB="0" distL="0" distR="0" simplePos="0" relativeHeight="251602432" behindDoc="0" locked="0" layoutInCell="0" allowOverlap="1">
                <wp:simplePos x="0" y="0"/>
                <wp:positionH relativeFrom="page">
                  <wp:posOffset>621665</wp:posOffset>
                </wp:positionH>
                <wp:positionV relativeFrom="paragraph">
                  <wp:posOffset>131445</wp:posOffset>
                </wp:positionV>
                <wp:extent cx="3124200" cy="1485900"/>
                <wp:effectExtent l="0" t="0" r="0" b="0"/>
                <wp:wrapTopAndBottom/>
                <wp:docPr id="169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148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F47BC9">
                            <w:pPr>
                              <w:widowControl/>
                              <w:autoSpaceDE/>
                              <w:autoSpaceDN/>
                              <w:adjustRightInd/>
                              <w:spacing w:line="2340" w:lineRule="atLeast"/>
                            </w:pPr>
                            <w:r>
                              <w:rPr>
                                <w:noProof/>
                              </w:rPr>
                              <w:drawing>
                                <wp:inline distT="0" distB="0" distL="0" distR="0">
                                  <wp:extent cx="314325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3250" cy="1485900"/>
                                          </a:xfrm>
                                          <a:prstGeom prst="rect">
                                            <a:avLst/>
                                          </a:prstGeom>
                                          <a:noFill/>
                                          <a:ln>
                                            <a:noFill/>
                                          </a:ln>
                                        </pic:spPr>
                                      </pic:pic>
                                    </a:graphicData>
                                  </a:graphic>
                                </wp:inline>
                              </w:drawing>
                            </w:r>
                          </w:p>
                          <w:p w:rsidR="0070072F" w:rsidRDefault="0070072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48.95pt;margin-top:10.35pt;width:246pt;height:117pt;z-index:2516024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" o:allowincell="f" filled="f" stroked="f">
                <v:textbox inset="0,0,0,0">
                  <w:txbxContent>
                    <w:p w:rsidR="0070072F" w:rsidRDefault="00F47BC9">
                      <w:pPr>
                        <w:widowControl/>
                        <w:autoSpaceDE/>
                        <w:autoSpaceDN/>
                        <w:adjustRightInd/>
                        <w:spacing w:line="2340" w:lineRule="atLeast"/>
                      </w:pPr>
                      <w:r>
                        <w:rPr>
                          <w:noProof/>
                        </w:rPr>
                        <w:drawing>
                          <wp:inline distT="0" distB="0" distL="0" distR="0">
                            <wp:extent cx="314325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43250" cy="1485900"/>
                                    </a:xfrm>
                                    <a:prstGeom prst="rect">
                                      <a:avLst/>
                                    </a:prstGeom>
                                    <a:noFill/>
                                    <a:ln>
                                      <a:noFill/>
                                    </a:ln>
                                  </pic:spPr>
                                </pic:pic>
                              </a:graphicData>
                            </a:graphic>
                          </wp:inline>
                        </w:drawing>
                      </w:r>
                    </w:p>
                    <w:p w:rsidR="0070072F" w:rsidRDefault="0070072F"/>
                  </w:txbxContent>
                </v:textbox>
                <w10:wrap type="topAndBottom" anchorx="page"/>
              </v:rect>
            </w:pict>
          </mc:Fallback>
        </mc:AlternateContent>
      </w:r>
    </w:p>
    <w:p w:rsidR="0070072F" w:rsidRDefault="0070072F">
      <w:pPr>
        <w:pStyle w:val="BodyText"/>
        <w:kinsoku w:val="0"/>
        <w:overflowPunct w:val="0"/>
        <w:spacing w:before="140"/>
        <w:ind w:left="990"/>
      </w:pPr>
      <w:r>
        <w:t>Fig. 1: Proposed framework  architecture</w:t>
      </w:r>
    </w:p>
    <w:p w:rsidR="0070072F" w:rsidRDefault="0070072F">
      <w:pPr>
        <w:pStyle w:val="BodyText"/>
        <w:kinsoku w:val="0"/>
        <w:overflowPunct w:val="0"/>
        <w:rPr>
          <w:sz w:val="24"/>
          <w:szCs w:val="24"/>
        </w:rPr>
      </w:pPr>
    </w:p>
    <w:p w:rsidR="0070072F" w:rsidRDefault="0070072F">
      <w:pPr>
        <w:pStyle w:val="BodyText"/>
        <w:kinsoku w:val="0"/>
        <w:overflowPunct w:val="0"/>
        <w:spacing w:before="199" w:line="220" w:lineRule="exact"/>
        <w:ind w:left="119" w:right="246" w:firstLine="287"/>
        <w:jc w:val="both"/>
      </w:pPr>
      <w:r>
        <w:t xml:space="preserve">The traffic light control problem could be formulated as  RL optimization problem where each intersection is controlled by a RL agent, and at every time step </w:t>
      </w:r>
      <w:r>
        <w:rPr>
          <w:rFonts w:ascii="Verdana" w:hAnsi="Verdana" w:cs="Verdana"/>
          <w:i/>
          <w:iCs/>
        </w:rPr>
        <w:t>t</w:t>
      </w:r>
      <w:r>
        <w:t xml:space="preserve">, the agent observes    the environment state </w:t>
      </w:r>
      <w:r>
        <w:rPr>
          <w:rFonts w:ascii="Verdana" w:hAnsi="Verdana" w:cs="Verdana"/>
          <w:i/>
          <w:iCs/>
          <w:spacing w:val="3"/>
        </w:rPr>
        <w:t>s</w:t>
      </w:r>
      <w:r>
        <w:rPr>
          <w:rFonts w:ascii="Arial" w:hAnsi="Arial" w:cs="Arial"/>
          <w:i/>
          <w:iCs/>
          <w:spacing w:val="3"/>
          <w:position w:val="7"/>
          <w:sz w:val="14"/>
          <w:szCs w:val="14"/>
        </w:rPr>
        <w:t>t</w:t>
      </w:r>
      <w:r>
        <w:rPr>
          <w:spacing w:val="3"/>
        </w:rPr>
        <w:t xml:space="preserve">, </w:t>
      </w:r>
      <w:r>
        <w:t xml:space="preserve">then takes an action </w:t>
      </w:r>
      <w:r>
        <w:rPr>
          <w:rFonts w:ascii="Verdana" w:hAnsi="Verdana" w:cs="Verdana"/>
          <w:i/>
          <w:iCs/>
          <w:spacing w:val="3"/>
        </w:rPr>
        <w:t>a</w:t>
      </w:r>
      <w:r>
        <w:rPr>
          <w:rFonts w:ascii="Arial" w:hAnsi="Arial" w:cs="Arial"/>
          <w:i/>
          <w:iCs/>
          <w:spacing w:val="3"/>
          <w:position w:val="7"/>
          <w:sz w:val="14"/>
          <w:szCs w:val="14"/>
        </w:rPr>
        <w:t>t</w:t>
      </w:r>
      <w:r>
        <w:rPr>
          <w:spacing w:val="3"/>
        </w:rPr>
        <w:t xml:space="preserve">, </w:t>
      </w:r>
      <w:r>
        <w:t xml:space="preserve">and finally receives a delayed  reward </w:t>
      </w:r>
      <w:r>
        <w:rPr>
          <w:rFonts w:ascii="Verdana" w:hAnsi="Verdana" w:cs="Verdana"/>
          <w:i/>
          <w:iCs/>
          <w:spacing w:val="3"/>
        </w:rPr>
        <w:t>r</w:t>
      </w:r>
      <w:r>
        <w:rPr>
          <w:rFonts w:ascii="Arial" w:hAnsi="Arial" w:cs="Arial"/>
          <w:i/>
          <w:iCs/>
          <w:spacing w:val="3"/>
          <w:position w:val="7"/>
          <w:sz w:val="14"/>
          <w:szCs w:val="14"/>
        </w:rPr>
        <w:t>t</w:t>
      </w:r>
      <w:r>
        <w:rPr>
          <w:rFonts w:ascii="Verdana" w:hAnsi="Verdana" w:cs="Verdana"/>
          <w:spacing w:val="3"/>
          <w:position w:val="7"/>
          <w:sz w:val="14"/>
          <w:szCs w:val="14"/>
        </w:rPr>
        <w:t>+1</w:t>
      </w:r>
      <w:r>
        <w:rPr>
          <w:spacing w:val="3"/>
        </w:rPr>
        <w:t xml:space="preserve">. </w:t>
      </w:r>
      <w:r>
        <w:t xml:space="preserve">Meanwhile,  the agent  aims  at learning an optimal policy </w:t>
      </w:r>
      <w:r>
        <w:rPr>
          <w:rFonts w:ascii="Verdana" w:hAnsi="Verdana" w:cs="Verdana"/>
          <w:i/>
          <w:iCs/>
          <w:spacing w:val="3"/>
        </w:rPr>
        <w:t>π</w:t>
      </w:r>
      <w:r>
        <w:rPr>
          <w:rFonts w:ascii="Arial" w:hAnsi="Arial" w:cs="Arial"/>
          <w:i/>
          <w:iCs/>
          <w:spacing w:val="3"/>
          <w:position w:val="7"/>
          <w:sz w:val="14"/>
          <w:szCs w:val="14"/>
        </w:rPr>
        <w:t xml:space="preserve">v </w:t>
      </w:r>
      <w:r>
        <w:t xml:space="preserve">that maximizes the expected discounted reward. A popular approach to learn </w:t>
      </w:r>
      <w:r>
        <w:rPr>
          <w:rFonts w:ascii="Verdana" w:hAnsi="Verdana" w:cs="Verdana"/>
          <w:i/>
          <w:iCs/>
          <w:spacing w:val="3"/>
        </w:rPr>
        <w:t>π</w:t>
      </w:r>
      <w:r>
        <w:rPr>
          <w:rFonts w:ascii="Arial" w:hAnsi="Arial" w:cs="Arial"/>
          <w:i/>
          <w:iCs/>
          <w:spacing w:val="3"/>
          <w:position w:val="7"/>
          <w:sz w:val="14"/>
          <w:szCs w:val="14"/>
        </w:rPr>
        <w:t xml:space="preserve">v </w:t>
      </w:r>
      <w:r>
        <w:t xml:space="preserve">is finding optimal state-action values </w:t>
      </w:r>
      <w:r>
        <w:rPr>
          <w:rFonts w:ascii="Verdana" w:hAnsi="Verdana" w:cs="Verdana"/>
          <w:i/>
          <w:iCs/>
        </w:rPr>
        <w:t>Q</w:t>
      </w:r>
      <w:r>
        <w:rPr>
          <w:rFonts w:ascii="Arial" w:hAnsi="Arial" w:cs="Arial"/>
          <w:i/>
          <w:iCs/>
          <w:position w:val="7"/>
          <w:sz w:val="14"/>
          <w:szCs w:val="14"/>
        </w:rPr>
        <w:t>v</w:t>
      </w:r>
      <w:r>
        <w:rPr>
          <w:rFonts w:ascii="Tahoma" w:hAnsi="Tahoma" w:cs="Tahoma"/>
        </w:rPr>
        <w:t>(</w:t>
      </w:r>
      <w:r>
        <w:rPr>
          <w:rFonts w:ascii="Verdana" w:hAnsi="Verdana" w:cs="Verdana"/>
          <w:i/>
          <w:iCs/>
        </w:rPr>
        <w:t>s, a</w:t>
      </w:r>
      <w:r>
        <w:rPr>
          <w:rFonts w:ascii="Tahoma" w:hAnsi="Tahoma" w:cs="Tahoma"/>
        </w:rPr>
        <w:t xml:space="preserve">) </w:t>
      </w:r>
      <w:r>
        <w:t xml:space="preserve">using the Q-learning al- gorithm [8]. </w:t>
      </w:r>
      <w:r>
        <w:rPr>
          <w:rFonts w:ascii="Verdana" w:hAnsi="Verdana" w:cs="Verdana"/>
          <w:i/>
          <w:iCs/>
        </w:rPr>
        <w:t>Q</w:t>
      </w:r>
      <w:r>
        <w:rPr>
          <w:rFonts w:ascii="Tahoma" w:hAnsi="Tahoma" w:cs="Tahoma"/>
        </w:rPr>
        <w:t>(</w:t>
      </w:r>
      <w:r>
        <w:rPr>
          <w:rFonts w:ascii="Verdana" w:hAnsi="Verdana" w:cs="Verdana"/>
          <w:i/>
          <w:iCs/>
        </w:rPr>
        <w:t>s, a</w:t>
      </w:r>
      <w:r>
        <w:rPr>
          <w:rFonts w:ascii="Tahoma" w:hAnsi="Tahoma" w:cs="Tahoma"/>
        </w:rPr>
        <w:t>)</w:t>
      </w:r>
      <w:r>
        <w:rPr>
          <w:rFonts w:ascii="Tahoma" w:hAnsi="Tahoma" w:cs="Tahoma"/>
          <w:spacing w:val="-38"/>
        </w:rPr>
        <w:t xml:space="preserve"> </w:t>
      </w:r>
      <w:r>
        <w:t xml:space="preserve">estimates the expected discounted reward by following the policy </w:t>
      </w:r>
      <w:r>
        <w:rPr>
          <w:rFonts w:ascii="Verdana" w:hAnsi="Verdana" w:cs="Verdana"/>
          <w:i/>
          <w:iCs/>
        </w:rPr>
        <w:t xml:space="preserve">π </w:t>
      </w:r>
      <w:r>
        <w:t xml:space="preserve">after taking action </w:t>
      </w:r>
      <w:r>
        <w:rPr>
          <w:rFonts w:ascii="Verdana" w:hAnsi="Verdana" w:cs="Verdana"/>
          <w:i/>
          <w:iCs/>
        </w:rPr>
        <w:t xml:space="preserve">a </w:t>
      </w:r>
      <w:r>
        <w:t xml:space="preserve">in state </w:t>
      </w:r>
      <w:r>
        <w:rPr>
          <w:rFonts w:ascii="Verdana" w:hAnsi="Verdana" w:cs="Verdana"/>
          <w:i/>
          <w:iCs/>
        </w:rPr>
        <w:t>s</w:t>
      </w:r>
      <w:r>
        <w:t>. In</w:t>
      </w:r>
      <w:r>
        <w:rPr>
          <w:spacing w:val="-30"/>
        </w:rPr>
        <w:t xml:space="preserve"> </w:t>
      </w:r>
      <w:r>
        <w:t xml:space="preserve">Q- learning, we start with random </w:t>
      </w:r>
      <w:r>
        <w:rPr>
          <w:rFonts w:ascii="Verdana" w:hAnsi="Verdana" w:cs="Verdana"/>
          <w:i/>
          <w:iCs/>
        </w:rPr>
        <w:t>Q</w:t>
      </w:r>
      <w:r>
        <w:rPr>
          <w:rFonts w:ascii="Tahoma" w:hAnsi="Tahoma" w:cs="Tahoma"/>
        </w:rPr>
        <w:t>(</w:t>
      </w:r>
      <w:r>
        <w:rPr>
          <w:rFonts w:ascii="Verdana" w:hAnsi="Verdana" w:cs="Verdana"/>
          <w:i/>
          <w:iCs/>
        </w:rPr>
        <w:t>s, a</w:t>
      </w:r>
      <w:r>
        <w:rPr>
          <w:rFonts w:ascii="Tahoma" w:hAnsi="Tahoma" w:cs="Tahoma"/>
        </w:rPr>
        <w:t xml:space="preserve">) </w:t>
      </w:r>
      <w:r>
        <w:t xml:space="preserve">that approximates the optimal </w:t>
      </w:r>
      <w:r>
        <w:rPr>
          <w:rFonts w:ascii="Verdana" w:hAnsi="Verdana" w:cs="Verdana"/>
          <w:i/>
          <w:iCs/>
        </w:rPr>
        <w:t>Q</w:t>
      </w:r>
      <w:r>
        <w:rPr>
          <w:rFonts w:ascii="Arial" w:hAnsi="Arial" w:cs="Arial"/>
          <w:i/>
          <w:iCs/>
          <w:position w:val="7"/>
          <w:sz w:val="14"/>
          <w:szCs w:val="14"/>
        </w:rPr>
        <w:t>v</w:t>
      </w:r>
      <w:r>
        <w:rPr>
          <w:rFonts w:ascii="Tahoma" w:hAnsi="Tahoma" w:cs="Tahoma"/>
        </w:rPr>
        <w:t>(</w:t>
      </w:r>
      <w:r>
        <w:rPr>
          <w:rFonts w:ascii="Verdana" w:hAnsi="Verdana" w:cs="Verdana"/>
          <w:i/>
          <w:iCs/>
        </w:rPr>
        <w:t>s, a</w:t>
      </w:r>
      <w:r>
        <w:rPr>
          <w:rFonts w:ascii="Tahoma" w:hAnsi="Tahoma" w:cs="Tahoma"/>
        </w:rPr>
        <w:t xml:space="preserve">) </w:t>
      </w:r>
      <w:r>
        <w:t xml:space="preserve">and update it using the bellman </w:t>
      </w:r>
      <w:r>
        <w:rPr>
          <w:spacing w:val="19"/>
        </w:rPr>
        <w:t xml:space="preserve"> </w:t>
      </w:r>
      <w:r>
        <w:t>equation:</w:t>
      </w:r>
    </w:p>
    <w:p w:rsidR="0070072F" w:rsidRDefault="00F47BC9">
      <w:pPr>
        <w:pStyle w:val="BodyText"/>
        <w:kinsoku w:val="0"/>
        <w:overflowPunct w:val="0"/>
        <w:spacing w:before="144" w:line="271" w:lineRule="auto"/>
        <w:ind w:left="859" w:right="-9" w:hanging="741"/>
        <w:rPr>
          <w:rFonts w:ascii="Tahoma" w:hAnsi="Tahoma" w:cs="Tahoma"/>
        </w:rPr>
      </w:pPr>
      <w:r>
        <w:rPr>
          <w:noProof/>
        </w:rPr>
        <mc:AlternateContent>
          <mc:Choice Requires="wps">
            <w:drawing>
              <wp:anchor distT="0" distB="0" distL="114300" distR="114300" simplePos="0" relativeHeight="251603456" behindDoc="1" locked="0" layoutInCell="0" allowOverlap="1">
                <wp:simplePos x="0" y="0"/>
                <wp:positionH relativeFrom="page">
                  <wp:posOffset>2601595</wp:posOffset>
                </wp:positionH>
                <wp:positionV relativeFrom="paragraph">
                  <wp:posOffset>241300</wp:posOffset>
                </wp:positionV>
                <wp:extent cx="55245" cy="88900"/>
                <wp:effectExtent l="0" t="0" r="0" b="0"/>
                <wp:wrapNone/>
                <wp:docPr id="169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4" w:lineRule="exact"/>
                              <w:rPr>
                                <w:rFonts w:ascii="Arial" w:hAnsi="Arial" w:cs="Arial"/>
                                <w:i/>
                                <w:iCs/>
                                <w:w w:val="110"/>
                                <w:sz w:val="14"/>
                                <w:szCs w:val="14"/>
                              </w:rPr>
                            </w:pPr>
                            <w:r>
                              <w:rPr>
                                <w:rFonts w:ascii="Arial" w:hAnsi="Arial" w:cs="Arial"/>
                                <w:i/>
                                <w:iCs/>
                                <w:w w:val="110"/>
                                <w:sz w:val="14"/>
                                <w:szCs w:val="14"/>
                              </w:rPr>
                              <w: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left:0;text-align:left;margin-left:204.85pt;margin-top:19pt;width:4.35pt;height:7pt;z-index:-251713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" o:allowincell="f" filled="f" stroked="f">
                <v:textbox inset="0,0,0,0">
                  <w:txbxContent>
                    <w:p w:rsidR="0070072F" w:rsidRDefault="0070072F">
                      <w:pPr>
                        <w:pStyle w:val="BodyText"/>
                        <w:kinsoku w:val="0"/>
                        <w:overflowPunct w:val="0"/>
                        <w:spacing w:line="134" w:lineRule="exact"/>
                        <w:rPr>
                          <w:rFonts w:ascii="Arial" w:hAnsi="Arial" w:cs="Arial"/>
                          <w:i/>
                          <w:iCs/>
                          <w:w w:val="110"/>
                          <w:sz w:val="14"/>
                          <w:szCs w:val="14"/>
                        </w:rPr>
                      </w:pPr>
                      <w:r>
                        <w:rPr>
                          <w:rFonts w:ascii="Arial" w:hAnsi="Arial" w:cs="Arial"/>
                          <w:i/>
                          <w:iCs/>
                          <w:w w:val="110"/>
                          <w:sz w:val="14"/>
                          <w:szCs w:val="14"/>
                        </w:rPr>
                        <w:t>a</w:t>
                      </w:r>
                    </w:p>
                  </w:txbxContent>
                </v:textbox>
                <w10:wrap anchorx="page"/>
              </v:shape>
            </w:pict>
          </mc:Fallback>
        </mc:AlternateContent>
      </w:r>
      <w:r w:rsidR="0070072F">
        <w:rPr>
          <w:rFonts w:ascii="Verdana" w:hAnsi="Verdana" w:cs="Verdana"/>
          <w:i/>
          <w:iCs/>
          <w:w w:val="99"/>
        </w:rPr>
        <w:t>Q</w:t>
      </w:r>
      <w:r w:rsidR="0070072F">
        <w:rPr>
          <w:rFonts w:ascii="Tahoma" w:hAnsi="Tahoma" w:cs="Tahoma"/>
        </w:rPr>
        <w:t>(</w:t>
      </w:r>
      <w:r w:rsidR="0070072F">
        <w:rPr>
          <w:rFonts w:ascii="Verdana" w:hAnsi="Verdana" w:cs="Verdana"/>
          <w:i/>
          <w:iCs/>
          <w:w w:val="89"/>
        </w:rPr>
        <w:t>s</w:t>
      </w:r>
      <w:r w:rsidR="0070072F">
        <w:rPr>
          <w:rFonts w:ascii="Arial" w:hAnsi="Arial" w:cs="Arial"/>
          <w:i/>
          <w:iCs/>
          <w:spacing w:val="10"/>
          <w:w w:val="154"/>
          <w:position w:val="8"/>
          <w:sz w:val="14"/>
          <w:szCs w:val="14"/>
        </w:rPr>
        <w:t>t</w:t>
      </w:r>
      <w:r w:rsidR="0070072F">
        <w:rPr>
          <w:rFonts w:ascii="Verdana" w:hAnsi="Verdana" w:cs="Verdana"/>
          <w:i/>
          <w:iCs/>
          <w:w w:val="75"/>
        </w:rPr>
        <w:t>,</w:t>
      </w:r>
      <w:r w:rsidR="0070072F">
        <w:rPr>
          <w:rFonts w:ascii="Verdana" w:hAnsi="Verdana" w:cs="Verdana"/>
          <w:i/>
          <w:iCs/>
          <w:spacing w:val="-37"/>
        </w:rPr>
        <w:t xml:space="preserve"> </w:t>
      </w:r>
      <w:r w:rsidR="0070072F">
        <w:rPr>
          <w:rFonts w:ascii="Verdana" w:hAnsi="Verdana" w:cs="Verdana"/>
          <w:i/>
          <w:iCs/>
          <w:w w:val="87"/>
        </w:rPr>
        <w:t>a</w:t>
      </w:r>
      <w:r w:rsidR="0070072F">
        <w:rPr>
          <w:rFonts w:ascii="Arial" w:hAnsi="Arial" w:cs="Arial"/>
          <w:i/>
          <w:iCs/>
          <w:spacing w:val="10"/>
          <w:w w:val="154"/>
          <w:position w:val="8"/>
          <w:sz w:val="14"/>
          <w:szCs w:val="14"/>
        </w:rPr>
        <w:t>t</w:t>
      </w:r>
      <w:r w:rsidR="0070072F">
        <w:rPr>
          <w:rFonts w:ascii="Tahoma" w:hAnsi="Tahoma" w:cs="Tahoma"/>
        </w:rPr>
        <w:t>)</w:t>
      </w:r>
      <w:r w:rsidR="0070072F">
        <w:rPr>
          <w:rFonts w:ascii="Tahoma" w:hAnsi="Tahoma" w:cs="Tahoma"/>
          <w:spacing w:val="-7"/>
        </w:rPr>
        <w:t xml:space="preserve"> </w:t>
      </w:r>
      <w:r w:rsidR="0070072F">
        <w:rPr>
          <w:rFonts w:ascii="Lucida Sans Unicode" w:hAnsi="Lucida Sans Unicode" w:cs="Lucida Sans Unicode"/>
          <w:w w:val="106"/>
        </w:rPr>
        <w:t>←</w:t>
      </w:r>
      <w:r w:rsidR="0070072F">
        <w:rPr>
          <w:rFonts w:ascii="Lucida Sans Unicode" w:hAnsi="Lucida Sans Unicode" w:cs="Lucida Sans Unicode"/>
          <w:spacing w:val="-8"/>
        </w:rPr>
        <w:t xml:space="preserve"> </w:t>
      </w:r>
      <w:r w:rsidR="0070072F">
        <w:rPr>
          <w:rFonts w:ascii="Verdana" w:hAnsi="Verdana" w:cs="Verdana"/>
          <w:i/>
          <w:iCs/>
        </w:rPr>
        <w:t>Q</w:t>
      </w:r>
      <w:r w:rsidR="0070072F">
        <w:rPr>
          <w:rFonts w:ascii="Tahoma" w:hAnsi="Tahoma" w:cs="Tahoma"/>
        </w:rPr>
        <w:t>(</w:t>
      </w:r>
      <w:r w:rsidR="0070072F">
        <w:rPr>
          <w:rFonts w:ascii="Verdana" w:hAnsi="Verdana" w:cs="Verdana"/>
          <w:i/>
          <w:iCs/>
          <w:w w:val="89"/>
        </w:rPr>
        <w:t>s</w:t>
      </w:r>
      <w:r w:rsidR="0070072F">
        <w:rPr>
          <w:rFonts w:ascii="Arial" w:hAnsi="Arial" w:cs="Arial"/>
          <w:i/>
          <w:iCs/>
          <w:spacing w:val="10"/>
          <w:w w:val="154"/>
          <w:position w:val="8"/>
          <w:sz w:val="14"/>
          <w:szCs w:val="14"/>
        </w:rPr>
        <w:t>t</w:t>
      </w:r>
      <w:r w:rsidR="0070072F">
        <w:rPr>
          <w:rFonts w:ascii="Verdana" w:hAnsi="Verdana" w:cs="Verdana"/>
          <w:i/>
          <w:iCs/>
          <w:w w:val="75"/>
        </w:rPr>
        <w:t>,</w:t>
      </w:r>
      <w:r w:rsidR="0070072F">
        <w:rPr>
          <w:rFonts w:ascii="Verdana" w:hAnsi="Verdana" w:cs="Verdana"/>
          <w:i/>
          <w:iCs/>
          <w:spacing w:val="-37"/>
        </w:rPr>
        <w:t xml:space="preserve"> </w:t>
      </w:r>
      <w:r w:rsidR="0070072F">
        <w:rPr>
          <w:rFonts w:ascii="Verdana" w:hAnsi="Verdana" w:cs="Verdana"/>
          <w:i/>
          <w:iCs/>
          <w:w w:val="87"/>
        </w:rPr>
        <w:t>a</w:t>
      </w:r>
      <w:r w:rsidR="0070072F">
        <w:rPr>
          <w:rFonts w:ascii="Arial" w:hAnsi="Arial" w:cs="Arial"/>
          <w:i/>
          <w:iCs/>
          <w:spacing w:val="10"/>
          <w:w w:val="154"/>
          <w:position w:val="8"/>
          <w:sz w:val="14"/>
          <w:szCs w:val="14"/>
        </w:rPr>
        <w:t>t</w:t>
      </w:r>
      <w:r w:rsidR="0070072F">
        <w:rPr>
          <w:rFonts w:ascii="Tahoma" w:hAnsi="Tahoma" w:cs="Tahoma"/>
        </w:rPr>
        <w:t>)</w:t>
      </w:r>
      <w:r w:rsidR="0070072F">
        <w:rPr>
          <w:rFonts w:ascii="Tahoma" w:hAnsi="Tahoma" w:cs="Tahoma"/>
          <w:spacing w:val="-19"/>
        </w:rPr>
        <w:t xml:space="preserve"> </w:t>
      </w:r>
      <w:r w:rsidR="0070072F">
        <w:rPr>
          <w:rFonts w:ascii="Tahoma" w:hAnsi="Tahoma" w:cs="Tahoma"/>
          <w:w w:val="106"/>
        </w:rPr>
        <w:t>+</w:t>
      </w:r>
      <w:r w:rsidR="0070072F">
        <w:rPr>
          <w:rFonts w:ascii="Tahoma" w:hAnsi="Tahoma" w:cs="Tahoma"/>
          <w:spacing w:val="-19"/>
        </w:rPr>
        <w:t xml:space="preserve"> </w:t>
      </w:r>
      <w:r w:rsidR="0070072F">
        <w:rPr>
          <w:rFonts w:ascii="Verdana" w:hAnsi="Verdana" w:cs="Verdana"/>
          <w:i/>
          <w:iCs/>
          <w:w w:val="102"/>
        </w:rPr>
        <w:t>α</w:t>
      </w:r>
      <w:r w:rsidR="0070072F">
        <w:rPr>
          <w:rFonts w:ascii="Tahoma" w:hAnsi="Tahoma" w:cs="Tahoma"/>
          <w:w w:val="72"/>
        </w:rPr>
        <w:t>[</w:t>
      </w:r>
      <w:r w:rsidR="0070072F">
        <w:rPr>
          <w:rFonts w:ascii="Verdana" w:hAnsi="Verdana" w:cs="Verdana"/>
          <w:i/>
          <w:iCs/>
          <w:spacing w:val="5"/>
          <w:w w:val="105"/>
        </w:rPr>
        <w:t>r</w:t>
      </w:r>
      <w:r w:rsidR="0070072F">
        <w:rPr>
          <w:rFonts w:ascii="Arial" w:hAnsi="Arial" w:cs="Arial"/>
          <w:i/>
          <w:iCs/>
          <w:w w:val="154"/>
          <w:position w:val="8"/>
          <w:sz w:val="14"/>
          <w:szCs w:val="14"/>
        </w:rPr>
        <w:t>t</w:t>
      </w:r>
      <w:r w:rsidR="0070072F">
        <w:rPr>
          <w:rFonts w:ascii="Verdana" w:hAnsi="Verdana" w:cs="Verdana"/>
          <w:w w:val="99"/>
          <w:position w:val="8"/>
          <w:sz w:val="14"/>
          <w:szCs w:val="14"/>
        </w:rPr>
        <w:t>+1</w:t>
      </w:r>
      <w:r w:rsidR="0070072F">
        <w:rPr>
          <w:rFonts w:ascii="Verdana" w:hAnsi="Verdana" w:cs="Verdana"/>
          <w:spacing w:val="5"/>
          <w:position w:val="8"/>
          <w:sz w:val="14"/>
          <w:szCs w:val="14"/>
        </w:rPr>
        <w:t xml:space="preserve"> </w:t>
      </w:r>
      <w:r w:rsidR="0070072F">
        <w:rPr>
          <w:rFonts w:ascii="Tahoma" w:hAnsi="Tahoma" w:cs="Tahoma"/>
          <w:w w:val="106"/>
        </w:rPr>
        <w:t>+</w:t>
      </w:r>
      <w:r w:rsidR="0070072F">
        <w:rPr>
          <w:rFonts w:ascii="Tahoma" w:hAnsi="Tahoma" w:cs="Tahoma"/>
          <w:spacing w:val="-19"/>
        </w:rPr>
        <w:t xml:space="preserve"> </w:t>
      </w:r>
      <w:r w:rsidR="0070072F">
        <w:rPr>
          <w:rFonts w:ascii="Verdana" w:hAnsi="Verdana" w:cs="Verdana"/>
          <w:i/>
          <w:iCs/>
          <w:w w:val="87"/>
        </w:rPr>
        <w:t>γ</w:t>
      </w:r>
      <w:r w:rsidR="0070072F">
        <w:rPr>
          <w:rFonts w:ascii="Verdana" w:hAnsi="Verdana" w:cs="Verdana"/>
          <w:i/>
          <w:iCs/>
          <w:spacing w:val="-26"/>
        </w:rPr>
        <w:t xml:space="preserve"> </w:t>
      </w:r>
      <w:r w:rsidR="0070072F">
        <w:rPr>
          <w:rFonts w:ascii="Tahoma" w:hAnsi="Tahoma" w:cs="Tahoma"/>
          <w:w w:val="99"/>
        </w:rPr>
        <w:t>max</w:t>
      </w:r>
      <w:r w:rsidR="0070072F">
        <w:rPr>
          <w:rFonts w:ascii="Tahoma" w:hAnsi="Tahoma" w:cs="Tahoma"/>
          <w:spacing w:val="-30"/>
        </w:rPr>
        <w:t xml:space="preserve"> </w:t>
      </w:r>
      <w:r w:rsidR="0070072F">
        <w:rPr>
          <w:rFonts w:ascii="Verdana" w:hAnsi="Verdana" w:cs="Verdana"/>
          <w:i/>
          <w:iCs/>
        </w:rPr>
        <w:t>Q</w:t>
      </w:r>
      <w:r w:rsidR="0070072F">
        <w:rPr>
          <w:rFonts w:ascii="Tahoma" w:hAnsi="Tahoma" w:cs="Tahoma"/>
        </w:rPr>
        <w:t>(</w:t>
      </w:r>
      <w:r w:rsidR="0070072F">
        <w:rPr>
          <w:rFonts w:ascii="Verdana" w:hAnsi="Verdana" w:cs="Verdana"/>
          <w:i/>
          <w:iCs/>
          <w:w w:val="89"/>
        </w:rPr>
        <w:t>s</w:t>
      </w:r>
      <w:r w:rsidR="0070072F">
        <w:rPr>
          <w:rFonts w:ascii="Arial" w:hAnsi="Arial" w:cs="Arial"/>
          <w:i/>
          <w:iCs/>
          <w:w w:val="154"/>
          <w:position w:val="8"/>
          <w:sz w:val="14"/>
          <w:szCs w:val="14"/>
        </w:rPr>
        <w:t>t</w:t>
      </w:r>
      <w:r w:rsidR="0070072F">
        <w:rPr>
          <w:rFonts w:ascii="Verdana" w:hAnsi="Verdana" w:cs="Verdana"/>
          <w:w w:val="99"/>
          <w:position w:val="8"/>
          <w:sz w:val="14"/>
          <w:szCs w:val="14"/>
        </w:rPr>
        <w:t>+</w:t>
      </w:r>
      <w:r w:rsidR="0070072F">
        <w:rPr>
          <w:rFonts w:ascii="Verdana" w:hAnsi="Verdana" w:cs="Verdana"/>
          <w:spacing w:val="10"/>
          <w:w w:val="99"/>
          <w:position w:val="8"/>
          <w:sz w:val="14"/>
          <w:szCs w:val="14"/>
        </w:rPr>
        <w:t>1</w:t>
      </w:r>
      <w:r w:rsidR="0070072F">
        <w:rPr>
          <w:rFonts w:ascii="Verdana" w:hAnsi="Verdana" w:cs="Verdana"/>
          <w:i/>
          <w:iCs/>
          <w:w w:val="75"/>
        </w:rPr>
        <w:t>,</w:t>
      </w:r>
      <w:r w:rsidR="0070072F">
        <w:rPr>
          <w:rFonts w:ascii="Verdana" w:hAnsi="Verdana" w:cs="Verdana"/>
          <w:i/>
          <w:iCs/>
          <w:spacing w:val="-37"/>
        </w:rPr>
        <w:t xml:space="preserve"> </w:t>
      </w:r>
      <w:r w:rsidR="0070072F">
        <w:rPr>
          <w:rFonts w:ascii="Verdana" w:hAnsi="Verdana" w:cs="Verdana"/>
          <w:i/>
          <w:iCs/>
          <w:w w:val="87"/>
        </w:rPr>
        <w:t>a</w:t>
      </w:r>
      <w:r w:rsidR="0070072F">
        <w:rPr>
          <w:rFonts w:ascii="Tahoma" w:hAnsi="Tahoma" w:cs="Tahoma"/>
        </w:rPr>
        <w:t>)</w:t>
      </w:r>
      <w:r w:rsidR="0070072F">
        <w:rPr>
          <w:rFonts w:ascii="Tahoma" w:hAnsi="Tahoma" w:cs="Tahoma"/>
          <w:spacing w:val="-19"/>
        </w:rPr>
        <w:t xml:space="preserve"> </w:t>
      </w:r>
      <w:r w:rsidR="0070072F">
        <w:rPr>
          <w:rFonts w:ascii="Lucida Sans Unicode" w:hAnsi="Lucida Sans Unicode" w:cs="Lucida Sans Unicode"/>
          <w:w w:val="97"/>
        </w:rPr>
        <w:t>−</w:t>
      </w:r>
      <w:r w:rsidR="0070072F">
        <w:rPr>
          <w:rFonts w:ascii="Lucida Sans Unicode" w:hAnsi="Lucida Sans Unicode" w:cs="Lucida Sans Unicode"/>
          <w:spacing w:val="-19"/>
        </w:rPr>
        <w:t xml:space="preserve"> </w:t>
      </w:r>
      <w:r w:rsidR="0070072F">
        <w:rPr>
          <w:rFonts w:ascii="Verdana" w:hAnsi="Verdana" w:cs="Verdana"/>
          <w:i/>
          <w:iCs/>
        </w:rPr>
        <w:t>Q</w:t>
      </w:r>
      <w:r w:rsidR="0070072F">
        <w:rPr>
          <w:rFonts w:ascii="Tahoma" w:hAnsi="Tahoma" w:cs="Tahoma"/>
        </w:rPr>
        <w:t>(</w:t>
      </w:r>
      <w:r w:rsidR="0070072F">
        <w:rPr>
          <w:rFonts w:ascii="Verdana" w:hAnsi="Verdana" w:cs="Verdana"/>
          <w:i/>
          <w:iCs/>
          <w:w w:val="89"/>
        </w:rPr>
        <w:t>s</w:t>
      </w:r>
      <w:r w:rsidR="0070072F">
        <w:rPr>
          <w:rFonts w:ascii="Arial" w:hAnsi="Arial" w:cs="Arial"/>
          <w:i/>
          <w:iCs/>
          <w:spacing w:val="10"/>
          <w:w w:val="154"/>
          <w:position w:val="8"/>
          <w:sz w:val="14"/>
          <w:szCs w:val="14"/>
        </w:rPr>
        <w:t>t</w:t>
      </w:r>
      <w:r w:rsidR="0070072F">
        <w:rPr>
          <w:rFonts w:ascii="Verdana" w:hAnsi="Verdana" w:cs="Verdana"/>
          <w:i/>
          <w:iCs/>
          <w:w w:val="75"/>
        </w:rPr>
        <w:t>,</w:t>
      </w:r>
      <w:r w:rsidR="0070072F">
        <w:rPr>
          <w:rFonts w:ascii="Verdana" w:hAnsi="Verdana" w:cs="Verdana"/>
          <w:i/>
          <w:iCs/>
          <w:spacing w:val="-37"/>
        </w:rPr>
        <w:t xml:space="preserve"> </w:t>
      </w:r>
      <w:r w:rsidR="0070072F">
        <w:rPr>
          <w:rFonts w:ascii="Verdana" w:hAnsi="Verdana" w:cs="Verdana"/>
          <w:i/>
          <w:iCs/>
          <w:w w:val="87"/>
        </w:rPr>
        <w:t>a</w:t>
      </w:r>
      <w:r w:rsidR="0070072F">
        <w:rPr>
          <w:rFonts w:ascii="Arial" w:hAnsi="Arial" w:cs="Arial"/>
          <w:i/>
          <w:iCs/>
          <w:spacing w:val="10"/>
          <w:w w:val="154"/>
          <w:position w:val="8"/>
          <w:sz w:val="14"/>
          <w:szCs w:val="14"/>
        </w:rPr>
        <w:t>t</w:t>
      </w:r>
      <w:r w:rsidR="0070072F">
        <w:rPr>
          <w:rFonts w:ascii="Tahoma" w:hAnsi="Tahoma" w:cs="Tahoma"/>
          <w:w w:val="86"/>
        </w:rPr>
        <w:t xml:space="preserve">)] </w:t>
      </w:r>
      <w:r w:rsidR="0070072F">
        <w:rPr>
          <w:rFonts w:ascii="Verdana" w:hAnsi="Verdana" w:cs="Verdana"/>
          <w:i/>
          <w:iCs/>
        </w:rPr>
        <w:t xml:space="preserve">γ </w:t>
      </w:r>
      <w:r w:rsidR="0070072F">
        <w:t xml:space="preserve">discount factor; </w:t>
      </w:r>
      <w:r w:rsidR="0070072F">
        <w:rPr>
          <w:rFonts w:ascii="Tahoma" w:hAnsi="Tahoma" w:cs="Tahoma"/>
        </w:rPr>
        <w:t xml:space="preserve">0 </w:t>
      </w:r>
      <w:r w:rsidR="0070072F">
        <w:rPr>
          <w:rFonts w:ascii="Lucida Sans Unicode" w:hAnsi="Lucida Sans Unicode" w:cs="Lucida Sans Unicode"/>
        </w:rPr>
        <w:t xml:space="preserve">≤ </w:t>
      </w:r>
      <w:r w:rsidR="0070072F">
        <w:rPr>
          <w:rFonts w:ascii="Verdana" w:hAnsi="Verdana" w:cs="Verdana"/>
          <w:i/>
          <w:iCs/>
        </w:rPr>
        <w:t xml:space="preserve">γ </w:t>
      </w:r>
      <w:r w:rsidR="0070072F">
        <w:rPr>
          <w:rFonts w:ascii="Lucida Sans Unicode" w:hAnsi="Lucida Sans Unicode" w:cs="Lucida Sans Unicode"/>
        </w:rPr>
        <w:t>≤</w:t>
      </w:r>
      <w:r w:rsidR="0070072F">
        <w:rPr>
          <w:rFonts w:ascii="Lucida Sans Unicode" w:hAnsi="Lucida Sans Unicode" w:cs="Lucida Sans Unicode"/>
          <w:spacing w:val="-45"/>
        </w:rPr>
        <w:t xml:space="preserve"> </w:t>
      </w:r>
      <w:r w:rsidR="0070072F">
        <w:rPr>
          <w:rFonts w:ascii="Tahoma" w:hAnsi="Tahoma" w:cs="Tahoma"/>
        </w:rPr>
        <w:t>1</w:t>
      </w:r>
    </w:p>
    <w:p w:rsidR="0070072F" w:rsidRDefault="0070072F">
      <w:pPr>
        <w:pStyle w:val="BodyText"/>
        <w:kinsoku w:val="0"/>
        <w:overflowPunct w:val="0"/>
        <w:spacing w:line="184" w:lineRule="exact"/>
        <w:ind w:left="859"/>
        <w:rPr>
          <w:rFonts w:ascii="Tahoma" w:hAnsi="Tahoma" w:cs="Tahoma"/>
        </w:rPr>
      </w:pPr>
      <w:r>
        <w:rPr>
          <w:rFonts w:ascii="Verdana" w:hAnsi="Verdana" w:cs="Verdana"/>
          <w:i/>
          <w:iCs/>
        </w:rPr>
        <w:t xml:space="preserve">α </w:t>
      </w:r>
      <w:r>
        <w:t xml:space="preserve">learning rate; </w:t>
      </w:r>
      <w:r>
        <w:rPr>
          <w:rFonts w:ascii="Tahoma" w:hAnsi="Tahoma" w:cs="Tahoma"/>
        </w:rPr>
        <w:t xml:space="preserve">0 </w:t>
      </w:r>
      <w:r>
        <w:rPr>
          <w:rFonts w:ascii="Verdana" w:hAnsi="Verdana" w:cs="Verdana"/>
          <w:i/>
          <w:iCs/>
        </w:rPr>
        <w:t>&lt; α &lt;</w:t>
      </w:r>
      <w:r>
        <w:rPr>
          <w:rFonts w:ascii="Verdana" w:hAnsi="Verdana" w:cs="Verdana"/>
          <w:i/>
          <w:iCs/>
          <w:spacing w:val="-50"/>
        </w:rPr>
        <w:t xml:space="preserve"> </w:t>
      </w:r>
      <w:r>
        <w:rPr>
          <w:rFonts w:ascii="Tahoma" w:hAnsi="Tahoma" w:cs="Tahoma"/>
        </w:rPr>
        <w:t>1</w:t>
      </w:r>
    </w:p>
    <w:p w:rsidR="0070072F" w:rsidRDefault="0070072F">
      <w:pPr>
        <w:pStyle w:val="BodyText"/>
        <w:kinsoku w:val="0"/>
        <w:overflowPunct w:val="0"/>
        <w:spacing w:line="225" w:lineRule="exact"/>
        <w:ind w:right="246"/>
        <w:jc w:val="right"/>
        <w:rPr>
          <w:w w:val="95"/>
        </w:rPr>
      </w:pPr>
      <w:r>
        <w:rPr>
          <w:w w:val="95"/>
        </w:rPr>
        <w:t>(1)</w:t>
      </w:r>
    </w:p>
    <w:p w:rsidR="0070072F" w:rsidRDefault="0070072F">
      <w:pPr>
        <w:pStyle w:val="BodyText"/>
        <w:kinsoku w:val="0"/>
        <w:overflowPunct w:val="0"/>
        <w:spacing w:before="4"/>
        <w:rPr>
          <w:sz w:val="27"/>
          <w:szCs w:val="27"/>
        </w:rPr>
      </w:pPr>
    </w:p>
    <w:p w:rsidR="0070072F" w:rsidRDefault="0070072F">
      <w:pPr>
        <w:pStyle w:val="BodyText"/>
        <w:kinsoku w:val="0"/>
        <w:overflowPunct w:val="0"/>
        <w:spacing w:line="220" w:lineRule="exact"/>
        <w:ind w:left="119" w:right="246" w:firstLine="287"/>
        <w:jc w:val="both"/>
      </w:pPr>
      <w:r>
        <w:t>Consider a group of signal-controlled intersections where each intersection is controlled by an RL controller, and the controllers aim to optimize global performance  measures,  e.g., reducing the vehicles waiting time, increasing the total throughput, etc. This situation could be described by a collab- orative multi-agent system (MAS) which is formulated in [9] as</w:t>
      </w:r>
      <w:r>
        <w:rPr>
          <w:spacing w:val="10"/>
        </w:rPr>
        <w:t xml:space="preserve"> </w:t>
      </w:r>
      <w:r>
        <w:t>follows:</w:t>
      </w:r>
    </w:p>
    <w:p w:rsidR="0070072F" w:rsidRDefault="0070072F">
      <w:pPr>
        <w:pStyle w:val="ListParagraph"/>
        <w:numPr>
          <w:ilvl w:val="0"/>
          <w:numId w:val="6"/>
        </w:numPr>
        <w:tabs>
          <w:tab w:val="left" w:pos="518"/>
        </w:tabs>
        <w:kinsoku w:val="0"/>
        <w:overflowPunct w:val="0"/>
        <w:spacing w:before="154"/>
        <w:ind w:hanging="199"/>
        <w:rPr>
          <w:rFonts w:ascii="Verdana" w:hAnsi="Verdana" w:cs="Verdana"/>
          <w:i/>
          <w:iCs/>
          <w:w w:val="75"/>
          <w:sz w:val="20"/>
          <w:szCs w:val="20"/>
        </w:rPr>
      </w:pPr>
      <w:r>
        <w:rPr>
          <w:w w:val="99"/>
          <w:sz w:val="20"/>
          <w:szCs w:val="20"/>
        </w:rPr>
        <w:t>A</w:t>
      </w:r>
      <w:r>
        <w:rPr>
          <w:spacing w:val="19"/>
          <w:sz w:val="20"/>
          <w:szCs w:val="20"/>
        </w:rPr>
        <w:t xml:space="preserve"> </w:t>
      </w:r>
      <w:r>
        <w:rPr>
          <w:w w:val="99"/>
          <w:sz w:val="20"/>
          <w:szCs w:val="20"/>
        </w:rPr>
        <w:t>set</w:t>
      </w:r>
      <w:r>
        <w:rPr>
          <w:spacing w:val="19"/>
          <w:sz w:val="20"/>
          <w:szCs w:val="20"/>
        </w:rPr>
        <w:t xml:space="preserve"> </w:t>
      </w:r>
      <w:r>
        <w:rPr>
          <w:w w:val="99"/>
          <w:sz w:val="20"/>
          <w:szCs w:val="20"/>
        </w:rPr>
        <w:t>of</w:t>
      </w:r>
      <w:r>
        <w:rPr>
          <w:spacing w:val="19"/>
          <w:sz w:val="20"/>
          <w:szCs w:val="20"/>
        </w:rPr>
        <w:t xml:space="preserve"> </w:t>
      </w:r>
      <w:r>
        <w:rPr>
          <w:rFonts w:ascii="Verdana" w:hAnsi="Verdana" w:cs="Verdana"/>
          <w:i/>
          <w:iCs/>
          <w:w w:val="94"/>
          <w:sz w:val="20"/>
          <w:szCs w:val="20"/>
        </w:rPr>
        <w:t>n</w:t>
      </w:r>
      <w:r>
        <w:rPr>
          <w:rFonts w:ascii="Verdana" w:hAnsi="Verdana" w:cs="Verdana"/>
          <w:i/>
          <w:iCs/>
          <w:spacing w:val="-1"/>
          <w:sz w:val="20"/>
          <w:szCs w:val="20"/>
        </w:rPr>
        <w:t xml:space="preserve"> </w:t>
      </w:r>
      <w:r>
        <w:rPr>
          <w:w w:val="99"/>
          <w:sz w:val="20"/>
          <w:szCs w:val="20"/>
        </w:rPr>
        <w:t>agents</w:t>
      </w:r>
      <w:r>
        <w:rPr>
          <w:spacing w:val="19"/>
          <w:sz w:val="20"/>
          <w:szCs w:val="20"/>
        </w:rPr>
        <w:t xml:space="preserve"> </w:t>
      </w:r>
      <w:r>
        <w:rPr>
          <w:rFonts w:ascii="Lucida Sans Unicode" w:hAnsi="Lucida Sans Unicode" w:cs="Lucida Sans Unicode"/>
          <w:w w:val="153"/>
          <w:sz w:val="20"/>
          <w:szCs w:val="20"/>
        </w:rPr>
        <w:t>{</w:t>
      </w:r>
      <w:r>
        <w:rPr>
          <w:rFonts w:ascii="Verdana" w:hAnsi="Verdana" w:cs="Verdana"/>
          <w:i/>
          <w:iCs/>
          <w:w w:val="96"/>
          <w:sz w:val="20"/>
          <w:szCs w:val="20"/>
        </w:rPr>
        <w:t>i,</w:t>
      </w:r>
      <w:r>
        <w:rPr>
          <w:rFonts w:ascii="Verdana" w:hAnsi="Verdana" w:cs="Verdana"/>
          <w:i/>
          <w:iCs/>
          <w:spacing w:val="-37"/>
          <w:sz w:val="20"/>
          <w:szCs w:val="20"/>
        </w:rPr>
        <w:t xml:space="preserve"> </w:t>
      </w:r>
      <w:r>
        <w:rPr>
          <w:rFonts w:ascii="Verdana" w:hAnsi="Verdana" w:cs="Verdana"/>
          <w:i/>
          <w:iCs/>
          <w:w w:val="118"/>
          <w:sz w:val="20"/>
          <w:szCs w:val="20"/>
        </w:rPr>
        <w:t>j</w:t>
      </w:r>
      <w:r>
        <w:rPr>
          <w:rFonts w:ascii="Verdana" w:hAnsi="Verdana" w:cs="Verdana"/>
          <w:i/>
          <w:iCs/>
          <w:w w:val="75"/>
          <w:sz w:val="20"/>
          <w:szCs w:val="20"/>
        </w:rPr>
        <w:t>,</w:t>
      </w:r>
      <w:r>
        <w:rPr>
          <w:rFonts w:ascii="Verdana" w:hAnsi="Verdana" w:cs="Verdana"/>
          <w:i/>
          <w:iCs/>
          <w:spacing w:val="-37"/>
          <w:sz w:val="20"/>
          <w:szCs w:val="20"/>
        </w:rPr>
        <w:t xml:space="preserve"> </w:t>
      </w:r>
      <w:r>
        <w:rPr>
          <w:rFonts w:ascii="Verdana" w:hAnsi="Verdana" w:cs="Verdana"/>
          <w:i/>
          <w:iCs/>
          <w:w w:val="75"/>
          <w:sz w:val="20"/>
          <w:szCs w:val="20"/>
        </w:rPr>
        <w:t>.</w:t>
      </w:r>
      <w:r>
        <w:rPr>
          <w:rFonts w:ascii="Verdana" w:hAnsi="Verdana" w:cs="Verdana"/>
          <w:i/>
          <w:iCs/>
          <w:spacing w:val="-37"/>
          <w:sz w:val="20"/>
          <w:szCs w:val="20"/>
        </w:rPr>
        <w:t xml:space="preserve"> </w:t>
      </w:r>
      <w:r>
        <w:rPr>
          <w:rFonts w:ascii="Verdana" w:hAnsi="Verdana" w:cs="Verdana"/>
          <w:i/>
          <w:iCs/>
          <w:w w:val="75"/>
          <w:sz w:val="20"/>
          <w:szCs w:val="20"/>
        </w:rPr>
        <w:t>.</w:t>
      </w:r>
      <w:r>
        <w:rPr>
          <w:rFonts w:ascii="Verdana" w:hAnsi="Verdana" w:cs="Verdana"/>
          <w:i/>
          <w:iCs/>
          <w:spacing w:val="-38"/>
          <w:sz w:val="20"/>
          <w:szCs w:val="20"/>
        </w:rPr>
        <w:t xml:space="preserve"> </w:t>
      </w:r>
      <w:r>
        <w:rPr>
          <w:rFonts w:ascii="Verdana" w:hAnsi="Verdana" w:cs="Verdana"/>
          <w:i/>
          <w:iCs/>
          <w:w w:val="75"/>
          <w:sz w:val="20"/>
          <w:szCs w:val="20"/>
        </w:rPr>
        <w:t>.</w:t>
      </w:r>
      <w:r>
        <w:rPr>
          <w:rFonts w:ascii="Verdana" w:hAnsi="Verdana" w:cs="Verdana"/>
          <w:i/>
          <w:iCs/>
          <w:spacing w:val="-37"/>
          <w:sz w:val="20"/>
          <w:szCs w:val="20"/>
        </w:rPr>
        <w:t xml:space="preserve"> </w:t>
      </w:r>
      <w:r>
        <w:rPr>
          <w:rFonts w:ascii="Verdana" w:hAnsi="Verdana" w:cs="Verdana"/>
          <w:i/>
          <w:iCs/>
          <w:w w:val="75"/>
          <w:sz w:val="20"/>
          <w:szCs w:val="20"/>
        </w:rPr>
        <w:t>,</w:t>
      </w:r>
      <w:r>
        <w:rPr>
          <w:rFonts w:ascii="Verdana" w:hAnsi="Verdana" w:cs="Verdana"/>
          <w:i/>
          <w:iCs/>
          <w:spacing w:val="-37"/>
          <w:sz w:val="20"/>
          <w:szCs w:val="20"/>
        </w:rPr>
        <w:t xml:space="preserve"> </w:t>
      </w:r>
      <w:r>
        <w:rPr>
          <w:rFonts w:ascii="Verdana" w:hAnsi="Verdana" w:cs="Verdana"/>
          <w:i/>
          <w:iCs/>
          <w:spacing w:val="-1"/>
          <w:w w:val="94"/>
          <w:sz w:val="20"/>
          <w:szCs w:val="20"/>
        </w:rPr>
        <w:t>n</w:t>
      </w:r>
      <w:r>
        <w:rPr>
          <w:rFonts w:ascii="Lucida Sans Unicode" w:hAnsi="Lucida Sans Unicode" w:cs="Lucida Sans Unicode"/>
          <w:w w:val="153"/>
          <w:sz w:val="20"/>
          <w:szCs w:val="20"/>
        </w:rPr>
        <w:t>}</w:t>
      </w:r>
      <w:r>
        <w:rPr>
          <w:rFonts w:ascii="Verdana" w:hAnsi="Verdana" w:cs="Verdana"/>
          <w:i/>
          <w:iCs/>
          <w:w w:val="75"/>
          <w:sz w:val="20"/>
          <w:szCs w:val="20"/>
        </w:rPr>
        <w:t>.</w:t>
      </w:r>
    </w:p>
    <w:p w:rsidR="0070072F" w:rsidRDefault="0070072F">
      <w:pPr>
        <w:pStyle w:val="BodyText"/>
        <w:tabs>
          <w:tab w:val="left" w:pos="1699"/>
        </w:tabs>
        <w:kinsoku w:val="0"/>
        <w:overflowPunct w:val="0"/>
        <w:spacing w:before="83" w:line="220" w:lineRule="exact"/>
        <w:ind w:left="469" w:right="117"/>
        <w:jc w:val="both"/>
        <w:rPr>
          <w:spacing w:val="3"/>
          <w:w w:val="110"/>
        </w:rPr>
      </w:pPr>
      <w:r>
        <w:rPr>
          <w:sz w:val="24"/>
          <w:szCs w:val="24"/>
        </w:rPr>
        <w:br w:type="column"/>
      </w:r>
      <w:r>
        <w:rPr>
          <w:w w:val="110"/>
        </w:rPr>
        <w:lastRenderedPageBreak/>
        <w:t>A</w:t>
      </w:r>
      <w:r>
        <w:rPr>
          <w:spacing w:val="-27"/>
          <w:w w:val="110"/>
        </w:rPr>
        <w:t xml:space="preserve"> </w:t>
      </w:r>
      <w:r>
        <w:rPr>
          <w:w w:val="110"/>
        </w:rPr>
        <w:t>set</w:t>
      </w:r>
      <w:r>
        <w:rPr>
          <w:spacing w:val="-27"/>
          <w:w w:val="110"/>
        </w:rPr>
        <w:t xml:space="preserve"> </w:t>
      </w:r>
      <w:r>
        <w:rPr>
          <w:w w:val="110"/>
        </w:rPr>
        <w:t>of</w:t>
      </w:r>
      <w:r>
        <w:rPr>
          <w:spacing w:val="-27"/>
          <w:w w:val="110"/>
        </w:rPr>
        <w:t xml:space="preserve"> </w:t>
      </w:r>
      <w:r>
        <w:rPr>
          <w:w w:val="110"/>
        </w:rPr>
        <w:t>actions</w:t>
      </w:r>
      <w:r>
        <w:rPr>
          <w:spacing w:val="-27"/>
          <w:w w:val="110"/>
        </w:rPr>
        <w:t xml:space="preserve"> </w:t>
      </w:r>
      <w:r>
        <w:rPr>
          <w:rFonts w:ascii="Verdana" w:hAnsi="Verdana" w:cs="Verdana"/>
          <w:i/>
          <w:iCs/>
          <w:w w:val="115"/>
        </w:rPr>
        <w:t>A</w:t>
      </w:r>
      <w:r>
        <w:rPr>
          <w:rFonts w:ascii="Arial" w:hAnsi="Arial" w:cs="Arial"/>
          <w:i/>
          <w:iCs/>
          <w:w w:val="115"/>
          <w:position w:val="-3"/>
          <w:sz w:val="14"/>
          <w:szCs w:val="14"/>
        </w:rPr>
        <w:t>i</w:t>
      </w:r>
      <w:r>
        <w:rPr>
          <w:rFonts w:ascii="Arial" w:hAnsi="Arial" w:cs="Arial"/>
          <w:i/>
          <w:iCs/>
          <w:spacing w:val="-13"/>
          <w:w w:val="115"/>
          <w:position w:val="-3"/>
          <w:sz w:val="14"/>
          <w:szCs w:val="14"/>
        </w:rPr>
        <w:t xml:space="preserve"> </w:t>
      </w:r>
      <w:r>
        <w:rPr>
          <w:w w:val="110"/>
        </w:rPr>
        <w:t>for</w:t>
      </w:r>
      <w:r>
        <w:rPr>
          <w:spacing w:val="-27"/>
          <w:w w:val="110"/>
        </w:rPr>
        <w:t xml:space="preserve"> </w:t>
      </w:r>
      <w:r>
        <w:rPr>
          <w:w w:val="110"/>
        </w:rPr>
        <w:t>every</w:t>
      </w:r>
      <w:r>
        <w:rPr>
          <w:spacing w:val="-27"/>
          <w:w w:val="110"/>
        </w:rPr>
        <w:t xml:space="preserve"> </w:t>
      </w:r>
      <w:r>
        <w:rPr>
          <w:w w:val="110"/>
        </w:rPr>
        <w:t>agent</w:t>
      </w:r>
      <w:r>
        <w:rPr>
          <w:spacing w:val="-27"/>
          <w:w w:val="110"/>
        </w:rPr>
        <w:t xml:space="preserve"> </w:t>
      </w:r>
      <w:r>
        <w:rPr>
          <w:rFonts w:ascii="Verdana" w:hAnsi="Verdana" w:cs="Verdana"/>
          <w:i/>
          <w:iCs/>
          <w:w w:val="110"/>
        </w:rPr>
        <w:t>i</w:t>
      </w:r>
      <w:r>
        <w:rPr>
          <w:w w:val="110"/>
        </w:rPr>
        <w:t>.</w:t>
      </w:r>
      <w:r>
        <w:rPr>
          <w:spacing w:val="-27"/>
          <w:w w:val="110"/>
        </w:rPr>
        <w:t xml:space="preserve"> </w:t>
      </w:r>
      <w:r>
        <w:rPr>
          <w:w w:val="110"/>
        </w:rPr>
        <w:t>The</w:t>
      </w:r>
      <w:r>
        <w:rPr>
          <w:spacing w:val="-27"/>
          <w:w w:val="110"/>
        </w:rPr>
        <w:t xml:space="preserve"> </w:t>
      </w:r>
      <w:r>
        <w:rPr>
          <w:w w:val="110"/>
        </w:rPr>
        <w:t>action</w:t>
      </w:r>
      <w:r>
        <w:rPr>
          <w:spacing w:val="-27"/>
          <w:w w:val="110"/>
        </w:rPr>
        <w:t xml:space="preserve"> </w:t>
      </w:r>
      <w:r>
        <w:rPr>
          <w:w w:val="110"/>
        </w:rPr>
        <w:t xml:space="preserve">selected </w:t>
      </w:r>
      <w:r>
        <w:rPr>
          <w:w w:val="99"/>
        </w:rPr>
        <w:t>by</w:t>
      </w:r>
      <w:r>
        <w:t xml:space="preserve"> </w:t>
      </w:r>
      <w:r>
        <w:rPr>
          <w:spacing w:val="-21"/>
        </w:rPr>
        <w:t xml:space="preserve"> </w:t>
      </w:r>
      <w:r>
        <w:rPr>
          <w:w w:val="99"/>
        </w:rPr>
        <w:t>agent</w:t>
      </w:r>
      <w:r>
        <w:t xml:space="preserve"> </w:t>
      </w:r>
      <w:r>
        <w:rPr>
          <w:spacing w:val="-21"/>
        </w:rPr>
        <w:t xml:space="preserve"> </w:t>
      </w:r>
      <w:r>
        <w:rPr>
          <w:rFonts w:ascii="Verdana" w:hAnsi="Verdana" w:cs="Verdana"/>
          <w:i/>
          <w:iCs/>
          <w:w w:val="124"/>
        </w:rPr>
        <w:t>i</w:t>
      </w:r>
      <w:r>
        <w:rPr>
          <w:rFonts w:ascii="Verdana" w:hAnsi="Verdana" w:cs="Verdana"/>
          <w:i/>
          <w:iCs/>
          <w:spacing w:val="8"/>
        </w:rPr>
        <w:t xml:space="preserve"> </w:t>
      </w:r>
      <w:r>
        <w:rPr>
          <w:w w:val="99"/>
        </w:rPr>
        <w:t>is</w:t>
      </w:r>
      <w:r>
        <w:t xml:space="preserve"> </w:t>
      </w:r>
      <w:r>
        <w:rPr>
          <w:spacing w:val="-21"/>
        </w:rPr>
        <w:t xml:space="preserve"> </w:t>
      </w:r>
      <w:r>
        <w:rPr>
          <w:rFonts w:ascii="Verdana" w:hAnsi="Verdana" w:cs="Verdana"/>
          <w:i/>
          <w:iCs/>
          <w:w w:val="87"/>
        </w:rPr>
        <w:t>a</w:t>
      </w:r>
      <w:r>
        <w:rPr>
          <w:rFonts w:ascii="Arial" w:hAnsi="Arial" w:cs="Arial"/>
          <w:i/>
          <w:iCs/>
          <w:w w:val="181"/>
          <w:position w:val="-3"/>
          <w:sz w:val="14"/>
          <w:szCs w:val="14"/>
        </w:rPr>
        <w:t>i</w:t>
      </w:r>
      <w:r>
        <w:rPr>
          <w:rFonts w:ascii="Arial" w:hAnsi="Arial" w:cs="Arial"/>
          <w:i/>
          <w:iCs/>
          <w:position w:val="-3"/>
          <w:sz w:val="14"/>
          <w:szCs w:val="14"/>
        </w:rPr>
        <w:t xml:space="preserve">      </w:t>
      </w:r>
      <w:r>
        <w:rPr>
          <w:rFonts w:ascii="Arial" w:hAnsi="Arial" w:cs="Arial"/>
          <w:i/>
          <w:iCs/>
          <w:spacing w:val="16"/>
          <w:position w:val="-3"/>
          <w:sz w:val="14"/>
          <w:szCs w:val="14"/>
        </w:rPr>
        <w:t xml:space="preserve"> </w:t>
      </w:r>
      <w:r>
        <w:rPr>
          <w:rFonts w:ascii="Verdana" w:hAnsi="Verdana" w:cs="Verdana"/>
          <w:i/>
          <w:iCs/>
          <w:w w:val="109"/>
        </w:rPr>
        <w:t>A</w:t>
      </w:r>
      <w:r>
        <w:rPr>
          <w:rFonts w:ascii="Arial" w:hAnsi="Arial" w:cs="Arial"/>
          <w:i/>
          <w:iCs/>
          <w:spacing w:val="10"/>
          <w:w w:val="181"/>
          <w:position w:val="-3"/>
          <w:sz w:val="14"/>
          <w:szCs w:val="14"/>
        </w:rPr>
        <w:t>i</w:t>
      </w:r>
      <w:r>
        <w:rPr>
          <w:w w:val="99"/>
        </w:rPr>
        <w:t>;</w:t>
      </w:r>
      <w:r>
        <w:t xml:space="preserve"> </w:t>
      </w:r>
      <w:r>
        <w:rPr>
          <w:spacing w:val="-21"/>
        </w:rPr>
        <w:t xml:space="preserve"> </w:t>
      </w:r>
      <w:r>
        <w:rPr>
          <w:w w:val="99"/>
        </w:rPr>
        <w:t>hence,</w:t>
      </w:r>
      <w:r>
        <w:t xml:space="preserve"> </w:t>
      </w:r>
      <w:r>
        <w:rPr>
          <w:spacing w:val="-21"/>
        </w:rPr>
        <w:t xml:space="preserve"> </w:t>
      </w:r>
      <w:r>
        <w:rPr>
          <w:w w:val="99"/>
        </w:rPr>
        <w:t>the</w:t>
      </w:r>
      <w:r>
        <w:t xml:space="preserve"> </w:t>
      </w:r>
      <w:r>
        <w:rPr>
          <w:spacing w:val="-21"/>
        </w:rPr>
        <w:t xml:space="preserve"> </w:t>
      </w:r>
      <w:r>
        <w:rPr>
          <w:w w:val="99"/>
        </w:rPr>
        <w:t>joint</w:t>
      </w:r>
      <w:r>
        <w:t xml:space="preserve"> </w:t>
      </w:r>
      <w:r>
        <w:rPr>
          <w:spacing w:val="-21"/>
        </w:rPr>
        <w:t xml:space="preserve"> </w:t>
      </w:r>
      <w:r>
        <w:rPr>
          <w:w w:val="99"/>
        </w:rPr>
        <w:t>action</w:t>
      </w:r>
      <w:r>
        <w:t xml:space="preserve"> </w:t>
      </w:r>
      <w:r>
        <w:rPr>
          <w:spacing w:val="-21"/>
        </w:rPr>
        <w:t xml:space="preserve"> </w:t>
      </w:r>
      <w:r>
        <w:rPr>
          <w:rFonts w:ascii="Trebuchet MS" w:hAnsi="Trebuchet MS" w:cs="Trebuchet MS"/>
          <w:b/>
          <w:bCs/>
          <w:w w:val="104"/>
        </w:rPr>
        <w:t>a</w:t>
      </w:r>
      <w:r>
        <w:rPr>
          <w:rFonts w:ascii="Trebuchet MS" w:hAnsi="Trebuchet MS" w:cs="Trebuchet MS"/>
          <w:b/>
          <w:bCs/>
        </w:rPr>
        <w:t xml:space="preserve">    </w:t>
      </w:r>
      <w:r>
        <w:rPr>
          <w:rFonts w:ascii="Trebuchet MS" w:hAnsi="Trebuchet MS" w:cs="Trebuchet MS"/>
          <w:b/>
          <w:bCs/>
          <w:spacing w:val="-23"/>
        </w:rPr>
        <w:t xml:space="preserve"> </w:t>
      </w:r>
      <w:r>
        <w:rPr>
          <w:rFonts w:ascii="Verdana" w:hAnsi="Verdana" w:cs="Verdana"/>
          <w:i/>
          <w:iCs/>
          <w:w w:val="109"/>
        </w:rPr>
        <w:t>A</w:t>
      </w:r>
      <w:r>
        <w:rPr>
          <w:rFonts w:ascii="Verdana" w:hAnsi="Verdana" w:cs="Verdana"/>
          <w:i/>
          <w:iCs/>
          <w:spacing w:val="2"/>
        </w:rPr>
        <w:t xml:space="preserve"> </w:t>
      </w:r>
      <w:r>
        <w:rPr>
          <w:rFonts w:ascii="Tahoma" w:hAnsi="Tahoma" w:cs="Tahoma"/>
          <w:w w:val="106"/>
        </w:rPr>
        <w:t xml:space="preserve">= </w:t>
      </w:r>
      <w:r>
        <w:rPr>
          <w:rFonts w:ascii="Verdana" w:hAnsi="Verdana" w:cs="Verdana"/>
          <w:i/>
          <w:iCs/>
          <w:w w:val="110"/>
        </w:rPr>
        <w:t>A</w:t>
      </w:r>
      <w:r>
        <w:rPr>
          <w:rFonts w:ascii="Verdana" w:hAnsi="Verdana" w:cs="Verdana"/>
          <w:w w:val="110"/>
          <w:position w:val="-3"/>
          <w:sz w:val="14"/>
          <w:szCs w:val="14"/>
        </w:rPr>
        <w:t xml:space="preserve">1   </w:t>
      </w:r>
      <w:r>
        <w:rPr>
          <w:rFonts w:ascii="Verdana" w:hAnsi="Verdana" w:cs="Verdana"/>
          <w:spacing w:val="11"/>
          <w:w w:val="110"/>
          <w:position w:val="-3"/>
          <w:sz w:val="14"/>
          <w:szCs w:val="14"/>
        </w:rPr>
        <w:t xml:space="preserve"> </w:t>
      </w:r>
      <w:r>
        <w:rPr>
          <w:rFonts w:ascii="Verdana" w:hAnsi="Verdana" w:cs="Verdana"/>
          <w:i/>
          <w:iCs/>
          <w:w w:val="110"/>
        </w:rPr>
        <w:t>A</w:t>
      </w:r>
      <w:r>
        <w:rPr>
          <w:rFonts w:ascii="Verdana" w:hAnsi="Verdana" w:cs="Verdana"/>
          <w:w w:val="110"/>
          <w:position w:val="-3"/>
          <w:sz w:val="14"/>
          <w:szCs w:val="14"/>
        </w:rPr>
        <w:t>2</w:t>
      </w:r>
      <w:r>
        <w:rPr>
          <w:rFonts w:ascii="Verdana" w:hAnsi="Verdana" w:cs="Verdana"/>
          <w:w w:val="110"/>
          <w:position w:val="-3"/>
          <w:sz w:val="14"/>
          <w:szCs w:val="14"/>
        </w:rPr>
        <w:tab/>
      </w:r>
      <w:r>
        <w:rPr>
          <w:rFonts w:ascii="Verdana" w:hAnsi="Verdana" w:cs="Verdana"/>
          <w:i/>
          <w:iCs/>
          <w:spacing w:val="3"/>
          <w:w w:val="110"/>
        </w:rPr>
        <w:t>A</w:t>
      </w:r>
      <w:r>
        <w:rPr>
          <w:rFonts w:ascii="Arial" w:hAnsi="Arial" w:cs="Arial"/>
          <w:i/>
          <w:iCs/>
          <w:spacing w:val="3"/>
          <w:w w:val="110"/>
          <w:position w:val="-3"/>
          <w:sz w:val="14"/>
          <w:szCs w:val="14"/>
        </w:rPr>
        <w:t>n</w:t>
      </w:r>
      <w:r>
        <w:rPr>
          <w:spacing w:val="3"/>
          <w:w w:val="110"/>
        </w:rPr>
        <w:t>.</w:t>
      </w:r>
    </w:p>
    <w:p w:rsidR="0070072F" w:rsidRDefault="00F47BC9">
      <w:pPr>
        <w:pStyle w:val="BodyText"/>
        <w:tabs>
          <w:tab w:val="left" w:pos="3347"/>
        </w:tabs>
        <w:kinsoku w:val="0"/>
        <w:overflowPunct w:val="0"/>
        <w:spacing w:line="220" w:lineRule="exact"/>
        <w:ind w:left="469" w:right="116"/>
        <w:jc w:val="both"/>
        <w:rPr>
          <w:rFonts w:ascii="Verdana" w:hAnsi="Verdana" w:cs="Verdana"/>
          <w:i/>
          <w:iCs/>
          <w:spacing w:val="3"/>
          <w:w w:val="105"/>
        </w:rPr>
      </w:pPr>
      <w:r>
        <w:rPr>
          <w:noProof/>
        </w:rPr>
        <mc:AlternateContent>
          <mc:Choice Requires="wps">
            <w:drawing>
              <wp:anchor distT="0" distB="0" distL="114300" distR="114300" simplePos="0" relativeHeight="251604480" behindDoc="1" locked="0" layoutInCell="0" allowOverlap="1">
                <wp:simplePos x="0" y="0"/>
                <wp:positionH relativeFrom="page">
                  <wp:posOffset>5033645</wp:posOffset>
                </wp:positionH>
                <wp:positionV relativeFrom="paragraph">
                  <wp:posOffset>153035</wp:posOffset>
                </wp:positionV>
                <wp:extent cx="1070610" cy="219710"/>
                <wp:effectExtent l="0" t="0" r="0" b="0"/>
                <wp:wrapNone/>
                <wp:docPr id="169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061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tabs>
                                <w:tab w:val="left" w:pos="1054"/>
                              </w:tabs>
                              <w:kinsoku w:val="0"/>
                              <w:overflowPunct w:val="0"/>
                              <w:spacing w:line="242" w:lineRule="exact"/>
                              <w:rPr>
                                <w:rFonts w:ascii="Lucida Sans Unicode" w:hAnsi="Lucida Sans Unicode" w:cs="Lucida Sans Unicode"/>
                                <w:w w:val="90"/>
                              </w:rPr>
                            </w:pPr>
                            <w:r>
                              <w:rPr>
                                <w:rFonts w:ascii="Lucida Sans Unicode" w:hAnsi="Lucida Sans Unicode" w:cs="Lucida Sans Unicode"/>
                                <w:w w:val="90"/>
                              </w:rPr>
                              <w:t>∈</w:t>
                            </w:r>
                            <w:r>
                              <w:rPr>
                                <w:rFonts w:ascii="Lucida Sans Unicode" w:hAnsi="Lucida Sans Unicode" w:cs="Lucida Sans Unicode"/>
                                <w:w w:val="90"/>
                              </w:rPr>
                              <w:tab/>
                              <w:t>×</w:t>
                            </w:r>
                            <w:r>
                              <w:rPr>
                                <w:rFonts w:ascii="Lucida Sans Unicode" w:hAnsi="Lucida Sans Unicode" w:cs="Lucida Sans Unicode"/>
                                <w:spacing w:val="-40"/>
                                <w:w w:val="90"/>
                              </w:rPr>
                              <w:t xml:space="preserve"> </w:t>
                            </w:r>
                            <w:r>
                              <w:rPr>
                                <w:rFonts w:ascii="Lucida Sans Unicode" w:hAnsi="Lucida Sans Unicode" w:cs="Lucida Sans Unicode"/>
                                <w:w w:val="75"/>
                              </w:rPr>
                              <w:t>·</w:t>
                            </w:r>
                            <w:r>
                              <w:rPr>
                                <w:rFonts w:ascii="Lucida Sans Unicode" w:hAnsi="Lucida Sans Unicode" w:cs="Lucida Sans Unicode"/>
                                <w:spacing w:val="-35"/>
                                <w:w w:val="75"/>
                              </w:rPr>
                              <w:t xml:space="preserve"> </w:t>
                            </w:r>
                            <w:r>
                              <w:rPr>
                                <w:rFonts w:ascii="Lucida Sans Unicode" w:hAnsi="Lucida Sans Unicode" w:cs="Lucida Sans Unicode"/>
                                <w:w w:val="75"/>
                              </w:rPr>
                              <w:t>·</w:t>
                            </w:r>
                            <w:r>
                              <w:rPr>
                                <w:rFonts w:ascii="Lucida Sans Unicode" w:hAnsi="Lucida Sans Unicode" w:cs="Lucida Sans Unicode"/>
                                <w:spacing w:val="-35"/>
                                <w:w w:val="75"/>
                              </w:rPr>
                              <w:t xml:space="preserve"> </w:t>
                            </w:r>
                            <w:r>
                              <w:rPr>
                                <w:rFonts w:ascii="Lucida Sans Unicode" w:hAnsi="Lucida Sans Unicode" w:cs="Lucida Sans Unicode"/>
                                <w:w w:val="75"/>
                              </w:rPr>
                              <w:t>·</w:t>
                            </w:r>
                            <w:r>
                              <w:rPr>
                                <w:rFonts w:ascii="Lucida Sans Unicode" w:hAnsi="Lucida Sans Unicode" w:cs="Lucida Sans Unicode"/>
                                <w:spacing w:val="-31"/>
                                <w:w w:val="75"/>
                              </w:rPr>
                              <w:t xml:space="preserve"> </w:t>
                            </w:r>
                            <w:r>
                              <w:rPr>
                                <w:rFonts w:ascii="Lucida Sans Unicode" w:hAnsi="Lucida Sans Unicode" w:cs="Lucida Sans Unicode"/>
                                <w:w w:val="9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left:0;text-align:left;margin-left:396.35pt;margin-top:12.05pt;width:84.3pt;height:17.3pt;z-index:-2517120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pFrwIAALM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" o:allowincell="f" filled="f" stroked="f">
                <v:textbox inset="0,0,0,0">
                  <w:txbxContent>
                    <w:p w:rsidR="0070072F" w:rsidRDefault="0070072F">
                      <w:pPr>
                        <w:pStyle w:val="BodyText"/>
                        <w:tabs>
                          <w:tab w:val="left" w:pos="1054"/>
                        </w:tabs>
                        <w:kinsoku w:val="0"/>
                        <w:overflowPunct w:val="0"/>
                        <w:spacing w:line="242" w:lineRule="exact"/>
                        <w:rPr>
                          <w:rFonts w:ascii="Lucida Sans Unicode" w:hAnsi="Lucida Sans Unicode" w:cs="Lucida Sans Unicode"/>
                          <w:w w:val="90"/>
                        </w:rPr>
                      </w:pPr>
                      <w:r>
                        <w:rPr>
                          <w:rFonts w:ascii="Lucida Sans Unicode" w:hAnsi="Lucida Sans Unicode" w:cs="Lucida Sans Unicode"/>
                          <w:w w:val="90"/>
                        </w:rPr>
                        <w:t>∈</w:t>
                      </w:r>
                      <w:r>
                        <w:rPr>
                          <w:rFonts w:ascii="Lucida Sans Unicode" w:hAnsi="Lucida Sans Unicode" w:cs="Lucida Sans Unicode"/>
                          <w:w w:val="90"/>
                        </w:rPr>
                        <w:tab/>
                        <w:t>×</w:t>
                      </w:r>
                      <w:r>
                        <w:rPr>
                          <w:rFonts w:ascii="Lucida Sans Unicode" w:hAnsi="Lucida Sans Unicode" w:cs="Lucida Sans Unicode"/>
                          <w:spacing w:val="-40"/>
                          <w:w w:val="90"/>
                        </w:rPr>
                        <w:t xml:space="preserve"> </w:t>
                      </w:r>
                      <w:r>
                        <w:rPr>
                          <w:rFonts w:ascii="Lucida Sans Unicode" w:hAnsi="Lucida Sans Unicode" w:cs="Lucida Sans Unicode"/>
                          <w:w w:val="75"/>
                        </w:rPr>
                        <w:t>·</w:t>
                      </w:r>
                      <w:r>
                        <w:rPr>
                          <w:rFonts w:ascii="Lucida Sans Unicode" w:hAnsi="Lucida Sans Unicode" w:cs="Lucida Sans Unicode"/>
                          <w:spacing w:val="-35"/>
                          <w:w w:val="75"/>
                        </w:rPr>
                        <w:t xml:space="preserve"> </w:t>
                      </w:r>
                      <w:r>
                        <w:rPr>
                          <w:rFonts w:ascii="Lucida Sans Unicode" w:hAnsi="Lucida Sans Unicode" w:cs="Lucida Sans Unicode"/>
                          <w:w w:val="75"/>
                        </w:rPr>
                        <w:t>·</w:t>
                      </w:r>
                      <w:r>
                        <w:rPr>
                          <w:rFonts w:ascii="Lucida Sans Unicode" w:hAnsi="Lucida Sans Unicode" w:cs="Lucida Sans Unicode"/>
                          <w:spacing w:val="-35"/>
                          <w:w w:val="75"/>
                        </w:rPr>
                        <w:t xml:space="preserve"> </w:t>
                      </w:r>
                      <w:r>
                        <w:rPr>
                          <w:rFonts w:ascii="Lucida Sans Unicode" w:hAnsi="Lucida Sans Unicode" w:cs="Lucida Sans Unicode"/>
                          <w:w w:val="75"/>
                        </w:rPr>
                        <w:t>·</w:t>
                      </w:r>
                      <w:r>
                        <w:rPr>
                          <w:rFonts w:ascii="Lucida Sans Unicode" w:hAnsi="Lucida Sans Unicode" w:cs="Lucida Sans Unicode"/>
                          <w:spacing w:val="-31"/>
                          <w:w w:val="75"/>
                        </w:rPr>
                        <w:t xml:space="preserve"> </w:t>
                      </w:r>
                      <w:r>
                        <w:rPr>
                          <w:rFonts w:ascii="Lucida Sans Unicode" w:hAnsi="Lucida Sans Unicode" w:cs="Lucida Sans Unicode"/>
                          <w:w w:val="90"/>
                        </w:rPr>
                        <w:t>×</w:t>
                      </w:r>
                    </w:p>
                  </w:txbxContent>
                </v:textbox>
                <w10:wrap anchorx="page"/>
              </v:shape>
            </w:pict>
          </mc:Fallback>
        </mc:AlternateContent>
      </w:r>
      <w:r>
        <w:rPr>
          <w:noProof/>
        </w:rPr>
        <mc:AlternateContent>
          <mc:Choice Requires="wps">
            <w:drawing>
              <wp:anchor distT="0" distB="0" distL="114300" distR="114300" simplePos="0" relativeHeight="251605504" behindDoc="0" locked="0" layoutInCell="0" allowOverlap="1">
                <wp:simplePos x="0" y="0"/>
                <wp:positionH relativeFrom="page">
                  <wp:posOffset>4177665</wp:posOffset>
                </wp:positionH>
                <wp:positionV relativeFrom="paragraph">
                  <wp:posOffset>13970</wp:posOffset>
                </wp:positionV>
                <wp:extent cx="63500" cy="219710"/>
                <wp:effectExtent l="0" t="0" r="0" b="0"/>
                <wp:wrapNone/>
                <wp:docPr id="168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242" w:lineRule="exact"/>
                              <w:rPr>
                                <w:rFonts w:ascii="Lucida Sans Unicode" w:hAnsi="Lucida Sans Unicode" w:cs="Lucida Sans Unicode"/>
                                <w:w w:val="78"/>
                              </w:rPr>
                            </w:pPr>
                            <w:r>
                              <w:rPr>
                                <w:rFonts w:ascii="Lucida Sans Unicode" w:hAnsi="Lucida Sans Unicode" w:cs="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328.95pt;margin-top:1.1pt;width:5pt;height:17.3pt;z-index:25160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je3sgIAALE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" o:allowincell="f" filled="f" stroked="f">
                <v:textbox inset="0,0,0,0">
                  <w:txbxContent>
                    <w:p w:rsidR="0070072F" w:rsidRDefault="0070072F">
                      <w:pPr>
                        <w:pStyle w:val="BodyText"/>
                        <w:kinsoku w:val="0"/>
                        <w:overflowPunct w:val="0"/>
                        <w:spacing w:line="242" w:lineRule="exact"/>
                        <w:rPr>
                          <w:rFonts w:ascii="Lucida Sans Unicode" w:hAnsi="Lucida Sans Unicode" w:cs="Lucida Sans Unicode"/>
                          <w:w w:val="78"/>
                        </w:rPr>
                      </w:pPr>
                      <w:r>
                        <w:rPr>
                          <w:rFonts w:ascii="Lucida Sans Unicode" w:hAnsi="Lucida Sans Unicode" w:cs="Lucida Sans Unicode"/>
                          <w:w w:val="78"/>
                        </w:rPr>
                        <w:t>•</w:t>
                      </w:r>
                    </w:p>
                  </w:txbxContent>
                </v:textbox>
                <w10:wrap anchorx="page"/>
              </v:shape>
            </w:pict>
          </mc:Fallback>
        </mc:AlternateContent>
      </w:r>
      <w:r>
        <w:rPr>
          <w:noProof/>
        </w:rPr>
        <mc:AlternateContent>
          <mc:Choice Requires="wps">
            <w:drawing>
              <wp:anchor distT="0" distB="0" distL="114300" distR="114300" simplePos="0" relativeHeight="251606528" behindDoc="1" locked="0" layoutInCell="0" allowOverlap="1">
                <wp:simplePos x="0" y="0"/>
                <wp:positionH relativeFrom="page">
                  <wp:posOffset>4484370</wp:posOffset>
                </wp:positionH>
                <wp:positionV relativeFrom="paragraph">
                  <wp:posOffset>-125730</wp:posOffset>
                </wp:positionV>
                <wp:extent cx="573405" cy="219710"/>
                <wp:effectExtent l="0" t="0" r="0" b="0"/>
                <wp:wrapNone/>
                <wp:docPr id="168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tabs>
                                <w:tab w:val="left" w:pos="471"/>
                              </w:tabs>
                              <w:kinsoku w:val="0"/>
                              <w:overflowPunct w:val="0"/>
                              <w:spacing w:line="242" w:lineRule="exact"/>
                              <w:rPr>
                                <w:rFonts w:ascii="Lucida Sans Unicode" w:hAnsi="Lucida Sans Unicode" w:cs="Lucida Sans Unicode"/>
                                <w:w w:val="70"/>
                              </w:rPr>
                            </w:pPr>
                            <w:r>
                              <w:rPr>
                                <w:rFonts w:ascii="Lucida Sans Unicode" w:hAnsi="Lucida Sans Unicode" w:cs="Lucida Sans Unicode"/>
                                <w:w w:val="90"/>
                              </w:rPr>
                              <w:t>×</w:t>
                            </w:r>
                            <w:r>
                              <w:rPr>
                                <w:rFonts w:ascii="Lucida Sans Unicode" w:hAnsi="Lucida Sans Unicode" w:cs="Lucida Sans Unicode"/>
                                <w:w w:val="90"/>
                              </w:rPr>
                              <w:tab/>
                            </w:r>
                            <w:r>
                              <w:rPr>
                                <w:rFonts w:ascii="Lucida Sans Unicode" w:hAnsi="Lucida Sans Unicode" w:cs="Lucida Sans Unicode"/>
                                <w:w w:val="70"/>
                              </w:rPr>
                              <w:t>·</w:t>
                            </w:r>
                            <w:r>
                              <w:rPr>
                                <w:rFonts w:ascii="Lucida Sans Unicode" w:hAnsi="Lucida Sans Unicode" w:cs="Lucida Sans Unicode"/>
                                <w:spacing w:val="-29"/>
                                <w:w w:val="70"/>
                              </w:rPr>
                              <w:t xml:space="preserve"> </w:t>
                            </w:r>
                            <w:r>
                              <w:rPr>
                                <w:rFonts w:ascii="Lucida Sans Unicode" w:hAnsi="Lucida Sans Unicode" w:cs="Lucida Sans Unicode"/>
                                <w:w w:val="70"/>
                              </w:rPr>
                              <w:t>·</w:t>
                            </w:r>
                            <w:r>
                              <w:rPr>
                                <w:rFonts w:ascii="Lucida Sans Unicode" w:hAnsi="Lucida Sans Unicode" w:cs="Lucida Sans Unicode"/>
                                <w:spacing w:val="-29"/>
                                <w:w w:val="70"/>
                              </w:rPr>
                              <w:t xml:space="preserve"> </w:t>
                            </w:r>
                            <w:r>
                              <w:rPr>
                                <w:rFonts w:ascii="Lucida Sans Unicode" w:hAnsi="Lucida Sans Unicode" w:cs="Lucida Sans Unicode"/>
                                <w:w w:val="70"/>
                              </w:rPr>
                              <w:t>·</w:t>
                            </w:r>
                            <w:r>
                              <w:rPr>
                                <w:rFonts w:ascii="Lucida Sans Unicode" w:hAnsi="Lucida Sans Unicode" w:cs="Lucida Sans Unicode"/>
                                <w:spacing w:val="-23"/>
                                <w:w w:val="70"/>
                              </w:rPr>
                              <w:t xml:space="preserve"> </w:t>
                            </w:r>
                            <w:r>
                              <w:rPr>
                                <w:rFonts w:ascii="Lucida Sans Unicode" w:hAnsi="Lucida Sans Unicode" w:cs="Lucida Sans Unicode"/>
                                <w:w w:val="7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30" type="#_x0000_t202" style="position:absolute;left:0;text-align:left;margin-left:353.1pt;margin-top:-9.9pt;width:45.15pt;height:17.3pt;z-index:-251709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8BtAIAALIFAAAOAAAAZHJzL2Uyb0RvYy54bWysVNuOmzAQfa/Uf7D8znJZQgA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" o:allowincell="f" filled="f" stroked="f">
                <v:textbox inset="0,0,0,0">
                  <w:txbxContent>
                    <w:p w:rsidR="0070072F" w:rsidRDefault="0070072F">
                      <w:pPr>
                        <w:pStyle w:val="BodyText"/>
                        <w:tabs>
                          <w:tab w:val="left" w:pos="471"/>
                        </w:tabs>
                        <w:kinsoku w:val="0"/>
                        <w:overflowPunct w:val="0"/>
                        <w:spacing w:line="242" w:lineRule="exact"/>
                        <w:rPr>
                          <w:rFonts w:ascii="Lucida Sans Unicode" w:hAnsi="Lucida Sans Unicode" w:cs="Lucida Sans Unicode"/>
                          <w:w w:val="70"/>
                        </w:rPr>
                      </w:pPr>
                      <w:r>
                        <w:rPr>
                          <w:rFonts w:ascii="Lucida Sans Unicode" w:hAnsi="Lucida Sans Unicode" w:cs="Lucida Sans Unicode"/>
                          <w:w w:val="90"/>
                        </w:rPr>
                        <w:t>×</w:t>
                      </w:r>
                      <w:r>
                        <w:rPr>
                          <w:rFonts w:ascii="Lucida Sans Unicode" w:hAnsi="Lucida Sans Unicode" w:cs="Lucida Sans Unicode"/>
                          <w:w w:val="90"/>
                        </w:rPr>
                        <w:tab/>
                      </w:r>
                      <w:r>
                        <w:rPr>
                          <w:rFonts w:ascii="Lucida Sans Unicode" w:hAnsi="Lucida Sans Unicode" w:cs="Lucida Sans Unicode"/>
                          <w:w w:val="70"/>
                        </w:rPr>
                        <w:t>·</w:t>
                      </w:r>
                      <w:r>
                        <w:rPr>
                          <w:rFonts w:ascii="Lucida Sans Unicode" w:hAnsi="Lucida Sans Unicode" w:cs="Lucida Sans Unicode"/>
                          <w:spacing w:val="-29"/>
                          <w:w w:val="70"/>
                        </w:rPr>
                        <w:t xml:space="preserve"> </w:t>
                      </w:r>
                      <w:r>
                        <w:rPr>
                          <w:rFonts w:ascii="Lucida Sans Unicode" w:hAnsi="Lucida Sans Unicode" w:cs="Lucida Sans Unicode"/>
                          <w:w w:val="70"/>
                        </w:rPr>
                        <w:t>·</w:t>
                      </w:r>
                      <w:r>
                        <w:rPr>
                          <w:rFonts w:ascii="Lucida Sans Unicode" w:hAnsi="Lucida Sans Unicode" w:cs="Lucida Sans Unicode"/>
                          <w:spacing w:val="-29"/>
                          <w:w w:val="70"/>
                        </w:rPr>
                        <w:t xml:space="preserve"> </w:t>
                      </w:r>
                      <w:r>
                        <w:rPr>
                          <w:rFonts w:ascii="Lucida Sans Unicode" w:hAnsi="Lucida Sans Unicode" w:cs="Lucida Sans Unicode"/>
                          <w:w w:val="70"/>
                        </w:rPr>
                        <w:t>·</w:t>
                      </w:r>
                      <w:r>
                        <w:rPr>
                          <w:rFonts w:ascii="Lucida Sans Unicode" w:hAnsi="Lucida Sans Unicode" w:cs="Lucida Sans Unicode"/>
                          <w:spacing w:val="-23"/>
                          <w:w w:val="70"/>
                        </w:rPr>
                        <w:t xml:space="preserve"> </w:t>
                      </w:r>
                      <w:r>
                        <w:rPr>
                          <w:rFonts w:ascii="Lucida Sans Unicode" w:hAnsi="Lucida Sans Unicode" w:cs="Lucida Sans Unicode"/>
                          <w:w w:val="70"/>
                        </w:rPr>
                        <w:t>×</w:t>
                      </w:r>
                    </w:p>
                  </w:txbxContent>
                </v:textbox>
                <w10:wrap anchorx="page"/>
              </v:shape>
            </w:pict>
          </mc:Fallback>
        </mc:AlternateContent>
      </w:r>
      <w:r>
        <w:rPr>
          <w:noProof/>
        </w:rPr>
        <mc:AlternateContent>
          <mc:Choice Requires="wps">
            <w:drawing>
              <wp:anchor distT="0" distB="0" distL="114300" distR="114300" simplePos="0" relativeHeight="251607552" behindDoc="1" locked="0" layoutInCell="0" allowOverlap="1">
                <wp:simplePos x="0" y="0"/>
                <wp:positionH relativeFrom="page">
                  <wp:posOffset>5189220</wp:posOffset>
                </wp:positionH>
                <wp:positionV relativeFrom="paragraph">
                  <wp:posOffset>-264795</wp:posOffset>
                </wp:positionV>
                <wp:extent cx="1778000" cy="219710"/>
                <wp:effectExtent l="0" t="0" r="0" b="0"/>
                <wp:wrapNone/>
                <wp:docPr id="168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tabs>
                                <w:tab w:val="left" w:pos="2667"/>
                              </w:tabs>
                              <w:kinsoku w:val="0"/>
                              <w:overflowPunct w:val="0"/>
                              <w:spacing w:line="242" w:lineRule="exact"/>
                              <w:rPr>
                                <w:rFonts w:ascii="Lucida Sans Unicode" w:hAnsi="Lucida Sans Unicode" w:cs="Lucida Sans Unicode"/>
                                <w:w w:val="80"/>
                              </w:rPr>
                            </w:pPr>
                            <w:r>
                              <w:rPr>
                                <w:rFonts w:ascii="Lucida Sans Unicode" w:hAnsi="Lucida Sans Unicode" w:cs="Lucida Sans Unicode"/>
                                <w:w w:val="95"/>
                              </w:rPr>
                              <w:t>∈</w:t>
                            </w:r>
                            <w:r>
                              <w:rPr>
                                <w:rFonts w:ascii="Lucida Sans Unicode" w:hAnsi="Lucida Sans Unicode" w:cs="Lucida Sans Unicode"/>
                                <w:w w:val="95"/>
                              </w:rPr>
                              <w:tab/>
                            </w:r>
                            <w:r>
                              <w:rPr>
                                <w:rFonts w:ascii="Lucida Sans Unicode" w:hAnsi="Lucida Sans Unicode" w:cs="Lucida Sans Unicode"/>
                                <w:w w:val="8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1" type="#_x0000_t202" style="position:absolute;left:0;text-align:left;margin-left:408.6pt;margin-top:-20.85pt;width:140pt;height:17.3pt;z-index:-25170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" o:allowincell="f" filled="f" stroked="f">
                <v:textbox inset="0,0,0,0">
                  <w:txbxContent>
                    <w:p w:rsidR="0070072F" w:rsidRDefault="0070072F">
                      <w:pPr>
                        <w:pStyle w:val="BodyText"/>
                        <w:tabs>
                          <w:tab w:val="left" w:pos="2667"/>
                        </w:tabs>
                        <w:kinsoku w:val="0"/>
                        <w:overflowPunct w:val="0"/>
                        <w:spacing w:line="242" w:lineRule="exact"/>
                        <w:rPr>
                          <w:rFonts w:ascii="Lucida Sans Unicode" w:hAnsi="Lucida Sans Unicode" w:cs="Lucida Sans Unicode"/>
                          <w:w w:val="80"/>
                        </w:rPr>
                      </w:pPr>
                      <w:r>
                        <w:rPr>
                          <w:rFonts w:ascii="Lucida Sans Unicode" w:hAnsi="Lucida Sans Unicode" w:cs="Lucida Sans Unicode"/>
                          <w:w w:val="95"/>
                        </w:rPr>
                        <w:t>∈</w:t>
                      </w:r>
                      <w:r>
                        <w:rPr>
                          <w:rFonts w:ascii="Lucida Sans Unicode" w:hAnsi="Lucida Sans Unicode" w:cs="Lucida Sans Unicode"/>
                          <w:w w:val="95"/>
                        </w:rPr>
                        <w:tab/>
                      </w:r>
                      <w:r>
                        <w:rPr>
                          <w:rFonts w:ascii="Lucida Sans Unicode" w:hAnsi="Lucida Sans Unicode" w:cs="Lucida Sans Unicode"/>
                          <w:w w:val="80"/>
                        </w:rPr>
                        <w:t>∈</w:t>
                      </w:r>
                    </w:p>
                  </w:txbxContent>
                </v:textbox>
                <w10:wrap anchorx="page"/>
              </v:shape>
            </w:pict>
          </mc:Fallback>
        </mc:AlternateContent>
      </w:r>
      <w:r>
        <w:rPr>
          <w:noProof/>
        </w:rPr>
        <mc:AlternateContent>
          <mc:Choice Requires="wps">
            <w:drawing>
              <wp:anchor distT="0" distB="0" distL="114300" distR="114300" simplePos="0" relativeHeight="251608576" behindDoc="0" locked="0" layoutInCell="0" allowOverlap="1">
                <wp:simplePos x="0" y="0"/>
                <wp:positionH relativeFrom="page">
                  <wp:posOffset>4177665</wp:posOffset>
                </wp:positionH>
                <wp:positionV relativeFrom="paragraph">
                  <wp:posOffset>-403860</wp:posOffset>
                </wp:positionV>
                <wp:extent cx="63500" cy="219710"/>
                <wp:effectExtent l="0" t="0" r="0" b="0"/>
                <wp:wrapNone/>
                <wp:docPr id="168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242" w:lineRule="exact"/>
                              <w:rPr>
                                <w:rFonts w:ascii="Lucida Sans Unicode" w:hAnsi="Lucida Sans Unicode" w:cs="Lucida Sans Unicode"/>
                                <w:w w:val="78"/>
                              </w:rPr>
                            </w:pPr>
                            <w:r>
                              <w:rPr>
                                <w:rFonts w:ascii="Lucida Sans Unicode" w:hAnsi="Lucida Sans Unicode" w:cs="Lucida Sans Unicode"/>
                                <w:w w:val="7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32" type="#_x0000_t202" style="position:absolute;left:0;text-align:left;margin-left:328.95pt;margin-top:-31.8pt;width:5pt;height:17.3pt;z-index:251608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ZT5sgIAALE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" o:allowincell="f" filled="f" stroked="f">
                <v:textbox inset="0,0,0,0">
                  <w:txbxContent>
                    <w:p w:rsidR="0070072F" w:rsidRDefault="0070072F">
                      <w:pPr>
                        <w:pStyle w:val="BodyText"/>
                        <w:kinsoku w:val="0"/>
                        <w:overflowPunct w:val="0"/>
                        <w:spacing w:line="242" w:lineRule="exact"/>
                        <w:rPr>
                          <w:rFonts w:ascii="Lucida Sans Unicode" w:hAnsi="Lucida Sans Unicode" w:cs="Lucida Sans Unicode"/>
                          <w:w w:val="78"/>
                        </w:rPr>
                      </w:pPr>
                      <w:r>
                        <w:rPr>
                          <w:rFonts w:ascii="Lucida Sans Unicode" w:hAnsi="Lucida Sans Unicode" w:cs="Lucida Sans Unicode"/>
                          <w:w w:val="78"/>
                        </w:rPr>
                        <w:t>•</w:t>
                      </w:r>
                    </w:p>
                  </w:txbxContent>
                </v:textbox>
                <w10:wrap anchorx="page"/>
              </v:shape>
            </w:pict>
          </mc:Fallback>
        </mc:AlternateContent>
      </w:r>
      <w:r w:rsidR="0070072F">
        <w:rPr>
          <w:w w:val="99"/>
        </w:rPr>
        <w:t>A</w:t>
      </w:r>
      <w:r w:rsidR="0070072F">
        <w:t xml:space="preserve"> </w:t>
      </w:r>
      <w:r w:rsidR="0070072F">
        <w:rPr>
          <w:spacing w:val="-22"/>
        </w:rPr>
        <w:t xml:space="preserve"> </w:t>
      </w:r>
      <w:r w:rsidR="0070072F">
        <w:rPr>
          <w:w w:val="99"/>
        </w:rPr>
        <w:t>set</w:t>
      </w:r>
      <w:r w:rsidR="0070072F">
        <w:t xml:space="preserve"> </w:t>
      </w:r>
      <w:r w:rsidR="0070072F">
        <w:rPr>
          <w:spacing w:val="-22"/>
        </w:rPr>
        <w:t xml:space="preserve"> </w:t>
      </w:r>
      <w:r w:rsidR="0070072F">
        <w:rPr>
          <w:w w:val="99"/>
        </w:rPr>
        <w:t>of</w:t>
      </w:r>
      <w:r w:rsidR="0070072F">
        <w:t xml:space="preserve"> </w:t>
      </w:r>
      <w:r w:rsidR="0070072F">
        <w:rPr>
          <w:spacing w:val="-22"/>
        </w:rPr>
        <w:t xml:space="preserve"> </w:t>
      </w:r>
      <w:r w:rsidR="0070072F">
        <w:rPr>
          <w:w w:val="99"/>
        </w:rPr>
        <w:t>state</w:t>
      </w:r>
      <w:r w:rsidR="0070072F">
        <w:t xml:space="preserve"> </w:t>
      </w:r>
      <w:r w:rsidR="0070072F">
        <w:rPr>
          <w:spacing w:val="-22"/>
        </w:rPr>
        <w:t xml:space="preserve"> </w:t>
      </w:r>
      <w:r w:rsidR="0070072F">
        <w:rPr>
          <w:spacing w:val="-5"/>
          <w:w w:val="99"/>
        </w:rPr>
        <w:t>v</w:t>
      </w:r>
      <w:r w:rsidR="0070072F">
        <w:rPr>
          <w:w w:val="99"/>
        </w:rPr>
        <w:t>ariables</w:t>
      </w:r>
      <w:r w:rsidR="0070072F">
        <w:t xml:space="preserve"> </w:t>
      </w:r>
      <w:r w:rsidR="0070072F">
        <w:rPr>
          <w:spacing w:val="-22"/>
        </w:rPr>
        <w:t xml:space="preserve"> </w:t>
      </w:r>
      <w:r w:rsidR="0070072F">
        <w:rPr>
          <w:rFonts w:ascii="Verdana" w:hAnsi="Verdana" w:cs="Verdana"/>
          <w:i/>
          <w:iCs/>
          <w:w w:val="89"/>
        </w:rPr>
        <w:t>S</w:t>
      </w:r>
      <w:r w:rsidR="0070072F">
        <w:rPr>
          <w:rFonts w:ascii="Arial" w:hAnsi="Arial" w:cs="Arial"/>
          <w:i/>
          <w:iCs/>
          <w:w w:val="181"/>
          <w:position w:val="-3"/>
          <w:sz w:val="14"/>
          <w:szCs w:val="14"/>
        </w:rPr>
        <w:t>i</w:t>
      </w:r>
      <w:r w:rsidR="0070072F">
        <w:rPr>
          <w:rFonts w:ascii="Arial" w:hAnsi="Arial" w:cs="Arial"/>
          <w:i/>
          <w:iCs/>
          <w:position w:val="-3"/>
          <w:sz w:val="14"/>
          <w:szCs w:val="14"/>
        </w:rPr>
        <w:t xml:space="preserve"> </w:t>
      </w:r>
      <w:r w:rsidR="0070072F">
        <w:rPr>
          <w:rFonts w:ascii="Arial" w:hAnsi="Arial" w:cs="Arial"/>
          <w:i/>
          <w:iCs/>
          <w:spacing w:val="10"/>
          <w:position w:val="-3"/>
          <w:sz w:val="14"/>
          <w:szCs w:val="14"/>
        </w:rPr>
        <w:t xml:space="preserve"> </w:t>
      </w:r>
      <w:r w:rsidR="0070072F">
        <w:rPr>
          <w:w w:val="99"/>
        </w:rPr>
        <w:t>for</w:t>
      </w:r>
      <w:r w:rsidR="0070072F">
        <w:t xml:space="preserve"> </w:t>
      </w:r>
      <w:r w:rsidR="0070072F">
        <w:rPr>
          <w:spacing w:val="-22"/>
        </w:rPr>
        <w:t xml:space="preserve"> </w:t>
      </w:r>
      <w:r w:rsidR="0070072F">
        <w:rPr>
          <w:spacing w:val="-5"/>
          <w:w w:val="99"/>
        </w:rPr>
        <w:t>e</w:t>
      </w:r>
      <w:r w:rsidR="0070072F">
        <w:rPr>
          <w:spacing w:val="-3"/>
          <w:w w:val="99"/>
        </w:rPr>
        <w:t>v</w:t>
      </w:r>
      <w:r w:rsidR="0070072F">
        <w:rPr>
          <w:w w:val="99"/>
        </w:rPr>
        <w:t>ery</w:t>
      </w:r>
      <w:r w:rsidR="0070072F">
        <w:t xml:space="preserve"> </w:t>
      </w:r>
      <w:r w:rsidR="0070072F">
        <w:rPr>
          <w:spacing w:val="-22"/>
        </w:rPr>
        <w:t xml:space="preserve"> </w:t>
      </w:r>
      <w:r w:rsidR="0070072F">
        <w:rPr>
          <w:w w:val="99"/>
        </w:rPr>
        <w:t>agent</w:t>
      </w:r>
      <w:r w:rsidR="0070072F">
        <w:t xml:space="preserve"> </w:t>
      </w:r>
      <w:r w:rsidR="0070072F">
        <w:rPr>
          <w:spacing w:val="-22"/>
        </w:rPr>
        <w:t xml:space="preserve"> </w:t>
      </w:r>
      <w:r w:rsidR="0070072F">
        <w:rPr>
          <w:rFonts w:ascii="Verdana" w:hAnsi="Verdana" w:cs="Verdana"/>
          <w:i/>
          <w:iCs/>
          <w:w w:val="124"/>
        </w:rPr>
        <w:t>i</w:t>
      </w:r>
      <w:r w:rsidR="0070072F">
        <w:rPr>
          <w:w w:val="99"/>
        </w:rPr>
        <w:t>;</w:t>
      </w:r>
      <w:r w:rsidR="0070072F">
        <w:t xml:space="preserve"> </w:t>
      </w:r>
      <w:r w:rsidR="0070072F">
        <w:rPr>
          <w:spacing w:val="-22"/>
        </w:rPr>
        <w:t xml:space="preserve"> </w:t>
      </w:r>
      <w:r w:rsidR="0070072F">
        <w:rPr>
          <w:w w:val="99"/>
        </w:rPr>
        <w:t>hence,</w:t>
      </w:r>
      <w:r w:rsidR="0070072F">
        <w:t xml:space="preserve"> </w:t>
      </w:r>
      <w:r w:rsidR="0070072F">
        <w:rPr>
          <w:spacing w:val="-22"/>
        </w:rPr>
        <w:t xml:space="preserve"> </w:t>
      </w:r>
      <w:r w:rsidR="0070072F">
        <w:rPr>
          <w:w w:val="99"/>
        </w:rPr>
        <w:t xml:space="preserve">the </w:t>
      </w:r>
      <w:r w:rsidR="0070072F">
        <w:rPr>
          <w:w w:val="105"/>
        </w:rPr>
        <w:t xml:space="preserve">global state </w:t>
      </w:r>
      <w:r w:rsidR="0070072F">
        <w:rPr>
          <w:rFonts w:ascii="Trebuchet MS" w:hAnsi="Trebuchet MS" w:cs="Trebuchet MS"/>
          <w:b/>
          <w:bCs/>
          <w:w w:val="105"/>
        </w:rPr>
        <w:t xml:space="preserve">s   </w:t>
      </w:r>
      <w:r w:rsidR="0070072F">
        <w:rPr>
          <w:rFonts w:ascii="Verdana" w:hAnsi="Verdana" w:cs="Verdana"/>
          <w:i/>
          <w:iCs/>
          <w:w w:val="105"/>
        </w:rPr>
        <w:t>S</w:t>
      </w:r>
      <w:r w:rsidR="0070072F">
        <w:rPr>
          <w:rFonts w:ascii="Verdana" w:hAnsi="Verdana" w:cs="Verdana"/>
          <w:i/>
          <w:iCs/>
          <w:spacing w:val="-17"/>
          <w:w w:val="105"/>
        </w:rPr>
        <w:t xml:space="preserve"> </w:t>
      </w:r>
      <w:r w:rsidR="0070072F">
        <w:rPr>
          <w:rFonts w:ascii="Tahoma" w:hAnsi="Tahoma" w:cs="Tahoma"/>
          <w:w w:val="105"/>
        </w:rPr>
        <w:t>=</w:t>
      </w:r>
      <w:r w:rsidR="0070072F">
        <w:rPr>
          <w:rFonts w:ascii="Tahoma" w:hAnsi="Tahoma" w:cs="Tahoma"/>
          <w:spacing w:val="-22"/>
          <w:w w:val="105"/>
        </w:rPr>
        <w:t xml:space="preserve"> </w:t>
      </w:r>
      <w:r w:rsidR="0070072F">
        <w:rPr>
          <w:rFonts w:ascii="Verdana" w:hAnsi="Verdana" w:cs="Verdana"/>
          <w:i/>
          <w:iCs/>
          <w:spacing w:val="2"/>
          <w:w w:val="105"/>
        </w:rPr>
        <w:t>S</w:t>
      </w:r>
      <w:r w:rsidR="0070072F">
        <w:rPr>
          <w:rFonts w:ascii="Verdana" w:hAnsi="Verdana" w:cs="Verdana"/>
          <w:spacing w:val="2"/>
          <w:w w:val="105"/>
          <w:position w:val="-3"/>
          <w:sz w:val="14"/>
          <w:szCs w:val="14"/>
        </w:rPr>
        <w:t>1</w:t>
      </w:r>
      <w:r w:rsidR="0070072F">
        <w:rPr>
          <w:rFonts w:ascii="Verdana" w:hAnsi="Verdana" w:cs="Verdana"/>
          <w:i/>
          <w:iCs/>
          <w:spacing w:val="2"/>
          <w:w w:val="105"/>
        </w:rPr>
        <w:t>S</w:t>
      </w:r>
      <w:r w:rsidR="0070072F">
        <w:rPr>
          <w:rFonts w:ascii="Verdana" w:hAnsi="Verdana" w:cs="Verdana"/>
          <w:spacing w:val="2"/>
          <w:w w:val="105"/>
          <w:position w:val="-3"/>
          <w:sz w:val="14"/>
          <w:szCs w:val="14"/>
        </w:rPr>
        <w:t>2</w:t>
      </w:r>
      <w:r w:rsidR="0070072F">
        <w:rPr>
          <w:rFonts w:ascii="Verdana" w:hAnsi="Verdana" w:cs="Verdana"/>
          <w:spacing w:val="2"/>
          <w:w w:val="105"/>
          <w:position w:val="-3"/>
          <w:sz w:val="14"/>
          <w:szCs w:val="14"/>
        </w:rPr>
        <w:tab/>
      </w:r>
      <w:r w:rsidR="0070072F">
        <w:rPr>
          <w:rFonts w:ascii="Verdana" w:hAnsi="Verdana" w:cs="Verdana"/>
          <w:i/>
          <w:iCs/>
          <w:spacing w:val="3"/>
          <w:w w:val="105"/>
        </w:rPr>
        <w:t>S</w:t>
      </w:r>
      <w:r w:rsidR="0070072F">
        <w:rPr>
          <w:rFonts w:ascii="Arial" w:hAnsi="Arial" w:cs="Arial"/>
          <w:i/>
          <w:iCs/>
          <w:spacing w:val="3"/>
          <w:w w:val="105"/>
          <w:position w:val="-3"/>
          <w:sz w:val="14"/>
          <w:szCs w:val="14"/>
        </w:rPr>
        <w:t>n</w:t>
      </w:r>
      <w:r w:rsidR="0070072F">
        <w:rPr>
          <w:rFonts w:ascii="Verdana" w:hAnsi="Verdana" w:cs="Verdana"/>
          <w:i/>
          <w:iCs/>
          <w:spacing w:val="3"/>
          <w:w w:val="105"/>
        </w:rPr>
        <w:t>.</w:t>
      </w:r>
    </w:p>
    <w:p w:rsidR="0070072F" w:rsidRDefault="00F47BC9">
      <w:pPr>
        <w:pStyle w:val="BodyText"/>
        <w:kinsoku w:val="0"/>
        <w:overflowPunct w:val="0"/>
        <w:spacing w:line="220" w:lineRule="exact"/>
        <w:ind w:left="469" w:right="115"/>
        <w:jc w:val="both"/>
      </w:pPr>
      <w:r>
        <w:rPr>
          <w:noProof/>
        </w:rPr>
        <mc:AlternateContent>
          <mc:Choice Requires="wps">
            <w:drawing>
              <wp:anchor distT="0" distB="0" distL="114300" distR="114300" simplePos="0" relativeHeight="251609600" behindDoc="1" locked="0" layoutInCell="0" allowOverlap="1">
                <wp:simplePos x="0" y="0"/>
                <wp:positionH relativeFrom="page">
                  <wp:posOffset>6645910</wp:posOffset>
                </wp:positionH>
                <wp:positionV relativeFrom="paragraph">
                  <wp:posOffset>197485</wp:posOffset>
                </wp:positionV>
                <wp:extent cx="133985" cy="472440"/>
                <wp:effectExtent l="0" t="0" r="0" b="0"/>
                <wp:wrapNone/>
                <wp:docPr id="168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96" w:lineRule="exact"/>
                              <w:rPr>
                                <w:rFonts w:ascii="Arial" w:hAnsi="Arial" w:cs="Arial"/>
                                <w:w w:val="170"/>
                              </w:rPr>
                            </w:pPr>
                            <w:r>
                              <w:rPr>
                                <w:rFonts w:ascii="Arial" w:hAnsi="Arial" w:cs="Arial"/>
                                <w:w w:val="170"/>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3" type="#_x0000_t202" style="position:absolute;left:0;text-align:left;margin-left:523.3pt;margin-top:15.55pt;width:10.55pt;height:37.2pt;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" o:allowincell="f" filled="f" stroked="f">
                <v:textbox inset="0,0,0,0">
                  <w:txbxContent>
                    <w:p w:rsidR="0070072F" w:rsidRDefault="0070072F">
                      <w:pPr>
                        <w:pStyle w:val="BodyText"/>
                        <w:kinsoku w:val="0"/>
                        <w:overflowPunct w:val="0"/>
                        <w:spacing w:line="196" w:lineRule="exact"/>
                        <w:rPr>
                          <w:rFonts w:ascii="Arial" w:hAnsi="Arial" w:cs="Arial"/>
                          <w:w w:val="170"/>
                        </w:rPr>
                      </w:pPr>
                      <w:r>
                        <w:rPr>
                          <w:rFonts w:ascii="Arial" w:hAnsi="Arial" w:cs="Arial"/>
                          <w:w w:val="170"/>
                        </w:rPr>
                        <w:t>Σ</w:t>
                      </w:r>
                    </w:p>
                  </w:txbxContent>
                </v:textbox>
                <w10:wrap anchorx="page"/>
              </v:shape>
            </w:pict>
          </mc:Fallback>
        </mc:AlternateContent>
      </w:r>
      <w:r>
        <w:rPr>
          <w:noProof/>
        </w:rPr>
        <mc:AlternateContent>
          <mc:Choice Requires="wps">
            <w:drawing>
              <wp:anchor distT="0" distB="0" distL="114300" distR="114300" simplePos="0" relativeHeight="251610624" behindDoc="1" locked="0" layoutInCell="0" allowOverlap="1">
                <wp:simplePos x="0" y="0"/>
                <wp:positionH relativeFrom="page">
                  <wp:posOffset>4177665</wp:posOffset>
                </wp:positionH>
                <wp:positionV relativeFrom="paragraph">
                  <wp:posOffset>431165</wp:posOffset>
                </wp:positionV>
                <wp:extent cx="1647190" cy="219710"/>
                <wp:effectExtent l="0" t="0" r="0" b="0"/>
                <wp:wrapNone/>
                <wp:docPr id="168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19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tabs>
                                <w:tab w:val="left" w:pos="2537"/>
                              </w:tabs>
                              <w:kinsoku w:val="0"/>
                              <w:overflowPunct w:val="0"/>
                              <w:spacing w:line="242" w:lineRule="exact"/>
                              <w:rPr>
                                <w:rFonts w:ascii="Lucida Sans Unicode" w:hAnsi="Lucida Sans Unicode" w:cs="Lucida Sans Unicode"/>
                                <w:w w:val="75"/>
                              </w:rPr>
                            </w:pPr>
                            <w:r>
                              <w:rPr>
                                <w:rFonts w:ascii="Lucida Sans Unicode" w:hAnsi="Lucida Sans Unicode" w:cs="Lucida Sans Unicode"/>
                                <w:w w:val="85"/>
                              </w:rPr>
                              <w:t>•</w:t>
                            </w:r>
                            <w:r>
                              <w:rPr>
                                <w:rFonts w:ascii="Lucida Sans Unicode" w:hAnsi="Lucida Sans Unicode" w:cs="Lucida Sans Unicode"/>
                                <w:w w:val="85"/>
                              </w:rPr>
                              <w:tab/>
                            </w:r>
                            <w:r>
                              <w:rPr>
                                <w:rFonts w:ascii="Lucida Sans Unicode" w:hAnsi="Lucida Sans Unicode" w:cs="Lucida Sans Unicode"/>
                                <w:w w:val="7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34" type="#_x0000_t202" style="position:absolute;left:0;text-align:left;margin-left:328.95pt;margin-top:33.95pt;width:129.7pt;height:17.3pt;z-index:-251705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" o:allowincell="f" filled="f" stroked="f">
                <v:textbox inset="0,0,0,0">
                  <w:txbxContent>
                    <w:p w:rsidR="0070072F" w:rsidRDefault="0070072F">
                      <w:pPr>
                        <w:pStyle w:val="BodyText"/>
                        <w:tabs>
                          <w:tab w:val="left" w:pos="2537"/>
                        </w:tabs>
                        <w:kinsoku w:val="0"/>
                        <w:overflowPunct w:val="0"/>
                        <w:spacing w:line="242" w:lineRule="exact"/>
                        <w:rPr>
                          <w:rFonts w:ascii="Lucida Sans Unicode" w:hAnsi="Lucida Sans Unicode" w:cs="Lucida Sans Unicode"/>
                          <w:w w:val="75"/>
                        </w:rPr>
                      </w:pPr>
                      <w:r>
                        <w:rPr>
                          <w:rFonts w:ascii="Lucida Sans Unicode" w:hAnsi="Lucida Sans Unicode" w:cs="Lucida Sans Unicode"/>
                          <w:w w:val="85"/>
                        </w:rPr>
                        <w:t>•</w:t>
                      </w:r>
                      <w:r>
                        <w:rPr>
                          <w:rFonts w:ascii="Lucida Sans Unicode" w:hAnsi="Lucida Sans Unicode" w:cs="Lucida Sans Unicode"/>
                          <w:w w:val="85"/>
                        </w:rPr>
                        <w:tab/>
                      </w:r>
                      <w:r>
                        <w:rPr>
                          <w:rFonts w:ascii="Lucida Sans Unicode" w:hAnsi="Lucida Sans Unicode" w:cs="Lucida Sans Unicode"/>
                          <w:w w:val="75"/>
                        </w:rPr>
                        <w:t>|</w:t>
                      </w:r>
                    </w:p>
                  </w:txbxContent>
                </v:textbox>
                <w10:wrap anchorx="page"/>
              </v:shape>
            </w:pict>
          </mc:Fallback>
        </mc:AlternateContent>
      </w:r>
      <w:r>
        <w:rPr>
          <w:noProof/>
        </w:rPr>
        <mc:AlternateContent>
          <mc:Choice Requires="wps">
            <w:drawing>
              <wp:anchor distT="0" distB="0" distL="114300" distR="114300" simplePos="0" relativeHeight="251611648" behindDoc="1" locked="0" layoutInCell="0" allowOverlap="1">
                <wp:simplePos x="0" y="0"/>
                <wp:positionH relativeFrom="page">
                  <wp:posOffset>4177665</wp:posOffset>
                </wp:positionH>
                <wp:positionV relativeFrom="paragraph">
                  <wp:posOffset>13970</wp:posOffset>
                </wp:positionV>
                <wp:extent cx="1871980" cy="219710"/>
                <wp:effectExtent l="0" t="0" r="0" b="0"/>
                <wp:wrapNone/>
                <wp:docPr id="168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198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tabs>
                                <w:tab w:val="left" w:pos="2296"/>
                                <w:tab w:val="left" w:pos="2748"/>
                              </w:tabs>
                              <w:kinsoku w:val="0"/>
                              <w:overflowPunct w:val="0"/>
                              <w:spacing w:line="242" w:lineRule="exact"/>
                              <w:rPr>
                                <w:rFonts w:ascii="Lucida Sans Unicode" w:hAnsi="Lucida Sans Unicode" w:cs="Lucida Sans Unicode"/>
                              </w:rPr>
                            </w:pPr>
                            <w:r>
                              <w:rPr>
                                <w:rFonts w:ascii="Lucida Sans Unicode" w:hAnsi="Lucida Sans Unicode" w:cs="Lucida Sans Unicode"/>
                              </w:rPr>
                              <w:t>•</w:t>
                            </w:r>
                            <w:r>
                              <w:rPr>
                                <w:rFonts w:ascii="Lucida Sans Unicode" w:hAnsi="Lucida Sans Unicode" w:cs="Lucida Sans Unicode"/>
                              </w:rPr>
                              <w:tab/>
                              <w:t>×</w:t>
                            </w:r>
                            <w:r>
                              <w:rPr>
                                <w:rFonts w:ascii="Lucida Sans Unicode" w:hAnsi="Lucida Sans Unicode" w:cs="Lucida Sans Unicode"/>
                              </w:rPr>
                              <w:tab/>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035" type="#_x0000_t202" style="position:absolute;left:0;text-align:left;margin-left:328.95pt;margin-top:1.1pt;width:147.4pt;height:17.3pt;z-index:-251704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" o:allowincell="f" filled="f" stroked="f">
                <v:textbox inset="0,0,0,0">
                  <w:txbxContent>
                    <w:p w:rsidR="0070072F" w:rsidRDefault="0070072F">
                      <w:pPr>
                        <w:pStyle w:val="BodyText"/>
                        <w:tabs>
                          <w:tab w:val="left" w:pos="2296"/>
                          <w:tab w:val="left" w:pos="2748"/>
                        </w:tabs>
                        <w:kinsoku w:val="0"/>
                        <w:overflowPunct w:val="0"/>
                        <w:spacing w:line="242" w:lineRule="exact"/>
                        <w:rPr>
                          <w:rFonts w:ascii="Lucida Sans Unicode" w:hAnsi="Lucida Sans Unicode" w:cs="Lucida Sans Unicode"/>
                        </w:rPr>
                      </w:pPr>
                      <w:r>
                        <w:rPr>
                          <w:rFonts w:ascii="Lucida Sans Unicode" w:hAnsi="Lucida Sans Unicode" w:cs="Lucida Sans Unicode"/>
                        </w:rPr>
                        <w:t>•</w:t>
                      </w:r>
                      <w:r>
                        <w:rPr>
                          <w:rFonts w:ascii="Lucida Sans Unicode" w:hAnsi="Lucida Sans Unicode" w:cs="Lucida Sans Unicode"/>
                        </w:rPr>
                        <w:tab/>
                        <w:t>×</w:t>
                      </w:r>
                      <w:r>
                        <w:rPr>
                          <w:rFonts w:ascii="Lucida Sans Unicode" w:hAnsi="Lucida Sans Unicode" w:cs="Lucida Sans Unicode"/>
                        </w:rPr>
                        <w:tab/>
                        <w:t>→</w:t>
                      </w:r>
                    </w:p>
                  </w:txbxContent>
                </v:textbox>
                <w10:wrap anchorx="page"/>
              </v:shape>
            </w:pict>
          </mc:Fallback>
        </mc:AlternateContent>
      </w:r>
      <w:r w:rsidR="0070072F">
        <w:t xml:space="preserve">Reward function </w:t>
      </w:r>
      <w:r w:rsidR="0070072F">
        <w:rPr>
          <w:rFonts w:ascii="Verdana" w:hAnsi="Verdana" w:cs="Verdana"/>
          <w:i/>
          <w:iCs/>
          <w:w w:val="115"/>
        </w:rPr>
        <w:t>R</w:t>
      </w:r>
      <w:r w:rsidR="0070072F">
        <w:rPr>
          <w:rFonts w:ascii="Arial" w:hAnsi="Arial" w:cs="Arial"/>
          <w:i/>
          <w:iCs/>
          <w:w w:val="115"/>
          <w:position w:val="-3"/>
          <w:sz w:val="14"/>
          <w:szCs w:val="14"/>
        </w:rPr>
        <w:t xml:space="preserve">i </w:t>
      </w:r>
      <w:r w:rsidR="0070072F">
        <w:rPr>
          <w:rFonts w:ascii="Tahoma" w:hAnsi="Tahoma" w:cs="Tahoma"/>
        </w:rPr>
        <w:t xml:space="preserve">: </w:t>
      </w:r>
      <w:r w:rsidR="0070072F">
        <w:rPr>
          <w:rFonts w:ascii="Verdana" w:hAnsi="Verdana" w:cs="Verdana"/>
          <w:i/>
          <w:iCs/>
        </w:rPr>
        <w:t xml:space="preserve">S A </w:t>
      </w:r>
      <w:r w:rsidR="0070072F">
        <w:rPr>
          <w:rFonts w:ascii="Arial" w:hAnsi="Arial" w:cs="Arial"/>
        </w:rPr>
        <w:t xml:space="preserve">R </w:t>
      </w:r>
      <w:r w:rsidR="0070072F">
        <w:t xml:space="preserve">defines the agent </w:t>
      </w:r>
      <w:r w:rsidR="0070072F">
        <w:rPr>
          <w:rFonts w:ascii="Verdana" w:hAnsi="Verdana" w:cs="Verdana"/>
          <w:i/>
          <w:iCs/>
        </w:rPr>
        <w:t xml:space="preserve">i </w:t>
      </w:r>
      <w:r w:rsidR="0070072F">
        <w:rPr>
          <w:w w:val="99"/>
        </w:rPr>
        <w:t>reward</w:t>
      </w:r>
      <w:r w:rsidR="0070072F">
        <w:t xml:space="preserve"> </w:t>
      </w:r>
      <w:r w:rsidR="0070072F">
        <w:rPr>
          <w:rFonts w:ascii="Verdana" w:hAnsi="Verdana" w:cs="Verdana"/>
          <w:i/>
          <w:iCs/>
          <w:w w:val="108"/>
        </w:rPr>
        <w:t>R</w:t>
      </w:r>
      <w:r w:rsidR="0070072F">
        <w:rPr>
          <w:rFonts w:ascii="Arial" w:hAnsi="Arial" w:cs="Arial"/>
          <w:i/>
          <w:iCs/>
          <w:w w:val="181"/>
          <w:position w:val="-3"/>
          <w:sz w:val="14"/>
          <w:szCs w:val="14"/>
        </w:rPr>
        <w:t>i</w:t>
      </w:r>
      <w:r w:rsidR="0070072F">
        <w:rPr>
          <w:rFonts w:ascii="Tahoma" w:hAnsi="Tahoma" w:cs="Tahoma"/>
        </w:rPr>
        <w:t>(</w:t>
      </w:r>
      <w:r w:rsidR="0070072F">
        <w:rPr>
          <w:rFonts w:ascii="Trebuchet MS" w:hAnsi="Trebuchet MS" w:cs="Trebuchet MS"/>
          <w:b/>
          <w:bCs/>
          <w:w w:val="104"/>
        </w:rPr>
        <w:t>s</w:t>
      </w:r>
      <w:r w:rsidR="0070072F">
        <w:rPr>
          <w:rFonts w:ascii="Verdana" w:hAnsi="Verdana" w:cs="Verdana"/>
          <w:i/>
          <w:iCs/>
          <w:w w:val="75"/>
        </w:rPr>
        <w:t>,</w:t>
      </w:r>
      <w:r w:rsidR="0070072F">
        <w:rPr>
          <w:rFonts w:ascii="Verdana" w:hAnsi="Verdana" w:cs="Verdana"/>
          <w:i/>
          <w:iCs/>
        </w:rPr>
        <w:t xml:space="preserve"> </w:t>
      </w:r>
      <w:r w:rsidR="0070072F">
        <w:rPr>
          <w:rFonts w:ascii="Trebuchet MS" w:hAnsi="Trebuchet MS" w:cs="Trebuchet MS"/>
          <w:b/>
          <w:bCs/>
          <w:w w:val="104"/>
        </w:rPr>
        <w:t>a</w:t>
      </w:r>
      <w:r w:rsidR="0070072F">
        <w:rPr>
          <w:rFonts w:ascii="Tahoma" w:hAnsi="Tahoma" w:cs="Tahoma"/>
        </w:rPr>
        <w:t xml:space="preserve">) </w:t>
      </w:r>
      <w:r w:rsidR="0070072F">
        <w:rPr>
          <w:w w:val="99"/>
        </w:rPr>
        <w:t>based</w:t>
      </w:r>
      <w:r w:rsidR="0070072F">
        <w:t xml:space="preserve"> </w:t>
      </w:r>
      <w:r w:rsidR="0070072F">
        <w:rPr>
          <w:w w:val="99"/>
        </w:rPr>
        <w:t>on</w:t>
      </w:r>
      <w:r w:rsidR="0070072F">
        <w:t xml:space="preserve"> </w:t>
      </w:r>
      <w:r w:rsidR="0070072F">
        <w:rPr>
          <w:w w:val="99"/>
        </w:rPr>
        <w:t>the</w:t>
      </w:r>
      <w:r w:rsidR="0070072F">
        <w:t xml:space="preserve"> </w:t>
      </w:r>
      <w:r w:rsidR="0070072F">
        <w:rPr>
          <w:w w:val="99"/>
        </w:rPr>
        <w:t>global</w:t>
      </w:r>
      <w:r w:rsidR="0070072F">
        <w:t xml:space="preserve"> </w:t>
      </w:r>
      <w:r w:rsidR="0070072F">
        <w:rPr>
          <w:w w:val="99"/>
        </w:rPr>
        <w:t>state</w:t>
      </w:r>
      <w:r w:rsidR="0070072F">
        <w:t xml:space="preserve"> </w:t>
      </w:r>
      <w:r w:rsidR="0070072F">
        <w:rPr>
          <w:rFonts w:ascii="Trebuchet MS" w:hAnsi="Trebuchet MS" w:cs="Trebuchet MS"/>
          <w:b/>
          <w:bCs/>
          <w:w w:val="104"/>
        </w:rPr>
        <w:t>s</w:t>
      </w:r>
      <w:r w:rsidR="0070072F">
        <w:rPr>
          <w:rFonts w:ascii="Trebuchet MS" w:hAnsi="Trebuchet MS" w:cs="Trebuchet MS"/>
          <w:b/>
          <w:bCs/>
        </w:rPr>
        <w:t xml:space="preserve"> </w:t>
      </w:r>
      <w:r w:rsidR="0070072F">
        <w:rPr>
          <w:w w:val="99"/>
        </w:rPr>
        <w:t>and</w:t>
      </w:r>
      <w:r w:rsidR="0070072F">
        <w:t xml:space="preserve"> </w:t>
      </w:r>
      <w:r w:rsidR="0070072F">
        <w:rPr>
          <w:w w:val="99"/>
        </w:rPr>
        <w:t>the</w:t>
      </w:r>
      <w:r w:rsidR="0070072F">
        <w:t xml:space="preserve"> </w:t>
      </w:r>
      <w:r w:rsidR="0070072F">
        <w:rPr>
          <w:w w:val="99"/>
        </w:rPr>
        <w:t>joint action</w:t>
      </w:r>
      <w:r w:rsidR="0070072F">
        <w:t xml:space="preserve"> </w:t>
      </w:r>
      <w:r w:rsidR="0070072F">
        <w:rPr>
          <w:rFonts w:ascii="Trebuchet MS" w:hAnsi="Trebuchet MS" w:cs="Trebuchet MS"/>
          <w:b/>
          <w:bCs/>
          <w:w w:val="104"/>
        </w:rPr>
        <w:t>a</w:t>
      </w:r>
      <w:r w:rsidR="0070072F">
        <w:rPr>
          <w:w w:val="99"/>
        </w:rPr>
        <w:t>;</w:t>
      </w:r>
      <w:r w:rsidR="0070072F">
        <w:t xml:space="preserve"> </w:t>
      </w:r>
      <w:r w:rsidR="0070072F">
        <w:rPr>
          <w:w w:val="99"/>
        </w:rPr>
        <w:t>hence,</w:t>
      </w:r>
      <w:r w:rsidR="0070072F">
        <w:t xml:space="preserve"> </w:t>
      </w:r>
      <w:r w:rsidR="0070072F">
        <w:rPr>
          <w:w w:val="99"/>
        </w:rPr>
        <w:t>the</w:t>
      </w:r>
      <w:r w:rsidR="0070072F">
        <w:t xml:space="preserve"> </w:t>
      </w:r>
      <w:r w:rsidR="0070072F">
        <w:rPr>
          <w:w w:val="99"/>
        </w:rPr>
        <w:t>global</w:t>
      </w:r>
      <w:r w:rsidR="0070072F">
        <w:t xml:space="preserve"> </w:t>
      </w:r>
      <w:r w:rsidR="0070072F">
        <w:rPr>
          <w:w w:val="99"/>
        </w:rPr>
        <w:t>reward</w:t>
      </w:r>
      <w:r w:rsidR="0070072F">
        <w:t xml:space="preserve"> </w:t>
      </w:r>
      <w:r w:rsidR="0070072F">
        <w:rPr>
          <w:rFonts w:ascii="Verdana" w:hAnsi="Verdana" w:cs="Verdana"/>
          <w:i/>
          <w:iCs/>
          <w:w w:val="108"/>
        </w:rPr>
        <w:t>R</w:t>
      </w:r>
      <w:r w:rsidR="0070072F">
        <w:rPr>
          <w:rFonts w:ascii="Tahoma" w:hAnsi="Tahoma" w:cs="Tahoma"/>
        </w:rPr>
        <w:t>(</w:t>
      </w:r>
      <w:r w:rsidR="0070072F">
        <w:rPr>
          <w:rFonts w:ascii="Trebuchet MS" w:hAnsi="Trebuchet MS" w:cs="Trebuchet MS"/>
          <w:b/>
          <w:bCs/>
          <w:w w:val="104"/>
        </w:rPr>
        <w:t>s</w:t>
      </w:r>
      <w:r w:rsidR="0070072F">
        <w:rPr>
          <w:rFonts w:ascii="Verdana" w:hAnsi="Verdana" w:cs="Verdana"/>
          <w:i/>
          <w:iCs/>
          <w:w w:val="75"/>
        </w:rPr>
        <w:t>,</w:t>
      </w:r>
      <w:r w:rsidR="0070072F">
        <w:rPr>
          <w:rFonts w:ascii="Verdana" w:hAnsi="Verdana" w:cs="Verdana"/>
          <w:i/>
          <w:iCs/>
        </w:rPr>
        <w:t xml:space="preserve"> </w:t>
      </w:r>
      <w:r w:rsidR="0070072F">
        <w:rPr>
          <w:rFonts w:ascii="Trebuchet MS" w:hAnsi="Trebuchet MS" w:cs="Trebuchet MS"/>
          <w:b/>
          <w:bCs/>
          <w:w w:val="104"/>
        </w:rPr>
        <w:t>a</w:t>
      </w:r>
      <w:r w:rsidR="0070072F">
        <w:rPr>
          <w:rFonts w:ascii="Tahoma" w:hAnsi="Tahoma" w:cs="Tahoma"/>
        </w:rPr>
        <w:t xml:space="preserve">) </w:t>
      </w:r>
      <w:r w:rsidR="0070072F">
        <w:rPr>
          <w:rFonts w:ascii="Tahoma" w:hAnsi="Tahoma" w:cs="Tahoma"/>
          <w:w w:val="106"/>
        </w:rPr>
        <w:t>=</w:t>
      </w:r>
      <w:r w:rsidR="0070072F">
        <w:rPr>
          <w:rFonts w:ascii="Tahoma" w:hAnsi="Tahoma" w:cs="Tahoma"/>
        </w:rPr>
        <w:t xml:space="preserve">     </w:t>
      </w:r>
      <w:r w:rsidR="0070072F">
        <w:rPr>
          <w:rFonts w:ascii="Verdana" w:hAnsi="Verdana" w:cs="Verdana"/>
          <w:i/>
          <w:iCs/>
          <w:w w:val="108"/>
        </w:rPr>
        <w:t>R</w:t>
      </w:r>
      <w:r w:rsidR="0070072F">
        <w:rPr>
          <w:rFonts w:ascii="Arial" w:hAnsi="Arial" w:cs="Arial"/>
          <w:i/>
          <w:iCs/>
          <w:w w:val="181"/>
          <w:position w:val="-3"/>
          <w:sz w:val="14"/>
          <w:szCs w:val="14"/>
        </w:rPr>
        <w:t>i</w:t>
      </w:r>
      <w:r w:rsidR="0070072F">
        <w:rPr>
          <w:rFonts w:ascii="Tahoma" w:hAnsi="Tahoma" w:cs="Tahoma"/>
        </w:rPr>
        <w:t>(</w:t>
      </w:r>
      <w:r w:rsidR="0070072F">
        <w:rPr>
          <w:rFonts w:ascii="Trebuchet MS" w:hAnsi="Trebuchet MS" w:cs="Trebuchet MS"/>
          <w:b/>
          <w:bCs/>
          <w:w w:val="104"/>
        </w:rPr>
        <w:t>s</w:t>
      </w:r>
      <w:r w:rsidR="0070072F">
        <w:rPr>
          <w:rFonts w:ascii="Verdana" w:hAnsi="Verdana" w:cs="Verdana"/>
          <w:i/>
          <w:iCs/>
          <w:w w:val="75"/>
        </w:rPr>
        <w:t>,</w:t>
      </w:r>
      <w:r w:rsidR="0070072F">
        <w:rPr>
          <w:rFonts w:ascii="Verdana" w:hAnsi="Verdana" w:cs="Verdana"/>
          <w:i/>
          <w:iCs/>
        </w:rPr>
        <w:t xml:space="preserve"> </w:t>
      </w:r>
      <w:r w:rsidR="0070072F">
        <w:rPr>
          <w:rFonts w:ascii="Trebuchet MS" w:hAnsi="Trebuchet MS" w:cs="Trebuchet MS"/>
          <w:b/>
          <w:bCs/>
          <w:w w:val="104"/>
        </w:rPr>
        <w:t>a</w:t>
      </w:r>
      <w:r w:rsidR="0070072F">
        <w:rPr>
          <w:rFonts w:ascii="Tahoma" w:hAnsi="Tahoma" w:cs="Tahoma"/>
        </w:rPr>
        <w:t>)</w:t>
      </w:r>
      <w:r w:rsidR="0070072F">
        <w:rPr>
          <w:w w:val="99"/>
        </w:rPr>
        <w:t xml:space="preserve">. </w:t>
      </w:r>
      <w:r w:rsidR="0070072F">
        <w:t xml:space="preserve">State transition function </w:t>
      </w:r>
      <w:r w:rsidR="0070072F">
        <w:rPr>
          <w:rFonts w:ascii="Verdana" w:hAnsi="Verdana" w:cs="Verdana"/>
          <w:i/>
          <w:iCs/>
        </w:rPr>
        <w:t>p</w:t>
      </w:r>
      <w:r w:rsidR="0070072F">
        <w:rPr>
          <w:rFonts w:ascii="Tahoma" w:hAnsi="Tahoma" w:cs="Tahoma"/>
        </w:rPr>
        <w:t>(</w:t>
      </w:r>
      <w:r w:rsidR="0070072F">
        <w:rPr>
          <w:rFonts w:ascii="Trebuchet MS" w:hAnsi="Trebuchet MS" w:cs="Trebuchet MS"/>
          <w:b/>
          <w:bCs/>
        </w:rPr>
        <w:t>s</w:t>
      </w:r>
      <w:r w:rsidR="0070072F">
        <w:rPr>
          <w:rFonts w:ascii="Lucida Sans Unicode" w:hAnsi="Lucida Sans Unicode" w:cs="Lucida Sans Unicode"/>
          <w:position w:val="7"/>
          <w:sz w:val="14"/>
          <w:szCs w:val="14"/>
        </w:rPr>
        <w:t xml:space="preserve">r </w:t>
      </w:r>
      <w:r w:rsidR="0070072F">
        <w:rPr>
          <w:rFonts w:ascii="Trebuchet MS" w:hAnsi="Trebuchet MS" w:cs="Trebuchet MS"/>
          <w:b/>
          <w:bCs/>
        </w:rPr>
        <w:t>s</w:t>
      </w:r>
      <w:r w:rsidR="0070072F">
        <w:rPr>
          <w:rFonts w:ascii="Verdana" w:hAnsi="Verdana" w:cs="Verdana"/>
          <w:i/>
          <w:iCs/>
        </w:rPr>
        <w:t xml:space="preserve">, </w:t>
      </w:r>
      <w:r w:rsidR="0070072F">
        <w:rPr>
          <w:rFonts w:ascii="Trebuchet MS" w:hAnsi="Trebuchet MS" w:cs="Trebuchet MS"/>
          <w:b/>
          <w:bCs/>
        </w:rPr>
        <w:t>a</w:t>
      </w:r>
      <w:r w:rsidR="0070072F">
        <w:rPr>
          <w:rFonts w:ascii="Tahoma" w:hAnsi="Tahoma" w:cs="Tahoma"/>
        </w:rPr>
        <w:t xml:space="preserve">) </w:t>
      </w:r>
      <w:r w:rsidR="0070072F">
        <w:t xml:space="preserve">defines the probability to reach any global state </w:t>
      </w:r>
      <w:r w:rsidR="0070072F">
        <w:rPr>
          <w:rFonts w:ascii="Trebuchet MS" w:hAnsi="Trebuchet MS" w:cs="Trebuchet MS"/>
          <w:b/>
          <w:bCs/>
        </w:rPr>
        <w:t>s</w:t>
      </w:r>
      <w:r w:rsidR="0070072F">
        <w:rPr>
          <w:rFonts w:ascii="Lucida Sans Unicode" w:hAnsi="Lucida Sans Unicode" w:cs="Lucida Sans Unicode"/>
          <w:position w:val="7"/>
          <w:sz w:val="14"/>
          <w:szCs w:val="14"/>
        </w:rPr>
        <w:t>r</w:t>
      </w:r>
      <w:r w:rsidR="0070072F">
        <w:t xml:space="preserve">, given current global state </w:t>
      </w:r>
      <w:r w:rsidR="0070072F">
        <w:rPr>
          <w:rFonts w:ascii="Trebuchet MS" w:hAnsi="Trebuchet MS" w:cs="Trebuchet MS"/>
          <w:b/>
          <w:bCs/>
        </w:rPr>
        <w:t xml:space="preserve">s </w:t>
      </w:r>
      <w:r w:rsidR="0070072F">
        <w:t xml:space="preserve">and the joint action  </w:t>
      </w:r>
      <w:r w:rsidR="0070072F">
        <w:rPr>
          <w:rFonts w:ascii="Trebuchet MS" w:hAnsi="Trebuchet MS" w:cs="Trebuchet MS"/>
          <w:b/>
          <w:bCs/>
        </w:rPr>
        <w:t>a</w:t>
      </w:r>
      <w:r w:rsidR="0070072F">
        <w:t>.</w:t>
      </w:r>
    </w:p>
    <w:p w:rsidR="0070072F" w:rsidRDefault="0070072F">
      <w:pPr>
        <w:pStyle w:val="BodyText"/>
        <w:kinsoku w:val="0"/>
        <w:overflowPunct w:val="0"/>
        <w:spacing w:before="176" w:line="220" w:lineRule="exact"/>
        <w:ind w:left="70" w:right="115" w:firstLine="287"/>
        <w:jc w:val="both"/>
      </w:pPr>
      <w:r>
        <w:t xml:space="preserve">In principle, MAS could be considered as a large RL agent with states </w:t>
      </w:r>
      <w:r>
        <w:rPr>
          <w:rFonts w:ascii="Trebuchet MS" w:hAnsi="Trebuchet MS" w:cs="Trebuchet MS"/>
          <w:b/>
          <w:bCs/>
        </w:rPr>
        <w:t xml:space="preserve">s </w:t>
      </w:r>
      <w:r>
        <w:t xml:space="preserve">and actions </w:t>
      </w:r>
      <w:r>
        <w:rPr>
          <w:rFonts w:ascii="Trebuchet MS" w:hAnsi="Trebuchet MS" w:cs="Trebuchet MS"/>
          <w:b/>
          <w:bCs/>
        </w:rPr>
        <w:t>a</w:t>
      </w:r>
      <w:r>
        <w:t xml:space="preserve">; hence, the agent learns the global Q-function </w:t>
      </w:r>
      <w:r>
        <w:rPr>
          <w:rFonts w:ascii="Verdana" w:hAnsi="Verdana" w:cs="Verdana"/>
          <w:i/>
          <w:iCs/>
        </w:rPr>
        <w:t>Q</w:t>
      </w:r>
      <w:r>
        <w:rPr>
          <w:rFonts w:ascii="Tahoma" w:hAnsi="Tahoma" w:cs="Tahoma"/>
        </w:rPr>
        <w:t>(</w:t>
      </w:r>
      <w:r>
        <w:rPr>
          <w:rFonts w:ascii="Trebuchet MS" w:hAnsi="Trebuchet MS" w:cs="Trebuchet MS"/>
          <w:b/>
          <w:bCs/>
        </w:rPr>
        <w:t>s</w:t>
      </w:r>
      <w:r>
        <w:rPr>
          <w:rFonts w:ascii="Verdana" w:hAnsi="Verdana" w:cs="Verdana"/>
          <w:i/>
          <w:iCs/>
        </w:rPr>
        <w:t xml:space="preserve">, </w:t>
      </w:r>
      <w:r>
        <w:rPr>
          <w:rFonts w:ascii="Trebuchet MS" w:hAnsi="Trebuchet MS" w:cs="Trebuchet MS"/>
          <w:b/>
          <w:bCs/>
        </w:rPr>
        <w:t>a</w:t>
      </w:r>
      <w:r>
        <w:rPr>
          <w:rFonts w:ascii="Tahoma" w:hAnsi="Tahoma" w:cs="Tahoma"/>
        </w:rPr>
        <w:t xml:space="preserve">) </w:t>
      </w:r>
      <w:r>
        <w:t xml:space="preserve">like any typical RL agent; </w:t>
      </w:r>
      <w:r>
        <w:rPr>
          <w:spacing w:val="-3"/>
        </w:rPr>
        <w:t xml:space="preserve">however,  </w:t>
      </w:r>
      <w:r>
        <w:t xml:space="preserve">this  is impractical as the state-action space would be exponential   in the number of agents </w:t>
      </w:r>
      <w:r>
        <w:rPr>
          <w:rFonts w:ascii="Verdana" w:hAnsi="Verdana" w:cs="Verdana"/>
          <w:i/>
          <w:iCs/>
        </w:rPr>
        <w:t>n</w:t>
      </w:r>
      <w:r>
        <w:t xml:space="preserve">. Moreover, this vast space would result in a low convergence </w:t>
      </w:r>
      <w:r>
        <w:rPr>
          <w:spacing w:val="15"/>
        </w:rPr>
        <w:t xml:space="preserve"> </w:t>
      </w:r>
      <w:r>
        <w:t>speed.</w:t>
      </w:r>
    </w:p>
    <w:p w:rsidR="0070072F" w:rsidRDefault="00F47BC9">
      <w:pPr>
        <w:pStyle w:val="BodyText"/>
        <w:kinsoku w:val="0"/>
        <w:overflowPunct w:val="0"/>
        <w:spacing w:before="130" w:line="220" w:lineRule="exact"/>
        <w:ind w:left="70" w:right="115" w:firstLine="287"/>
        <w:jc w:val="both"/>
      </w:pPr>
      <w:r>
        <w:rPr>
          <w:noProof/>
        </w:rPr>
        <mc:AlternateContent>
          <mc:Choice Requires="wps">
            <w:drawing>
              <wp:anchor distT="0" distB="0" distL="114300" distR="114300" simplePos="0" relativeHeight="251612672" behindDoc="1" locked="0" layoutInCell="0" allowOverlap="1">
                <wp:simplePos x="0" y="0"/>
                <wp:positionH relativeFrom="page">
                  <wp:posOffset>7025640</wp:posOffset>
                </wp:positionH>
                <wp:positionV relativeFrom="paragraph">
                  <wp:posOffset>374650</wp:posOffset>
                </wp:positionV>
                <wp:extent cx="84455" cy="219710"/>
                <wp:effectExtent l="0" t="0" r="0" b="0"/>
                <wp:wrapNone/>
                <wp:docPr id="168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242" w:lineRule="exact"/>
                              <w:rPr>
                                <w:rFonts w:ascii="Lucida Sans Unicode" w:hAnsi="Lucida Sans Unicode" w:cs="Lucida Sans Unicode"/>
                                <w:w w:val="83"/>
                              </w:rPr>
                            </w:pPr>
                            <w:r>
                              <w:rPr>
                                <w:rFonts w:ascii="Lucida Sans Unicode" w:hAnsi="Lucida Sans Unicode" w:cs="Lucida Sans Unicode"/>
                                <w:w w:val="8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6" type="#_x0000_t202" style="position:absolute;left:0;text-align:left;margin-left:553.2pt;margin-top:29.5pt;width:6.65pt;height:17.3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xe7swIAALM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" o:allowincell="f" filled="f" stroked="f">
                <v:textbox inset="0,0,0,0">
                  <w:txbxContent>
                    <w:p w:rsidR="0070072F" w:rsidRDefault="0070072F">
                      <w:pPr>
                        <w:pStyle w:val="BodyText"/>
                        <w:kinsoku w:val="0"/>
                        <w:overflowPunct w:val="0"/>
                        <w:spacing w:line="242" w:lineRule="exact"/>
                        <w:rPr>
                          <w:rFonts w:ascii="Lucida Sans Unicode" w:hAnsi="Lucida Sans Unicode" w:cs="Lucida Sans Unicode"/>
                          <w:w w:val="83"/>
                        </w:rPr>
                      </w:pPr>
                      <w:r>
                        <w:rPr>
                          <w:rFonts w:ascii="Lucida Sans Unicode" w:hAnsi="Lucida Sans Unicode" w:cs="Lucida Sans Unicode"/>
                          <w:w w:val="83"/>
                        </w:rPr>
                        <w:t>∈</w:t>
                      </w:r>
                    </w:p>
                  </w:txbxContent>
                </v:textbox>
                <w10:wrap anchorx="page"/>
              </v:shape>
            </w:pict>
          </mc:Fallback>
        </mc:AlternateContent>
      </w:r>
      <w:r>
        <w:rPr>
          <w:noProof/>
        </w:rPr>
        <mc:AlternateContent>
          <mc:Choice Requires="wps">
            <w:drawing>
              <wp:anchor distT="0" distB="0" distL="114300" distR="114300" simplePos="0" relativeHeight="251613696" behindDoc="1" locked="0" layoutInCell="0" allowOverlap="1">
                <wp:simplePos x="0" y="0"/>
                <wp:positionH relativeFrom="page">
                  <wp:posOffset>4881880</wp:posOffset>
                </wp:positionH>
                <wp:positionV relativeFrom="paragraph">
                  <wp:posOffset>652780</wp:posOffset>
                </wp:positionV>
                <wp:extent cx="928370" cy="219710"/>
                <wp:effectExtent l="0" t="0" r="0" b="0"/>
                <wp:wrapNone/>
                <wp:docPr id="168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37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tabs>
                                <w:tab w:val="left" w:pos="1328"/>
                              </w:tabs>
                              <w:kinsoku w:val="0"/>
                              <w:overflowPunct w:val="0"/>
                              <w:spacing w:line="242" w:lineRule="exact"/>
                              <w:rPr>
                                <w:rFonts w:ascii="Lucida Sans Unicode" w:hAnsi="Lucida Sans Unicode" w:cs="Lucida Sans Unicode"/>
                                <w:w w:val="80"/>
                              </w:rPr>
                            </w:pPr>
                            <w:r>
                              <w:rPr>
                                <w:rFonts w:ascii="Lucida Sans Unicode" w:hAnsi="Lucida Sans Unicode" w:cs="Lucida Sans Unicode"/>
                                <w:w w:val="95"/>
                              </w:rPr>
                              <w:t>∈</w:t>
                            </w:r>
                            <w:r>
                              <w:rPr>
                                <w:rFonts w:ascii="Lucida Sans Unicode" w:hAnsi="Lucida Sans Unicode" w:cs="Lucida Sans Unicode"/>
                                <w:w w:val="95"/>
                              </w:rPr>
                              <w:tab/>
                            </w:r>
                            <w:r>
                              <w:rPr>
                                <w:rFonts w:ascii="Lucida Sans Unicode" w:hAnsi="Lucida Sans Unicode" w:cs="Lucida Sans Unicode"/>
                                <w:w w:val="8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7" type="#_x0000_t202" style="position:absolute;left:0;text-align:left;margin-left:384.4pt;margin-top:51.4pt;width:73.1pt;height:17.3pt;z-index:-251702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5GswIAALQ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" o:allowincell="f" filled="f" stroked="f">
                <v:textbox inset="0,0,0,0">
                  <w:txbxContent>
                    <w:p w:rsidR="0070072F" w:rsidRDefault="0070072F">
                      <w:pPr>
                        <w:pStyle w:val="BodyText"/>
                        <w:tabs>
                          <w:tab w:val="left" w:pos="1328"/>
                        </w:tabs>
                        <w:kinsoku w:val="0"/>
                        <w:overflowPunct w:val="0"/>
                        <w:spacing w:line="242" w:lineRule="exact"/>
                        <w:rPr>
                          <w:rFonts w:ascii="Lucida Sans Unicode" w:hAnsi="Lucida Sans Unicode" w:cs="Lucida Sans Unicode"/>
                          <w:w w:val="80"/>
                        </w:rPr>
                      </w:pPr>
                      <w:r>
                        <w:rPr>
                          <w:rFonts w:ascii="Lucida Sans Unicode" w:hAnsi="Lucida Sans Unicode" w:cs="Lucida Sans Unicode"/>
                          <w:w w:val="95"/>
                        </w:rPr>
                        <w:t>∈</w:t>
                      </w:r>
                      <w:r>
                        <w:rPr>
                          <w:rFonts w:ascii="Lucida Sans Unicode" w:hAnsi="Lucida Sans Unicode" w:cs="Lucida Sans Unicode"/>
                          <w:w w:val="95"/>
                        </w:rPr>
                        <w:tab/>
                      </w:r>
                      <w:r>
                        <w:rPr>
                          <w:rFonts w:ascii="Lucida Sans Unicode" w:hAnsi="Lucida Sans Unicode" w:cs="Lucida Sans Unicode"/>
                          <w:w w:val="80"/>
                        </w:rPr>
                        <w:t>∈</w:t>
                      </w:r>
                    </w:p>
                  </w:txbxContent>
                </v:textbox>
                <w10:wrap anchorx="page"/>
              </v:shape>
            </w:pict>
          </mc:Fallback>
        </mc:AlternateContent>
      </w:r>
      <w:r w:rsidR="0070072F">
        <w:t xml:space="preserve">An alternative approach is using the coordination graphs CGs framework, CG is an undirected graph with a set of vertices </w:t>
      </w:r>
      <w:r w:rsidR="0070072F">
        <w:rPr>
          <w:rFonts w:ascii="Verdana" w:hAnsi="Verdana" w:cs="Verdana"/>
          <w:i/>
          <w:iCs/>
        </w:rPr>
        <w:t xml:space="preserve">V </w:t>
      </w:r>
      <w:r w:rsidR="0070072F">
        <w:t xml:space="preserve">and a set of edges </w:t>
      </w:r>
      <w:r w:rsidR="0070072F">
        <w:rPr>
          <w:rFonts w:ascii="Verdana" w:hAnsi="Verdana" w:cs="Verdana"/>
          <w:i/>
          <w:iCs/>
        </w:rPr>
        <w:t xml:space="preserve">E </w:t>
      </w:r>
      <w:r w:rsidR="0070072F">
        <w:t xml:space="preserve">where each edge </w:t>
      </w:r>
      <w:r w:rsidR="0070072F">
        <w:rPr>
          <w:rFonts w:ascii="Tahoma" w:hAnsi="Tahoma" w:cs="Tahoma"/>
        </w:rPr>
        <w:t>(</w:t>
      </w:r>
      <w:r w:rsidR="0070072F">
        <w:rPr>
          <w:rFonts w:ascii="Verdana" w:hAnsi="Verdana" w:cs="Verdana"/>
          <w:i/>
          <w:iCs/>
        </w:rPr>
        <w:t xml:space="preserve">i, </w:t>
      </w:r>
      <w:r w:rsidR="0070072F">
        <w:rPr>
          <w:rFonts w:ascii="Verdana" w:hAnsi="Verdana" w:cs="Verdana"/>
          <w:i/>
          <w:iCs/>
          <w:spacing w:val="5"/>
        </w:rPr>
        <w:t>j</w:t>
      </w:r>
      <w:r w:rsidR="0070072F">
        <w:rPr>
          <w:rFonts w:ascii="Tahoma" w:hAnsi="Tahoma" w:cs="Tahoma"/>
          <w:spacing w:val="5"/>
        </w:rPr>
        <w:t xml:space="preserve">) </w:t>
      </w:r>
      <w:r w:rsidR="0070072F">
        <w:rPr>
          <w:rFonts w:ascii="Verdana" w:hAnsi="Verdana" w:cs="Verdana"/>
          <w:i/>
          <w:iCs/>
        </w:rPr>
        <w:t xml:space="preserve">E </w:t>
      </w:r>
      <w:r w:rsidR="0070072F">
        <w:t xml:space="preserve">indicates a dependency between the two corresponding agents  </w:t>
      </w:r>
      <w:r w:rsidR="0070072F">
        <w:rPr>
          <w:rFonts w:ascii="Verdana" w:hAnsi="Verdana" w:cs="Verdana"/>
          <w:i/>
          <w:iCs/>
        </w:rPr>
        <w:t xml:space="preserve">i </w:t>
      </w:r>
      <w:r w:rsidR="0070072F">
        <w:t xml:space="preserve">and  </w:t>
      </w:r>
      <w:r w:rsidR="0070072F">
        <w:rPr>
          <w:rFonts w:ascii="Verdana" w:hAnsi="Verdana" w:cs="Verdana"/>
          <w:i/>
          <w:iCs/>
          <w:spacing w:val="5"/>
        </w:rPr>
        <w:t>j</w:t>
      </w:r>
      <w:r w:rsidR="0070072F">
        <w:rPr>
          <w:spacing w:val="5"/>
        </w:rPr>
        <w:t xml:space="preserve">; </w:t>
      </w:r>
      <w:r w:rsidR="0070072F">
        <w:t xml:space="preserve">i.e.,  </w:t>
      </w:r>
      <w:r w:rsidR="0070072F">
        <w:rPr>
          <w:rFonts w:ascii="Verdana" w:hAnsi="Verdana" w:cs="Verdana"/>
          <w:i/>
          <w:iCs/>
        </w:rPr>
        <w:t xml:space="preserve">i   </w:t>
      </w:r>
      <w:r w:rsidR="0070072F">
        <w:rPr>
          <w:rFonts w:ascii="Tahoma" w:hAnsi="Tahoma" w:cs="Tahoma"/>
          <w:spacing w:val="2"/>
        </w:rPr>
        <w:t>Γ(</w:t>
      </w:r>
      <w:r w:rsidR="0070072F">
        <w:rPr>
          <w:rFonts w:ascii="Verdana" w:hAnsi="Verdana" w:cs="Verdana"/>
          <w:i/>
          <w:iCs/>
          <w:spacing w:val="2"/>
        </w:rPr>
        <w:t>j</w:t>
      </w:r>
      <w:r w:rsidR="0070072F">
        <w:rPr>
          <w:rFonts w:ascii="Tahoma" w:hAnsi="Tahoma" w:cs="Tahoma"/>
          <w:spacing w:val="2"/>
        </w:rPr>
        <w:t xml:space="preserve">) </w:t>
      </w:r>
      <w:r w:rsidR="0070072F">
        <w:t xml:space="preserve">and   </w:t>
      </w:r>
      <w:r w:rsidR="0070072F">
        <w:rPr>
          <w:rFonts w:ascii="Verdana" w:hAnsi="Verdana" w:cs="Verdana"/>
          <w:i/>
          <w:iCs/>
        </w:rPr>
        <w:t xml:space="preserve">j   </w:t>
      </w:r>
      <w:r w:rsidR="0070072F">
        <w:rPr>
          <w:rFonts w:ascii="Tahoma" w:hAnsi="Tahoma" w:cs="Tahoma"/>
        </w:rPr>
        <w:t>Γ(</w:t>
      </w:r>
      <w:r w:rsidR="0070072F">
        <w:rPr>
          <w:rFonts w:ascii="Verdana" w:hAnsi="Verdana" w:cs="Verdana"/>
          <w:i/>
          <w:iCs/>
        </w:rPr>
        <w:t>i</w:t>
      </w:r>
      <w:r w:rsidR="0070072F">
        <w:rPr>
          <w:rFonts w:ascii="Tahoma" w:hAnsi="Tahoma" w:cs="Tahoma"/>
        </w:rPr>
        <w:t>)</w:t>
      </w:r>
      <w:r w:rsidR="0070072F">
        <w:t xml:space="preserve">.  In  such  formulation,    the global </w:t>
      </w:r>
      <w:r w:rsidR="0070072F">
        <w:rPr>
          <w:rFonts w:ascii="Verdana" w:hAnsi="Verdana" w:cs="Verdana"/>
          <w:i/>
          <w:iCs/>
        </w:rPr>
        <w:t>Q</w:t>
      </w:r>
      <w:r w:rsidR="0070072F">
        <w:rPr>
          <w:rFonts w:ascii="Tahoma" w:hAnsi="Tahoma" w:cs="Tahoma"/>
        </w:rPr>
        <w:t>(</w:t>
      </w:r>
      <w:r w:rsidR="0070072F">
        <w:rPr>
          <w:rFonts w:ascii="Trebuchet MS" w:hAnsi="Trebuchet MS" w:cs="Trebuchet MS"/>
          <w:b/>
          <w:bCs/>
        </w:rPr>
        <w:t>s</w:t>
      </w:r>
      <w:r w:rsidR="0070072F">
        <w:rPr>
          <w:rFonts w:ascii="Verdana" w:hAnsi="Verdana" w:cs="Verdana"/>
          <w:i/>
          <w:iCs/>
        </w:rPr>
        <w:t xml:space="preserve">, </w:t>
      </w:r>
      <w:r w:rsidR="0070072F">
        <w:rPr>
          <w:rFonts w:ascii="Trebuchet MS" w:hAnsi="Trebuchet MS" w:cs="Trebuchet MS"/>
          <w:b/>
          <w:bCs/>
        </w:rPr>
        <w:t>a</w:t>
      </w:r>
      <w:r w:rsidR="0070072F">
        <w:rPr>
          <w:rFonts w:ascii="Tahoma" w:hAnsi="Tahoma" w:cs="Tahoma"/>
        </w:rPr>
        <w:t xml:space="preserve">) </w:t>
      </w:r>
      <w:r w:rsidR="0070072F">
        <w:t xml:space="preserve">is decomposed into a sum of local Q- functions. While this solution could scale efficiently, this depends on three decisions: (i) how the global Q-function is decomposed: agent-based or edge-based; (ii) how the joint action is negotiated; and (iii) how the local Q-functions are learned from the global </w:t>
      </w:r>
      <w:r w:rsidR="0070072F">
        <w:rPr>
          <w:spacing w:val="12"/>
        </w:rPr>
        <w:t xml:space="preserve"> </w:t>
      </w:r>
      <w:r w:rsidR="0070072F">
        <w:t>values.</w:t>
      </w:r>
    </w:p>
    <w:p w:rsidR="0070072F" w:rsidRDefault="0070072F">
      <w:pPr>
        <w:pStyle w:val="BodyText"/>
        <w:kinsoku w:val="0"/>
        <w:overflowPunct w:val="0"/>
        <w:spacing w:before="130" w:line="220" w:lineRule="exact"/>
        <w:ind w:left="70" w:right="117" w:firstLine="287"/>
        <w:jc w:val="both"/>
      </w:pPr>
      <w:r>
        <w:t>In this paper, the problem of coordinated traffic signal control is defined as a collaborative multi-agent RL joint op- timization problem where we propose a solution based on the coordination graphs framework such that the global objective is decomposed into a linear sum of edge-based functions. In addition, the max-plus joint action selection algorithm is in- tegrated with two collaborative model-free methods, including sparse cooperative Q-learning (SparseQ) and</w:t>
      </w:r>
      <w:r>
        <w:rPr>
          <w:spacing w:val="3"/>
        </w:rPr>
        <w:t xml:space="preserve"> </w:t>
      </w:r>
      <w:r>
        <w:t>relative</w:t>
      </w:r>
      <w:r>
        <w:rPr>
          <w:spacing w:val="40"/>
        </w:rPr>
        <w:t xml:space="preserve"> </w:t>
      </w:r>
      <w:r>
        <w:t>sparse</w:t>
      </w:r>
      <w:r>
        <w:rPr>
          <w:w w:val="99"/>
        </w:rPr>
        <w:t xml:space="preserve"> </w:t>
      </w:r>
      <w:r>
        <w:t>cooperative Q-learning (RSparseQ), into</w:t>
      </w:r>
      <w:r>
        <w:rPr>
          <w:spacing w:val="44"/>
        </w:rPr>
        <w:t xml:space="preserve"> </w:t>
      </w:r>
      <w:r>
        <w:t>SCMA</w:t>
      </w:r>
      <w:r>
        <w:rPr>
          <w:spacing w:val="48"/>
        </w:rPr>
        <w:t xml:space="preserve"> </w:t>
      </w:r>
      <w:r>
        <w:t>framework</w:t>
      </w:r>
      <w:r>
        <w:rPr>
          <w:w w:val="99"/>
        </w:rPr>
        <w:t xml:space="preserve"> </w:t>
      </w:r>
      <w:r>
        <w:t>to control multi-intersection networks. A major contribution  of SCMA is that agents do not store any local values; i.e.,     the Q-values are defined over edges; therefore, the max-plus messages are calculated from the edge-based values, and the system is scalable. Besides, the agents utilize a multi-objective reward</w:t>
      </w:r>
      <w:r>
        <w:rPr>
          <w:spacing w:val="-7"/>
        </w:rPr>
        <w:t xml:space="preserve"> </w:t>
      </w:r>
      <w:r>
        <w:t>function</w:t>
      </w:r>
      <w:r>
        <w:rPr>
          <w:spacing w:val="-7"/>
        </w:rPr>
        <w:t xml:space="preserve"> </w:t>
      </w:r>
      <w:r>
        <w:t>that</w:t>
      </w:r>
      <w:r>
        <w:rPr>
          <w:spacing w:val="-7"/>
        </w:rPr>
        <w:t xml:space="preserve"> </w:t>
      </w:r>
      <w:r>
        <w:t>has</w:t>
      </w:r>
      <w:r>
        <w:rPr>
          <w:spacing w:val="-7"/>
        </w:rPr>
        <w:t xml:space="preserve"> </w:t>
      </w:r>
      <w:r>
        <w:t>been</w:t>
      </w:r>
      <w:r>
        <w:rPr>
          <w:spacing w:val="-7"/>
        </w:rPr>
        <w:t xml:space="preserve"> </w:t>
      </w:r>
      <w:r>
        <w:t>evaluated</w:t>
      </w:r>
      <w:r>
        <w:rPr>
          <w:spacing w:val="-7"/>
        </w:rPr>
        <w:t xml:space="preserve"> </w:t>
      </w:r>
      <w:r>
        <w:t>on</w:t>
      </w:r>
      <w:r>
        <w:rPr>
          <w:spacing w:val="-7"/>
        </w:rPr>
        <w:t xml:space="preserve"> </w:t>
      </w:r>
      <w:r>
        <w:t>isolated</w:t>
      </w:r>
      <w:r>
        <w:rPr>
          <w:spacing w:val="-7"/>
        </w:rPr>
        <w:t xml:space="preserve"> </w:t>
      </w:r>
      <w:r>
        <w:t xml:space="preserve">intersection scenarios. The complete framework is shown in Fig.  </w:t>
      </w:r>
      <w:r>
        <w:rPr>
          <w:spacing w:val="25"/>
        </w:rPr>
        <w:t xml:space="preserve"> </w:t>
      </w:r>
      <w:r>
        <w:t>1.</w:t>
      </w:r>
    </w:p>
    <w:p w:rsidR="0070072F" w:rsidRDefault="0070072F">
      <w:pPr>
        <w:pStyle w:val="BodyText"/>
        <w:kinsoku w:val="0"/>
        <w:overflowPunct w:val="0"/>
        <w:spacing w:before="6"/>
        <w:rPr>
          <w:sz w:val="25"/>
          <w:szCs w:val="25"/>
        </w:rPr>
      </w:pPr>
    </w:p>
    <w:p w:rsidR="0070072F" w:rsidRDefault="0070072F">
      <w:pPr>
        <w:pStyle w:val="ListParagraph"/>
        <w:numPr>
          <w:ilvl w:val="0"/>
          <w:numId w:val="5"/>
        </w:numPr>
        <w:tabs>
          <w:tab w:val="left" w:pos="350"/>
        </w:tabs>
        <w:kinsoku w:val="0"/>
        <w:overflowPunct w:val="0"/>
        <w:rPr>
          <w:i/>
          <w:iCs/>
          <w:sz w:val="20"/>
          <w:szCs w:val="20"/>
        </w:rPr>
      </w:pPr>
      <w:r>
        <w:rPr>
          <w:i/>
          <w:iCs/>
          <w:sz w:val="20"/>
          <w:szCs w:val="20"/>
        </w:rPr>
        <w:t xml:space="preserve">The proposed multi-agent RL </w:t>
      </w:r>
      <w:r>
        <w:rPr>
          <w:i/>
          <w:iCs/>
          <w:spacing w:val="1"/>
          <w:sz w:val="20"/>
          <w:szCs w:val="20"/>
        </w:rPr>
        <w:t xml:space="preserve"> </w:t>
      </w:r>
      <w:r>
        <w:rPr>
          <w:i/>
          <w:iCs/>
          <w:sz w:val="20"/>
          <w:szCs w:val="20"/>
        </w:rPr>
        <w:t>algorithm</w:t>
      </w:r>
    </w:p>
    <w:p w:rsidR="0070072F" w:rsidRDefault="0070072F">
      <w:pPr>
        <w:pStyle w:val="BodyText"/>
        <w:kinsoku w:val="0"/>
        <w:overflowPunct w:val="0"/>
        <w:spacing w:before="131" w:line="220" w:lineRule="exact"/>
        <w:ind w:left="70" w:right="117" w:firstLine="287"/>
        <w:jc w:val="both"/>
      </w:pPr>
      <w:r>
        <w:t xml:space="preserve">There are many ways to adopt RL for the multi-agent problem; in this work, two different modes are used: coor- dinated and independent modes. In the coordinated mode, the coordination graphs framework is utilized such that the graph shows the dependencies between connected intersections </w:t>
      </w:r>
      <w:r>
        <w:rPr>
          <w:spacing w:val="-3"/>
        </w:rPr>
        <w:t xml:space="preserve">only, </w:t>
      </w:r>
      <w:r>
        <w:t>and the agents coordinate their actions to maximize the total reward. The core of coordinated mode is SCMA framework.</w:t>
      </w:r>
      <w:r>
        <w:rPr>
          <w:spacing w:val="-22"/>
        </w:rPr>
        <w:t xml:space="preserve"> </w:t>
      </w:r>
      <w:r>
        <w:t>In the independent mode, the learned model of an isolated agent is transferred to multi-agent traffic networks where the agents act in the network without any coordination. This mode is</w:t>
      </w:r>
      <w:r>
        <w:rPr>
          <w:spacing w:val="-12"/>
        </w:rPr>
        <w:t xml:space="preserve"> </w:t>
      </w:r>
      <w:r>
        <w:t>used as a reference for the coordinated mode. Fig. 1 shows SCMA, it is a model-free collaborative RL framework. SCMA is</w:t>
      </w:r>
      <w:r>
        <w:rPr>
          <w:spacing w:val="-5"/>
        </w:rPr>
        <w:t xml:space="preserve"> </w:t>
      </w:r>
      <w:r>
        <w:t>based on</w:t>
      </w:r>
      <w:r>
        <w:rPr>
          <w:spacing w:val="29"/>
        </w:rPr>
        <w:t xml:space="preserve"> </w:t>
      </w:r>
      <w:r>
        <w:t>coordination</w:t>
      </w:r>
      <w:r>
        <w:rPr>
          <w:spacing w:val="29"/>
        </w:rPr>
        <w:t xml:space="preserve"> </w:t>
      </w:r>
      <w:r>
        <w:t>graphs</w:t>
      </w:r>
      <w:r>
        <w:rPr>
          <w:spacing w:val="29"/>
        </w:rPr>
        <w:t xml:space="preserve"> </w:t>
      </w:r>
      <w:r>
        <w:t>and</w:t>
      </w:r>
      <w:r>
        <w:rPr>
          <w:spacing w:val="29"/>
        </w:rPr>
        <w:t xml:space="preserve"> </w:t>
      </w:r>
      <w:r>
        <w:t>could</w:t>
      </w:r>
      <w:r>
        <w:rPr>
          <w:spacing w:val="29"/>
        </w:rPr>
        <w:t xml:space="preserve"> </w:t>
      </w:r>
      <w:r>
        <w:t>be</w:t>
      </w:r>
      <w:r>
        <w:rPr>
          <w:spacing w:val="29"/>
        </w:rPr>
        <w:t xml:space="preserve"> </w:t>
      </w:r>
      <w:r>
        <w:t>outlined</w:t>
      </w:r>
      <w:r>
        <w:rPr>
          <w:spacing w:val="29"/>
        </w:rPr>
        <w:t xml:space="preserve"> </w:t>
      </w:r>
      <w:r>
        <w:t>by</w:t>
      </w:r>
      <w:r>
        <w:rPr>
          <w:spacing w:val="29"/>
        </w:rPr>
        <w:t xml:space="preserve"> </w:t>
      </w:r>
      <w:r>
        <w:t>three</w:t>
      </w:r>
      <w:r>
        <w:rPr>
          <w:spacing w:val="29"/>
        </w:rPr>
        <w:t xml:space="preserve"> </w:t>
      </w:r>
      <w:r>
        <w:t>main</w:t>
      </w:r>
    </w:p>
    <w:p w:rsidR="0070072F" w:rsidRDefault="0070072F">
      <w:pPr>
        <w:pStyle w:val="BodyText"/>
        <w:kinsoku w:val="0"/>
        <w:overflowPunct w:val="0"/>
        <w:spacing w:before="131" w:line="220" w:lineRule="exact"/>
        <w:ind w:left="70" w:right="117" w:firstLine="287"/>
        <w:jc w:val="both"/>
        <w:sectPr w:rsidR="0070072F">
          <w:pgSz w:w="12240" w:h="15840"/>
          <w:pgMar w:top="1040" w:right="700" w:bottom="280" w:left="860" w:header="720" w:footer="720" w:gutter="0"/>
          <w:cols w:num="2" w:space="720" w:equalWidth="0">
            <w:col w:w="5410" w:space="40"/>
            <w:col w:w="5230"/>
          </w:cols>
          <w:noEndnote/>
        </w:sectPr>
      </w:pPr>
    </w:p>
    <w:p w:rsidR="0070072F" w:rsidRDefault="0070072F">
      <w:pPr>
        <w:pStyle w:val="BodyText"/>
        <w:kinsoku w:val="0"/>
        <w:overflowPunct w:val="0"/>
        <w:spacing w:before="83" w:line="220" w:lineRule="exact"/>
        <w:ind w:left="119"/>
        <w:jc w:val="both"/>
      </w:pPr>
      <w:r>
        <w:lastRenderedPageBreak/>
        <w:t>building</w:t>
      </w:r>
      <w:r>
        <w:rPr>
          <w:spacing w:val="-8"/>
        </w:rPr>
        <w:t xml:space="preserve"> </w:t>
      </w:r>
      <w:r>
        <w:t>blocks:</w:t>
      </w:r>
      <w:r>
        <w:rPr>
          <w:spacing w:val="-8"/>
        </w:rPr>
        <w:t xml:space="preserve"> </w:t>
      </w:r>
      <w:r>
        <w:t>the</w:t>
      </w:r>
      <w:r>
        <w:rPr>
          <w:spacing w:val="-8"/>
        </w:rPr>
        <w:t xml:space="preserve"> </w:t>
      </w:r>
      <w:r>
        <w:t>coordination</w:t>
      </w:r>
      <w:r>
        <w:rPr>
          <w:spacing w:val="-8"/>
        </w:rPr>
        <w:t xml:space="preserve"> </w:t>
      </w:r>
      <w:r>
        <w:t>graph</w:t>
      </w:r>
      <w:r>
        <w:rPr>
          <w:spacing w:val="-8"/>
        </w:rPr>
        <w:t xml:space="preserve"> </w:t>
      </w:r>
      <w:r>
        <w:t>decomposition</w:t>
      </w:r>
      <w:r>
        <w:rPr>
          <w:spacing w:val="-8"/>
        </w:rPr>
        <w:t xml:space="preserve"> </w:t>
      </w:r>
      <w:r>
        <w:t>method, the Q-values update technique, and the joint action selection algorithm.</w:t>
      </w:r>
    </w:p>
    <w:p w:rsidR="0070072F" w:rsidRDefault="0070072F">
      <w:pPr>
        <w:pStyle w:val="ListParagraph"/>
        <w:numPr>
          <w:ilvl w:val="1"/>
          <w:numId w:val="5"/>
        </w:numPr>
        <w:tabs>
          <w:tab w:val="left" w:pos="915"/>
        </w:tabs>
        <w:kinsoku w:val="0"/>
        <w:overflowPunct w:val="0"/>
        <w:spacing w:before="123" w:line="220" w:lineRule="exact"/>
        <w:ind w:firstLine="576"/>
        <w:jc w:val="both"/>
        <w:rPr>
          <w:w w:val="105"/>
          <w:sz w:val="20"/>
          <w:szCs w:val="20"/>
        </w:rPr>
      </w:pPr>
      <w:r>
        <w:rPr>
          <w:i/>
          <w:iCs/>
          <w:w w:val="105"/>
          <w:sz w:val="20"/>
          <w:szCs w:val="20"/>
        </w:rPr>
        <w:t>Coordination graph decomposition</w:t>
      </w:r>
      <w:r>
        <w:rPr>
          <w:i/>
          <w:iCs/>
          <w:spacing w:val="-37"/>
          <w:w w:val="105"/>
          <w:sz w:val="20"/>
          <w:szCs w:val="20"/>
        </w:rPr>
        <w:t xml:space="preserve"> </w:t>
      </w:r>
      <w:r>
        <w:rPr>
          <w:i/>
          <w:iCs/>
          <w:w w:val="105"/>
          <w:sz w:val="20"/>
          <w:szCs w:val="20"/>
        </w:rPr>
        <w:t>technique:</w:t>
      </w:r>
      <w:r>
        <w:rPr>
          <w:i/>
          <w:iCs/>
          <w:spacing w:val="2"/>
          <w:w w:val="105"/>
          <w:sz w:val="20"/>
          <w:szCs w:val="20"/>
        </w:rPr>
        <w:t xml:space="preserve"> </w:t>
      </w:r>
      <w:r>
        <w:rPr>
          <w:w w:val="105"/>
          <w:sz w:val="20"/>
          <w:szCs w:val="20"/>
        </w:rPr>
        <w:t>The</w:t>
      </w:r>
      <w:r>
        <w:rPr>
          <w:w w:val="99"/>
          <w:sz w:val="20"/>
          <w:szCs w:val="20"/>
        </w:rPr>
        <w:t xml:space="preserve"> </w:t>
      </w:r>
      <w:r>
        <w:rPr>
          <w:w w:val="105"/>
          <w:sz w:val="20"/>
          <w:szCs w:val="20"/>
        </w:rPr>
        <w:t>edge-based</w:t>
      </w:r>
      <w:r>
        <w:rPr>
          <w:spacing w:val="-14"/>
          <w:w w:val="105"/>
          <w:sz w:val="20"/>
          <w:szCs w:val="20"/>
        </w:rPr>
        <w:t xml:space="preserve"> </w:t>
      </w:r>
      <w:r>
        <w:rPr>
          <w:w w:val="105"/>
          <w:sz w:val="20"/>
          <w:szCs w:val="20"/>
        </w:rPr>
        <w:t>approach</w:t>
      </w:r>
      <w:r>
        <w:rPr>
          <w:spacing w:val="-14"/>
          <w:w w:val="105"/>
          <w:sz w:val="20"/>
          <w:szCs w:val="20"/>
        </w:rPr>
        <w:t xml:space="preserve"> </w:t>
      </w:r>
      <w:r>
        <w:rPr>
          <w:w w:val="105"/>
          <w:sz w:val="20"/>
          <w:szCs w:val="20"/>
        </w:rPr>
        <w:t>is</w:t>
      </w:r>
      <w:r>
        <w:rPr>
          <w:spacing w:val="-14"/>
          <w:w w:val="105"/>
          <w:sz w:val="20"/>
          <w:szCs w:val="20"/>
        </w:rPr>
        <w:t xml:space="preserve"> </w:t>
      </w:r>
      <w:r>
        <w:rPr>
          <w:w w:val="105"/>
          <w:sz w:val="20"/>
          <w:szCs w:val="20"/>
        </w:rPr>
        <w:t>adopted;</w:t>
      </w:r>
      <w:r>
        <w:rPr>
          <w:spacing w:val="-14"/>
          <w:w w:val="105"/>
          <w:sz w:val="20"/>
          <w:szCs w:val="20"/>
        </w:rPr>
        <w:t xml:space="preserve"> </w:t>
      </w:r>
      <w:r>
        <w:rPr>
          <w:w w:val="105"/>
          <w:sz w:val="20"/>
          <w:szCs w:val="20"/>
        </w:rPr>
        <w:t>i.e.,</w:t>
      </w:r>
      <w:r>
        <w:rPr>
          <w:spacing w:val="-14"/>
          <w:w w:val="105"/>
          <w:sz w:val="20"/>
          <w:szCs w:val="20"/>
        </w:rPr>
        <w:t xml:space="preserve"> </w:t>
      </w:r>
      <w:r>
        <w:rPr>
          <w:w w:val="105"/>
          <w:sz w:val="20"/>
          <w:szCs w:val="20"/>
        </w:rPr>
        <w:t>the</w:t>
      </w:r>
      <w:r>
        <w:rPr>
          <w:spacing w:val="-14"/>
          <w:w w:val="105"/>
          <w:sz w:val="20"/>
          <w:szCs w:val="20"/>
        </w:rPr>
        <w:t xml:space="preserve"> </w:t>
      </w:r>
      <w:r>
        <w:rPr>
          <w:w w:val="105"/>
          <w:sz w:val="20"/>
          <w:szCs w:val="20"/>
        </w:rPr>
        <w:t>global</w:t>
      </w:r>
      <w:r>
        <w:rPr>
          <w:spacing w:val="-14"/>
          <w:w w:val="105"/>
          <w:sz w:val="20"/>
          <w:szCs w:val="20"/>
        </w:rPr>
        <w:t xml:space="preserve"> </w:t>
      </w:r>
      <w:r>
        <w:rPr>
          <w:w w:val="105"/>
          <w:sz w:val="20"/>
          <w:szCs w:val="20"/>
        </w:rPr>
        <w:t>Q-function</w:t>
      </w:r>
      <w:r>
        <w:rPr>
          <w:spacing w:val="-14"/>
          <w:w w:val="105"/>
          <w:sz w:val="20"/>
          <w:szCs w:val="20"/>
        </w:rPr>
        <w:t xml:space="preserve"> </w:t>
      </w:r>
      <w:r>
        <w:rPr>
          <w:w w:val="105"/>
          <w:sz w:val="20"/>
          <w:szCs w:val="20"/>
        </w:rPr>
        <w:t>is</w:t>
      </w:r>
      <w:r>
        <w:rPr>
          <w:w w:val="99"/>
          <w:sz w:val="20"/>
          <w:szCs w:val="20"/>
        </w:rPr>
        <w:t xml:space="preserve"> </w:t>
      </w:r>
      <w:r>
        <w:rPr>
          <w:w w:val="105"/>
          <w:sz w:val="20"/>
          <w:szCs w:val="20"/>
        </w:rPr>
        <w:t>decomposed</w:t>
      </w:r>
      <w:r>
        <w:rPr>
          <w:spacing w:val="-14"/>
          <w:w w:val="105"/>
          <w:sz w:val="20"/>
          <w:szCs w:val="20"/>
        </w:rPr>
        <w:t xml:space="preserve"> </w:t>
      </w:r>
      <w:r>
        <w:rPr>
          <w:w w:val="105"/>
          <w:sz w:val="20"/>
          <w:szCs w:val="20"/>
        </w:rPr>
        <w:t>into</w:t>
      </w:r>
      <w:r>
        <w:rPr>
          <w:spacing w:val="-14"/>
          <w:w w:val="105"/>
          <w:sz w:val="20"/>
          <w:szCs w:val="20"/>
        </w:rPr>
        <w:t xml:space="preserve"> </w:t>
      </w:r>
      <w:r>
        <w:rPr>
          <w:w w:val="105"/>
          <w:sz w:val="20"/>
          <w:szCs w:val="20"/>
        </w:rPr>
        <w:t>a</w:t>
      </w:r>
      <w:r>
        <w:rPr>
          <w:spacing w:val="-14"/>
          <w:w w:val="105"/>
          <w:sz w:val="20"/>
          <w:szCs w:val="20"/>
        </w:rPr>
        <w:t xml:space="preserve"> </w:t>
      </w:r>
      <w:r>
        <w:rPr>
          <w:w w:val="105"/>
          <w:sz w:val="20"/>
          <w:szCs w:val="20"/>
        </w:rPr>
        <w:t>linear</w:t>
      </w:r>
      <w:r>
        <w:rPr>
          <w:spacing w:val="-14"/>
          <w:w w:val="105"/>
          <w:sz w:val="20"/>
          <w:szCs w:val="20"/>
        </w:rPr>
        <w:t xml:space="preserve"> </w:t>
      </w:r>
      <w:r>
        <w:rPr>
          <w:w w:val="105"/>
          <w:sz w:val="20"/>
          <w:szCs w:val="20"/>
        </w:rPr>
        <w:t>combination</w:t>
      </w:r>
      <w:r>
        <w:rPr>
          <w:spacing w:val="-14"/>
          <w:w w:val="105"/>
          <w:sz w:val="20"/>
          <w:szCs w:val="20"/>
        </w:rPr>
        <w:t xml:space="preserve"> </w:t>
      </w:r>
      <w:r>
        <w:rPr>
          <w:w w:val="105"/>
          <w:sz w:val="20"/>
          <w:szCs w:val="20"/>
        </w:rPr>
        <w:t>of</w:t>
      </w:r>
      <w:r>
        <w:rPr>
          <w:spacing w:val="-14"/>
          <w:w w:val="105"/>
          <w:sz w:val="20"/>
          <w:szCs w:val="20"/>
        </w:rPr>
        <w:t xml:space="preserve"> </w:t>
      </w:r>
      <w:r>
        <w:rPr>
          <w:w w:val="105"/>
          <w:sz w:val="20"/>
          <w:szCs w:val="20"/>
        </w:rPr>
        <w:t>local</w:t>
      </w:r>
      <w:r>
        <w:rPr>
          <w:spacing w:val="-14"/>
          <w:w w:val="105"/>
          <w:sz w:val="20"/>
          <w:szCs w:val="20"/>
        </w:rPr>
        <w:t xml:space="preserve"> </w:t>
      </w:r>
      <w:r>
        <w:rPr>
          <w:rFonts w:ascii="Verdana" w:hAnsi="Verdana" w:cs="Verdana"/>
          <w:i/>
          <w:iCs/>
          <w:w w:val="135"/>
          <w:sz w:val="20"/>
          <w:szCs w:val="20"/>
        </w:rPr>
        <w:t>Q</w:t>
      </w:r>
      <w:r>
        <w:rPr>
          <w:rFonts w:ascii="Arial" w:hAnsi="Arial" w:cs="Arial"/>
          <w:i/>
          <w:iCs/>
          <w:w w:val="135"/>
          <w:position w:val="-3"/>
          <w:sz w:val="14"/>
          <w:szCs w:val="14"/>
        </w:rPr>
        <w:t>ij</w:t>
      </w:r>
      <w:r>
        <w:rPr>
          <w:rFonts w:ascii="Arial" w:hAnsi="Arial" w:cs="Arial"/>
          <w:i/>
          <w:iCs/>
          <w:spacing w:val="-3"/>
          <w:w w:val="135"/>
          <w:position w:val="-3"/>
          <w:sz w:val="14"/>
          <w:szCs w:val="14"/>
        </w:rPr>
        <w:t xml:space="preserve"> </w:t>
      </w:r>
      <w:r>
        <w:rPr>
          <w:w w:val="105"/>
          <w:sz w:val="20"/>
          <w:szCs w:val="20"/>
        </w:rPr>
        <w:t xml:space="preserve">functions; each local </w:t>
      </w:r>
      <w:r>
        <w:rPr>
          <w:rFonts w:ascii="Verdana" w:hAnsi="Verdana" w:cs="Verdana"/>
          <w:i/>
          <w:iCs/>
          <w:w w:val="135"/>
          <w:sz w:val="20"/>
          <w:szCs w:val="20"/>
        </w:rPr>
        <w:t>Q</w:t>
      </w:r>
      <w:r>
        <w:rPr>
          <w:rFonts w:ascii="Arial" w:hAnsi="Arial" w:cs="Arial"/>
          <w:i/>
          <w:iCs/>
          <w:w w:val="135"/>
          <w:position w:val="-3"/>
          <w:sz w:val="14"/>
          <w:szCs w:val="14"/>
        </w:rPr>
        <w:t xml:space="preserve">ij </w:t>
      </w:r>
      <w:r>
        <w:rPr>
          <w:w w:val="105"/>
          <w:sz w:val="20"/>
          <w:szCs w:val="20"/>
        </w:rPr>
        <w:t xml:space="preserve">function is defined over an edge </w:t>
      </w:r>
      <w:r>
        <w:rPr>
          <w:rFonts w:ascii="Tahoma" w:hAnsi="Tahoma" w:cs="Tahoma"/>
          <w:w w:val="105"/>
          <w:sz w:val="20"/>
          <w:szCs w:val="20"/>
        </w:rPr>
        <w:t>(</w:t>
      </w:r>
      <w:r>
        <w:rPr>
          <w:rFonts w:ascii="Verdana" w:hAnsi="Verdana" w:cs="Verdana"/>
          <w:i/>
          <w:iCs/>
          <w:w w:val="105"/>
          <w:sz w:val="20"/>
          <w:szCs w:val="20"/>
        </w:rPr>
        <w:t xml:space="preserve">i, </w:t>
      </w:r>
      <w:r>
        <w:rPr>
          <w:rFonts w:ascii="Verdana" w:hAnsi="Verdana" w:cs="Verdana"/>
          <w:i/>
          <w:iCs/>
          <w:spacing w:val="5"/>
          <w:w w:val="105"/>
          <w:sz w:val="20"/>
          <w:szCs w:val="20"/>
        </w:rPr>
        <w:t>j</w:t>
      </w:r>
      <w:r>
        <w:rPr>
          <w:rFonts w:ascii="Tahoma" w:hAnsi="Tahoma" w:cs="Tahoma"/>
          <w:spacing w:val="5"/>
          <w:w w:val="105"/>
          <w:sz w:val="20"/>
          <w:szCs w:val="20"/>
        </w:rPr>
        <w:t xml:space="preserve">) </w:t>
      </w:r>
      <w:r>
        <w:rPr>
          <w:w w:val="105"/>
          <w:sz w:val="20"/>
          <w:szCs w:val="20"/>
        </w:rPr>
        <w:t xml:space="preserve">of CG </w:t>
      </w:r>
      <w:r>
        <w:rPr>
          <w:rFonts w:ascii="Tahoma" w:hAnsi="Tahoma" w:cs="Tahoma"/>
          <w:spacing w:val="3"/>
          <w:w w:val="105"/>
          <w:sz w:val="20"/>
          <w:szCs w:val="20"/>
        </w:rPr>
        <w:t>(</w:t>
      </w:r>
      <w:r>
        <w:rPr>
          <w:rFonts w:ascii="Verdana" w:hAnsi="Verdana" w:cs="Verdana"/>
          <w:i/>
          <w:iCs/>
          <w:spacing w:val="3"/>
          <w:w w:val="105"/>
          <w:sz w:val="20"/>
          <w:szCs w:val="20"/>
        </w:rPr>
        <w:t>V,</w:t>
      </w:r>
      <w:r>
        <w:rPr>
          <w:rFonts w:ascii="Verdana" w:hAnsi="Verdana" w:cs="Verdana"/>
          <w:i/>
          <w:iCs/>
          <w:spacing w:val="-55"/>
          <w:w w:val="105"/>
          <w:sz w:val="20"/>
          <w:szCs w:val="20"/>
        </w:rPr>
        <w:t xml:space="preserve"> </w:t>
      </w:r>
      <w:r>
        <w:rPr>
          <w:rFonts w:ascii="Verdana" w:hAnsi="Verdana" w:cs="Verdana"/>
          <w:i/>
          <w:iCs/>
          <w:spacing w:val="5"/>
          <w:w w:val="105"/>
          <w:sz w:val="20"/>
          <w:szCs w:val="20"/>
        </w:rPr>
        <w:t>E</w:t>
      </w:r>
      <w:r>
        <w:rPr>
          <w:rFonts w:ascii="Tahoma" w:hAnsi="Tahoma" w:cs="Tahoma"/>
          <w:spacing w:val="5"/>
          <w:w w:val="105"/>
          <w:sz w:val="20"/>
          <w:szCs w:val="20"/>
        </w:rPr>
        <w:t>)</w:t>
      </w:r>
      <w:r>
        <w:rPr>
          <w:rFonts w:ascii="Tahoma" w:hAnsi="Tahoma" w:cs="Tahoma"/>
          <w:spacing w:val="-24"/>
          <w:w w:val="105"/>
          <w:sz w:val="20"/>
          <w:szCs w:val="20"/>
        </w:rPr>
        <w:t xml:space="preserve"> </w:t>
      </w:r>
      <w:r>
        <w:rPr>
          <w:w w:val="105"/>
          <w:sz w:val="20"/>
          <w:szCs w:val="20"/>
        </w:rPr>
        <w:t>:</w:t>
      </w:r>
    </w:p>
    <w:p w:rsidR="0070072F" w:rsidRDefault="0070072F">
      <w:pPr>
        <w:pStyle w:val="BodyText"/>
        <w:kinsoku w:val="0"/>
        <w:overflowPunct w:val="0"/>
        <w:spacing w:before="83" w:line="220" w:lineRule="exact"/>
        <w:ind w:left="119" w:right="575"/>
        <w:jc w:val="both"/>
        <w:rPr>
          <w:rFonts w:ascii="Arial" w:hAnsi="Arial" w:cs="Arial"/>
          <w:i/>
          <w:iCs/>
          <w:w w:val="105"/>
          <w:position w:val="-3"/>
          <w:sz w:val="14"/>
          <w:szCs w:val="14"/>
        </w:rPr>
      </w:pPr>
      <w:r>
        <w:rPr>
          <w:sz w:val="24"/>
          <w:szCs w:val="24"/>
        </w:rPr>
        <w:br w:type="column"/>
      </w:r>
      <w:r>
        <w:rPr>
          <w:w w:val="110"/>
        </w:rPr>
        <w:lastRenderedPageBreak/>
        <w:t>RL</w:t>
      </w:r>
      <w:r>
        <w:rPr>
          <w:spacing w:val="-21"/>
          <w:w w:val="110"/>
        </w:rPr>
        <w:t xml:space="preserve"> </w:t>
      </w:r>
      <w:r>
        <w:rPr>
          <w:w w:val="110"/>
        </w:rPr>
        <w:t>proposed</w:t>
      </w:r>
      <w:r>
        <w:rPr>
          <w:spacing w:val="-21"/>
          <w:w w:val="110"/>
        </w:rPr>
        <w:t xml:space="preserve"> </w:t>
      </w:r>
      <w:r>
        <w:rPr>
          <w:w w:val="110"/>
        </w:rPr>
        <w:t>by</w:t>
      </w:r>
      <w:r>
        <w:rPr>
          <w:spacing w:val="-21"/>
          <w:w w:val="110"/>
        </w:rPr>
        <w:t xml:space="preserve"> </w:t>
      </w:r>
      <w:r>
        <w:rPr>
          <w:w w:val="110"/>
        </w:rPr>
        <w:t>Wiering</w:t>
      </w:r>
      <w:r>
        <w:rPr>
          <w:spacing w:val="-21"/>
          <w:w w:val="110"/>
        </w:rPr>
        <w:t xml:space="preserve"> </w:t>
      </w:r>
      <w:r>
        <w:rPr>
          <w:w w:val="110"/>
        </w:rPr>
        <w:t>[12]</w:t>
      </w:r>
      <w:r>
        <w:rPr>
          <w:spacing w:val="-21"/>
          <w:w w:val="110"/>
        </w:rPr>
        <w:t xml:space="preserve"> </w:t>
      </w:r>
      <w:r>
        <w:rPr>
          <w:w w:val="110"/>
        </w:rPr>
        <w:t>where</w:t>
      </w:r>
      <w:r>
        <w:rPr>
          <w:spacing w:val="-21"/>
          <w:w w:val="110"/>
        </w:rPr>
        <w:t xml:space="preserve"> </w:t>
      </w:r>
      <w:r>
        <w:rPr>
          <w:w w:val="110"/>
        </w:rPr>
        <w:t>the</w:t>
      </w:r>
      <w:r>
        <w:rPr>
          <w:spacing w:val="-21"/>
          <w:w w:val="110"/>
        </w:rPr>
        <w:t xml:space="preserve"> </w:t>
      </w:r>
      <w:r>
        <w:rPr>
          <w:w w:val="110"/>
        </w:rPr>
        <w:t>transition</w:t>
      </w:r>
      <w:r>
        <w:rPr>
          <w:spacing w:val="-21"/>
          <w:w w:val="110"/>
        </w:rPr>
        <w:t xml:space="preserve"> </w:t>
      </w:r>
      <w:r>
        <w:rPr>
          <w:w w:val="110"/>
        </w:rPr>
        <w:t>model</w:t>
      </w:r>
      <w:r>
        <w:rPr>
          <w:spacing w:val="-21"/>
          <w:w w:val="110"/>
        </w:rPr>
        <w:t xml:space="preserve"> </w:t>
      </w:r>
      <w:r>
        <w:rPr>
          <w:w w:val="110"/>
        </w:rPr>
        <w:t>is estimated</w:t>
      </w:r>
      <w:r>
        <w:rPr>
          <w:spacing w:val="-30"/>
          <w:w w:val="110"/>
        </w:rPr>
        <w:t xml:space="preserve"> </w:t>
      </w:r>
      <w:r>
        <w:rPr>
          <w:w w:val="110"/>
        </w:rPr>
        <w:t>and</w:t>
      </w:r>
      <w:r>
        <w:rPr>
          <w:spacing w:val="-30"/>
          <w:w w:val="110"/>
        </w:rPr>
        <w:t xml:space="preserve"> </w:t>
      </w:r>
      <w:r>
        <w:rPr>
          <w:w w:val="110"/>
        </w:rPr>
        <w:t>used</w:t>
      </w:r>
      <w:r>
        <w:rPr>
          <w:spacing w:val="-30"/>
          <w:w w:val="110"/>
        </w:rPr>
        <w:t xml:space="preserve"> </w:t>
      </w:r>
      <w:r>
        <w:rPr>
          <w:w w:val="110"/>
        </w:rPr>
        <w:t>in</w:t>
      </w:r>
      <w:r>
        <w:rPr>
          <w:spacing w:val="-30"/>
          <w:w w:val="110"/>
        </w:rPr>
        <w:t xml:space="preserve"> </w:t>
      </w:r>
      <w:r>
        <w:rPr>
          <w:w w:val="110"/>
        </w:rPr>
        <w:t>the</w:t>
      </w:r>
      <w:r>
        <w:rPr>
          <w:spacing w:val="-30"/>
          <w:w w:val="110"/>
        </w:rPr>
        <w:t xml:space="preserve"> </w:t>
      </w:r>
      <w:r>
        <w:rPr>
          <w:w w:val="110"/>
        </w:rPr>
        <w:t>update</w:t>
      </w:r>
      <w:r>
        <w:rPr>
          <w:spacing w:val="-30"/>
          <w:w w:val="110"/>
        </w:rPr>
        <w:t xml:space="preserve"> </w:t>
      </w:r>
      <w:r>
        <w:rPr>
          <w:w w:val="110"/>
        </w:rPr>
        <w:t>of</w:t>
      </w:r>
      <w:r>
        <w:rPr>
          <w:spacing w:val="-30"/>
          <w:w w:val="110"/>
        </w:rPr>
        <w:t xml:space="preserve"> </w:t>
      </w:r>
      <w:r>
        <w:rPr>
          <w:w w:val="110"/>
        </w:rPr>
        <w:t>the</w:t>
      </w:r>
      <w:r>
        <w:rPr>
          <w:spacing w:val="-30"/>
          <w:w w:val="110"/>
        </w:rPr>
        <w:t xml:space="preserve"> </w:t>
      </w:r>
      <w:r>
        <w:rPr>
          <w:w w:val="110"/>
        </w:rPr>
        <w:t>agents</w:t>
      </w:r>
      <w:r>
        <w:rPr>
          <w:spacing w:val="-30"/>
          <w:w w:val="110"/>
        </w:rPr>
        <w:t xml:space="preserve"> </w:t>
      </w:r>
      <w:r>
        <w:rPr>
          <w:w w:val="110"/>
        </w:rPr>
        <w:t>vehicle-based</w:t>
      </w:r>
      <w:r>
        <w:rPr>
          <w:w w:val="99"/>
        </w:rPr>
        <w:t xml:space="preserve"> </w:t>
      </w:r>
      <w:r>
        <w:rPr>
          <w:spacing w:val="-5"/>
          <w:w w:val="99"/>
        </w:rPr>
        <w:t>v</w:t>
      </w:r>
      <w:r>
        <w:rPr>
          <w:w w:val="99"/>
        </w:rPr>
        <w:t>alue</w:t>
      </w:r>
      <w:r>
        <w:t xml:space="preserve"> </w:t>
      </w:r>
      <w:r>
        <w:rPr>
          <w:spacing w:val="17"/>
        </w:rPr>
        <w:t xml:space="preserve"> </w:t>
      </w:r>
      <w:r>
        <w:rPr>
          <w:w w:val="99"/>
        </w:rPr>
        <w:t>functions.</w:t>
      </w:r>
      <w:r>
        <w:t xml:space="preserve"> </w:t>
      </w:r>
      <w:r>
        <w:rPr>
          <w:spacing w:val="17"/>
        </w:rPr>
        <w:t xml:space="preserve"> </w:t>
      </w:r>
      <w:r>
        <w:rPr>
          <w:w w:val="99"/>
        </w:rPr>
        <w:t>More</w:t>
      </w:r>
      <w:r>
        <w:rPr>
          <w:spacing w:val="-3"/>
          <w:w w:val="99"/>
        </w:rPr>
        <w:t>ov</w:t>
      </w:r>
      <w:r>
        <w:rPr>
          <w:w w:val="99"/>
        </w:rPr>
        <w:t>e</w:t>
      </w:r>
      <w:r>
        <w:rPr>
          <w:spacing w:val="-8"/>
          <w:w w:val="99"/>
        </w:rPr>
        <w:t>r</w:t>
      </w:r>
      <w:r>
        <w:rPr>
          <w:w w:val="99"/>
        </w:rPr>
        <w:t>,</w:t>
      </w:r>
      <w:r>
        <w:t xml:space="preserve"> </w:t>
      </w:r>
      <w:r>
        <w:rPr>
          <w:spacing w:val="17"/>
        </w:rPr>
        <w:t xml:space="preserve"> </w:t>
      </w:r>
      <w:r>
        <w:rPr>
          <w:spacing w:val="-3"/>
          <w:w w:val="99"/>
        </w:rPr>
        <w:t>K</w:t>
      </w:r>
      <w:r>
        <w:rPr>
          <w:w w:val="99"/>
        </w:rPr>
        <w:t>uyer</w:t>
      </w:r>
      <w:r>
        <w:t xml:space="preserve"> </w:t>
      </w:r>
      <w:r>
        <w:rPr>
          <w:spacing w:val="17"/>
        </w:rPr>
        <w:t xml:space="preserve"> </w:t>
      </w:r>
      <w:r>
        <w:rPr>
          <w:w w:val="99"/>
        </w:rPr>
        <w:t>calculated</w:t>
      </w:r>
      <w:r>
        <w:t xml:space="preserve"> </w:t>
      </w:r>
      <w:r>
        <w:rPr>
          <w:spacing w:val="18"/>
        </w:rPr>
        <w:t xml:space="preserve"> </w:t>
      </w:r>
      <w:r>
        <w:rPr>
          <w:rFonts w:ascii="Verdana" w:hAnsi="Verdana" w:cs="Verdana"/>
          <w:i/>
          <w:iCs/>
          <w:w w:val="93"/>
        </w:rPr>
        <w:t>µ</w:t>
      </w:r>
      <w:r>
        <w:rPr>
          <w:rFonts w:ascii="Arial" w:hAnsi="Arial" w:cs="Arial"/>
          <w:i/>
          <w:iCs/>
          <w:w w:val="196"/>
          <w:position w:val="-3"/>
          <w:sz w:val="14"/>
          <w:szCs w:val="14"/>
        </w:rPr>
        <w:t>ij</w:t>
      </w:r>
      <w:r>
        <w:rPr>
          <w:rFonts w:ascii="Arial" w:hAnsi="Arial" w:cs="Arial"/>
          <w:i/>
          <w:iCs/>
          <w:spacing w:val="-21"/>
          <w:position w:val="-3"/>
          <w:sz w:val="14"/>
          <w:szCs w:val="14"/>
        </w:rPr>
        <w:t xml:space="preserve"> </w:t>
      </w:r>
      <w:r>
        <w:rPr>
          <w:rFonts w:ascii="Tahoma" w:hAnsi="Tahoma" w:cs="Tahoma"/>
        </w:rPr>
        <w:t>(</w:t>
      </w:r>
      <w:r>
        <w:rPr>
          <w:rFonts w:ascii="Verdana" w:hAnsi="Verdana" w:cs="Verdana"/>
          <w:i/>
          <w:iCs/>
          <w:w w:val="87"/>
        </w:rPr>
        <w:t>a</w:t>
      </w:r>
      <w:r>
        <w:rPr>
          <w:rFonts w:ascii="Arial" w:hAnsi="Arial" w:cs="Arial"/>
          <w:i/>
          <w:iCs/>
          <w:w w:val="211"/>
          <w:position w:val="-3"/>
          <w:sz w:val="14"/>
          <w:szCs w:val="14"/>
        </w:rPr>
        <w:t>j</w:t>
      </w:r>
      <w:r>
        <w:rPr>
          <w:rFonts w:ascii="Arial" w:hAnsi="Arial" w:cs="Arial"/>
          <w:i/>
          <w:iCs/>
          <w:spacing w:val="-21"/>
          <w:position w:val="-3"/>
          <w:sz w:val="14"/>
          <w:szCs w:val="14"/>
        </w:rPr>
        <w:t xml:space="preserve"> </w:t>
      </w:r>
      <w:r>
        <w:rPr>
          <w:rFonts w:ascii="Tahoma" w:hAnsi="Tahoma" w:cs="Tahoma"/>
        </w:rPr>
        <w:t xml:space="preserve">) </w:t>
      </w:r>
      <w:r>
        <w:rPr>
          <w:rFonts w:ascii="Tahoma" w:hAnsi="Tahoma" w:cs="Tahoma"/>
          <w:spacing w:val="-7"/>
        </w:rPr>
        <w:t xml:space="preserve"> </w:t>
      </w:r>
      <w:r>
        <w:rPr>
          <w:w w:val="99"/>
        </w:rPr>
        <w:t xml:space="preserve">from </w:t>
      </w:r>
      <w:r>
        <w:rPr>
          <w:w w:val="110"/>
        </w:rPr>
        <w:t>these</w:t>
      </w:r>
      <w:r>
        <w:rPr>
          <w:spacing w:val="-25"/>
          <w:w w:val="110"/>
        </w:rPr>
        <w:t xml:space="preserve"> </w:t>
      </w:r>
      <w:r>
        <w:rPr>
          <w:w w:val="110"/>
        </w:rPr>
        <w:t>agents</w:t>
      </w:r>
      <w:r>
        <w:rPr>
          <w:spacing w:val="-25"/>
          <w:w w:val="110"/>
        </w:rPr>
        <w:t xml:space="preserve"> </w:t>
      </w:r>
      <w:r>
        <w:rPr>
          <w:w w:val="110"/>
        </w:rPr>
        <w:t>vehicle-based</w:t>
      </w:r>
      <w:r>
        <w:rPr>
          <w:spacing w:val="-25"/>
          <w:w w:val="110"/>
        </w:rPr>
        <w:t xml:space="preserve"> </w:t>
      </w:r>
      <w:r>
        <w:rPr>
          <w:w w:val="110"/>
        </w:rPr>
        <w:t>values.</w:t>
      </w:r>
      <w:r>
        <w:rPr>
          <w:spacing w:val="-25"/>
          <w:w w:val="110"/>
        </w:rPr>
        <w:t xml:space="preserve"> </w:t>
      </w:r>
      <w:r>
        <w:rPr>
          <w:w w:val="110"/>
        </w:rPr>
        <w:t>On</w:t>
      </w:r>
      <w:r>
        <w:rPr>
          <w:spacing w:val="-25"/>
          <w:w w:val="110"/>
        </w:rPr>
        <w:t xml:space="preserve"> </w:t>
      </w:r>
      <w:r>
        <w:rPr>
          <w:w w:val="110"/>
        </w:rPr>
        <w:t>the</w:t>
      </w:r>
      <w:r>
        <w:rPr>
          <w:spacing w:val="-25"/>
          <w:w w:val="110"/>
        </w:rPr>
        <w:t xml:space="preserve"> </w:t>
      </w:r>
      <w:r>
        <w:rPr>
          <w:w w:val="110"/>
        </w:rPr>
        <w:t>contrary,</w:t>
      </w:r>
      <w:r>
        <w:rPr>
          <w:spacing w:val="-25"/>
          <w:w w:val="110"/>
        </w:rPr>
        <w:t xml:space="preserve"> </w:t>
      </w:r>
      <w:r>
        <w:rPr>
          <w:w w:val="110"/>
        </w:rPr>
        <w:t>the</w:t>
      </w:r>
      <w:r>
        <w:rPr>
          <w:spacing w:val="-25"/>
          <w:w w:val="110"/>
        </w:rPr>
        <w:t xml:space="preserve"> </w:t>
      </w:r>
      <w:r>
        <w:rPr>
          <w:w w:val="110"/>
        </w:rPr>
        <w:t>pro-</w:t>
      </w:r>
      <w:r>
        <w:rPr>
          <w:w w:val="99"/>
        </w:rPr>
        <w:t xml:space="preserve"> </w:t>
      </w:r>
      <w:r>
        <w:rPr>
          <w:w w:val="105"/>
        </w:rPr>
        <w:t>posed</w:t>
      </w:r>
      <w:r>
        <w:rPr>
          <w:spacing w:val="-28"/>
          <w:w w:val="105"/>
        </w:rPr>
        <w:t xml:space="preserve"> </w:t>
      </w:r>
      <w:r>
        <w:rPr>
          <w:w w:val="105"/>
        </w:rPr>
        <w:t>agent</w:t>
      </w:r>
      <w:r>
        <w:rPr>
          <w:spacing w:val="-28"/>
          <w:w w:val="105"/>
        </w:rPr>
        <w:t xml:space="preserve"> </w:t>
      </w:r>
      <w:r>
        <w:rPr>
          <w:w w:val="105"/>
        </w:rPr>
        <w:t>state</w:t>
      </w:r>
      <w:r>
        <w:rPr>
          <w:spacing w:val="-28"/>
          <w:w w:val="105"/>
        </w:rPr>
        <w:t xml:space="preserve"> </w:t>
      </w:r>
      <w:r>
        <w:rPr>
          <w:w w:val="105"/>
        </w:rPr>
        <w:t>is</w:t>
      </w:r>
      <w:r>
        <w:rPr>
          <w:spacing w:val="-28"/>
          <w:w w:val="105"/>
        </w:rPr>
        <w:t xml:space="preserve"> </w:t>
      </w:r>
      <w:r>
        <w:rPr>
          <w:w w:val="105"/>
        </w:rPr>
        <w:t>a</w:t>
      </w:r>
      <w:r>
        <w:rPr>
          <w:spacing w:val="-28"/>
          <w:w w:val="105"/>
        </w:rPr>
        <w:t xml:space="preserve"> </w:t>
      </w:r>
      <w:r>
        <w:rPr>
          <w:w w:val="105"/>
        </w:rPr>
        <w:t>junction-based</w:t>
      </w:r>
      <w:r>
        <w:rPr>
          <w:spacing w:val="-28"/>
          <w:w w:val="105"/>
        </w:rPr>
        <w:t xml:space="preserve"> </w:t>
      </w:r>
      <w:r>
        <w:rPr>
          <w:w w:val="105"/>
        </w:rPr>
        <w:t>representation</w:t>
      </w:r>
      <w:r>
        <w:rPr>
          <w:spacing w:val="-28"/>
          <w:w w:val="105"/>
        </w:rPr>
        <w:t xml:space="preserve"> </w:t>
      </w:r>
      <w:r>
        <w:rPr>
          <w:w w:val="105"/>
        </w:rPr>
        <w:t>and</w:t>
      </w:r>
      <w:r>
        <w:rPr>
          <w:spacing w:val="-28"/>
          <w:w w:val="105"/>
        </w:rPr>
        <w:t xml:space="preserve"> </w:t>
      </w:r>
      <w:r>
        <w:rPr>
          <w:w w:val="105"/>
        </w:rPr>
        <w:t>is</w:t>
      </w:r>
      <w:r>
        <w:rPr>
          <w:spacing w:val="-28"/>
          <w:w w:val="105"/>
        </w:rPr>
        <w:t xml:space="preserve"> </w:t>
      </w:r>
      <w:r>
        <w:rPr>
          <w:w w:val="105"/>
        </w:rPr>
        <w:t xml:space="preserve">used </w:t>
      </w:r>
      <w:r>
        <w:rPr>
          <w:w w:val="110"/>
        </w:rPr>
        <w:t>only</w:t>
      </w:r>
      <w:r>
        <w:rPr>
          <w:spacing w:val="-32"/>
          <w:w w:val="110"/>
        </w:rPr>
        <w:t xml:space="preserve"> </w:t>
      </w:r>
      <w:r>
        <w:rPr>
          <w:w w:val="110"/>
        </w:rPr>
        <w:t>to</w:t>
      </w:r>
      <w:r>
        <w:rPr>
          <w:spacing w:val="-32"/>
          <w:w w:val="110"/>
        </w:rPr>
        <w:t xml:space="preserve"> </w:t>
      </w:r>
      <w:r>
        <w:rPr>
          <w:w w:val="110"/>
        </w:rPr>
        <w:t>construct</w:t>
      </w:r>
      <w:r>
        <w:rPr>
          <w:spacing w:val="-32"/>
          <w:w w:val="110"/>
        </w:rPr>
        <w:t xml:space="preserve"> </w:t>
      </w:r>
      <w:r>
        <w:rPr>
          <w:w w:val="110"/>
        </w:rPr>
        <w:t>the</w:t>
      </w:r>
      <w:r>
        <w:rPr>
          <w:spacing w:val="-32"/>
          <w:w w:val="110"/>
        </w:rPr>
        <w:t xml:space="preserve"> </w:t>
      </w:r>
      <w:r>
        <w:rPr>
          <w:w w:val="110"/>
        </w:rPr>
        <w:t>joint</w:t>
      </w:r>
      <w:r>
        <w:rPr>
          <w:spacing w:val="-32"/>
          <w:w w:val="110"/>
        </w:rPr>
        <w:t xml:space="preserve"> </w:t>
      </w:r>
      <w:r>
        <w:rPr>
          <w:w w:val="110"/>
        </w:rPr>
        <w:t>state</w:t>
      </w:r>
      <w:r>
        <w:rPr>
          <w:spacing w:val="-32"/>
          <w:w w:val="110"/>
        </w:rPr>
        <w:t xml:space="preserve"> </w:t>
      </w:r>
      <w:r>
        <w:rPr>
          <w:rFonts w:ascii="Trebuchet MS" w:hAnsi="Trebuchet MS" w:cs="Trebuchet MS"/>
          <w:b/>
          <w:bCs/>
          <w:w w:val="135"/>
        </w:rPr>
        <w:t>s</w:t>
      </w:r>
      <w:r>
        <w:rPr>
          <w:rFonts w:ascii="Arial" w:hAnsi="Arial" w:cs="Arial"/>
          <w:i/>
          <w:iCs/>
          <w:w w:val="135"/>
          <w:position w:val="-3"/>
          <w:sz w:val="14"/>
          <w:szCs w:val="14"/>
        </w:rPr>
        <w:t>ij</w:t>
      </w:r>
      <w:r>
        <w:rPr>
          <w:rFonts w:ascii="Arial" w:hAnsi="Arial" w:cs="Arial"/>
          <w:i/>
          <w:iCs/>
          <w:spacing w:val="-46"/>
          <w:w w:val="135"/>
          <w:position w:val="-3"/>
          <w:sz w:val="14"/>
          <w:szCs w:val="14"/>
        </w:rPr>
        <w:t xml:space="preserve"> </w:t>
      </w:r>
      <w:r>
        <w:rPr>
          <w:w w:val="110"/>
        </w:rPr>
        <w:t>.</w:t>
      </w:r>
      <w:r>
        <w:rPr>
          <w:spacing w:val="-32"/>
          <w:w w:val="110"/>
        </w:rPr>
        <w:t xml:space="preserve"> </w:t>
      </w:r>
      <w:r>
        <w:rPr>
          <w:w w:val="110"/>
        </w:rPr>
        <w:t>A</w:t>
      </w:r>
      <w:r>
        <w:rPr>
          <w:spacing w:val="-32"/>
          <w:w w:val="110"/>
        </w:rPr>
        <w:t xml:space="preserve"> </w:t>
      </w:r>
      <w:r>
        <w:rPr>
          <w:w w:val="110"/>
        </w:rPr>
        <w:t>unique</w:t>
      </w:r>
      <w:r>
        <w:rPr>
          <w:spacing w:val="-32"/>
          <w:w w:val="110"/>
        </w:rPr>
        <w:t xml:space="preserve"> </w:t>
      </w:r>
      <w:r>
        <w:rPr>
          <w:w w:val="110"/>
        </w:rPr>
        <w:t>characteristic</w:t>
      </w:r>
      <w:r>
        <w:rPr>
          <w:spacing w:val="-32"/>
          <w:w w:val="110"/>
        </w:rPr>
        <w:t xml:space="preserve"> </w:t>
      </w:r>
      <w:r>
        <w:rPr>
          <w:w w:val="110"/>
        </w:rPr>
        <w:t xml:space="preserve">in </w:t>
      </w:r>
      <w:r>
        <w:rPr>
          <w:w w:val="105"/>
        </w:rPr>
        <w:t>the</w:t>
      </w:r>
      <w:r>
        <w:rPr>
          <w:spacing w:val="-22"/>
          <w:w w:val="105"/>
        </w:rPr>
        <w:t xml:space="preserve"> </w:t>
      </w:r>
      <w:r>
        <w:rPr>
          <w:w w:val="105"/>
        </w:rPr>
        <w:t>proposed</w:t>
      </w:r>
      <w:r>
        <w:rPr>
          <w:spacing w:val="-22"/>
          <w:w w:val="105"/>
        </w:rPr>
        <w:t xml:space="preserve"> </w:t>
      </w:r>
      <w:r>
        <w:rPr>
          <w:w w:val="105"/>
        </w:rPr>
        <w:t>work</w:t>
      </w:r>
      <w:r>
        <w:rPr>
          <w:spacing w:val="-22"/>
          <w:w w:val="105"/>
        </w:rPr>
        <w:t xml:space="preserve"> </w:t>
      </w:r>
      <w:r>
        <w:rPr>
          <w:w w:val="105"/>
        </w:rPr>
        <w:t>is</w:t>
      </w:r>
      <w:r>
        <w:rPr>
          <w:spacing w:val="-22"/>
          <w:w w:val="105"/>
        </w:rPr>
        <w:t xml:space="preserve"> </w:t>
      </w:r>
      <w:r>
        <w:rPr>
          <w:w w:val="105"/>
        </w:rPr>
        <w:t>that</w:t>
      </w:r>
      <w:r>
        <w:rPr>
          <w:spacing w:val="-22"/>
          <w:w w:val="105"/>
        </w:rPr>
        <w:t xml:space="preserve"> </w:t>
      </w:r>
      <w:r>
        <w:rPr>
          <w:w w:val="105"/>
        </w:rPr>
        <w:t>agents</w:t>
      </w:r>
      <w:r>
        <w:rPr>
          <w:spacing w:val="-22"/>
          <w:w w:val="105"/>
        </w:rPr>
        <w:t xml:space="preserve"> </w:t>
      </w:r>
      <w:r>
        <w:rPr>
          <w:w w:val="105"/>
        </w:rPr>
        <w:t>neither</w:t>
      </w:r>
      <w:r>
        <w:rPr>
          <w:spacing w:val="-22"/>
          <w:w w:val="105"/>
        </w:rPr>
        <w:t xml:space="preserve"> </w:t>
      </w:r>
      <w:r>
        <w:rPr>
          <w:w w:val="105"/>
        </w:rPr>
        <w:t>store</w:t>
      </w:r>
      <w:r>
        <w:rPr>
          <w:spacing w:val="-22"/>
          <w:w w:val="105"/>
        </w:rPr>
        <w:t xml:space="preserve"> </w:t>
      </w:r>
      <w:r>
        <w:rPr>
          <w:w w:val="105"/>
        </w:rPr>
        <w:t>the</w:t>
      </w:r>
      <w:r>
        <w:rPr>
          <w:spacing w:val="-22"/>
          <w:w w:val="105"/>
        </w:rPr>
        <w:t xml:space="preserve"> </w:t>
      </w:r>
      <w:r>
        <w:rPr>
          <w:w w:val="105"/>
        </w:rPr>
        <w:t>Q-values</w:t>
      </w:r>
      <w:r>
        <w:rPr>
          <w:spacing w:val="-22"/>
          <w:w w:val="105"/>
        </w:rPr>
        <w:t xml:space="preserve"> </w:t>
      </w:r>
      <w:r>
        <w:rPr>
          <w:w w:val="105"/>
        </w:rPr>
        <w:t>nor learn</w:t>
      </w:r>
      <w:r>
        <w:rPr>
          <w:spacing w:val="-15"/>
          <w:w w:val="105"/>
        </w:rPr>
        <w:t xml:space="preserve"> </w:t>
      </w:r>
      <w:r>
        <w:rPr>
          <w:w w:val="105"/>
        </w:rPr>
        <w:t>their</w:t>
      </w:r>
      <w:r>
        <w:rPr>
          <w:spacing w:val="-15"/>
          <w:w w:val="105"/>
        </w:rPr>
        <w:t xml:space="preserve"> </w:t>
      </w:r>
      <w:r>
        <w:rPr>
          <w:w w:val="105"/>
        </w:rPr>
        <w:t>model;</w:t>
      </w:r>
      <w:r>
        <w:rPr>
          <w:spacing w:val="-15"/>
          <w:w w:val="105"/>
        </w:rPr>
        <w:t xml:space="preserve"> </w:t>
      </w:r>
      <w:r>
        <w:rPr>
          <w:w w:val="105"/>
        </w:rPr>
        <w:t>we</w:t>
      </w:r>
      <w:r>
        <w:rPr>
          <w:spacing w:val="-15"/>
          <w:w w:val="105"/>
        </w:rPr>
        <w:t xml:space="preserve"> </w:t>
      </w:r>
      <w:r>
        <w:rPr>
          <w:w w:val="105"/>
        </w:rPr>
        <w:t>only</w:t>
      </w:r>
      <w:r>
        <w:rPr>
          <w:spacing w:val="-15"/>
          <w:w w:val="105"/>
        </w:rPr>
        <w:t xml:space="preserve"> </w:t>
      </w:r>
      <w:r>
        <w:rPr>
          <w:w w:val="105"/>
        </w:rPr>
        <w:t>learn</w:t>
      </w:r>
      <w:r>
        <w:rPr>
          <w:spacing w:val="-15"/>
          <w:w w:val="105"/>
        </w:rPr>
        <w:t xml:space="preserve"> </w:t>
      </w:r>
      <w:r>
        <w:rPr>
          <w:w w:val="105"/>
        </w:rPr>
        <w:t>the</w:t>
      </w:r>
      <w:r>
        <w:rPr>
          <w:spacing w:val="-15"/>
          <w:w w:val="105"/>
        </w:rPr>
        <w:t xml:space="preserve"> </w:t>
      </w:r>
      <w:r>
        <w:rPr>
          <w:w w:val="105"/>
        </w:rPr>
        <w:t>model</w:t>
      </w:r>
      <w:r>
        <w:rPr>
          <w:spacing w:val="-15"/>
          <w:w w:val="105"/>
        </w:rPr>
        <w:t xml:space="preserve"> </w:t>
      </w:r>
      <w:r>
        <w:rPr>
          <w:w w:val="105"/>
        </w:rPr>
        <w:t>the</w:t>
      </w:r>
      <w:r>
        <w:rPr>
          <w:spacing w:val="-15"/>
          <w:w w:val="105"/>
        </w:rPr>
        <w:t xml:space="preserve"> </w:t>
      </w:r>
      <w:r>
        <w:rPr>
          <w:w w:val="105"/>
        </w:rPr>
        <w:t>edge-based</w:t>
      </w:r>
      <w:r>
        <w:rPr>
          <w:spacing w:val="-15"/>
          <w:w w:val="105"/>
        </w:rPr>
        <w:t xml:space="preserve"> </w:t>
      </w:r>
      <w:r>
        <w:rPr>
          <w:rFonts w:ascii="Verdana" w:hAnsi="Verdana" w:cs="Verdana"/>
          <w:i/>
          <w:iCs/>
          <w:w w:val="105"/>
        </w:rPr>
        <w:t>Q</w:t>
      </w:r>
      <w:r>
        <w:rPr>
          <w:rFonts w:ascii="Arial" w:hAnsi="Arial" w:cs="Arial"/>
          <w:i/>
          <w:iCs/>
          <w:w w:val="105"/>
          <w:position w:val="-3"/>
          <w:sz w:val="14"/>
          <w:szCs w:val="14"/>
        </w:rPr>
        <w:t>ij</w:t>
      </w:r>
    </w:p>
    <w:p w:rsidR="0070072F" w:rsidRDefault="0070072F">
      <w:pPr>
        <w:pStyle w:val="BodyText"/>
        <w:kinsoku w:val="0"/>
        <w:overflowPunct w:val="0"/>
        <w:spacing w:before="83" w:line="220" w:lineRule="exact"/>
        <w:ind w:left="119" w:right="575"/>
        <w:jc w:val="both"/>
        <w:rPr>
          <w:rFonts w:ascii="Arial" w:hAnsi="Arial" w:cs="Arial"/>
          <w:i/>
          <w:iCs/>
          <w:w w:val="105"/>
          <w:position w:val="-3"/>
          <w:sz w:val="14"/>
          <w:szCs w:val="14"/>
        </w:rPr>
        <w:sectPr w:rsidR="0070072F">
          <w:pgSz w:w="12240" w:h="15840"/>
          <w:pgMar w:top="1040" w:right="240" w:bottom="280" w:left="860" w:header="720" w:footer="720" w:gutter="0"/>
          <w:cols w:num="2" w:space="720" w:equalWidth="0">
            <w:col w:w="5162" w:space="239"/>
            <w:col w:w="5739"/>
          </w:cols>
          <w:noEndnote/>
        </w:sectPr>
      </w:pPr>
    </w:p>
    <w:p w:rsidR="0070072F" w:rsidRDefault="0070072F">
      <w:pPr>
        <w:pStyle w:val="BodyText"/>
        <w:tabs>
          <w:tab w:val="left" w:pos="4928"/>
        </w:tabs>
        <w:kinsoku w:val="0"/>
        <w:overflowPunct w:val="0"/>
        <w:spacing w:line="86" w:lineRule="exact"/>
        <w:ind w:left="1311"/>
      </w:pPr>
      <w:r>
        <w:rPr>
          <w:rFonts w:ascii="Verdana" w:hAnsi="Verdana" w:cs="Verdana"/>
          <w:i/>
          <w:iCs/>
        </w:rPr>
        <w:lastRenderedPageBreak/>
        <w:t>Q</w:t>
      </w:r>
      <w:r>
        <w:rPr>
          <w:rFonts w:ascii="Tahoma" w:hAnsi="Tahoma" w:cs="Tahoma"/>
        </w:rPr>
        <w:t>(</w:t>
      </w:r>
      <w:r>
        <w:rPr>
          <w:rFonts w:ascii="Trebuchet MS" w:hAnsi="Trebuchet MS" w:cs="Trebuchet MS"/>
          <w:b/>
          <w:bCs/>
        </w:rPr>
        <w:t>s</w:t>
      </w:r>
      <w:r>
        <w:rPr>
          <w:rFonts w:ascii="Verdana" w:hAnsi="Verdana" w:cs="Verdana"/>
          <w:i/>
          <w:iCs/>
        </w:rPr>
        <w:t xml:space="preserve">, </w:t>
      </w:r>
      <w:r>
        <w:rPr>
          <w:rFonts w:ascii="Trebuchet MS" w:hAnsi="Trebuchet MS" w:cs="Trebuchet MS"/>
          <w:b/>
          <w:bCs/>
        </w:rPr>
        <w:t>a</w:t>
      </w:r>
      <w:r>
        <w:rPr>
          <w:rFonts w:ascii="Tahoma" w:hAnsi="Tahoma" w:cs="Tahoma"/>
        </w:rPr>
        <w:t xml:space="preserve">) =  </w:t>
      </w:r>
      <w:r>
        <w:rPr>
          <w:rFonts w:ascii="Arial" w:hAnsi="Arial" w:cs="Arial"/>
          <w:w w:val="210"/>
          <w:position w:val="19"/>
        </w:rPr>
        <w:t xml:space="preserve">Σ </w:t>
      </w:r>
      <w:r>
        <w:rPr>
          <w:rFonts w:ascii="Verdana" w:hAnsi="Verdana" w:cs="Verdana"/>
          <w:i/>
          <w:iCs/>
        </w:rPr>
        <w:t xml:space="preserve">Q  </w:t>
      </w:r>
      <w:r>
        <w:rPr>
          <w:rFonts w:ascii="Tahoma" w:hAnsi="Tahoma" w:cs="Tahoma"/>
        </w:rPr>
        <w:t>(</w:t>
      </w:r>
      <w:r>
        <w:rPr>
          <w:rFonts w:ascii="Trebuchet MS" w:hAnsi="Trebuchet MS" w:cs="Trebuchet MS"/>
          <w:b/>
          <w:bCs/>
        </w:rPr>
        <w:t xml:space="preserve">s  </w:t>
      </w:r>
      <w:r>
        <w:rPr>
          <w:rFonts w:ascii="Verdana" w:hAnsi="Verdana" w:cs="Verdana"/>
          <w:i/>
          <w:iCs/>
        </w:rPr>
        <w:t>, a ,</w:t>
      </w:r>
      <w:r>
        <w:rPr>
          <w:rFonts w:ascii="Verdana" w:hAnsi="Verdana" w:cs="Verdana"/>
          <w:i/>
          <w:iCs/>
          <w:spacing w:val="-33"/>
        </w:rPr>
        <w:t xml:space="preserve"> </w:t>
      </w:r>
      <w:r>
        <w:rPr>
          <w:rFonts w:ascii="Verdana" w:hAnsi="Verdana" w:cs="Verdana"/>
          <w:i/>
          <w:iCs/>
        </w:rPr>
        <w:t>a</w:t>
      </w:r>
      <w:r>
        <w:rPr>
          <w:rFonts w:ascii="Verdana" w:hAnsi="Verdana" w:cs="Verdana"/>
          <w:i/>
          <w:iCs/>
          <w:spacing w:val="10"/>
        </w:rPr>
        <w:t xml:space="preserve"> </w:t>
      </w:r>
      <w:r>
        <w:rPr>
          <w:rFonts w:ascii="Tahoma" w:hAnsi="Tahoma" w:cs="Tahoma"/>
        </w:rPr>
        <w:t>)</w:t>
      </w:r>
      <w:r>
        <w:rPr>
          <w:rFonts w:ascii="Tahoma" w:hAnsi="Tahoma" w:cs="Tahoma"/>
        </w:rPr>
        <w:tab/>
      </w:r>
      <w:r>
        <w:t>(2)</w:t>
      </w:r>
    </w:p>
    <w:p w:rsidR="0070072F" w:rsidRDefault="0070072F">
      <w:pPr>
        <w:pStyle w:val="BodyText"/>
        <w:kinsoku w:val="0"/>
        <w:overflowPunct w:val="0"/>
        <w:spacing w:line="86" w:lineRule="exact"/>
        <w:ind w:left="318"/>
        <w:rPr>
          <w:w w:val="99"/>
        </w:rPr>
      </w:pPr>
      <w:r>
        <w:rPr>
          <w:sz w:val="24"/>
          <w:szCs w:val="24"/>
        </w:rPr>
        <w:br w:type="column"/>
      </w:r>
      <w:r>
        <w:rPr>
          <w:w w:val="99"/>
        </w:rPr>
        <w:lastRenderedPageBreak/>
        <w:t>functions.</w:t>
      </w:r>
      <w:r>
        <w:rPr>
          <w:spacing w:val="4"/>
        </w:rPr>
        <w:t xml:space="preserve"> </w:t>
      </w:r>
      <w:r>
        <w:rPr>
          <w:w w:val="99"/>
        </w:rPr>
        <w:t>Therefore,</w:t>
      </w:r>
      <w:r>
        <w:rPr>
          <w:spacing w:val="3"/>
        </w:rPr>
        <w:t xml:space="preserve"> </w:t>
      </w:r>
      <w:r>
        <w:rPr>
          <w:w w:val="99"/>
        </w:rPr>
        <w:t>max-plus</w:t>
      </w:r>
      <w:r>
        <w:rPr>
          <w:spacing w:val="4"/>
        </w:rPr>
        <w:t xml:space="preserve"> </w:t>
      </w:r>
      <w:r>
        <w:rPr>
          <w:w w:val="99"/>
        </w:rPr>
        <w:t>messages</w:t>
      </w:r>
      <w:r>
        <w:rPr>
          <w:spacing w:val="3"/>
        </w:rPr>
        <w:t xml:space="preserve"> </w:t>
      </w:r>
      <w:r>
        <w:rPr>
          <w:rFonts w:ascii="Verdana" w:hAnsi="Verdana" w:cs="Verdana"/>
          <w:i/>
          <w:iCs/>
          <w:w w:val="93"/>
        </w:rPr>
        <w:t>µ</w:t>
      </w:r>
      <w:r>
        <w:rPr>
          <w:rFonts w:ascii="Arial" w:hAnsi="Arial" w:cs="Arial"/>
          <w:i/>
          <w:iCs/>
          <w:w w:val="196"/>
          <w:position w:val="-3"/>
          <w:sz w:val="14"/>
          <w:szCs w:val="14"/>
        </w:rPr>
        <w:t>ij</w:t>
      </w:r>
      <w:r>
        <w:rPr>
          <w:rFonts w:ascii="Arial" w:hAnsi="Arial" w:cs="Arial"/>
          <w:i/>
          <w:iCs/>
          <w:spacing w:val="-21"/>
          <w:position w:val="-3"/>
          <w:sz w:val="14"/>
          <w:szCs w:val="14"/>
        </w:rPr>
        <w:t xml:space="preserve"> </w:t>
      </w:r>
      <w:r>
        <w:rPr>
          <w:rFonts w:ascii="Tahoma" w:hAnsi="Tahoma" w:cs="Tahoma"/>
        </w:rPr>
        <w:t>(</w:t>
      </w:r>
      <w:r>
        <w:rPr>
          <w:rFonts w:ascii="Verdana" w:hAnsi="Verdana" w:cs="Verdana"/>
          <w:i/>
          <w:iCs/>
          <w:w w:val="87"/>
        </w:rPr>
        <w:t>a</w:t>
      </w:r>
      <w:r>
        <w:rPr>
          <w:rFonts w:ascii="Arial" w:hAnsi="Arial" w:cs="Arial"/>
          <w:i/>
          <w:iCs/>
          <w:w w:val="211"/>
          <w:position w:val="-3"/>
          <w:sz w:val="14"/>
          <w:szCs w:val="14"/>
        </w:rPr>
        <w:t>j</w:t>
      </w:r>
      <w:r>
        <w:rPr>
          <w:rFonts w:ascii="Arial" w:hAnsi="Arial" w:cs="Arial"/>
          <w:i/>
          <w:iCs/>
          <w:spacing w:val="-21"/>
          <w:position w:val="-3"/>
          <w:sz w:val="14"/>
          <w:szCs w:val="14"/>
        </w:rPr>
        <w:t xml:space="preserve"> </w:t>
      </w:r>
      <w:r>
        <w:rPr>
          <w:rFonts w:ascii="Tahoma" w:hAnsi="Tahoma" w:cs="Tahoma"/>
        </w:rPr>
        <w:t>)</w:t>
      </w:r>
      <w:r>
        <w:rPr>
          <w:rFonts w:ascii="Tahoma" w:hAnsi="Tahoma" w:cs="Tahoma"/>
          <w:spacing w:val="-9"/>
        </w:rPr>
        <w:t xml:space="preserve"> </w:t>
      </w:r>
      <w:r>
        <w:rPr>
          <w:w w:val="99"/>
        </w:rPr>
        <w:t>are</w:t>
      </w:r>
      <w:r>
        <w:rPr>
          <w:spacing w:val="4"/>
        </w:rPr>
        <w:t xml:space="preserve"> </w:t>
      </w:r>
      <w:r>
        <w:rPr>
          <w:spacing w:val="-3"/>
          <w:w w:val="99"/>
        </w:rPr>
        <w:t>e</w:t>
      </w:r>
      <w:r>
        <w:rPr>
          <w:w w:val="99"/>
        </w:rPr>
        <w:t>xplicitly</w:t>
      </w:r>
    </w:p>
    <w:p w:rsidR="0070072F" w:rsidRDefault="0070072F">
      <w:pPr>
        <w:pStyle w:val="BodyText"/>
        <w:kinsoku w:val="0"/>
        <w:overflowPunct w:val="0"/>
        <w:spacing w:line="86" w:lineRule="exact"/>
        <w:ind w:left="318"/>
        <w:rPr>
          <w:w w:val="99"/>
        </w:rPr>
        <w:sectPr w:rsidR="0070072F">
          <w:type w:val="continuous"/>
          <w:pgSz w:w="12240" w:h="15840"/>
          <w:pgMar w:top="920" w:right="240" w:bottom="280" w:left="860" w:header="720" w:footer="720" w:gutter="0"/>
          <w:cols w:num="2" w:space="720" w:equalWidth="0">
            <w:col w:w="5162" w:space="40"/>
            <w:col w:w="5938"/>
          </w:cols>
          <w:noEndnote/>
        </w:sectPr>
      </w:pPr>
    </w:p>
    <w:p w:rsidR="0070072F" w:rsidRDefault="0070072F">
      <w:pPr>
        <w:pStyle w:val="BodyText"/>
        <w:tabs>
          <w:tab w:val="left" w:pos="3547"/>
          <w:tab w:val="left" w:pos="3807"/>
        </w:tabs>
        <w:kinsoku w:val="0"/>
        <w:overflowPunct w:val="0"/>
        <w:spacing w:before="35"/>
        <w:ind w:left="2904"/>
        <w:rPr>
          <w:rFonts w:ascii="Arial" w:hAnsi="Arial" w:cs="Arial"/>
          <w:i/>
          <w:iCs/>
          <w:w w:val="195"/>
          <w:sz w:val="14"/>
          <w:szCs w:val="14"/>
        </w:rPr>
      </w:pPr>
      <w:r>
        <w:rPr>
          <w:rFonts w:ascii="Arial" w:hAnsi="Arial" w:cs="Arial"/>
          <w:i/>
          <w:iCs/>
          <w:w w:val="195"/>
          <w:sz w:val="14"/>
          <w:szCs w:val="14"/>
        </w:rPr>
        <w:lastRenderedPageBreak/>
        <w:t xml:space="preserve">ij </w:t>
      </w:r>
      <w:r>
        <w:rPr>
          <w:rFonts w:ascii="Arial" w:hAnsi="Arial" w:cs="Arial"/>
          <w:i/>
          <w:iCs/>
          <w:spacing w:val="35"/>
          <w:w w:val="195"/>
          <w:sz w:val="14"/>
          <w:szCs w:val="14"/>
        </w:rPr>
        <w:t xml:space="preserve"> </w:t>
      </w:r>
      <w:r>
        <w:rPr>
          <w:rFonts w:ascii="Arial" w:hAnsi="Arial" w:cs="Arial"/>
          <w:i/>
          <w:iCs/>
          <w:w w:val="195"/>
          <w:sz w:val="14"/>
          <w:szCs w:val="14"/>
        </w:rPr>
        <w:t>ij</w:t>
      </w:r>
      <w:r>
        <w:rPr>
          <w:rFonts w:ascii="Arial" w:hAnsi="Arial" w:cs="Arial"/>
          <w:i/>
          <w:iCs/>
          <w:w w:val="195"/>
          <w:sz w:val="14"/>
          <w:szCs w:val="14"/>
        </w:rPr>
        <w:tab/>
        <w:t>i</w:t>
      </w:r>
      <w:r>
        <w:rPr>
          <w:rFonts w:ascii="Arial" w:hAnsi="Arial" w:cs="Arial"/>
          <w:i/>
          <w:iCs/>
          <w:w w:val="195"/>
          <w:sz w:val="14"/>
          <w:szCs w:val="14"/>
        </w:rPr>
        <w:tab/>
        <w:t>j</w:t>
      </w:r>
    </w:p>
    <w:p w:rsidR="0070072F" w:rsidRDefault="0070072F">
      <w:pPr>
        <w:pStyle w:val="BodyText"/>
        <w:kinsoku w:val="0"/>
        <w:overflowPunct w:val="0"/>
        <w:spacing w:before="34"/>
        <w:ind w:left="1722" w:right="1994"/>
        <w:jc w:val="center"/>
        <w:rPr>
          <w:rFonts w:ascii="Arial" w:hAnsi="Arial" w:cs="Arial"/>
          <w:i/>
          <w:iCs/>
          <w:w w:val="130"/>
          <w:sz w:val="14"/>
          <w:szCs w:val="14"/>
        </w:rPr>
      </w:pPr>
      <w:r>
        <w:rPr>
          <w:rFonts w:ascii="Verdana" w:hAnsi="Verdana" w:cs="Verdana"/>
          <w:w w:val="130"/>
          <w:sz w:val="14"/>
          <w:szCs w:val="14"/>
        </w:rPr>
        <w:t>(</w:t>
      </w:r>
      <w:r>
        <w:rPr>
          <w:rFonts w:ascii="Arial" w:hAnsi="Arial" w:cs="Arial"/>
          <w:i/>
          <w:iCs/>
          <w:w w:val="130"/>
          <w:sz w:val="14"/>
          <w:szCs w:val="14"/>
        </w:rPr>
        <w:t>i,j</w:t>
      </w:r>
      <w:r>
        <w:rPr>
          <w:rFonts w:ascii="Verdana" w:hAnsi="Verdana" w:cs="Verdana"/>
          <w:w w:val="130"/>
          <w:sz w:val="14"/>
          <w:szCs w:val="14"/>
        </w:rPr>
        <w:t>)</w:t>
      </w:r>
      <w:r>
        <w:rPr>
          <w:rFonts w:ascii="Lucida Sans Unicode" w:hAnsi="Lucida Sans Unicode" w:cs="Lucida Sans Unicode"/>
          <w:w w:val="130"/>
          <w:sz w:val="14"/>
          <w:szCs w:val="14"/>
        </w:rPr>
        <w:t>∈</w:t>
      </w:r>
      <w:r>
        <w:rPr>
          <w:rFonts w:ascii="Arial" w:hAnsi="Arial" w:cs="Arial"/>
          <w:i/>
          <w:iCs/>
          <w:w w:val="130"/>
          <w:sz w:val="14"/>
          <w:szCs w:val="14"/>
        </w:rPr>
        <w:t>E</w:t>
      </w:r>
    </w:p>
    <w:p w:rsidR="0070072F" w:rsidRDefault="0070072F">
      <w:pPr>
        <w:pStyle w:val="BodyText"/>
        <w:kinsoku w:val="0"/>
        <w:overflowPunct w:val="0"/>
        <w:rPr>
          <w:rFonts w:ascii="Arial" w:hAnsi="Arial" w:cs="Arial"/>
          <w:i/>
          <w:iCs/>
          <w:sz w:val="19"/>
          <w:szCs w:val="19"/>
        </w:rPr>
      </w:pPr>
    </w:p>
    <w:p w:rsidR="0070072F" w:rsidRDefault="0070072F">
      <w:pPr>
        <w:pStyle w:val="BodyText"/>
        <w:kinsoku w:val="0"/>
        <w:overflowPunct w:val="0"/>
        <w:spacing w:line="220" w:lineRule="exact"/>
        <w:ind w:left="119" w:firstLine="287"/>
        <w:jc w:val="both"/>
      </w:pPr>
      <w:r>
        <w:t xml:space="preserve">This decomposition has two advantages over the agent- based approach. First, the local functions depend only on the state variables and the actions of two agents </w:t>
      </w:r>
      <w:r>
        <w:rPr>
          <w:rFonts w:ascii="Verdana" w:hAnsi="Verdana" w:cs="Verdana"/>
          <w:i/>
          <w:iCs/>
        </w:rPr>
        <w:t xml:space="preserve">i </w:t>
      </w:r>
      <w:r>
        <w:t xml:space="preserve">and </w:t>
      </w:r>
      <w:r>
        <w:rPr>
          <w:rFonts w:ascii="Verdana" w:hAnsi="Verdana" w:cs="Verdana"/>
          <w:i/>
          <w:iCs/>
        </w:rPr>
        <w:t>j</w:t>
      </w:r>
      <w:r>
        <w:t>; therefore, the decomposition scales linearly with the number of edges.</w:t>
      </w:r>
      <w:r>
        <w:rPr>
          <w:w w:val="99"/>
        </w:rPr>
        <w:t xml:space="preserve"> </w:t>
      </w:r>
      <w:r>
        <w:t>Second, it will promote using max-plus algorithm [10] for</w:t>
      </w:r>
      <w:r>
        <w:rPr>
          <w:w w:val="99"/>
        </w:rPr>
        <w:t xml:space="preserve"> </w:t>
      </w:r>
      <w:r>
        <w:t xml:space="preserve">determining optimal joint action </w:t>
      </w:r>
      <w:r>
        <w:rPr>
          <w:rFonts w:ascii="Trebuchet MS" w:hAnsi="Trebuchet MS" w:cs="Trebuchet MS"/>
          <w:b/>
          <w:bCs/>
        </w:rPr>
        <w:t>a</w:t>
      </w:r>
      <w:r>
        <w:rPr>
          <w:rFonts w:ascii="Lucida Sans Unicode" w:hAnsi="Lucida Sans Unicode" w:cs="Lucida Sans Unicode"/>
          <w:position w:val="7"/>
          <w:sz w:val="14"/>
          <w:szCs w:val="14"/>
        </w:rPr>
        <w:t>∗</w:t>
      </w:r>
      <w:r>
        <w:t>.</w:t>
      </w:r>
    </w:p>
    <w:p w:rsidR="0070072F" w:rsidRDefault="0070072F">
      <w:pPr>
        <w:pStyle w:val="ListParagraph"/>
        <w:numPr>
          <w:ilvl w:val="1"/>
          <w:numId w:val="5"/>
        </w:numPr>
        <w:tabs>
          <w:tab w:val="left" w:pos="915"/>
          <w:tab w:val="left" w:pos="4206"/>
        </w:tabs>
        <w:kinsoku w:val="0"/>
        <w:overflowPunct w:val="0"/>
        <w:spacing w:before="123" w:line="220" w:lineRule="exact"/>
        <w:ind w:firstLine="576"/>
        <w:rPr>
          <w:sz w:val="20"/>
          <w:szCs w:val="20"/>
        </w:rPr>
      </w:pPr>
      <w:r>
        <w:rPr>
          <w:i/>
          <w:iCs/>
          <w:sz w:val="20"/>
          <w:szCs w:val="20"/>
        </w:rPr>
        <w:t xml:space="preserve">Joint action selection algorithm: </w:t>
      </w:r>
      <w:r>
        <w:rPr>
          <w:sz w:val="20"/>
          <w:szCs w:val="20"/>
        </w:rPr>
        <w:t>Given</w:t>
      </w:r>
      <w:r>
        <w:rPr>
          <w:spacing w:val="5"/>
          <w:sz w:val="20"/>
          <w:szCs w:val="20"/>
        </w:rPr>
        <w:t xml:space="preserve"> </w:t>
      </w:r>
      <w:r>
        <w:rPr>
          <w:sz w:val="20"/>
          <w:szCs w:val="20"/>
        </w:rPr>
        <w:t>the</w:t>
      </w:r>
      <w:r>
        <w:rPr>
          <w:spacing w:val="24"/>
          <w:sz w:val="20"/>
          <w:szCs w:val="20"/>
        </w:rPr>
        <w:t xml:space="preserve"> </w:t>
      </w:r>
      <w:r>
        <w:rPr>
          <w:sz w:val="20"/>
          <w:szCs w:val="20"/>
        </w:rPr>
        <w:t>current</w:t>
      </w:r>
      <w:r>
        <w:rPr>
          <w:w w:val="99"/>
          <w:sz w:val="20"/>
          <w:szCs w:val="20"/>
        </w:rPr>
        <w:t xml:space="preserve"> </w:t>
      </w:r>
      <w:r>
        <w:rPr>
          <w:sz w:val="20"/>
          <w:szCs w:val="20"/>
        </w:rPr>
        <w:t>global</w:t>
      </w:r>
      <w:r>
        <w:rPr>
          <w:sz w:val="20"/>
          <w:szCs w:val="20"/>
        </w:rPr>
        <w:tab/>
        <w:t>,</w:t>
      </w:r>
    </w:p>
    <w:p w:rsidR="0070072F" w:rsidRDefault="0070072F">
      <w:pPr>
        <w:pStyle w:val="BodyText"/>
        <w:kinsoku w:val="0"/>
        <w:overflowPunct w:val="0"/>
        <w:spacing w:before="8" w:line="220" w:lineRule="exact"/>
        <w:ind w:left="119" w:right="576"/>
        <w:jc w:val="both"/>
        <w:rPr>
          <w:w w:val="105"/>
        </w:rPr>
      </w:pPr>
      <w:r>
        <w:rPr>
          <w:sz w:val="24"/>
          <w:szCs w:val="24"/>
        </w:rPr>
        <w:br w:type="column"/>
      </w:r>
      <w:r>
        <w:rPr>
          <w:w w:val="105"/>
        </w:rPr>
        <w:lastRenderedPageBreak/>
        <w:t>calculated</w:t>
      </w:r>
      <w:r>
        <w:rPr>
          <w:spacing w:val="-15"/>
          <w:w w:val="105"/>
        </w:rPr>
        <w:t xml:space="preserve"> </w:t>
      </w:r>
      <w:r>
        <w:rPr>
          <w:w w:val="105"/>
        </w:rPr>
        <w:t>from</w:t>
      </w:r>
      <w:r>
        <w:rPr>
          <w:spacing w:val="-15"/>
          <w:w w:val="105"/>
        </w:rPr>
        <w:t xml:space="preserve"> </w:t>
      </w:r>
      <w:r>
        <w:rPr>
          <w:rFonts w:ascii="Verdana" w:hAnsi="Verdana" w:cs="Verdana"/>
          <w:i/>
          <w:iCs/>
          <w:w w:val="135"/>
        </w:rPr>
        <w:t>Q</w:t>
      </w:r>
      <w:r>
        <w:rPr>
          <w:rFonts w:ascii="Arial" w:hAnsi="Arial" w:cs="Arial"/>
          <w:i/>
          <w:iCs/>
          <w:w w:val="135"/>
          <w:position w:val="-3"/>
          <w:sz w:val="14"/>
          <w:szCs w:val="14"/>
        </w:rPr>
        <w:t>ij</w:t>
      </w:r>
      <w:r>
        <w:rPr>
          <w:rFonts w:ascii="Arial" w:hAnsi="Arial" w:cs="Arial"/>
          <w:i/>
          <w:iCs/>
          <w:spacing w:val="-5"/>
          <w:w w:val="135"/>
          <w:position w:val="-3"/>
          <w:sz w:val="14"/>
          <w:szCs w:val="14"/>
        </w:rPr>
        <w:t xml:space="preserve"> </w:t>
      </w:r>
      <w:r>
        <w:rPr>
          <w:w w:val="105"/>
        </w:rPr>
        <w:t>functions.</w:t>
      </w:r>
      <w:r>
        <w:rPr>
          <w:spacing w:val="-15"/>
          <w:w w:val="105"/>
        </w:rPr>
        <w:t xml:space="preserve"> </w:t>
      </w:r>
      <w:r>
        <w:rPr>
          <w:w w:val="105"/>
        </w:rPr>
        <w:t>Moreover,</w:t>
      </w:r>
      <w:r>
        <w:rPr>
          <w:spacing w:val="-15"/>
          <w:w w:val="105"/>
        </w:rPr>
        <w:t xml:space="preserve"> </w:t>
      </w:r>
      <w:r>
        <w:rPr>
          <w:w w:val="105"/>
        </w:rPr>
        <w:t>SCMA</w:t>
      </w:r>
      <w:r>
        <w:rPr>
          <w:spacing w:val="-15"/>
          <w:w w:val="105"/>
        </w:rPr>
        <w:t xml:space="preserve"> </w:t>
      </w:r>
      <w:r>
        <w:rPr>
          <w:w w:val="105"/>
        </w:rPr>
        <w:t>depends</w:t>
      </w:r>
      <w:r>
        <w:rPr>
          <w:spacing w:val="-15"/>
          <w:w w:val="105"/>
        </w:rPr>
        <w:t xml:space="preserve"> </w:t>
      </w:r>
      <w:r>
        <w:rPr>
          <w:w w:val="105"/>
        </w:rPr>
        <w:t>on</w:t>
      </w:r>
      <w:r>
        <w:rPr>
          <w:w w:val="99"/>
        </w:rPr>
        <w:t xml:space="preserve"> </w:t>
      </w:r>
      <w:r>
        <w:rPr>
          <w:w w:val="105"/>
        </w:rPr>
        <w:t xml:space="preserve">model-free collaborative Q-learning methods where the </w:t>
      </w:r>
      <w:r>
        <w:rPr>
          <w:rFonts w:ascii="Verdana" w:hAnsi="Verdana" w:cs="Verdana"/>
          <w:i/>
          <w:iCs/>
          <w:w w:val="135"/>
        </w:rPr>
        <w:t>Q</w:t>
      </w:r>
      <w:r>
        <w:rPr>
          <w:rFonts w:ascii="Arial" w:hAnsi="Arial" w:cs="Arial"/>
          <w:i/>
          <w:iCs/>
          <w:w w:val="135"/>
          <w:position w:val="-3"/>
          <w:sz w:val="14"/>
          <w:szCs w:val="14"/>
        </w:rPr>
        <w:t xml:space="preserve">ij </w:t>
      </w:r>
      <w:r>
        <w:rPr>
          <w:w w:val="105"/>
        </w:rPr>
        <w:t>model</w:t>
      </w:r>
      <w:r>
        <w:rPr>
          <w:spacing w:val="-14"/>
          <w:w w:val="105"/>
        </w:rPr>
        <w:t xml:space="preserve"> </w:t>
      </w:r>
      <w:r>
        <w:rPr>
          <w:w w:val="105"/>
        </w:rPr>
        <w:t>is</w:t>
      </w:r>
      <w:r>
        <w:rPr>
          <w:spacing w:val="-14"/>
          <w:w w:val="105"/>
        </w:rPr>
        <w:t xml:space="preserve"> </w:t>
      </w:r>
      <w:r>
        <w:rPr>
          <w:w w:val="105"/>
        </w:rPr>
        <w:t>updated</w:t>
      </w:r>
      <w:r>
        <w:rPr>
          <w:spacing w:val="-14"/>
          <w:w w:val="105"/>
        </w:rPr>
        <w:t xml:space="preserve"> </w:t>
      </w:r>
      <w:r>
        <w:rPr>
          <w:w w:val="105"/>
        </w:rPr>
        <w:t>based</w:t>
      </w:r>
      <w:r>
        <w:rPr>
          <w:spacing w:val="-14"/>
          <w:w w:val="105"/>
        </w:rPr>
        <w:t xml:space="preserve"> </w:t>
      </w:r>
      <w:r>
        <w:rPr>
          <w:w w:val="105"/>
        </w:rPr>
        <w:t>on</w:t>
      </w:r>
      <w:r>
        <w:rPr>
          <w:spacing w:val="-14"/>
          <w:w w:val="105"/>
        </w:rPr>
        <w:t xml:space="preserve"> </w:t>
      </w:r>
      <w:r>
        <w:rPr>
          <w:w w:val="105"/>
        </w:rPr>
        <w:t>samples</w:t>
      </w:r>
      <w:r>
        <w:rPr>
          <w:spacing w:val="-14"/>
          <w:w w:val="105"/>
        </w:rPr>
        <w:t xml:space="preserve"> </w:t>
      </w:r>
      <w:r>
        <w:rPr>
          <w:w w:val="105"/>
        </w:rPr>
        <w:t>from</w:t>
      </w:r>
      <w:r>
        <w:rPr>
          <w:spacing w:val="-14"/>
          <w:w w:val="105"/>
        </w:rPr>
        <w:t xml:space="preserve"> </w:t>
      </w:r>
      <w:r>
        <w:rPr>
          <w:w w:val="105"/>
        </w:rPr>
        <w:t>the</w:t>
      </w:r>
      <w:r>
        <w:rPr>
          <w:spacing w:val="-14"/>
          <w:w w:val="105"/>
        </w:rPr>
        <w:t xml:space="preserve"> </w:t>
      </w:r>
      <w:r>
        <w:rPr>
          <w:w w:val="105"/>
        </w:rPr>
        <w:t>environment.</w:t>
      </w:r>
    </w:p>
    <w:p w:rsidR="0070072F" w:rsidRDefault="0070072F">
      <w:pPr>
        <w:pStyle w:val="ListParagraph"/>
        <w:numPr>
          <w:ilvl w:val="1"/>
          <w:numId w:val="5"/>
        </w:numPr>
        <w:tabs>
          <w:tab w:val="left" w:pos="915"/>
        </w:tabs>
        <w:kinsoku w:val="0"/>
        <w:overflowPunct w:val="0"/>
        <w:spacing w:before="173" w:line="218" w:lineRule="auto"/>
        <w:ind w:right="575" w:firstLine="576"/>
        <w:jc w:val="both"/>
        <w:rPr>
          <w:sz w:val="20"/>
          <w:szCs w:val="20"/>
        </w:rPr>
      </w:pPr>
      <w:r>
        <w:rPr>
          <w:i/>
          <w:iCs/>
          <w:sz w:val="20"/>
          <w:szCs w:val="20"/>
        </w:rPr>
        <w:t xml:space="preserve">Q-values learning technique: </w:t>
      </w:r>
      <w:r>
        <w:rPr>
          <w:sz w:val="20"/>
          <w:szCs w:val="20"/>
        </w:rPr>
        <w:t xml:space="preserve">A rising question is how the local edge-based </w:t>
      </w:r>
      <w:r>
        <w:rPr>
          <w:rFonts w:ascii="Verdana" w:hAnsi="Verdana" w:cs="Verdana"/>
          <w:i/>
          <w:iCs/>
          <w:w w:val="135"/>
          <w:sz w:val="20"/>
          <w:szCs w:val="20"/>
        </w:rPr>
        <w:t>Q</w:t>
      </w:r>
      <w:r>
        <w:rPr>
          <w:rFonts w:ascii="Arial" w:hAnsi="Arial" w:cs="Arial"/>
          <w:i/>
          <w:iCs/>
          <w:w w:val="135"/>
          <w:position w:val="-3"/>
          <w:sz w:val="14"/>
          <w:szCs w:val="14"/>
        </w:rPr>
        <w:t xml:space="preserve">ij </w:t>
      </w:r>
      <w:r>
        <w:rPr>
          <w:sz w:val="20"/>
          <w:szCs w:val="20"/>
        </w:rPr>
        <w:t xml:space="preserve">function could be updated based on the agent-based reward; i.e. how the agent-based reward could be propagated to the edges since an agent may have many dependencies, but it receives only one reward. One simple solution is to divide the reward of an agent equally between its connected edges; thus, each edge </w:t>
      </w:r>
      <w:r>
        <w:rPr>
          <w:rFonts w:ascii="Tahoma" w:hAnsi="Tahoma" w:cs="Tahoma"/>
          <w:sz w:val="20"/>
          <w:szCs w:val="20"/>
        </w:rPr>
        <w:t>(</w:t>
      </w:r>
      <w:r>
        <w:rPr>
          <w:rFonts w:ascii="Verdana" w:hAnsi="Verdana" w:cs="Verdana"/>
          <w:i/>
          <w:iCs/>
          <w:sz w:val="20"/>
          <w:szCs w:val="20"/>
        </w:rPr>
        <w:t xml:space="preserve">i, </w:t>
      </w:r>
      <w:r>
        <w:rPr>
          <w:rFonts w:ascii="Verdana" w:hAnsi="Verdana" w:cs="Verdana"/>
          <w:i/>
          <w:iCs/>
          <w:spacing w:val="5"/>
          <w:sz w:val="20"/>
          <w:szCs w:val="20"/>
        </w:rPr>
        <w:t>j</w:t>
      </w:r>
      <w:r>
        <w:rPr>
          <w:rFonts w:ascii="Tahoma" w:hAnsi="Tahoma" w:cs="Tahoma"/>
          <w:spacing w:val="5"/>
          <w:sz w:val="20"/>
          <w:szCs w:val="20"/>
        </w:rPr>
        <w:t xml:space="preserve">) </w:t>
      </w:r>
      <w:r>
        <w:rPr>
          <w:rFonts w:ascii="Lucida Sans Unicode" w:hAnsi="Lucida Sans Unicode" w:cs="Lucida Sans Unicode"/>
          <w:sz w:val="20"/>
          <w:szCs w:val="20"/>
        </w:rPr>
        <w:t xml:space="preserve">∈ </w:t>
      </w:r>
      <w:r>
        <w:rPr>
          <w:rFonts w:ascii="Verdana" w:hAnsi="Verdana" w:cs="Verdana"/>
          <w:i/>
          <w:iCs/>
          <w:sz w:val="20"/>
          <w:szCs w:val="20"/>
        </w:rPr>
        <w:t>E</w:t>
      </w:r>
      <w:r>
        <w:rPr>
          <w:rFonts w:ascii="Verdana" w:hAnsi="Verdana" w:cs="Verdana"/>
          <w:i/>
          <w:iCs/>
          <w:spacing w:val="45"/>
          <w:sz w:val="20"/>
          <w:szCs w:val="20"/>
        </w:rPr>
        <w:t xml:space="preserve"> </w:t>
      </w:r>
      <w:r>
        <w:rPr>
          <w:sz w:val="20"/>
          <w:szCs w:val="20"/>
        </w:rPr>
        <w:t>gains</w:t>
      </w:r>
    </w:p>
    <w:p w:rsidR="0070072F" w:rsidRDefault="0070072F">
      <w:pPr>
        <w:pStyle w:val="ListParagraph"/>
        <w:numPr>
          <w:ilvl w:val="1"/>
          <w:numId w:val="5"/>
        </w:numPr>
        <w:tabs>
          <w:tab w:val="left" w:pos="915"/>
        </w:tabs>
        <w:kinsoku w:val="0"/>
        <w:overflowPunct w:val="0"/>
        <w:spacing w:before="173" w:line="218" w:lineRule="auto"/>
        <w:ind w:right="575" w:firstLine="576"/>
        <w:jc w:val="both"/>
        <w:rPr>
          <w:sz w:val="20"/>
          <w:szCs w:val="20"/>
        </w:rPr>
        <w:sectPr w:rsidR="0070072F">
          <w:type w:val="continuous"/>
          <w:pgSz w:w="12240" w:h="15840"/>
          <w:pgMar w:top="920" w:right="240" w:bottom="280" w:left="860" w:header="720" w:footer="720" w:gutter="0"/>
          <w:cols w:num="2" w:space="720" w:equalWidth="0">
            <w:col w:w="5162" w:space="239"/>
            <w:col w:w="5739"/>
          </w:cols>
          <w:noEndnote/>
        </w:sectPr>
      </w:pPr>
    </w:p>
    <w:p w:rsidR="0070072F" w:rsidRDefault="0070072F">
      <w:pPr>
        <w:pStyle w:val="BodyText"/>
        <w:kinsoku w:val="0"/>
        <w:overflowPunct w:val="0"/>
        <w:spacing w:line="9" w:lineRule="exact"/>
        <w:ind w:left="693"/>
      </w:pPr>
      <w:r>
        <w:lastRenderedPageBreak/>
        <w:t xml:space="preserve">state </w:t>
      </w:r>
      <w:r>
        <w:rPr>
          <w:rFonts w:ascii="Trebuchet MS" w:hAnsi="Trebuchet MS" w:cs="Trebuchet MS"/>
          <w:b/>
          <w:bCs/>
        </w:rPr>
        <w:t xml:space="preserve">s </w:t>
      </w:r>
      <w:r>
        <w:rPr>
          <w:rFonts w:ascii="Lucida Sans Unicode" w:hAnsi="Lucida Sans Unicode" w:cs="Lucida Sans Unicode"/>
        </w:rPr>
        <w:t xml:space="preserve">∈ </w:t>
      </w:r>
      <w:r>
        <w:rPr>
          <w:rFonts w:ascii="Verdana" w:hAnsi="Verdana" w:cs="Verdana"/>
          <w:i/>
          <w:iCs/>
        </w:rPr>
        <w:t xml:space="preserve">S </w:t>
      </w:r>
      <w:r>
        <w:t xml:space="preserve">and all action combinations </w:t>
      </w:r>
      <w:r>
        <w:rPr>
          <w:rFonts w:ascii="Verdana" w:hAnsi="Verdana" w:cs="Verdana"/>
          <w:i/>
          <w:iCs/>
        </w:rPr>
        <w:t xml:space="preserve">A  </w:t>
      </w:r>
      <w:r>
        <w:t>the   agents</w:t>
      </w:r>
    </w:p>
    <w:p w:rsidR="0070072F" w:rsidRDefault="0070072F">
      <w:pPr>
        <w:pStyle w:val="BodyText"/>
        <w:kinsoku w:val="0"/>
        <w:overflowPunct w:val="0"/>
        <w:spacing w:line="9" w:lineRule="exact"/>
        <w:ind w:left="318"/>
      </w:pPr>
      <w:r>
        <w:rPr>
          <w:sz w:val="24"/>
          <w:szCs w:val="24"/>
        </w:rPr>
        <w:br w:type="column"/>
      </w:r>
      <w:r>
        <w:lastRenderedPageBreak/>
        <w:t>two  proportional  parts  of  the  rewards  received  by  the two</w:t>
      </w:r>
    </w:p>
    <w:p w:rsidR="0070072F" w:rsidRDefault="0070072F">
      <w:pPr>
        <w:pStyle w:val="BodyText"/>
        <w:kinsoku w:val="0"/>
        <w:overflowPunct w:val="0"/>
        <w:spacing w:line="9" w:lineRule="exact"/>
        <w:ind w:left="318"/>
        <w:sectPr w:rsidR="0070072F">
          <w:type w:val="continuous"/>
          <w:pgSz w:w="12240" w:h="15840"/>
          <w:pgMar w:top="920" w:right="240" w:bottom="280" w:left="860" w:header="720" w:footer="720" w:gutter="0"/>
          <w:cols w:num="2" w:space="720" w:equalWidth="0">
            <w:col w:w="5162" w:space="40"/>
            <w:col w:w="5938"/>
          </w:cols>
          <w:noEndnote/>
        </w:sectPr>
      </w:pPr>
    </w:p>
    <w:p w:rsidR="0070072F" w:rsidRDefault="00F47BC9">
      <w:pPr>
        <w:pStyle w:val="BodyText"/>
        <w:kinsoku w:val="0"/>
        <w:overflowPunct w:val="0"/>
        <w:spacing w:line="220" w:lineRule="exact"/>
        <w:ind w:left="119"/>
        <w:jc w:val="both"/>
      </w:pPr>
      <w:r>
        <w:rPr>
          <w:noProof/>
        </w:rPr>
        <w:lastRenderedPageBreak/>
        <mc:AlternateContent>
          <mc:Choice Requires="wps">
            <w:drawing>
              <wp:anchor distT="0" distB="0" distL="114300" distR="114300" simplePos="0" relativeHeight="251614720" behindDoc="1" locked="0" layoutInCell="0" allowOverlap="1">
                <wp:simplePos x="0" y="0"/>
                <wp:positionH relativeFrom="page">
                  <wp:posOffset>2425700</wp:posOffset>
                </wp:positionH>
                <wp:positionV relativeFrom="paragraph">
                  <wp:posOffset>13970</wp:posOffset>
                </wp:positionV>
                <wp:extent cx="84455" cy="219710"/>
                <wp:effectExtent l="0" t="0" r="0" b="0"/>
                <wp:wrapNone/>
                <wp:docPr id="168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242" w:lineRule="exact"/>
                              <w:rPr>
                                <w:rFonts w:ascii="Lucida Sans Unicode" w:hAnsi="Lucida Sans Unicode" w:cs="Lucida Sans Unicode"/>
                                <w:w w:val="83"/>
                              </w:rPr>
                            </w:pPr>
                            <w:r>
                              <w:rPr>
                                <w:rFonts w:ascii="Lucida Sans Unicode" w:hAnsi="Lucida Sans Unicode" w:cs="Lucida Sans Unicode"/>
                                <w:w w:val="8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8" type="#_x0000_t202" style="position:absolute;left:0;text-align:left;margin-left:191pt;margin-top:1.1pt;width:6.65pt;height:17.3pt;z-index:-251701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" o:allowincell="f" filled="f" stroked="f">
                <v:textbox inset="0,0,0,0">
                  <w:txbxContent>
                    <w:p w:rsidR="0070072F" w:rsidRDefault="0070072F">
                      <w:pPr>
                        <w:pStyle w:val="BodyText"/>
                        <w:kinsoku w:val="0"/>
                        <w:overflowPunct w:val="0"/>
                        <w:spacing w:line="242" w:lineRule="exact"/>
                        <w:rPr>
                          <w:rFonts w:ascii="Lucida Sans Unicode" w:hAnsi="Lucida Sans Unicode" w:cs="Lucida Sans Unicode"/>
                          <w:w w:val="83"/>
                        </w:rPr>
                      </w:pPr>
                      <w:r>
                        <w:rPr>
                          <w:rFonts w:ascii="Lucida Sans Unicode" w:hAnsi="Lucida Sans Unicode" w:cs="Lucida Sans Unicode"/>
                          <w:w w:val="83"/>
                        </w:rPr>
                        <w:t>∈</w:t>
                      </w:r>
                    </w:p>
                  </w:txbxContent>
                </v:textbox>
                <w10:wrap anchorx="page"/>
              </v:shape>
            </w:pict>
          </mc:Fallback>
        </mc:AlternateContent>
      </w:r>
      <w:r w:rsidR="0070072F">
        <w:t xml:space="preserve">should determine an  action  </w:t>
      </w:r>
      <w:r w:rsidR="0070072F">
        <w:rPr>
          <w:rFonts w:ascii="Trebuchet MS" w:hAnsi="Trebuchet MS" w:cs="Trebuchet MS"/>
          <w:b/>
          <w:bCs/>
        </w:rPr>
        <w:t>a</w:t>
      </w:r>
      <w:r w:rsidR="0070072F">
        <w:rPr>
          <w:rFonts w:ascii="Lucida Sans Unicode" w:hAnsi="Lucida Sans Unicode" w:cs="Lucida Sans Unicode"/>
          <w:position w:val="7"/>
          <w:sz w:val="14"/>
          <w:szCs w:val="14"/>
        </w:rPr>
        <w:t xml:space="preserve">∗  </w:t>
      </w:r>
      <w:r w:rsidR="0070072F">
        <w:rPr>
          <w:rFonts w:ascii="Verdana" w:hAnsi="Verdana" w:cs="Verdana"/>
          <w:i/>
          <w:iCs/>
        </w:rPr>
        <w:t xml:space="preserve">A  </w:t>
      </w:r>
      <w:r w:rsidR="0070072F">
        <w:t xml:space="preserve">that  maximizes  the  global return from the environment. Since the global value function  is  decomposed  into  a  linear  combination  of </w:t>
      </w:r>
      <w:r w:rsidR="0070072F">
        <w:rPr>
          <w:spacing w:val="28"/>
        </w:rPr>
        <w:t xml:space="preserve"> </w:t>
      </w:r>
      <w:r w:rsidR="0070072F">
        <w:t>local</w:t>
      </w:r>
    </w:p>
    <w:p w:rsidR="0070072F" w:rsidRDefault="0070072F">
      <w:pPr>
        <w:pStyle w:val="BodyText"/>
        <w:kinsoku w:val="0"/>
        <w:overflowPunct w:val="0"/>
        <w:spacing w:before="18"/>
        <w:ind w:left="119"/>
        <w:rPr>
          <w:w w:val="105"/>
        </w:rPr>
      </w:pPr>
      <w:r>
        <w:rPr>
          <w:sz w:val="24"/>
          <w:szCs w:val="24"/>
        </w:rPr>
        <w:br w:type="column"/>
      </w:r>
      <w:r>
        <w:rPr>
          <w:w w:val="105"/>
        </w:rPr>
        <w:lastRenderedPageBreak/>
        <w:t xml:space="preserve">corresponding agents </w:t>
      </w:r>
      <w:r>
        <w:rPr>
          <w:rFonts w:ascii="Verdana" w:hAnsi="Verdana" w:cs="Verdana"/>
          <w:i/>
          <w:iCs/>
          <w:w w:val="105"/>
        </w:rPr>
        <w:t xml:space="preserve">i </w:t>
      </w:r>
      <w:r>
        <w:rPr>
          <w:w w:val="105"/>
        </w:rPr>
        <w:t xml:space="preserve">and </w:t>
      </w:r>
      <w:r>
        <w:rPr>
          <w:rFonts w:ascii="Verdana" w:hAnsi="Verdana" w:cs="Verdana"/>
          <w:i/>
          <w:iCs/>
          <w:w w:val="105"/>
        </w:rPr>
        <w:t xml:space="preserve">j </w:t>
      </w:r>
      <w:r>
        <w:rPr>
          <w:w w:val="105"/>
        </w:rPr>
        <w:t>:</w:t>
      </w:r>
    </w:p>
    <w:p w:rsidR="0070072F" w:rsidRDefault="0070072F">
      <w:pPr>
        <w:pStyle w:val="BodyText"/>
        <w:tabs>
          <w:tab w:val="left" w:pos="3278"/>
        </w:tabs>
        <w:kinsoku w:val="0"/>
        <w:overflowPunct w:val="0"/>
        <w:spacing w:before="161" w:line="152" w:lineRule="exact"/>
        <w:ind w:left="2324"/>
        <w:rPr>
          <w:rFonts w:ascii="Verdana" w:hAnsi="Verdana" w:cs="Verdana"/>
          <w:i/>
          <w:iCs/>
          <w:w w:val="108"/>
        </w:rPr>
      </w:pPr>
      <w:r>
        <w:rPr>
          <w:rFonts w:ascii="Verdana" w:hAnsi="Verdana" w:cs="Verdana"/>
          <w:i/>
          <w:iCs/>
          <w:w w:val="108"/>
          <w:u w:val="single"/>
        </w:rPr>
        <w:t>R</w:t>
      </w:r>
      <w:r>
        <w:rPr>
          <w:rFonts w:ascii="Arial" w:hAnsi="Arial" w:cs="Arial"/>
          <w:i/>
          <w:iCs/>
          <w:spacing w:val="10"/>
          <w:w w:val="181"/>
          <w:position w:val="-3"/>
          <w:sz w:val="14"/>
          <w:szCs w:val="14"/>
          <w:u w:val="single"/>
        </w:rPr>
        <w:t>i</w:t>
      </w:r>
      <w:r>
        <w:rPr>
          <w:rFonts w:ascii="Tahoma" w:hAnsi="Tahoma" w:cs="Tahoma"/>
          <w:u w:val="single"/>
        </w:rPr>
        <w:t>(</w:t>
      </w:r>
      <w:r>
        <w:rPr>
          <w:rFonts w:ascii="Trebuchet MS" w:hAnsi="Trebuchet MS" w:cs="Trebuchet MS"/>
          <w:b/>
          <w:bCs/>
          <w:w w:val="104"/>
          <w:u w:val="single"/>
        </w:rPr>
        <w:t>s</w:t>
      </w:r>
      <w:r>
        <w:rPr>
          <w:rFonts w:ascii="Verdana" w:hAnsi="Verdana" w:cs="Verdana"/>
          <w:i/>
          <w:iCs/>
          <w:w w:val="75"/>
          <w:u w:val="single"/>
        </w:rPr>
        <w:t>,</w:t>
      </w:r>
      <w:r>
        <w:rPr>
          <w:rFonts w:ascii="Verdana" w:hAnsi="Verdana" w:cs="Verdana"/>
          <w:i/>
          <w:iCs/>
          <w:spacing w:val="-37"/>
          <w:u w:val="single"/>
        </w:rPr>
        <w:t xml:space="preserve"> </w:t>
      </w:r>
      <w:r>
        <w:rPr>
          <w:rFonts w:ascii="Trebuchet MS" w:hAnsi="Trebuchet MS" w:cs="Trebuchet MS"/>
          <w:b/>
          <w:bCs/>
          <w:w w:val="104"/>
          <w:u w:val="single"/>
        </w:rPr>
        <w:t>a</w:t>
      </w:r>
      <w:r>
        <w:rPr>
          <w:rFonts w:ascii="Tahoma" w:hAnsi="Tahoma" w:cs="Tahoma"/>
          <w:u w:val="single"/>
        </w:rPr>
        <w:t>)</w:t>
      </w:r>
      <w:r>
        <w:rPr>
          <w:rFonts w:ascii="Tahoma" w:hAnsi="Tahoma" w:cs="Tahoma"/>
        </w:rPr>
        <w:tab/>
      </w:r>
      <w:r>
        <w:rPr>
          <w:rFonts w:ascii="Verdana" w:hAnsi="Verdana" w:cs="Verdana"/>
          <w:i/>
          <w:iCs/>
          <w:w w:val="108"/>
          <w:u w:val="single"/>
        </w:rPr>
        <w:t>R</w:t>
      </w:r>
      <w:r>
        <w:rPr>
          <w:rFonts w:ascii="Arial" w:hAnsi="Arial" w:cs="Arial"/>
          <w:i/>
          <w:iCs/>
          <w:w w:val="211"/>
          <w:position w:val="-3"/>
          <w:sz w:val="14"/>
          <w:szCs w:val="14"/>
          <w:u w:val="single"/>
        </w:rPr>
        <w:t>j</w:t>
      </w:r>
      <w:r>
        <w:rPr>
          <w:rFonts w:ascii="Arial" w:hAnsi="Arial" w:cs="Arial"/>
          <w:i/>
          <w:iCs/>
          <w:spacing w:val="-21"/>
          <w:position w:val="-3"/>
          <w:sz w:val="14"/>
          <w:szCs w:val="14"/>
          <w:u w:val="single"/>
        </w:rPr>
        <w:t xml:space="preserve"> </w:t>
      </w:r>
      <w:r>
        <w:rPr>
          <w:rFonts w:ascii="Tahoma" w:hAnsi="Tahoma" w:cs="Tahoma"/>
          <w:u w:val="single"/>
        </w:rPr>
        <w:t>(</w:t>
      </w:r>
      <w:r>
        <w:rPr>
          <w:rFonts w:ascii="Trebuchet MS" w:hAnsi="Trebuchet MS" w:cs="Trebuchet MS"/>
          <w:b/>
          <w:bCs/>
          <w:w w:val="104"/>
          <w:u w:val="single"/>
        </w:rPr>
        <w:t>s</w:t>
      </w:r>
      <w:r>
        <w:rPr>
          <w:rFonts w:ascii="Verdana" w:hAnsi="Verdana" w:cs="Verdana"/>
          <w:i/>
          <w:iCs/>
          <w:w w:val="75"/>
          <w:u w:val="single"/>
        </w:rPr>
        <w:t>,</w:t>
      </w:r>
      <w:r>
        <w:rPr>
          <w:rFonts w:ascii="Verdana" w:hAnsi="Verdana" w:cs="Verdana"/>
          <w:i/>
          <w:iCs/>
          <w:spacing w:val="-37"/>
          <w:u w:val="single"/>
        </w:rPr>
        <w:t xml:space="preserve"> </w:t>
      </w:r>
      <w:r>
        <w:rPr>
          <w:rFonts w:ascii="Trebuchet MS" w:hAnsi="Trebuchet MS" w:cs="Trebuchet MS"/>
          <w:b/>
          <w:bCs/>
          <w:w w:val="104"/>
          <w:u w:val="single"/>
        </w:rPr>
        <w:t>a</w:t>
      </w:r>
      <w:r>
        <w:rPr>
          <w:rFonts w:ascii="Tahoma" w:hAnsi="Tahoma" w:cs="Tahoma"/>
          <w:u w:val="single"/>
        </w:rPr>
        <w:t>)</w:t>
      </w:r>
    </w:p>
    <w:p w:rsidR="0070072F" w:rsidRDefault="0070072F">
      <w:pPr>
        <w:pStyle w:val="BodyText"/>
        <w:tabs>
          <w:tab w:val="left" w:pos="3278"/>
        </w:tabs>
        <w:kinsoku w:val="0"/>
        <w:overflowPunct w:val="0"/>
        <w:spacing w:before="161" w:line="152" w:lineRule="exact"/>
        <w:ind w:left="2324"/>
        <w:rPr>
          <w:rFonts w:ascii="Verdana" w:hAnsi="Verdana" w:cs="Verdana"/>
          <w:i/>
          <w:iCs/>
          <w:w w:val="108"/>
        </w:rPr>
        <w:sectPr w:rsidR="0070072F">
          <w:type w:val="continuous"/>
          <w:pgSz w:w="12240" w:h="15840"/>
          <w:pgMar w:top="920" w:right="240" w:bottom="280" w:left="860" w:header="720" w:footer="720" w:gutter="0"/>
          <w:cols w:num="2" w:space="720" w:equalWidth="0">
            <w:col w:w="5162" w:space="239"/>
            <w:col w:w="5739"/>
          </w:cols>
          <w:noEndnote/>
        </w:sectPr>
      </w:pPr>
    </w:p>
    <w:p w:rsidR="0070072F" w:rsidRDefault="0070072F">
      <w:pPr>
        <w:pStyle w:val="BodyText"/>
        <w:kinsoku w:val="0"/>
        <w:overflowPunct w:val="0"/>
        <w:spacing w:line="220" w:lineRule="exact"/>
        <w:ind w:left="119"/>
        <w:jc w:val="both"/>
      </w:pPr>
      <w:r>
        <w:lastRenderedPageBreak/>
        <w:t xml:space="preserve">functions, variable elimination (VE) algorithm could find the optimal joint action by eliminating the agents one by one after performing a local maximization step [9]. </w:t>
      </w:r>
      <w:r>
        <w:rPr>
          <w:spacing w:val="-3"/>
        </w:rPr>
        <w:t xml:space="preserve">However, </w:t>
      </w:r>
      <w:r>
        <w:t>the    main</w:t>
      </w:r>
    </w:p>
    <w:p w:rsidR="0070072F" w:rsidRDefault="0070072F">
      <w:pPr>
        <w:pStyle w:val="BodyText"/>
        <w:kinsoku w:val="0"/>
        <w:overflowPunct w:val="0"/>
        <w:spacing w:line="162" w:lineRule="exact"/>
        <w:ind w:left="119"/>
        <w:rPr>
          <w:rFonts w:ascii="Tahoma" w:hAnsi="Tahoma" w:cs="Tahoma"/>
          <w:w w:val="110"/>
        </w:rPr>
      </w:pPr>
      <w:r>
        <w:rPr>
          <w:sz w:val="24"/>
          <w:szCs w:val="24"/>
        </w:rPr>
        <w:br w:type="column"/>
      </w:r>
      <w:r>
        <w:rPr>
          <w:rFonts w:ascii="Verdana" w:hAnsi="Verdana" w:cs="Verdana"/>
          <w:i/>
          <w:iCs/>
          <w:w w:val="140"/>
        </w:rPr>
        <w:lastRenderedPageBreak/>
        <w:t>R</w:t>
      </w:r>
      <w:r>
        <w:rPr>
          <w:rFonts w:ascii="Arial" w:hAnsi="Arial" w:cs="Arial"/>
          <w:i/>
          <w:iCs/>
          <w:w w:val="140"/>
          <w:position w:val="-3"/>
          <w:sz w:val="14"/>
          <w:szCs w:val="14"/>
        </w:rPr>
        <w:t>ij</w:t>
      </w:r>
      <w:r>
        <w:rPr>
          <w:rFonts w:ascii="Arial" w:hAnsi="Arial" w:cs="Arial"/>
          <w:i/>
          <w:iCs/>
          <w:spacing w:val="-48"/>
          <w:w w:val="140"/>
          <w:position w:val="-3"/>
          <w:sz w:val="14"/>
          <w:szCs w:val="14"/>
        </w:rPr>
        <w:t xml:space="preserve"> </w:t>
      </w:r>
      <w:r>
        <w:rPr>
          <w:rFonts w:ascii="Tahoma" w:hAnsi="Tahoma" w:cs="Tahoma"/>
          <w:w w:val="110"/>
        </w:rPr>
        <w:t>(</w:t>
      </w:r>
      <w:r>
        <w:rPr>
          <w:rFonts w:ascii="Trebuchet MS" w:hAnsi="Trebuchet MS" w:cs="Trebuchet MS"/>
          <w:b/>
          <w:bCs/>
          <w:w w:val="110"/>
        </w:rPr>
        <w:t>s</w:t>
      </w:r>
      <w:r>
        <w:rPr>
          <w:rFonts w:ascii="Verdana" w:hAnsi="Verdana" w:cs="Verdana"/>
          <w:i/>
          <w:iCs/>
          <w:w w:val="110"/>
        </w:rPr>
        <w:t>,</w:t>
      </w:r>
      <w:r>
        <w:rPr>
          <w:rFonts w:ascii="Verdana" w:hAnsi="Verdana" w:cs="Verdana"/>
          <w:i/>
          <w:iCs/>
          <w:spacing w:val="-64"/>
          <w:w w:val="110"/>
        </w:rPr>
        <w:t xml:space="preserve"> </w:t>
      </w:r>
      <w:r>
        <w:rPr>
          <w:rFonts w:ascii="Trebuchet MS" w:hAnsi="Trebuchet MS" w:cs="Trebuchet MS"/>
          <w:b/>
          <w:bCs/>
          <w:w w:val="110"/>
        </w:rPr>
        <w:t>a</w:t>
      </w:r>
      <w:r>
        <w:rPr>
          <w:rFonts w:ascii="Tahoma" w:hAnsi="Tahoma" w:cs="Tahoma"/>
          <w:w w:val="110"/>
        </w:rPr>
        <w:t>)</w:t>
      </w:r>
      <w:r>
        <w:rPr>
          <w:rFonts w:ascii="Tahoma" w:hAnsi="Tahoma" w:cs="Tahoma"/>
          <w:spacing w:val="-46"/>
          <w:w w:val="110"/>
        </w:rPr>
        <w:t xml:space="preserve"> </w:t>
      </w:r>
      <w:r>
        <w:rPr>
          <w:rFonts w:ascii="Tahoma" w:hAnsi="Tahoma" w:cs="Tahoma"/>
          <w:w w:val="110"/>
        </w:rPr>
        <w:t>=</w:t>
      </w:r>
    </w:p>
    <w:p w:rsidR="0070072F" w:rsidRDefault="0070072F">
      <w:pPr>
        <w:pStyle w:val="BodyText"/>
        <w:kinsoku w:val="0"/>
        <w:overflowPunct w:val="0"/>
        <w:spacing w:line="91" w:lineRule="exact"/>
        <w:jc w:val="right"/>
        <w:rPr>
          <w:rFonts w:ascii="Tahoma" w:hAnsi="Tahoma" w:cs="Tahoma"/>
          <w:w w:val="105"/>
        </w:rPr>
      </w:pPr>
      <w:r>
        <w:rPr>
          <w:sz w:val="24"/>
          <w:szCs w:val="24"/>
        </w:rPr>
        <w:br w:type="column"/>
      </w:r>
      <w:r>
        <w:rPr>
          <w:rFonts w:ascii="Tahoma" w:hAnsi="Tahoma" w:cs="Tahoma"/>
          <w:w w:val="105"/>
        </w:rPr>
        <w:lastRenderedPageBreak/>
        <w:t>+</w:t>
      </w:r>
    </w:p>
    <w:p w:rsidR="0070072F" w:rsidRDefault="0070072F">
      <w:pPr>
        <w:pStyle w:val="BodyText"/>
        <w:kinsoku w:val="0"/>
        <w:overflowPunct w:val="0"/>
        <w:spacing w:line="190" w:lineRule="exact"/>
        <w:ind w:left="119"/>
        <w:rPr>
          <w:rFonts w:ascii="Tahoma" w:hAnsi="Tahoma" w:cs="Tahoma"/>
          <w:w w:val="115"/>
        </w:rPr>
      </w:pPr>
      <w:r>
        <w:rPr>
          <w:rFonts w:ascii="Tahoma" w:hAnsi="Tahoma" w:cs="Tahoma"/>
          <w:w w:val="115"/>
        </w:rPr>
        <w:t>Γ(</w:t>
      </w:r>
      <w:r>
        <w:rPr>
          <w:rFonts w:ascii="Verdana" w:hAnsi="Verdana" w:cs="Verdana"/>
          <w:i/>
          <w:iCs/>
          <w:w w:val="115"/>
        </w:rPr>
        <w:t>i</w:t>
      </w:r>
      <w:r>
        <w:rPr>
          <w:rFonts w:ascii="Tahoma" w:hAnsi="Tahoma" w:cs="Tahoma"/>
          <w:w w:val="115"/>
        </w:rPr>
        <w:t>)</w:t>
      </w:r>
    </w:p>
    <w:p w:rsidR="0070072F" w:rsidRDefault="0070072F">
      <w:pPr>
        <w:pStyle w:val="BodyText"/>
        <w:kinsoku w:val="0"/>
        <w:overflowPunct w:val="0"/>
        <w:spacing w:line="92" w:lineRule="exact"/>
        <w:ind w:left="1615"/>
      </w:pPr>
      <w:r>
        <w:rPr>
          <w:sz w:val="24"/>
          <w:szCs w:val="24"/>
        </w:rPr>
        <w:br w:type="column"/>
      </w:r>
      <w:r>
        <w:lastRenderedPageBreak/>
        <w:t>(5)</w:t>
      </w:r>
    </w:p>
    <w:p w:rsidR="0070072F" w:rsidRDefault="0070072F">
      <w:pPr>
        <w:pStyle w:val="BodyText"/>
        <w:kinsoku w:val="0"/>
        <w:overflowPunct w:val="0"/>
        <w:spacing w:line="189" w:lineRule="exact"/>
        <w:ind w:left="119"/>
        <w:rPr>
          <w:rFonts w:ascii="Tahoma" w:hAnsi="Tahoma" w:cs="Tahoma"/>
          <w:w w:val="110"/>
        </w:rPr>
      </w:pPr>
      <w:r>
        <w:rPr>
          <w:rFonts w:ascii="Tahoma" w:hAnsi="Tahoma" w:cs="Tahoma"/>
          <w:w w:val="110"/>
        </w:rPr>
        <w:t>Γ(</w:t>
      </w:r>
      <w:r>
        <w:rPr>
          <w:rFonts w:ascii="Verdana" w:hAnsi="Verdana" w:cs="Verdana"/>
          <w:i/>
          <w:iCs/>
          <w:w w:val="110"/>
        </w:rPr>
        <w:t>j</w:t>
      </w:r>
      <w:r>
        <w:rPr>
          <w:rFonts w:ascii="Tahoma" w:hAnsi="Tahoma" w:cs="Tahoma"/>
          <w:w w:val="110"/>
        </w:rPr>
        <w:t>)</w:t>
      </w:r>
    </w:p>
    <w:p w:rsidR="0070072F" w:rsidRDefault="0070072F">
      <w:pPr>
        <w:pStyle w:val="BodyText"/>
        <w:kinsoku w:val="0"/>
        <w:overflowPunct w:val="0"/>
        <w:spacing w:line="189" w:lineRule="exact"/>
        <w:ind w:left="119"/>
        <w:rPr>
          <w:rFonts w:ascii="Tahoma" w:hAnsi="Tahoma" w:cs="Tahoma"/>
          <w:w w:val="110"/>
        </w:rPr>
        <w:sectPr w:rsidR="0070072F">
          <w:type w:val="continuous"/>
          <w:pgSz w:w="12240" w:h="15840"/>
          <w:pgMar w:top="920" w:right="240" w:bottom="280" w:left="860" w:header="720" w:footer="720" w:gutter="0"/>
          <w:cols w:num="4" w:space="720" w:equalWidth="0">
            <w:col w:w="5162" w:space="1417"/>
            <w:col w:w="1067" w:space="117"/>
            <w:col w:w="848" w:space="102"/>
            <w:col w:w="2427"/>
          </w:cols>
          <w:noEndnote/>
        </w:sectPr>
      </w:pPr>
    </w:p>
    <w:p w:rsidR="0070072F" w:rsidRDefault="0070072F">
      <w:pPr>
        <w:pStyle w:val="BodyText"/>
        <w:kinsoku w:val="0"/>
        <w:overflowPunct w:val="0"/>
        <w:spacing w:line="220" w:lineRule="exact"/>
        <w:ind w:left="119"/>
      </w:pPr>
      <w:r>
        <w:lastRenderedPageBreak/>
        <w:t>drawback of VE is that it is exponential in the induced tree width.</w:t>
      </w:r>
    </w:p>
    <w:p w:rsidR="0070072F" w:rsidRDefault="0070072F">
      <w:pPr>
        <w:pStyle w:val="BodyText"/>
        <w:kinsoku w:val="0"/>
        <w:overflowPunct w:val="0"/>
        <w:spacing w:before="122" w:line="220" w:lineRule="exact"/>
        <w:ind w:left="119" w:firstLine="287"/>
        <w:jc w:val="both"/>
        <w:rPr>
          <w:w w:val="99"/>
        </w:rPr>
      </w:pPr>
      <w:r>
        <w:rPr>
          <w:w w:val="110"/>
        </w:rPr>
        <w:t>Max-plus</w:t>
      </w:r>
      <w:r>
        <w:rPr>
          <w:spacing w:val="-21"/>
          <w:w w:val="110"/>
        </w:rPr>
        <w:t xml:space="preserve"> </w:t>
      </w:r>
      <w:r>
        <w:rPr>
          <w:w w:val="110"/>
        </w:rPr>
        <w:t>is</w:t>
      </w:r>
      <w:r>
        <w:rPr>
          <w:spacing w:val="-21"/>
          <w:w w:val="110"/>
        </w:rPr>
        <w:t xml:space="preserve"> </w:t>
      </w:r>
      <w:r>
        <w:rPr>
          <w:w w:val="110"/>
        </w:rPr>
        <w:t>a</w:t>
      </w:r>
      <w:r>
        <w:rPr>
          <w:spacing w:val="-20"/>
          <w:w w:val="110"/>
        </w:rPr>
        <w:t xml:space="preserve"> </w:t>
      </w:r>
      <w:r>
        <w:rPr>
          <w:w w:val="110"/>
        </w:rPr>
        <w:t>message</w:t>
      </w:r>
      <w:r>
        <w:rPr>
          <w:spacing w:val="-20"/>
          <w:w w:val="110"/>
        </w:rPr>
        <w:t xml:space="preserve"> </w:t>
      </w:r>
      <w:r>
        <w:rPr>
          <w:w w:val="110"/>
        </w:rPr>
        <w:t>passing</w:t>
      </w:r>
      <w:r>
        <w:rPr>
          <w:spacing w:val="-21"/>
          <w:w w:val="110"/>
        </w:rPr>
        <w:t xml:space="preserve"> </w:t>
      </w:r>
      <w:r>
        <w:rPr>
          <w:w w:val="110"/>
        </w:rPr>
        <w:t>algorithm</w:t>
      </w:r>
      <w:r>
        <w:rPr>
          <w:spacing w:val="-21"/>
          <w:w w:val="110"/>
        </w:rPr>
        <w:t xml:space="preserve"> </w:t>
      </w:r>
      <w:r>
        <w:rPr>
          <w:w w:val="110"/>
        </w:rPr>
        <w:t>developed</w:t>
      </w:r>
      <w:r>
        <w:rPr>
          <w:spacing w:val="-21"/>
          <w:w w:val="110"/>
        </w:rPr>
        <w:t xml:space="preserve"> </w:t>
      </w:r>
      <w:r>
        <w:rPr>
          <w:w w:val="110"/>
        </w:rPr>
        <w:t xml:space="preserve">for </w:t>
      </w:r>
      <w:r>
        <w:rPr>
          <w:w w:val="105"/>
        </w:rPr>
        <w:t>inference</w:t>
      </w:r>
      <w:r>
        <w:rPr>
          <w:spacing w:val="-15"/>
          <w:w w:val="105"/>
        </w:rPr>
        <w:t xml:space="preserve"> </w:t>
      </w:r>
      <w:r>
        <w:rPr>
          <w:w w:val="105"/>
        </w:rPr>
        <w:t>in</w:t>
      </w:r>
      <w:r>
        <w:rPr>
          <w:spacing w:val="-15"/>
          <w:w w:val="105"/>
        </w:rPr>
        <w:t xml:space="preserve"> </w:t>
      </w:r>
      <w:r>
        <w:rPr>
          <w:w w:val="105"/>
        </w:rPr>
        <w:t>probabilistic</w:t>
      </w:r>
      <w:r>
        <w:rPr>
          <w:spacing w:val="-15"/>
          <w:w w:val="105"/>
        </w:rPr>
        <w:t xml:space="preserve"> </w:t>
      </w:r>
      <w:r>
        <w:rPr>
          <w:w w:val="105"/>
        </w:rPr>
        <w:t>graphical</w:t>
      </w:r>
      <w:r>
        <w:rPr>
          <w:spacing w:val="-15"/>
          <w:w w:val="105"/>
        </w:rPr>
        <w:t xml:space="preserve"> </w:t>
      </w:r>
      <w:r>
        <w:rPr>
          <w:w w:val="105"/>
        </w:rPr>
        <w:t>models</w:t>
      </w:r>
      <w:r>
        <w:rPr>
          <w:spacing w:val="-15"/>
          <w:w w:val="105"/>
        </w:rPr>
        <w:t xml:space="preserve"> </w:t>
      </w:r>
      <w:r>
        <w:rPr>
          <w:w w:val="105"/>
        </w:rPr>
        <w:t>and</w:t>
      </w:r>
      <w:r>
        <w:rPr>
          <w:spacing w:val="-15"/>
          <w:w w:val="105"/>
        </w:rPr>
        <w:t xml:space="preserve"> </w:t>
      </w:r>
      <w:r>
        <w:rPr>
          <w:w w:val="105"/>
        </w:rPr>
        <w:t>could</w:t>
      </w:r>
      <w:r>
        <w:rPr>
          <w:spacing w:val="-15"/>
          <w:w w:val="105"/>
        </w:rPr>
        <w:t xml:space="preserve"> </w:t>
      </w:r>
      <w:r>
        <w:rPr>
          <w:w w:val="105"/>
        </w:rPr>
        <w:t>be</w:t>
      </w:r>
      <w:r>
        <w:rPr>
          <w:spacing w:val="-15"/>
          <w:w w:val="105"/>
        </w:rPr>
        <w:t xml:space="preserve"> </w:t>
      </w:r>
      <w:r>
        <w:rPr>
          <w:w w:val="105"/>
        </w:rPr>
        <w:t xml:space="preserve">used </w:t>
      </w:r>
      <w:r>
        <w:rPr>
          <w:w w:val="110"/>
        </w:rPr>
        <w:t>as</w:t>
      </w:r>
      <w:r>
        <w:rPr>
          <w:spacing w:val="-26"/>
          <w:w w:val="110"/>
        </w:rPr>
        <w:t xml:space="preserve"> </w:t>
      </w:r>
      <w:r>
        <w:rPr>
          <w:w w:val="110"/>
        </w:rPr>
        <w:t>an</w:t>
      </w:r>
      <w:r>
        <w:rPr>
          <w:spacing w:val="-26"/>
          <w:w w:val="110"/>
        </w:rPr>
        <w:t xml:space="preserve"> </w:t>
      </w:r>
      <w:r>
        <w:rPr>
          <w:w w:val="110"/>
        </w:rPr>
        <w:t>approximate</w:t>
      </w:r>
      <w:r>
        <w:rPr>
          <w:spacing w:val="-26"/>
          <w:w w:val="110"/>
        </w:rPr>
        <w:t xml:space="preserve"> </w:t>
      </w:r>
      <w:r>
        <w:rPr>
          <w:w w:val="110"/>
        </w:rPr>
        <w:t>alternative</w:t>
      </w:r>
      <w:r>
        <w:rPr>
          <w:spacing w:val="-26"/>
          <w:w w:val="110"/>
        </w:rPr>
        <w:t xml:space="preserve"> </w:t>
      </w:r>
      <w:r>
        <w:rPr>
          <w:w w:val="110"/>
        </w:rPr>
        <w:t>to</w:t>
      </w:r>
      <w:r>
        <w:rPr>
          <w:spacing w:val="-26"/>
          <w:w w:val="110"/>
        </w:rPr>
        <w:t xml:space="preserve"> </w:t>
      </w:r>
      <w:r>
        <w:rPr>
          <w:w w:val="110"/>
        </w:rPr>
        <w:t>VE</w:t>
      </w:r>
      <w:r>
        <w:rPr>
          <w:spacing w:val="-26"/>
          <w:w w:val="110"/>
        </w:rPr>
        <w:t xml:space="preserve"> </w:t>
      </w:r>
      <w:r>
        <w:rPr>
          <w:w w:val="110"/>
        </w:rPr>
        <w:t>since</w:t>
      </w:r>
      <w:r>
        <w:rPr>
          <w:spacing w:val="-26"/>
          <w:w w:val="110"/>
        </w:rPr>
        <w:t xml:space="preserve"> </w:t>
      </w:r>
      <w:r>
        <w:rPr>
          <w:w w:val="110"/>
        </w:rPr>
        <w:t>it</w:t>
      </w:r>
      <w:r>
        <w:rPr>
          <w:spacing w:val="-26"/>
          <w:w w:val="110"/>
        </w:rPr>
        <w:t xml:space="preserve"> </w:t>
      </w:r>
      <w:r>
        <w:rPr>
          <w:w w:val="110"/>
        </w:rPr>
        <w:t>scales</w:t>
      </w:r>
      <w:r>
        <w:rPr>
          <w:spacing w:val="-26"/>
          <w:w w:val="110"/>
        </w:rPr>
        <w:t xml:space="preserve"> </w:t>
      </w:r>
      <w:r>
        <w:rPr>
          <w:w w:val="110"/>
        </w:rPr>
        <w:t>to</w:t>
      </w:r>
      <w:r>
        <w:rPr>
          <w:spacing w:val="-26"/>
          <w:w w:val="110"/>
        </w:rPr>
        <w:t xml:space="preserve"> </w:t>
      </w:r>
      <w:r>
        <w:rPr>
          <w:w w:val="110"/>
        </w:rPr>
        <w:t>graphs with</w:t>
      </w:r>
      <w:r>
        <w:rPr>
          <w:spacing w:val="-19"/>
          <w:w w:val="110"/>
        </w:rPr>
        <w:t xml:space="preserve"> </w:t>
      </w:r>
      <w:r>
        <w:rPr>
          <w:w w:val="110"/>
        </w:rPr>
        <w:t>a</w:t>
      </w:r>
      <w:r>
        <w:rPr>
          <w:spacing w:val="-20"/>
          <w:w w:val="110"/>
        </w:rPr>
        <w:t xml:space="preserve"> </w:t>
      </w:r>
      <w:r>
        <w:rPr>
          <w:w w:val="110"/>
        </w:rPr>
        <w:t>large</w:t>
      </w:r>
      <w:r>
        <w:rPr>
          <w:spacing w:val="-19"/>
          <w:w w:val="110"/>
        </w:rPr>
        <w:t xml:space="preserve"> </w:t>
      </w:r>
      <w:r>
        <w:rPr>
          <w:w w:val="110"/>
        </w:rPr>
        <w:t>number</w:t>
      </w:r>
      <w:r>
        <w:rPr>
          <w:spacing w:val="-20"/>
          <w:w w:val="110"/>
        </w:rPr>
        <w:t xml:space="preserve"> </w:t>
      </w:r>
      <w:r>
        <w:rPr>
          <w:w w:val="110"/>
        </w:rPr>
        <w:t>of</w:t>
      </w:r>
      <w:r>
        <w:rPr>
          <w:spacing w:val="-19"/>
          <w:w w:val="110"/>
        </w:rPr>
        <w:t xml:space="preserve"> </w:t>
      </w:r>
      <w:r>
        <w:rPr>
          <w:w w:val="110"/>
        </w:rPr>
        <w:t>dependencies</w:t>
      </w:r>
      <w:r>
        <w:rPr>
          <w:spacing w:val="-20"/>
          <w:w w:val="110"/>
        </w:rPr>
        <w:t xml:space="preserve"> </w:t>
      </w:r>
      <w:r>
        <w:rPr>
          <w:w w:val="110"/>
        </w:rPr>
        <w:t>[10].</w:t>
      </w:r>
      <w:r>
        <w:rPr>
          <w:spacing w:val="-19"/>
          <w:w w:val="110"/>
        </w:rPr>
        <w:t xml:space="preserve"> </w:t>
      </w:r>
      <w:r>
        <w:rPr>
          <w:w w:val="110"/>
        </w:rPr>
        <w:t>In</w:t>
      </w:r>
      <w:r>
        <w:rPr>
          <w:spacing w:val="-19"/>
          <w:w w:val="110"/>
        </w:rPr>
        <w:t xml:space="preserve"> </w:t>
      </w:r>
      <w:r>
        <w:rPr>
          <w:w w:val="110"/>
        </w:rPr>
        <w:t>max-plus,</w:t>
      </w:r>
      <w:r>
        <w:rPr>
          <w:spacing w:val="-20"/>
          <w:w w:val="110"/>
        </w:rPr>
        <w:t xml:space="preserve"> </w:t>
      </w:r>
      <w:r>
        <w:rPr>
          <w:w w:val="110"/>
        </w:rPr>
        <w:t xml:space="preserve">the </w:t>
      </w:r>
      <w:r>
        <w:rPr>
          <w:w w:val="99"/>
        </w:rPr>
        <w:t>agent</w:t>
      </w:r>
      <w:r>
        <w:t xml:space="preserve"> </w:t>
      </w:r>
      <w:r>
        <w:rPr>
          <w:spacing w:val="-22"/>
        </w:rPr>
        <w:t xml:space="preserve"> </w:t>
      </w:r>
      <w:r>
        <w:rPr>
          <w:rFonts w:ascii="Verdana" w:hAnsi="Verdana" w:cs="Verdana"/>
          <w:i/>
          <w:iCs/>
          <w:w w:val="124"/>
        </w:rPr>
        <w:t>i</w:t>
      </w:r>
      <w:r>
        <w:rPr>
          <w:rFonts w:ascii="Verdana" w:hAnsi="Verdana" w:cs="Verdana"/>
          <w:i/>
          <w:iCs/>
          <w:spacing w:val="8"/>
        </w:rPr>
        <w:t xml:space="preserve"> </w:t>
      </w:r>
      <w:r>
        <w:rPr>
          <w:w w:val="99"/>
        </w:rPr>
        <w:t>iterat</w:t>
      </w:r>
      <w:r>
        <w:rPr>
          <w:spacing w:val="-5"/>
          <w:w w:val="99"/>
        </w:rPr>
        <w:t>i</w:t>
      </w:r>
      <w:r>
        <w:rPr>
          <w:spacing w:val="-3"/>
          <w:w w:val="99"/>
        </w:rPr>
        <w:t>v</w:t>
      </w:r>
      <w:r>
        <w:rPr>
          <w:w w:val="99"/>
        </w:rPr>
        <w:t>ely</w:t>
      </w:r>
      <w:r>
        <w:t xml:space="preserve"> </w:t>
      </w:r>
      <w:r>
        <w:rPr>
          <w:spacing w:val="-22"/>
        </w:rPr>
        <w:t xml:space="preserve"> </w:t>
      </w:r>
      <w:r>
        <w:rPr>
          <w:w w:val="99"/>
        </w:rPr>
        <w:t>sends</w:t>
      </w:r>
      <w:r>
        <w:t xml:space="preserve"> </w:t>
      </w:r>
      <w:r>
        <w:rPr>
          <w:spacing w:val="-22"/>
        </w:rPr>
        <w:t xml:space="preserve"> </w:t>
      </w:r>
      <w:r>
        <w:rPr>
          <w:w w:val="99"/>
        </w:rPr>
        <w:t>to</w:t>
      </w:r>
      <w:r>
        <w:t xml:space="preserve"> </w:t>
      </w:r>
      <w:r>
        <w:rPr>
          <w:spacing w:val="-22"/>
        </w:rPr>
        <w:t xml:space="preserve"> </w:t>
      </w:r>
      <w:r>
        <w:rPr>
          <w:w w:val="99"/>
        </w:rPr>
        <w:t>its</w:t>
      </w:r>
      <w:r>
        <w:t xml:space="preserve"> </w:t>
      </w:r>
      <w:r>
        <w:rPr>
          <w:spacing w:val="-22"/>
        </w:rPr>
        <w:t xml:space="preserve"> </w:t>
      </w:r>
      <w:r>
        <w:rPr>
          <w:w w:val="99"/>
        </w:rPr>
        <w:t>neighbor</w:t>
      </w:r>
      <w:r>
        <w:t xml:space="preserve"> </w:t>
      </w:r>
      <w:r>
        <w:rPr>
          <w:spacing w:val="-22"/>
        </w:rPr>
        <w:t xml:space="preserve"> </w:t>
      </w:r>
      <w:r>
        <w:rPr>
          <w:rFonts w:ascii="Verdana" w:hAnsi="Verdana" w:cs="Verdana"/>
          <w:i/>
          <w:iCs/>
          <w:w w:val="118"/>
        </w:rPr>
        <w:t>j</w:t>
      </w:r>
      <w:r>
        <w:rPr>
          <w:rFonts w:ascii="Verdana" w:hAnsi="Verdana" w:cs="Verdana"/>
          <w:i/>
          <w:iCs/>
          <w:spacing w:val="19"/>
        </w:rPr>
        <w:t xml:space="preserve"> </w:t>
      </w:r>
      <w:r>
        <w:rPr>
          <w:w w:val="99"/>
        </w:rPr>
        <w:t>a</w:t>
      </w:r>
      <w:r>
        <w:t xml:space="preserve"> </w:t>
      </w:r>
      <w:r>
        <w:rPr>
          <w:spacing w:val="-22"/>
        </w:rPr>
        <w:t xml:space="preserve"> </w:t>
      </w:r>
      <w:r>
        <w:rPr>
          <w:w w:val="99"/>
        </w:rPr>
        <w:t>message</w:t>
      </w:r>
      <w:r>
        <w:t xml:space="preserve"> </w:t>
      </w:r>
      <w:r>
        <w:rPr>
          <w:spacing w:val="-22"/>
        </w:rPr>
        <w:t xml:space="preserve"> </w:t>
      </w:r>
      <w:r>
        <w:rPr>
          <w:rFonts w:ascii="Verdana" w:hAnsi="Verdana" w:cs="Verdana"/>
          <w:i/>
          <w:iCs/>
          <w:w w:val="93"/>
        </w:rPr>
        <w:t>µ</w:t>
      </w:r>
      <w:r>
        <w:rPr>
          <w:rFonts w:ascii="Arial" w:hAnsi="Arial" w:cs="Arial"/>
          <w:i/>
          <w:iCs/>
          <w:w w:val="196"/>
          <w:position w:val="-3"/>
          <w:sz w:val="14"/>
          <w:szCs w:val="14"/>
        </w:rPr>
        <w:t>ij</w:t>
      </w:r>
      <w:r>
        <w:rPr>
          <w:rFonts w:ascii="Arial" w:hAnsi="Arial" w:cs="Arial"/>
          <w:i/>
          <w:iCs/>
          <w:spacing w:val="-21"/>
          <w:position w:val="-3"/>
          <w:sz w:val="14"/>
          <w:szCs w:val="14"/>
        </w:rPr>
        <w:t xml:space="preserve"> </w:t>
      </w:r>
      <w:r>
        <w:rPr>
          <w:rFonts w:ascii="Tahoma" w:hAnsi="Tahoma" w:cs="Tahoma"/>
        </w:rPr>
        <w:t>(</w:t>
      </w:r>
      <w:r>
        <w:rPr>
          <w:rFonts w:ascii="Verdana" w:hAnsi="Verdana" w:cs="Verdana"/>
          <w:i/>
          <w:iCs/>
          <w:w w:val="87"/>
        </w:rPr>
        <w:t>a</w:t>
      </w:r>
      <w:r>
        <w:rPr>
          <w:rFonts w:ascii="Arial" w:hAnsi="Arial" w:cs="Arial"/>
          <w:i/>
          <w:iCs/>
          <w:w w:val="211"/>
          <w:position w:val="-3"/>
          <w:sz w:val="14"/>
          <w:szCs w:val="14"/>
        </w:rPr>
        <w:t>j</w:t>
      </w:r>
      <w:r>
        <w:rPr>
          <w:rFonts w:ascii="Arial" w:hAnsi="Arial" w:cs="Arial"/>
          <w:i/>
          <w:iCs/>
          <w:spacing w:val="-21"/>
          <w:position w:val="-3"/>
          <w:sz w:val="14"/>
          <w:szCs w:val="14"/>
        </w:rPr>
        <w:t xml:space="preserve"> </w:t>
      </w:r>
      <w:r>
        <w:rPr>
          <w:rFonts w:ascii="Tahoma" w:hAnsi="Tahoma" w:cs="Tahoma"/>
        </w:rPr>
        <w:t xml:space="preserve">) </w:t>
      </w:r>
      <w:r>
        <w:rPr>
          <w:w w:val="110"/>
        </w:rPr>
        <w:t>which</w:t>
      </w:r>
      <w:r>
        <w:rPr>
          <w:spacing w:val="-18"/>
          <w:w w:val="110"/>
        </w:rPr>
        <w:t xml:space="preserve"> </w:t>
      </w:r>
      <w:r>
        <w:rPr>
          <w:w w:val="110"/>
        </w:rPr>
        <w:t>represents</w:t>
      </w:r>
      <w:r>
        <w:rPr>
          <w:spacing w:val="-18"/>
          <w:w w:val="110"/>
        </w:rPr>
        <w:t xml:space="preserve"> </w:t>
      </w:r>
      <w:r>
        <w:rPr>
          <w:w w:val="110"/>
        </w:rPr>
        <w:t>the</w:t>
      </w:r>
      <w:r>
        <w:rPr>
          <w:spacing w:val="-18"/>
          <w:w w:val="110"/>
        </w:rPr>
        <w:t xml:space="preserve"> </w:t>
      </w:r>
      <w:r>
        <w:rPr>
          <w:w w:val="110"/>
        </w:rPr>
        <w:t>maximum</w:t>
      </w:r>
      <w:r>
        <w:rPr>
          <w:spacing w:val="-18"/>
          <w:w w:val="110"/>
        </w:rPr>
        <w:t xml:space="preserve"> </w:t>
      </w:r>
      <w:r>
        <w:rPr>
          <w:w w:val="110"/>
        </w:rPr>
        <w:t>payoff</w:t>
      </w:r>
      <w:r>
        <w:rPr>
          <w:spacing w:val="-18"/>
          <w:w w:val="110"/>
        </w:rPr>
        <w:t xml:space="preserve"> </w:t>
      </w:r>
      <w:r>
        <w:rPr>
          <w:w w:val="110"/>
        </w:rPr>
        <w:t>agent</w:t>
      </w:r>
      <w:r>
        <w:rPr>
          <w:spacing w:val="-18"/>
          <w:w w:val="110"/>
        </w:rPr>
        <w:t xml:space="preserve"> </w:t>
      </w:r>
      <w:r>
        <w:rPr>
          <w:rFonts w:ascii="Verdana" w:hAnsi="Verdana" w:cs="Verdana"/>
          <w:i/>
          <w:iCs/>
          <w:w w:val="110"/>
        </w:rPr>
        <w:t>i</w:t>
      </w:r>
      <w:r>
        <w:rPr>
          <w:rFonts w:ascii="Verdana" w:hAnsi="Verdana" w:cs="Verdana"/>
          <w:i/>
          <w:iCs/>
          <w:spacing w:val="-40"/>
          <w:w w:val="110"/>
        </w:rPr>
        <w:t xml:space="preserve"> </w:t>
      </w:r>
      <w:r>
        <w:rPr>
          <w:w w:val="110"/>
        </w:rPr>
        <w:t>could</w:t>
      </w:r>
      <w:r>
        <w:rPr>
          <w:spacing w:val="-18"/>
          <w:w w:val="110"/>
        </w:rPr>
        <w:t xml:space="preserve"> </w:t>
      </w:r>
      <w:r>
        <w:rPr>
          <w:w w:val="110"/>
        </w:rPr>
        <w:t>gain</w:t>
      </w:r>
      <w:r>
        <w:rPr>
          <w:spacing w:val="-18"/>
          <w:w w:val="110"/>
        </w:rPr>
        <w:t xml:space="preserve"> </w:t>
      </w:r>
      <w:r>
        <w:rPr>
          <w:w w:val="110"/>
        </w:rPr>
        <w:t xml:space="preserve">if </w:t>
      </w:r>
      <w:r>
        <w:rPr>
          <w:w w:val="99"/>
        </w:rPr>
        <w:t>the</w:t>
      </w:r>
      <w:r>
        <w:rPr>
          <w:spacing w:val="13"/>
        </w:rPr>
        <w:t xml:space="preserve"> </w:t>
      </w:r>
      <w:r>
        <w:rPr>
          <w:w w:val="99"/>
        </w:rPr>
        <w:t>agent</w:t>
      </w:r>
      <w:r>
        <w:rPr>
          <w:spacing w:val="13"/>
        </w:rPr>
        <w:t xml:space="preserve"> </w:t>
      </w:r>
      <w:r>
        <w:rPr>
          <w:rFonts w:ascii="Verdana" w:hAnsi="Verdana" w:cs="Verdana"/>
          <w:i/>
          <w:iCs/>
          <w:w w:val="118"/>
        </w:rPr>
        <w:t>j</w:t>
      </w:r>
      <w:r>
        <w:rPr>
          <w:rFonts w:ascii="Verdana" w:hAnsi="Verdana" w:cs="Verdana"/>
          <w:i/>
          <w:iCs/>
          <w:spacing w:val="5"/>
        </w:rPr>
        <w:t xml:space="preserve"> </w:t>
      </w:r>
      <w:r>
        <w:rPr>
          <w:w w:val="99"/>
        </w:rPr>
        <w:t>ta</w:t>
      </w:r>
      <w:r>
        <w:rPr>
          <w:spacing w:val="-2"/>
          <w:w w:val="99"/>
        </w:rPr>
        <w:t>k</w:t>
      </w:r>
      <w:r>
        <w:rPr>
          <w:w w:val="99"/>
        </w:rPr>
        <w:t>es</w:t>
      </w:r>
      <w:r>
        <w:rPr>
          <w:spacing w:val="13"/>
        </w:rPr>
        <w:t xml:space="preserve"> </w:t>
      </w:r>
      <w:r>
        <w:rPr>
          <w:w w:val="99"/>
        </w:rPr>
        <w:t>action</w:t>
      </w:r>
      <w:r>
        <w:rPr>
          <w:spacing w:val="13"/>
        </w:rPr>
        <w:t xml:space="preserve"> </w:t>
      </w:r>
      <w:r>
        <w:rPr>
          <w:rFonts w:ascii="Verdana" w:hAnsi="Verdana" w:cs="Verdana"/>
          <w:i/>
          <w:iCs/>
          <w:w w:val="87"/>
        </w:rPr>
        <w:t>a</w:t>
      </w:r>
      <w:r>
        <w:rPr>
          <w:rFonts w:ascii="Arial" w:hAnsi="Arial" w:cs="Arial"/>
          <w:i/>
          <w:iCs/>
          <w:w w:val="211"/>
          <w:position w:val="-3"/>
          <w:sz w:val="14"/>
          <w:szCs w:val="14"/>
        </w:rPr>
        <w:t>j</w:t>
      </w:r>
      <w:r>
        <w:rPr>
          <w:rFonts w:ascii="Arial" w:hAnsi="Arial" w:cs="Arial"/>
          <w:i/>
          <w:iCs/>
          <w:spacing w:val="-21"/>
          <w:position w:val="-3"/>
          <w:sz w:val="14"/>
          <w:szCs w:val="14"/>
        </w:rPr>
        <w:t xml:space="preserve"> </w:t>
      </w:r>
      <w:r>
        <w:rPr>
          <w:w w:val="99"/>
        </w:rPr>
        <w:t>.</w:t>
      </w:r>
      <w:r>
        <w:rPr>
          <w:spacing w:val="13"/>
        </w:rPr>
        <w:t xml:space="preserve"> </w:t>
      </w:r>
      <w:r>
        <w:rPr>
          <w:spacing w:val="-16"/>
          <w:w w:val="99"/>
        </w:rPr>
        <w:t>W</w:t>
      </w:r>
      <w:r>
        <w:rPr>
          <w:w w:val="99"/>
        </w:rPr>
        <w:t>e</w:t>
      </w:r>
      <w:r>
        <w:rPr>
          <w:spacing w:val="13"/>
        </w:rPr>
        <w:t xml:space="preserve"> </w:t>
      </w:r>
      <w:r>
        <w:rPr>
          <w:w w:val="97"/>
        </w:rPr>
        <w:t>define</w:t>
      </w:r>
      <w:r>
        <w:rPr>
          <w:spacing w:val="13"/>
        </w:rPr>
        <w:t xml:space="preserve"> </w:t>
      </w:r>
      <w:r>
        <w:rPr>
          <w:w w:val="99"/>
        </w:rPr>
        <w:t>the</w:t>
      </w:r>
      <w:r>
        <w:rPr>
          <w:spacing w:val="13"/>
        </w:rPr>
        <w:t xml:space="preserve"> </w:t>
      </w:r>
      <w:r>
        <w:rPr>
          <w:w w:val="99"/>
        </w:rPr>
        <w:t>message</w:t>
      </w:r>
      <w:r>
        <w:rPr>
          <w:spacing w:val="14"/>
        </w:rPr>
        <w:t xml:space="preserve"> </w:t>
      </w:r>
      <w:r>
        <w:rPr>
          <w:rFonts w:ascii="Verdana" w:hAnsi="Verdana" w:cs="Verdana"/>
          <w:i/>
          <w:iCs/>
          <w:w w:val="93"/>
        </w:rPr>
        <w:t>µ</w:t>
      </w:r>
      <w:r>
        <w:rPr>
          <w:rFonts w:ascii="Arial" w:hAnsi="Arial" w:cs="Arial"/>
          <w:i/>
          <w:iCs/>
          <w:w w:val="196"/>
          <w:position w:val="-3"/>
          <w:sz w:val="14"/>
          <w:szCs w:val="14"/>
        </w:rPr>
        <w:t>ij</w:t>
      </w:r>
      <w:r>
        <w:rPr>
          <w:rFonts w:ascii="Arial" w:hAnsi="Arial" w:cs="Arial"/>
          <w:i/>
          <w:iCs/>
          <w:spacing w:val="-21"/>
          <w:position w:val="-3"/>
          <w:sz w:val="14"/>
          <w:szCs w:val="14"/>
        </w:rPr>
        <w:t xml:space="preserve"> </w:t>
      </w:r>
      <w:r>
        <w:rPr>
          <w:rFonts w:ascii="Tahoma" w:hAnsi="Tahoma" w:cs="Tahoma"/>
        </w:rPr>
        <w:t>(</w:t>
      </w:r>
      <w:r>
        <w:rPr>
          <w:rFonts w:ascii="Verdana" w:hAnsi="Verdana" w:cs="Verdana"/>
          <w:i/>
          <w:iCs/>
          <w:w w:val="87"/>
        </w:rPr>
        <w:t>a</w:t>
      </w:r>
      <w:r>
        <w:rPr>
          <w:rFonts w:ascii="Arial" w:hAnsi="Arial" w:cs="Arial"/>
          <w:i/>
          <w:iCs/>
          <w:w w:val="211"/>
          <w:position w:val="-3"/>
          <w:sz w:val="14"/>
          <w:szCs w:val="14"/>
        </w:rPr>
        <w:t>j</w:t>
      </w:r>
      <w:r>
        <w:rPr>
          <w:rFonts w:ascii="Arial" w:hAnsi="Arial" w:cs="Arial"/>
          <w:i/>
          <w:iCs/>
          <w:spacing w:val="-21"/>
          <w:position w:val="-3"/>
          <w:sz w:val="14"/>
          <w:szCs w:val="14"/>
        </w:rPr>
        <w:t xml:space="preserve"> </w:t>
      </w:r>
      <w:r>
        <w:rPr>
          <w:rFonts w:ascii="Tahoma" w:hAnsi="Tahoma" w:cs="Tahoma"/>
        </w:rPr>
        <w:t>)</w:t>
      </w:r>
      <w:r>
        <w:rPr>
          <w:rFonts w:ascii="Tahoma" w:hAnsi="Tahoma" w:cs="Tahoma"/>
          <w:spacing w:val="1"/>
        </w:rPr>
        <w:t xml:space="preserve"> </w:t>
      </w:r>
      <w:r>
        <w:rPr>
          <w:w w:val="99"/>
        </w:rPr>
        <w:t>as</w:t>
      </w:r>
    </w:p>
    <w:p w:rsidR="0070072F" w:rsidRDefault="0070072F">
      <w:pPr>
        <w:pStyle w:val="BodyText"/>
        <w:kinsoku w:val="0"/>
        <w:overflowPunct w:val="0"/>
        <w:spacing w:line="194" w:lineRule="exact"/>
        <w:ind w:left="119"/>
        <w:rPr>
          <w:w w:val="99"/>
        </w:rPr>
      </w:pPr>
      <w:r>
        <w:rPr>
          <w:w w:val="99"/>
        </w:rPr>
        <w:t>:</w:t>
      </w:r>
    </w:p>
    <w:p w:rsidR="0070072F" w:rsidRDefault="0070072F">
      <w:pPr>
        <w:pStyle w:val="BodyText"/>
        <w:kinsoku w:val="0"/>
        <w:overflowPunct w:val="0"/>
        <w:spacing w:line="177" w:lineRule="exact"/>
        <w:ind w:left="119" w:firstLine="287"/>
      </w:pPr>
      <w:r>
        <w:rPr>
          <w:sz w:val="24"/>
          <w:szCs w:val="24"/>
        </w:rPr>
        <w:br w:type="column"/>
      </w:r>
      <w:r>
        <w:lastRenderedPageBreak/>
        <w:t>With this reward definition, Q-learning could be   extended</w:t>
      </w:r>
    </w:p>
    <w:p w:rsidR="0070072F" w:rsidRDefault="0070072F">
      <w:pPr>
        <w:pStyle w:val="BodyText"/>
        <w:kinsoku w:val="0"/>
        <w:overflowPunct w:val="0"/>
        <w:spacing w:before="5" w:line="220" w:lineRule="exact"/>
        <w:ind w:left="119" w:right="577"/>
        <w:jc w:val="both"/>
      </w:pPr>
      <w:r>
        <w:t>for multi-agent scenarios through two model-free methods: sparse cooperative Q-learning and relative sparse cooperative</w:t>
      </w:r>
      <w:r>
        <w:rPr>
          <w:w w:val="99"/>
        </w:rPr>
        <w:t xml:space="preserve"> </w:t>
      </w:r>
      <w:r>
        <w:t>Q-learning.</w:t>
      </w:r>
    </w:p>
    <w:p w:rsidR="0070072F" w:rsidRDefault="00F47BC9">
      <w:pPr>
        <w:pStyle w:val="ListParagraph"/>
        <w:numPr>
          <w:ilvl w:val="1"/>
          <w:numId w:val="5"/>
        </w:numPr>
        <w:tabs>
          <w:tab w:val="left" w:pos="915"/>
        </w:tabs>
        <w:kinsoku w:val="0"/>
        <w:overflowPunct w:val="0"/>
        <w:spacing w:before="167" w:line="220" w:lineRule="exact"/>
        <w:ind w:right="575" w:firstLine="576"/>
        <w:jc w:val="both"/>
        <w:rPr>
          <w:sz w:val="20"/>
          <w:szCs w:val="20"/>
        </w:rPr>
      </w:pPr>
      <w:r>
        <w:rPr>
          <w:noProof/>
        </w:rPr>
        <mc:AlternateContent>
          <mc:Choice Requires="wps">
            <w:drawing>
              <wp:anchor distT="0" distB="0" distL="114300" distR="114300" simplePos="0" relativeHeight="251615744" behindDoc="1" locked="0" layoutInCell="0" allowOverlap="1">
                <wp:simplePos x="0" y="0"/>
                <wp:positionH relativeFrom="page">
                  <wp:posOffset>4051300</wp:posOffset>
                </wp:positionH>
                <wp:positionV relativeFrom="paragraph">
                  <wp:posOffset>1075055</wp:posOffset>
                </wp:positionV>
                <wp:extent cx="3202305" cy="292100"/>
                <wp:effectExtent l="0" t="0" r="0" b="0"/>
                <wp:wrapNone/>
                <wp:docPr id="167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230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before="8" w:line="220" w:lineRule="exact"/>
                              <w:ind w:right="-13"/>
                              <w:rPr>
                                <w:w w:val="105"/>
                              </w:rPr>
                            </w:pPr>
                            <w:r>
                              <w:rPr>
                                <w:w w:val="105"/>
                              </w:rPr>
                              <w:t>this</w:t>
                            </w:r>
                            <w:r>
                              <w:rPr>
                                <w:spacing w:val="-13"/>
                                <w:w w:val="105"/>
                              </w:rPr>
                              <w:t xml:space="preserve"> </w:t>
                            </w:r>
                            <w:r>
                              <w:rPr>
                                <w:w w:val="105"/>
                              </w:rPr>
                              <w:t>method,</w:t>
                            </w:r>
                            <w:r>
                              <w:rPr>
                                <w:spacing w:val="-13"/>
                                <w:w w:val="105"/>
                              </w:rPr>
                              <w:t xml:space="preserve"> </w:t>
                            </w:r>
                            <w:r>
                              <w:rPr>
                                <w:w w:val="105"/>
                              </w:rPr>
                              <w:t>the</w:t>
                            </w:r>
                            <w:r>
                              <w:rPr>
                                <w:spacing w:val="-13"/>
                                <w:w w:val="105"/>
                              </w:rPr>
                              <w:t xml:space="preserve"> </w:t>
                            </w:r>
                            <w:r>
                              <w:rPr>
                                <w:w w:val="105"/>
                              </w:rPr>
                              <w:t>edge-based</w:t>
                            </w:r>
                            <w:r>
                              <w:rPr>
                                <w:spacing w:val="-13"/>
                                <w:w w:val="105"/>
                              </w:rPr>
                              <w:t xml:space="preserve"> </w:t>
                            </w:r>
                            <w:r>
                              <w:rPr>
                                <w:rFonts w:ascii="Verdana" w:hAnsi="Verdana" w:cs="Verdana"/>
                                <w:i/>
                                <w:iCs/>
                                <w:w w:val="135"/>
                              </w:rPr>
                              <w:t>Q</w:t>
                            </w:r>
                            <w:r>
                              <w:rPr>
                                <w:rFonts w:ascii="Arial" w:hAnsi="Arial" w:cs="Arial"/>
                                <w:i/>
                                <w:iCs/>
                                <w:w w:val="135"/>
                                <w:position w:val="-3"/>
                                <w:sz w:val="14"/>
                                <w:szCs w:val="14"/>
                              </w:rPr>
                              <w:t>ij</w:t>
                            </w:r>
                            <w:r>
                              <w:rPr>
                                <w:rFonts w:ascii="Arial" w:hAnsi="Arial" w:cs="Arial"/>
                                <w:i/>
                                <w:iCs/>
                                <w:spacing w:val="-2"/>
                                <w:w w:val="135"/>
                                <w:position w:val="-3"/>
                                <w:sz w:val="14"/>
                                <w:szCs w:val="14"/>
                              </w:rPr>
                              <w:t xml:space="preserve"> </w:t>
                            </w:r>
                            <w:r>
                              <w:rPr>
                                <w:w w:val="105"/>
                              </w:rPr>
                              <w:t>is</w:t>
                            </w:r>
                            <w:r>
                              <w:rPr>
                                <w:spacing w:val="-13"/>
                                <w:w w:val="105"/>
                              </w:rPr>
                              <w:t xml:space="preserve"> </w:t>
                            </w:r>
                            <w:r>
                              <w:rPr>
                                <w:w w:val="105"/>
                              </w:rPr>
                              <w:t>updated</w:t>
                            </w:r>
                            <w:r>
                              <w:rPr>
                                <w:spacing w:val="-13"/>
                                <w:w w:val="105"/>
                              </w:rPr>
                              <w:t xml:space="preserve"> </w:t>
                            </w:r>
                            <w:r>
                              <w:rPr>
                                <w:w w:val="105"/>
                              </w:rPr>
                              <w:t>based</w:t>
                            </w:r>
                            <w:r>
                              <w:rPr>
                                <w:spacing w:val="-13"/>
                                <w:w w:val="105"/>
                              </w:rPr>
                              <w:t xml:space="preserve"> </w:t>
                            </w:r>
                            <w:r>
                              <w:rPr>
                                <w:w w:val="105"/>
                              </w:rPr>
                              <w:t>on</w:t>
                            </w:r>
                            <w:r>
                              <w:rPr>
                                <w:spacing w:val="-13"/>
                                <w:w w:val="105"/>
                              </w:rPr>
                              <w:t xml:space="preserve"> </w:t>
                            </w:r>
                            <w:r>
                              <w:rPr>
                                <w:w w:val="105"/>
                              </w:rPr>
                              <w:t>the</w:t>
                            </w:r>
                            <w:r>
                              <w:rPr>
                                <w:spacing w:val="-13"/>
                                <w:w w:val="105"/>
                              </w:rPr>
                              <w:t xml:space="preserve"> </w:t>
                            </w:r>
                            <w:r>
                              <w:rPr>
                                <w:w w:val="105"/>
                              </w:rPr>
                              <w:t>edge reward</w:t>
                            </w:r>
                            <w:r>
                              <w:rPr>
                                <w:spacing w:val="-8"/>
                                <w:w w:val="105"/>
                              </w:rPr>
                              <w:t xml:space="preserve"> </w:t>
                            </w:r>
                            <w:r>
                              <w:rPr>
                                <w:w w:val="105"/>
                              </w:rPr>
                              <w:t>described</w:t>
                            </w:r>
                            <w:r>
                              <w:rPr>
                                <w:spacing w:val="-8"/>
                                <w:w w:val="105"/>
                              </w:rPr>
                              <w:t xml:space="preserve"> </w:t>
                            </w:r>
                            <w:r>
                              <w:rPr>
                                <w:w w:val="105"/>
                              </w:rPr>
                              <w:t>by</w:t>
                            </w:r>
                            <w:r>
                              <w:rPr>
                                <w:spacing w:val="-8"/>
                                <w:w w:val="105"/>
                              </w:rPr>
                              <w:t xml:space="preserve"> </w:t>
                            </w:r>
                            <w:r>
                              <w:rPr>
                                <w:w w:val="105"/>
                              </w:rPr>
                              <w:t>(5)</w:t>
                            </w:r>
                            <w:r>
                              <w:rPr>
                                <w:spacing w:val="-8"/>
                                <w:w w:val="105"/>
                              </w:rPr>
                              <w:t xml:space="preserve"> </w:t>
                            </w:r>
                            <w:r>
                              <w:rPr>
                                <w:w w:val="105"/>
                              </w:rPr>
                              <w:t>and</w:t>
                            </w:r>
                            <w:r>
                              <w:rPr>
                                <w:spacing w:val="-8"/>
                                <w:w w:val="105"/>
                              </w:rPr>
                              <w:t xml:space="preserve"> </w:t>
                            </w:r>
                            <w:r>
                              <w:rPr>
                                <w:w w:val="105"/>
                              </w:rPr>
                              <w:t>based</w:t>
                            </w:r>
                            <w:r>
                              <w:rPr>
                                <w:spacing w:val="-8"/>
                                <w:w w:val="105"/>
                              </w:rPr>
                              <w:t xml:space="preserve"> </w:t>
                            </w:r>
                            <w:r>
                              <w:rPr>
                                <w:w w:val="105"/>
                              </w:rPr>
                              <w:t>on</w:t>
                            </w:r>
                            <w:r>
                              <w:rPr>
                                <w:spacing w:val="-8"/>
                                <w:w w:val="105"/>
                              </w:rPr>
                              <w:t xml:space="preserve"> </w:t>
                            </w:r>
                            <w:r>
                              <w:rPr>
                                <w:w w:val="105"/>
                              </w:rPr>
                              <w:t>its</w:t>
                            </w:r>
                            <w:r>
                              <w:rPr>
                                <w:spacing w:val="-8"/>
                                <w:w w:val="105"/>
                              </w:rPr>
                              <w:t xml:space="preserve"> </w:t>
                            </w:r>
                            <w:r>
                              <w:rPr>
                                <w:w w:val="105"/>
                              </w:rPr>
                              <w:t>contribution</w:t>
                            </w:r>
                            <w:r>
                              <w:rPr>
                                <w:spacing w:val="-8"/>
                                <w:w w:val="105"/>
                              </w:rPr>
                              <w:t xml:space="preserve"> </w:t>
                            </w:r>
                            <w:r>
                              <w:rPr>
                                <w:w w:val="105"/>
                              </w:rPr>
                              <w:t>to</w:t>
                            </w:r>
                            <w:r>
                              <w:rPr>
                                <w:spacing w:val="-8"/>
                                <w:w w:val="105"/>
                              </w:rPr>
                              <w:t xml:space="preserve"> </w:t>
                            </w:r>
                            <w:r>
                              <w:rPr>
                                <w:w w:val="105"/>
                              </w:rPr>
                              <w:t>next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9" type="#_x0000_t202" style="position:absolute;left:0;text-align:left;margin-left:319pt;margin-top:84.65pt;width:252.15pt;height:23pt;z-index:-251700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" o:allowincell="f" filled="f" stroked="f">
                <v:textbox inset="0,0,0,0">
                  <w:txbxContent>
                    <w:p w:rsidR="0070072F" w:rsidRDefault="0070072F">
                      <w:pPr>
                        <w:pStyle w:val="BodyText"/>
                        <w:kinsoku w:val="0"/>
                        <w:overflowPunct w:val="0"/>
                        <w:spacing w:before="8" w:line="220" w:lineRule="exact"/>
                        <w:ind w:right="-13"/>
                        <w:rPr>
                          <w:w w:val="105"/>
                        </w:rPr>
                      </w:pPr>
                      <w:r>
                        <w:rPr>
                          <w:w w:val="105"/>
                        </w:rPr>
                        <w:t>this</w:t>
                      </w:r>
                      <w:r>
                        <w:rPr>
                          <w:spacing w:val="-13"/>
                          <w:w w:val="105"/>
                        </w:rPr>
                        <w:t xml:space="preserve"> </w:t>
                      </w:r>
                      <w:r>
                        <w:rPr>
                          <w:w w:val="105"/>
                        </w:rPr>
                        <w:t>method,</w:t>
                      </w:r>
                      <w:r>
                        <w:rPr>
                          <w:spacing w:val="-13"/>
                          <w:w w:val="105"/>
                        </w:rPr>
                        <w:t xml:space="preserve"> </w:t>
                      </w:r>
                      <w:r>
                        <w:rPr>
                          <w:w w:val="105"/>
                        </w:rPr>
                        <w:t>the</w:t>
                      </w:r>
                      <w:r>
                        <w:rPr>
                          <w:spacing w:val="-13"/>
                          <w:w w:val="105"/>
                        </w:rPr>
                        <w:t xml:space="preserve"> </w:t>
                      </w:r>
                      <w:r>
                        <w:rPr>
                          <w:w w:val="105"/>
                        </w:rPr>
                        <w:t>edge-based</w:t>
                      </w:r>
                      <w:r>
                        <w:rPr>
                          <w:spacing w:val="-13"/>
                          <w:w w:val="105"/>
                        </w:rPr>
                        <w:t xml:space="preserve"> </w:t>
                      </w:r>
                      <w:r>
                        <w:rPr>
                          <w:rFonts w:ascii="Verdana" w:hAnsi="Verdana" w:cs="Verdana"/>
                          <w:i/>
                          <w:iCs/>
                          <w:w w:val="135"/>
                        </w:rPr>
                        <w:t>Q</w:t>
                      </w:r>
                      <w:r>
                        <w:rPr>
                          <w:rFonts w:ascii="Arial" w:hAnsi="Arial" w:cs="Arial"/>
                          <w:i/>
                          <w:iCs/>
                          <w:w w:val="135"/>
                          <w:position w:val="-3"/>
                          <w:sz w:val="14"/>
                          <w:szCs w:val="14"/>
                        </w:rPr>
                        <w:t>ij</w:t>
                      </w:r>
                      <w:r>
                        <w:rPr>
                          <w:rFonts w:ascii="Arial" w:hAnsi="Arial" w:cs="Arial"/>
                          <w:i/>
                          <w:iCs/>
                          <w:spacing w:val="-2"/>
                          <w:w w:val="135"/>
                          <w:position w:val="-3"/>
                          <w:sz w:val="14"/>
                          <w:szCs w:val="14"/>
                        </w:rPr>
                        <w:t xml:space="preserve"> </w:t>
                      </w:r>
                      <w:r>
                        <w:rPr>
                          <w:w w:val="105"/>
                        </w:rPr>
                        <w:t>is</w:t>
                      </w:r>
                      <w:r>
                        <w:rPr>
                          <w:spacing w:val="-13"/>
                          <w:w w:val="105"/>
                        </w:rPr>
                        <w:t xml:space="preserve"> </w:t>
                      </w:r>
                      <w:r>
                        <w:rPr>
                          <w:w w:val="105"/>
                        </w:rPr>
                        <w:t>updated</w:t>
                      </w:r>
                      <w:r>
                        <w:rPr>
                          <w:spacing w:val="-13"/>
                          <w:w w:val="105"/>
                        </w:rPr>
                        <w:t xml:space="preserve"> </w:t>
                      </w:r>
                      <w:r>
                        <w:rPr>
                          <w:w w:val="105"/>
                        </w:rPr>
                        <w:t>based</w:t>
                      </w:r>
                      <w:r>
                        <w:rPr>
                          <w:spacing w:val="-13"/>
                          <w:w w:val="105"/>
                        </w:rPr>
                        <w:t xml:space="preserve"> </w:t>
                      </w:r>
                      <w:r>
                        <w:rPr>
                          <w:w w:val="105"/>
                        </w:rPr>
                        <w:t>on</w:t>
                      </w:r>
                      <w:r>
                        <w:rPr>
                          <w:spacing w:val="-13"/>
                          <w:w w:val="105"/>
                        </w:rPr>
                        <w:t xml:space="preserve"> </w:t>
                      </w:r>
                      <w:r>
                        <w:rPr>
                          <w:w w:val="105"/>
                        </w:rPr>
                        <w:t>the</w:t>
                      </w:r>
                      <w:r>
                        <w:rPr>
                          <w:spacing w:val="-13"/>
                          <w:w w:val="105"/>
                        </w:rPr>
                        <w:t xml:space="preserve"> </w:t>
                      </w:r>
                      <w:r>
                        <w:rPr>
                          <w:w w:val="105"/>
                        </w:rPr>
                        <w:t>edge reward</w:t>
                      </w:r>
                      <w:r>
                        <w:rPr>
                          <w:spacing w:val="-8"/>
                          <w:w w:val="105"/>
                        </w:rPr>
                        <w:t xml:space="preserve"> </w:t>
                      </w:r>
                      <w:r>
                        <w:rPr>
                          <w:w w:val="105"/>
                        </w:rPr>
                        <w:t>described</w:t>
                      </w:r>
                      <w:r>
                        <w:rPr>
                          <w:spacing w:val="-8"/>
                          <w:w w:val="105"/>
                        </w:rPr>
                        <w:t xml:space="preserve"> </w:t>
                      </w:r>
                      <w:r>
                        <w:rPr>
                          <w:w w:val="105"/>
                        </w:rPr>
                        <w:t>by</w:t>
                      </w:r>
                      <w:r>
                        <w:rPr>
                          <w:spacing w:val="-8"/>
                          <w:w w:val="105"/>
                        </w:rPr>
                        <w:t xml:space="preserve"> </w:t>
                      </w:r>
                      <w:r>
                        <w:rPr>
                          <w:w w:val="105"/>
                        </w:rPr>
                        <w:t>(5)</w:t>
                      </w:r>
                      <w:r>
                        <w:rPr>
                          <w:spacing w:val="-8"/>
                          <w:w w:val="105"/>
                        </w:rPr>
                        <w:t xml:space="preserve"> </w:t>
                      </w:r>
                      <w:r>
                        <w:rPr>
                          <w:w w:val="105"/>
                        </w:rPr>
                        <w:t>and</w:t>
                      </w:r>
                      <w:r>
                        <w:rPr>
                          <w:spacing w:val="-8"/>
                          <w:w w:val="105"/>
                        </w:rPr>
                        <w:t xml:space="preserve"> </w:t>
                      </w:r>
                      <w:r>
                        <w:rPr>
                          <w:w w:val="105"/>
                        </w:rPr>
                        <w:t>based</w:t>
                      </w:r>
                      <w:r>
                        <w:rPr>
                          <w:spacing w:val="-8"/>
                          <w:w w:val="105"/>
                        </w:rPr>
                        <w:t xml:space="preserve"> </w:t>
                      </w:r>
                      <w:r>
                        <w:rPr>
                          <w:w w:val="105"/>
                        </w:rPr>
                        <w:t>on</w:t>
                      </w:r>
                      <w:r>
                        <w:rPr>
                          <w:spacing w:val="-8"/>
                          <w:w w:val="105"/>
                        </w:rPr>
                        <w:t xml:space="preserve"> </w:t>
                      </w:r>
                      <w:r>
                        <w:rPr>
                          <w:w w:val="105"/>
                        </w:rPr>
                        <w:t>its</w:t>
                      </w:r>
                      <w:r>
                        <w:rPr>
                          <w:spacing w:val="-8"/>
                          <w:w w:val="105"/>
                        </w:rPr>
                        <w:t xml:space="preserve"> </w:t>
                      </w:r>
                      <w:r>
                        <w:rPr>
                          <w:w w:val="105"/>
                        </w:rPr>
                        <w:t>contribution</w:t>
                      </w:r>
                      <w:r>
                        <w:rPr>
                          <w:spacing w:val="-8"/>
                          <w:w w:val="105"/>
                        </w:rPr>
                        <w:t xml:space="preserve"> </w:t>
                      </w:r>
                      <w:r>
                        <w:rPr>
                          <w:w w:val="105"/>
                        </w:rPr>
                        <w:t>to</w:t>
                      </w:r>
                      <w:r>
                        <w:rPr>
                          <w:spacing w:val="-8"/>
                          <w:w w:val="105"/>
                        </w:rPr>
                        <w:t xml:space="preserve"> </w:t>
                      </w:r>
                      <w:r>
                        <w:rPr>
                          <w:w w:val="105"/>
                        </w:rPr>
                        <w:t>next</w:t>
                      </w:r>
                    </w:p>
                  </w:txbxContent>
                </v:textbox>
                <w10:wrap anchorx="page"/>
              </v:shape>
            </w:pict>
          </mc:Fallback>
        </mc:AlternateContent>
      </w:r>
      <w:r w:rsidR="0070072F">
        <w:rPr>
          <w:i/>
          <w:iCs/>
          <w:sz w:val="20"/>
          <w:szCs w:val="20"/>
        </w:rPr>
        <w:t xml:space="preserve">Sparse cooperative Q-learning: </w:t>
      </w:r>
      <w:r w:rsidR="0070072F">
        <w:rPr>
          <w:sz w:val="20"/>
          <w:szCs w:val="20"/>
        </w:rPr>
        <w:t>Sparse Q-learning (SparseQ) updates the local value functions based on the local contributions to the global values [13]. Hence, the agent that contributed more to the global return would not be updated  like the others. In other words, this update method helps the coordinated  agents  to  identify  the  agent  that  is</w:t>
      </w:r>
      <w:r w:rsidR="0070072F">
        <w:rPr>
          <w:spacing w:val="34"/>
          <w:sz w:val="20"/>
          <w:szCs w:val="20"/>
        </w:rPr>
        <w:t xml:space="preserve"> </w:t>
      </w:r>
      <w:r w:rsidR="0070072F">
        <w:rPr>
          <w:sz w:val="20"/>
          <w:szCs w:val="20"/>
        </w:rPr>
        <w:t>responsible</w:t>
      </w:r>
    </w:p>
    <w:p w:rsidR="0070072F" w:rsidRDefault="0070072F">
      <w:pPr>
        <w:pStyle w:val="ListParagraph"/>
        <w:numPr>
          <w:ilvl w:val="1"/>
          <w:numId w:val="5"/>
        </w:numPr>
        <w:tabs>
          <w:tab w:val="left" w:pos="915"/>
        </w:tabs>
        <w:kinsoku w:val="0"/>
        <w:overflowPunct w:val="0"/>
        <w:spacing w:before="167" w:line="220" w:lineRule="exact"/>
        <w:ind w:right="575" w:firstLine="576"/>
        <w:jc w:val="both"/>
        <w:rPr>
          <w:sz w:val="20"/>
          <w:szCs w:val="20"/>
        </w:rPr>
        <w:sectPr w:rsidR="0070072F">
          <w:type w:val="continuous"/>
          <w:pgSz w:w="12240" w:h="15840"/>
          <w:pgMar w:top="920" w:right="240" w:bottom="280" w:left="860" w:header="720" w:footer="720" w:gutter="0"/>
          <w:cols w:num="2" w:space="720" w:equalWidth="0">
            <w:col w:w="5162" w:space="239"/>
            <w:col w:w="5739"/>
          </w:cols>
          <w:noEndnote/>
        </w:sectPr>
      </w:pPr>
    </w:p>
    <w:p w:rsidR="0070072F" w:rsidRDefault="00F47BC9">
      <w:pPr>
        <w:pStyle w:val="BodyText"/>
        <w:tabs>
          <w:tab w:val="left" w:pos="3181"/>
          <w:tab w:val="left" w:pos="3673"/>
          <w:tab w:val="left" w:pos="4928"/>
        </w:tabs>
        <w:kinsoku w:val="0"/>
        <w:overflowPunct w:val="0"/>
        <w:spacing w:line="397" w:lineRule="exact"/>
        <w:ind w:left="218"/>
      </w:pPr>
      <w:r>
        <w:rPr>
          <w:noProof/>
        </w:rPr>
        <w:lastRenderedPageBreak/>
        <mc:AlternateContent>
          <mc:Choice Requires="wps">
            <w:drawing>
              <wp:anchor distT="0" distB="0" distL="114300" distR="114300" simplePos="0" relativeHeight="251616768" behindDoc="1" locked="0" layoutInCell="0" allowOverlap="1">
                <wp:simplePos x="0" y="0"/>
                <wp:positionH relativeFrom="page">
                  <wp:posOffset>761365</wp:posOffset>
                </wp:positionH>
                <wp:positionV relativeFrom="paragraph">
                  <wp:posOffset>148590</wp:posOffset>
                </wp:positionV>
                <wp:extent cx="78105" cy="88900"/>
                <wp:effectExtent l="0" t="0" r="0" b="0"/>
                <wp:wrapNone/>
                <wp:docPr id="167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4" w:lineRule="exact"/>
                              <w:rPr>
                                <w:rFonts w:ascii="Arial" w:hAnsi="Arial" w:cs="Arial"/>
                                <w:i/>
                                <w:iCs/>
                                <w:w w:val="195"/>
                                <w:sz w:val="14"/>
                                <w:szCs w:val="14"/>
                              </w:rPr>
                            </w:pPr>
                            <w:r>
                              <w:rPr>
                                <w:rFonts w:ascii="Arial" w:hAnsi="Arial" w:cs="Arial"/>
                                <w:i/>
                                <w:iCs/>
                                <w:w w:val="195"/>
                                <w:sz w:val="14"/>
                                <w:szCs w:val="14"/>
                              </w:rPr>
                              <w:t>ij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40" type="#_x0000_t202" style="position:absolute;left:0;text-align:left;margin-left:59.95pt;margin-top:11.7pt;width:6.15pt;height:7pt;z-index:-251699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" o:allowincell="f" filled="f" stroked="f">
                <v:textbox inset="0,0,0,0">
                  <w:txbxContent>
                    <w:p w:rsidR="0070072F" w:rsidRDefault="0070072F">
                      <w:pPr>
                        <w:pStyle w:val="BodyText"/>
                        <w:kinsoku w:val="0"/>
                        <w:overflowPunct w:val="0"/>
                        <w:spacing w:line="134" w:lineRule="exact"/>
                        <w:rPr>
                          <w:rFonts w:ascii="Arial" w:hAnsi="Arial" w:cs="Arial"/>
                          <w:i/>
                          <w:iCs/>
                          <w:w w:val="195"/>
                          <w:sz w:val="14"/>
                          <w:szCs w:val="14"/>
                        </w:rPr>
                      </w:pPr>
                      <w:r>
                        <w:rPr>
                          <w:rFonts w:ascii="Arial" w:hAnsi="Arial" w:cs="Arial"/>
                          <w:i/>
                          <w:iCs/>
                          <w:w w:val="195"/>
                          <w:sz w:val="14"/>
                          <w:szCs w:val="14"/>
                        </w:rPr>
                        <w:t>ij</w:t>
                      </w:r>
                    </w:p>
                  </w:txbxContent>
                </v:textbox>
                <w10:wrap anchorx="page"/>
              </v:shape>
            </w:pict>
          </mc:Fallback>
        </mc:AlternateContent>
      </w:r>
      <w:r>
        <w:rPr>
          <w:noProof/>
        </w:rPr>
        <mc:AlternateContent>
          <mc:Choice Requires="wps">
            <w:drawing>
              <wp:anchor distT="0" distB="0" distL="114300" distR="114300" simplePos="0" relativeHeight="251617792" behindDoc="1" locked="0" layoutInCell="0" allowOverlap="1">
                <wp:simplePos x="0" y="0"/>
                <wp:positionH relativeFrom="page">
                  <wp:posOffset>966470</wp:posOffset>
                </wp:positionH>
                <wp:positionV relativeFrom="paragraph">
                  <wp:posOffset>148590</wp:posOffset>
                </wp:positionV>
                <wp:extent cx="41910" cy="88900"/>
                <wp:effectExtent l="0" t="0" r="0" b="0"/>
                <wp:wrapNone/>
                <wp:docPr id="167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4" w:lineRule="exact"/>
                              <w:rPr>
                                <w:rFonts w:ascii="Arial" w:hAnsi="Arial" w:cs="Arial"/>
                                <w:i/>
                                <w:iCs/>
                                <w:w w:val="211"/>
                                <w:sz w:val="14"/>
                                <w:szCs w:val="14"/>
                              </w:rPr>
                            </w:pPr>
                            <w:r>
                              <w:rPr>
                                <w:rFonts w:ascii="Arial" w:hAnsi="Arial" w:cs="Arial"/>
                                <w:i/>
                                <w:iCs/>
                                <w:w w:val="211"/>
                                <w:sz w:val="14"/>
                                <w:szCs w:val="14"/>
                              </w:rPr>
                              <w:t>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1" type="#_x0000_t202" style="position:absolute;left:0;text-align:left;margin-left:76.1pt;margin-top:11.7pt;width:3.3pt;height:7pt;z-index:-25169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" o:allowincell="f" filled="f" stroked="f">
                <v:textbox inset="0,0,0,0">
                  <w:txbxContent>
                    <w:p w:rsidR="0070072F" w:rsidRDefault="0070072F">
                      <w:pPr>
                        <w:pStyle w:val="BodyText"/>
                        <w:kinsoku w:val="0"/>
                        <w:overflowPunct w:val="0"/>
                        <w:spacing w:line="134" w:lineRule="exact"/>
                        <w:rPr>
                          <w:rFonts w:ascii="Arial" w:hAnsi="Arial" w:cs="Arial"/>
                          <w:i/>
                          <w:iCs/>
                          <w:w w:val="211"/>
                          <w:sz w:val="14"/>
                          <w:szCs w:val="14"/>
                        </w:rPr>
                      </w:pPr>
                      <w:r>
                        <w:rPr>
                          <w:rFonts w:ascii="Arial" w:hAnsi="Arial" w:cs="Arial"/>
                          <w:i/>
                          <w:iCs/>
                          <w:w w:val="211"/>
                          <w:sz w:val="14"/>
                          <w:szCs w:val="14"/>
                        </w:rPr>
                        <w:t>j</w:t>
                      </w:r>
                    </w:p>
                  </w:txbxContent>
                </v:textbox>
                <w10:wrap anchorx="page"/>
              </v:shape>
            </w:pict>
          </mc:Fallback>
        </mc:AlternateContent>
      </w:r>
      <w:r>
        <w:rPr>
          <w:noProof/>
        </w:rPr>
        <mc:AlternateContent>
          <mc:Choice Requires="wps">
            <w:drawing>
              <wp:anchor distT="0" distB="0" distL="114300" distR="114300" simplePos="0" relativeHeight="251618816" behindDoc="1" locked="0" layoutInCell="0" allowOverlap="1">
                <wp:simplePos x="0" y="0"/>
                <wp:positionH relativeFrom="page">
                  <wp:posOffset>1308100</wp:posOffset>
                </wp:positionH>
                <wp:positionV relativeFrom="paragraph">
                  <wp:posOffset>205740</wp:posOffset>
                </wp:positionV>
                <wp:extent cx="88900" cy="95250"/>
                <wp:effectExtent l="0" t="0" r="0" b="0"/>
                <wp:wrapNone/>
                <wp:docPr id="167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9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46" w:lineRule="exact"/>
                              <w:rPr>
                                <w:rFonts w:ascii="Arial" w:hAnsi="Arial" w:cs="Arial"/>
                                <w:i/>
                                <w:iCs/>
                                <w:w w:val="239"/>
                                <w:sz w:val="10"/>
                                <w:szCs w:val="10"/>
                              </w:rPr>
                            </w:pPr>
                            <w:r>
                              <w:rPr>
                                <w:rFonts w:ascii="Arial" w:hAnsi="Arial" w:cs="Arial"/>
                                <w:i/>
                                <w:iCs/>
                                <w:w w:val="110"/>
                                <w:position w:val="2"/>
                                <w:sz w:val="14"/>
                                <w:szCs w:val="14"/>
                              </w:rPr>
                              <w:t>a</w:t>
                            </w:r>
                            <w:r>
                              <w:rPr>
                                <w:rFonts w:ascii="Arial" w:hAnsi="Arial" w:cs="Arial"/>
                                <w:i/>
                                <w:iCs/>
                                <w:w w:val="239"/>
                                <w:sz w:val="10"/>
                                <w:szCs w:val="10"/>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2" type="#_x0000_t202" style="position:absolute;left:0;text-align:left;margin-left:103pt;margin-top:16.2pt;width:7pt;height:7.5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" o:allowincell="f" filled="f" stroked="f">
                <v:textbox inset="0,0,0,0">
                  <w:txbxContent>
                    <w:p w:rsidR="0070072F" w:rsidRDefault="0070072F">
                      <w:pPr>
                        <w:pStyle w:val="BodyText"/>
                        <w:kinsoku w:val="0"/>
                        <w:overflowPunct w:val="0"/>
                        <w:spacing w:line="146" w:lineRule="exact"/>
                        <w:rPr>
                          <w:rFonts w:ascii="Arial" w:hAnsi="Arial" w:cs="Arial"/>
                          <w:i/>
                          <w:iCs/>
                          <w:w w:val="239"/>
                          <w:sz w:val="10"/>
                          <w:szCs w:val="10"/>
                        </w:rPr>
                      </w:pPr>
                      <w:r>
                        <w:rPr>
                          <w:rFonts w:ascii="Arial" w:hAnsi="Arial" w:cs="Arial"/>
                          <w:i/>
                          <w:iCs/>
                          <w:w w:val="110"/>
                          <w:position w:val="2"/>
                          <w:sz w:val="14"/>
                          <w:szCs w:val="14"/>
                        </w:rPr>
                        <w:t>a</w:t>
                      </w:r>
                      <w:r>
                        <w:rPr>
                          <w:rFonts w:ascii="Arial" w:hAnsi="Arial" w:cs="Arial"/>
                          <w:i/>
                          <w:iCs/>
                          <w:w w:val="239"/>
                          <w:sz w:val="10"/>
                          <w:szCs w:val="10"/>
                        </w:rPr>
                        <w:t>i</w:t>
                      </w:r>
                    </w:p>
                  </w:txbxContent>
                </v:textbox>
                <w10:wrap anchorx="page"/>
              </v:shape>
            </w:pict>
          </mc:Fallback>
        </mc:AlternateContent>
      </w:r>
      <w:r>
        <w:rPr>
          <w:noProof/>
        </w:rPr>
        <mc:AlternateContent>
          <mc:Choice Requires="wps">
            <w:drawing>
              <wp:anchor distT="0" distB="0" distL="114300" distR="114300" simplePos="0" relativeHeight="251619840" behindDoc="1" locked="0" layoutInCell="0" allowOverlap="1">
                <wp:simplePos x="0" y="0"/>
                <wp:positionH relativeFrom="page">
                  <wp:posOffset>1636395</wp:posOffset>
                </wp:positionH>
                <wp:positionV relativeFrom="paragraph">
                  <wp:posOffset>148590</wp:posOffset>
                </wp:positionV>
                <wp:extent cx="78105" cy="88900"/>
                <wp:effectExtent l="0" t="0" r="0" b="0"/>
                <wp:wrapNone/>
                <wp:docPr id="167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4" w:lineRule="exact"/>
                              <w:rPr>
                                <w:rFonts w:ascii="Arial" w:hAnsi="Arial" w:cs="Arial"/>
                                <w:i/>
                                <w:iCs/>
                                <w:w w:val="195"/>
                                <w:sz w:val="14"/>
                                <w:szCs w:val="14"/>
                              </w:rPr>
                            </w:pPr>
                            <w:r>
                              <w:rPr>
                                <w:rFonts w:ascii="Arial" w:hAnsi="Arial" w:cs="Arial"/>
                                <w:i/>
                                <w:iCs/>
                                <w:w w:val="195"/>
                                <w:sz w:val="14"/>
                                <w:szCs w:val="14"/>
                              </w:rPr>
                              <w:t>ij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28.85pt;margin-top:11.7pt;width:6.15pt;height:7pt;z-index:-251696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" o:allowincell="f" filled="f" stroked="f">
                <v:textbox inset="0,0,0,0">
                  <w:txbxContent>
                    <w:p w:rsidR="0070072F" w:rsidRDefault="0070072F">
                      <w:pPr>
                        <w:pStyle w:val="BodyText"/>
                        <w:kinsoku w:val="0"/>
                        <w:overflowPunct w:val="0"/>
                        <w:spacing w:line="134" w:lineRule="exact"/>
                        <w:rPr>
                          <w:rFonts w:ascii="Arial" w:hAnsi="Arial" w:cs="Arial"/>
                          <w:i/>
                          <w:iCs/>
                          <w:w w:val="195"/>
                          <w:sz w:val="14"/>
                          <w:szCs w:val="14"/>
                        </w:rPr>
                      </w:pPr>
                      <w:r>
                        <w:rPr>
                          <w:rFonts w:ascii="Arial" w:hAnsi="Arial" w:cs="Arial"/>
                          <w:i/>
                          <w:iCs/>
                          <w:w w:val="195"/>
                          <w:sz w:val="14"/>
                          <w:szCs w:val="14"/>
                        </w:rPr>
                        <w:t>ij</w:t>
                      </w:r>
                    </w:p>
                  </w:txbxContent>
                </v:textbox>
                <w10:wrap anchorx="page"/>
              </v:shape>
            </w:pict>
          </mc:Fallback>
        </mc:AlternateContent>
      </w:r>
      <w:r>
        <w:rPr>
          <w:noProof/>
        </w:rPr>
        <mc:AlternateContent>
          <mc:Choice Requires="wps">
            <w:drawing>
              <wp:anchor distT="0" distB="0" distL="114300" distR="114300" simplePos="0" relativeHeight="251620864" behindDoc="1" locked="0" layoutInCell="0" allowOverlap="1">
                <wp:simplePos x="0" y="0"/>
                <wp:positionH relativeFrom="page">
                  <wp:posOffset>1831975</wp:posOffset>
                </wp:positionH>
                <wp:positionV relativeFrom="paragraph">
                  <wp:posOffset>148590</wp:posOffset>
                </wp:positionV>
                <wp:extent cx="78105" cy="88900"/>
                <wp:effectExtent l="0" t="0" r="0" b="0"/>
                <wp:wrapNone/>
                <wp:docPr id="167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4" w:lineRule="exact"/>
                              <w:rPr>
                                <w:rFonts w:ascii="Arial" w:hAnsi="Arial" w:cs="Arial"/>
                                <w:i/>
                                <w:iCs/>
                                <w:w w:val="195"/>
                                <w:sz w:val="14"/>
                                <w:szCs w:val="14"/>
                              </w:rPr>
                            </w:pPr>
                            <w:r>
                              <w:rPr>
                                <w:rFonts w:ascii="Arial" w:hAnsi="Arial" w:cs="Arial"/>
                                <w:i/>
                                <w:iCs/>
                                <w:w w:val="195"/>
                                <w:sz w:val="14"/>
                                <w:szCs w:val="14"/>
                              </w:rPr>
                              <w:t>ij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4" type="#_x0000_t202" style="position:absolute;left:0;text-align:left;margin-left:144.25pt;margin-top:11.7pt;width:6.15pt;height:7pt;z-index:-251695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GK8swIAALI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" o:allowincell="f" filled="f" stroked="f">
                <v:textbox inset="0,0,0,0">
                  <w:txbxContent>
                    <w:p w:rsidR="0070072F" w:rsidRDefault="0070072F">
                      <w:pPr>
                        <w:pStyle w:val="BodyText"/>
                        <w:kinsoku w:val="0"/>
                        <w:overflowPunct w:val="0"/>
                        <w:spacing w:line="134" w:lineRule="exact"/>
                        <w:rPr>
                          <w:rFonts w:ascii="Arial" w:hAnsi="Arial" w:cs="Arial"/>
                          <w:i/>
                          <w:iCs/>
                          <w:w w:val="195"/>
                          <w:sz w:val="14"/>
                          <w:szCs w:val="14"/>
                        </w:rPr>
                      </w:pPr>
                      <w:r>
                        <w:rPr>
                          <w:rFonts w:ascii="Arial" w:hAnsi="Arial" w:cs="Arial"/>
                          <w:i/>
                          <w:iCs/>
                          <w:w w:val="195"/>
                          <w:sz w:val="14"/>
                          <w:szCs w:val="14"/>
                        </w:rPr>
                        <w:t>ij</w:t>
                      </w:r>
                    </w:p>
                  </w:txbxContent>
                </v:textbox>
                <w10:wrap anchorx="page"/>
              </v:shape>
            </w:pict>
          </mc:Fallback>
        </mc:AlternateContent>
      </w:r>
      <w:r>
        <w:rPr>
          <w:noProof/>
        </w:rPr>
        <mc:AlternateContent>
          <mc:Choice Requires="wps">
            <w:drawing>
              <wp:anchor distT="0" distB="0" distL="114300" distR="114300" simplePos="0" relativeHeight="251621888" behindDoc="1" locked="0" layoutInCell="0" allowOverlap="1">
                <wp:simplePos x="0" y="0"/>
                <wp:positionH relativeFrom="page">
                  <wp:posOffset>2044700</wp:posOffset>
                </wp:positionH>
                <wp:positionV relativeFrom="paragraph">
                  <wp:posOffset>148590</wp:posOffset>
                </wp:positionV>
                <wp:extent cx="36195" cy="88900"/>
                <wp:effectExtent l="0" t="0" r="0" b="0"/>
                <wp:wrapNone/>
                <wp:docPr id="167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4" w:lineRule="exact"/>
                              <w:rPr>
                                <w:rFonts w:ascii="Arial" w:hAnsi="Arial" w:cs="Arial"/>
                                <w:i/>
                                <w:iCs/>
                                <w:w w:val="181"/>
                                <w:sz w:val="14"/>
                                <w:szCs w:val="14"/>
                              </w:rPr>
                            </w:pPr>
                            <w:r>
                              <w:rPr>
                                <w:rFonts w:ascii="Arial" w:hAnsi="Arial" w:cs="Arial"/>
                                <w:i/>
                                <w:iCs/>
                                <w:w w:val="181"/>
                                <w:sz w:val="14"/>
                                <w:szCs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5" type="#_x0000_t202" style="position:absolute;left:0;text-align:left;margin-left:161pt;margin-top:11.7pt;width:2.85pt;height:7pt;z-index:-251694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XUHsgIAALI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" o:allowincell="f" filled="f" stroked="f">
                <v:textbox inset="0,0,0,0">
                  <w:txbxContent>
                    <w:p w:rsidR="0070072F" w:rsidRDefault="0070072F">
                      <w:pPr>
                        <w:pStyle w:val="BodyText"/>
                        <w:kinsoku w:val="0"/>
                        <w:overflowPunct w:val="0"/>
                        <w:spacing w:line="134" w:lineRule="exact"/>
                        <w:rPr>
                          <w:rFonts w:ascii="Arial" w:hAnsi="Arial" w:cs="Arial"/>
                          <w:i/>
                          <w:iCs/>
                          <w:w w:val="181"/>
                          <w:sz w:val="14"/>
                          <w:szCs w:val="14"/>
                        </w:rPr>
                      </w:pPr>
                      <w:r>
                        <w:rPr>
                          <w:rFonts w:ascii="Arial" w:hAnsi="Arial" w:cs="Arial"/>
                          <w:i/>
                          <w:iCs/>
                          <w:w w:val="181"/>
                          <w:sz w:val="14"/>
                          <w:szCs w:val="14"/>
                        </w:rPr>
                        <w:t>i</w:t>
                      </w:r>
                    </w:p>
                  </w:txbxContent>
                </v:textbox>
                <w10:wrap anchorx="page"/>
              </v:shape>
            </w:pict>
          </mc:Fallback>
        </mc:AlternateContent>
      </w:r>
      <w:r>
        <w:rPr>
          <w:noProof/>
        </w:rPr>
        <mc:AlternateContent>
          <mc:Choice Requires="wps">
            <w:drawing>
              <wp:anchor distT="0" distB="0" distL="114300" distR="114300" simplePos="0" relativeHeight="251622912" behindDoc="1" locked="0" layoutInCell="0" allowOverlap="1">
                <wp:simplePos x="0" y="0"/>
                <wp:positionH relativeFrom="page">
                  <wp:posOffset>2209800</wp:posOffset>
                </wp:positionH>
                <wp:positionV relativeFrom="paragraph">
                  <wp:posOffset>148590</wp:posOffset>
                </wp:positionV>
                <wp:extent cx="41910" cy="88900"/>
                <wp:effectExtent l="0" t="0" r="0" b="0"/>
                <wp:wrapNone/>
                <wp:docPr id="167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4" w:lineRule="exact"/>
                              <w:rPr>
                                <w:rFonts w:ascii="Arial" w:hAnsi="Arial" w:cs="Arial"/>
                                <w:i/>
                                <w:iCs/>
                                <w:w w:val="211"/>
                                <w:sz w:val="14"/>
                                <w:szCs w:val="14"/>
                              </w:rPr>
                            </w:pPr>
                            <w:r>
                              <w:rPr>
                                <w:rFonts w:ascii="Arial" w:hAnsi="Arial" w:cs="Arial"/>
                                <w:i/>
                                <w:iCs/>
                                <w:w w:val="211"/>
                                <w:sz w:val="14"/>
                                <w:szCs w:val="14"/>
                              </w:rPr>
                              <w:t>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174pt;margin-top:11.7pt;width:3.3pt;height:7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" o:allowincell="f" filled="f" stroked="f">
                <v:textbox inset="0,0,0,0">
                  <w:txbxContent>
                    <w:p w:rsidR="0070072F" w:rsidRDefault="0070072F">
                      <w:pPr>
                        <w:pStyle w:val="BodyText"/>
                        <w:kinsoku w:val="0"/>
                        <w:overflowPunct w:val="0"/>
                        <w:spacing w:line="134" w:lineRule="exact"/>
                        <w:rPr>
                          <w:rFonts w:ascii="Arial" w:hAnsi="Arial" w:cs="Arial"/>
                          <w:i/>
                          <w:iCs/>
                          <w:w w:val="211"/>
                          <w:sz w:val="14"/>
                          <w:szCs w:val="14"/>
                        </w:rPr>
                      </w:pPr>
                      <w:r>
                        <w:rPr>
                          <w:rFonts w:ascii="Arial" w:hAnsi="Arial" w:cs="Arial"/>
                          <w:i/>
                          <w:iCs/>
                          <w:w w:val="211"/>
                          <w:sz w:val="14"/>
                          <w:szCs w:val="14"/>
                        </w:rPr>
                        <w:t>j</w:t>
                      </w:r>
                    </w:p>
                  </w:txbxContent>
                </v:textbox>
                <w10:wrap anchorx="page"/>
              </v:shape>
            </w:pict>
          </mc:Fallback>
        </mc:AlternateContent>
      </w:r>
      <w:r>
        <w:rPr>
          <w:noProof/>
        </w:rPr>
        <mc:AlternateContent>
          <mc:Choice Requires="wps">
            <w:drawing>
              <wp:anchor distT="0" distB="0" distL="114300" distR="114300" simplePos="0" relativeHeight="251623936" behindDoc="0" locked="0" layoutInCell="0" allowOverlap="1">
                <wp:simplePos x="0" y="0"/>
                <wp:positionH relativeFrom="page">
                  <wp:posOffset>2457450</wp:posOffset>
                </wp:positionH>
                <wp:positionV relativeFrom="paragraph">
                  <wp:posOffset>283845</wp:posOffset>
                </wp:positionV>
                <wp:extent cx="395605" cy="153670"/>
                <wp:effectExtent l="0" t="0" r="0" b="0"/>
                <wp:wrapNone/>
                <wp:docPr id="167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0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71" w:lineRule="exact"/>
                              <w:rPr>
                                <w:rFonts w:ascii="Arial" w:hAnsi="Arial" w:cs="Arial"/>
                                <w:i/>
                                <w:iCs/>
                                <w:w w:val="211"/>
                                <w:sz w:val="14"/>
                                <w:szCs w:val="14"/>
                              </w:rPr>
                            </w:pPr>
                            <w:r>
                              <w:rPr>
                                <w:rFonts w:ascii="Arial" w:hAnsi="Arial" w:cs="Arial"/>
                                <w:i/>
                                <w:iCs/>
                                <w:spacing w:val="3"/>
                                <w:w w:val="120"/>
                                <w:sz w:val="14"/>
                                <w:szCs w:val="14"/>
                              </w:rPr>
                              <w:t>k</w:t>
                            </w:r>
                            <w:r>
                              <w:rPr>
                                <w:rFonts w:ascii="Lucida Sans Unicode" w:hAnsi="Lucida Sans Unicode" w:cs="Lucida Sans Unicode"/>
                                <w:w w:val="96"/>
                                <w:sz w:val="14"/>
                                <w:szCs w:val="14"/>
                              </w:rPr>
                              <w:t>∈</w:t>
                            </w:r>
                            <w:r>
                              <w:rPr>
                                <w:rFonts w:ascii="Verdana" w:hAnsi="Verdana" w:cs="Verdana"/>
                                <w:w w:val="112"/>
                                <w:sz w:val="14"/>
                                <w:szCs w:val="14"/>
                              </w:rPr>
                              <w:t>Γ(</w:t>
                            </w:r>
                            <w:r>
                              <w:rPr>
                                <w:rFonts w:ascii="Arial" w:hAnsi="Arial" w:cs="Arial"/>
                                <w:i/>
                                <w:iCs/>
                                <w:w w:val="181"/>
                                <w:sz w:val="14"/>
                                <w:szCs w:val="14"/>
                              </w:rPr>
                              <w:t>i</w:t>
                            </w:r>
                            <w:r>
                              <w:rPr>
                                <w:rFonts w:ascii="Verdana" w:hAnsi="Verdana" w:cs="Verdana"/>
                                <w:w w:val="97"/>
                                <w:sz w:val="14"/>
                                <w:szCs w:val="14"/>
                              </w:rPr>
                              <w:t>)</w:t>
                            </w:r>
                            <w:r>
                              <w:rPr>
                                <w:rFonts w:ascii="Lucida Sans Unicode" w:hAnsi="Lucida Sans Unicode" w:cs="Lucida Sans Unicode"/>
                                <w:w w:val="111"/>
                                <w:sz w:val="14"/>
                                <w:szCs w:val="14"/>
                              </w:rPr>
                              <w:t>\</w:t>
                            </w:r>
                            <w:r>
                              <w:rPr>
                                <w:rFonts w:ascii="Arial" w:hAnsi="Arial" w:cs="Arial"/>
                                <w:i/>
                                <w:iCs/>
                                <w:w w:val="211"/>
                                <w:sz w:val="14"/>
                                <w:szCs w:val="14"/>
                              </w:rPr>
                              <w:t>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7" type="#_x0000_t202" style="position:absolute;left:0;text-align:left;margin-left:193.5pt;margin-top:22.35pt;width:31.15pt;height:12.1pt;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" o:allowincell="f" filled="f" stroked="f">
                <v:textbox inset="0,0,0,0">
                  <w:txbxContent>
                    <w:p w:rsidR="0070072F" w:rsidRDefault="0070072F">
                      <w:pPr>
                        <w:pStyle w:val="BodyText"/>
                        <w:kinsoku w:val="0"/>
                        <w:overflowPunct w:val="0"/>
                        <w:spacing w:line="171" w:lineRule="exact"/>
                        <w:rPr>
                          <w:rFonts w:ascii="Arial" w:hAnsi="Arial" w:cs="Arial"/>
                          <w:i/>
                          <w:iCs/>
                          <w:w w:val="211"/>
                          <w:sz w:val="14"/>
                          <w:szCs w:val="14"/>
                        </w:rPr>
                      </w:pPr>
                      <w:r>
                        <w:rPr>
                          <w:rFonts w:ascii="Arial" w:hAnsi="Arial" w:cs="Arial"/>
                          <w:i/>
                          <w:iCs/>
                          <w:spacing w:val="3"/>
                          <w:w w:val="120"/>
                          <w:sz w:val="14"/>
                          <w:szCs w:val="14"/>
                        </w:rPr>
                        <w:t>k</w:t>
                      </w:r>
                      <w:r>
                        <w:rPr>
                          <w:rFonts w:ascii="Lucida Sans Unicode" w:hAnsi="Lucida Sans Unicode" w:cs="Lucida Sans Unicode"/>
                          <w:w w:val="96"/>
                          <w:sz w:val="14"/>
                          <w:szCs w:val="14"/>
                        </w:rPr>
                        <w:t>∈</w:t>
                      </w:r>
                      <w:r>
                        <w:rPr>
                          <w:rFonts w:ascii="Verdana" w:hAnsi="Verdana" w:cs="Verdana"/>
                          <w:w w:val="112"/>
                          <w:sz w:val="14"/>
                          <w:szCs w:val="14"/>
                        </w:rPr>
                        <w:t>Γ(</w:t>
                      </w:r>
                      <w:r>
                        <w:rPr>
                          <w:rFonts w:ascii="Arial" w:hAnsi="Arial" w:cs="Arial"/>
                          <w:i/>
                          <w:iCs/>
                          <w:w w:val="181"/>
                          <w:sz w:val="14"/>
                          <w:szCs w:val="14"/>
                        </w:rPr>
                        <w:t>i</w:t>
                      </w:r>
                      <w:r>
                        <w:rPr>
                          <w:rFonts w:ascii="Verdana" w:hAnsi="Verdana" w:cs="Verdana"/>
                          <w:w w:val="97"/>
                          <w:sz w:val="14"/>
                          <w:szCs w:val="14"/>
                        </w:rPr>
                        <w:t>)</w:t>
                      </w:r>
                      <w:r>
                        <w:rPr>
                          <w:rFonts w:ascii="Lucida Sans Unicode" w:hAnsi="Lucida Sans Unicode" w:cs="Lucida Sans Unicode"/>
                          <w:w w:val="111"/>
                          <w:sz w:val="14"/>
                          <w:szCs w:val="14"/>
                        </w:rPr>
                        <w:t>\</w:t>
                      </w:r>
                      <w:r>
                        <w:rPr>
                          <w:rFonts w:ascii="Arial" w:hAnsi="Arial" w:cs="Arial"/>
                          <w:i/>
                          <w:iCs/>
                          <w:w w:val="211"/>
                          <w:sz w:val="14"/>
                          <w:szCs w:val="14"/>
                        </w:rPr>
                        <w:t>j</w:t>
                      </w:r>
                    </w:p>
                  </w:txbxContent>
                </v:textbox>
                <w10:wrap anchorx="page"/>
              </v:shape>
            </w:pict>
          </mc:Fallback>
        </mc:AlternateContent>
      </w:r>
      <w:r>
        <w:rPr>
          <w:noProof/>
        </w:rPr>
        <mc:AlternateContent>
          <mc:Choice Requires="wps">
            <w:drawing>
              <wp:anchor distT="0" distB="0" distL="114300" distR="114300" simplePos="0" relativeHeight="251624960" behindDoc="1" locked="0" layoutInCell="0" allowOverlap="1">
                <wp:simplePos x="0" y="0"/>
                <wp:positionH relativeFrom="page">
                  <wp:posOffset>2955290</wp:posOffset>
                </wp:positionH>
                <wp:positionV relativeFrom="paragraph">
                  <wp:posOffset>148590</wp:posOffset>
                </wp:positionV>
                <wp:extent cx="92075" cy="88900"/>
                <wp:effectExtent l="0" t="0" r="0" b="0"/>
                <wp:wrapNone/>
                <wp:docPr id="167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4" w:lineRule="exact"/>
                              <w:rPr>
                                <w:rFonts w:ascii="Arial" w:hAnsi="Arial" w:cs="Arial"/>
                                <w:i/>
                                <w:iCs/>
                                <w:spacing w:val="-5"/>
                                <w:w w:val="150"/>
                                <w:sz w:val="14"/>
                                <w:szCs w:val="14"/>
                              </w:rPr>
                            </w:pPr>
                            <w:r>
                              <w:rPr>
                                <w:rFonts w:ascii="Arial" w:hAnsi="Arial" w:cs="Arial"/>
                                <w:i/>
                                <w:iCs/>
                                <w:spacing w:val="-5"/>
                                <w:w w:val="150"/>
                                <w:sz w:val="14"/>
                                <w:szCs w:val="14"/>
                              </w:rPr>
                              <w:t>ki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8" type="#_x0000_t202" style="position:absolute;left:0;text-align:left;margin-left:232.7pt;margin-top:11.7pt;width:7.25pt;height:7pt;z-index:-251691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" o:allowincell="f" filled="f" stroked="f">
                <v:textbox inset="0,0,0,0">
                  <w:txbxContent>
                    <w:p w:rsidR="0070072F" w:rsidRDefault="0070072F">
                      <w:pPr>
                        <w:pStyle w:val="BodyText"/>
                        <w:kinsoku w:val="0"/>
                        <w:overflowPunct w:val="0"/>
                        <w:spacing w:line="134" w:lineRule="exact"/>
                        <w:rPr>
                          <w:rFonts w:ascii="Arial" w:hAnsi="Arial" w:cs="Arial"/>
                          <w:i/>
                          <w:iCs/>
                          <w:spacing w:val="-5"/>
                          <w:w w:val="150"/>
                          <w:sz w:val="14"/>
                          <w:szCs w:val="14"/>
                        </w:rPr>
                      </w:pPr>
                      <w:r>
                        <w:rPr>
                          <w:rFonts w:ascii="Arial" w:hAnsi="Arial" w:cs="Arial"/>
                          <w:i/>
                          <w:iCs/>
                          <w:spacing w:val="-5"/>
                          <w:w w:val="150"/>
                          <w:sz w:val="14"/>
                          <w:szCs w:val="14"/>
                        </w:rPr>
                        <w:t>ki</w:t>
                      </w:r>
                    </w:p>
                  </w:txbxContent>
                </v:textbox>
                <w10:wrap anchorx="page"/>
              </v:shape>
            </w:pict>
          </mc:Fallback>
        </mc:AlternateContent>
      </w:r>
      <w:r>
        <w:rPr>
          <w:noProof/>
        </w:rPr>
        <mc:AlternateContent>
          <mc:Choice Requires="wps">
            <w:drawing>
              <wp:anchor distT="0" distB="0" distL="114300" distR="114300" simplePos="0" relativeHeight="251625984" behindDoc="1" locked="0" layoutInCell="0" allowOverlap="1">
                <wp:simplePos x="0" y="0"/>
                <wp:positionH relativeFrom="page">
                  <wp:posOffset>3169285</wp:posOffset>
                </wp:positionH>
                <wp:positionV relativeFrom="paragraph">
                  <wp:posOffset>148590</wp:posOffset>
                </wp:positionV>
                <wp:extent cx="36195" cy="88900"/>
                <wp:effectExtent l="0" t="0" r="0" b="0"/>
                <wp:wrapNone/>
                <wp:docPr id="166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4" w:lineRule="exact"/>
                              <w:rPr>
                                <w:rFonts w:ascii="Arial" w:hAnsi="Arial" w:cs="Arial"/>
                                <w:i/>
                                <w:iCs/>
                                <w:w w:val="181"/>
                                <w:sz w:val="14"/>
                                <w:szCs w:val="14"/>
                              </w:rPr>
                            </w:pPr>
                            <w:r>
                              <w:rPr>
                                <w:rFonts w:ascii="Arial" w:hAnsi="Arial" w:cs="Arial"/>
                                <w:i/>
                                <w:iCs/>
                                <w:w w:val="181"/>
                                <w:sz w:val="14"/>
                                <w:szCs w:val="14"/>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49" type="#_x0000_t202" style="position:absolute;left:0;text-align:left;margin-left:249.55pt;margin-top:11.7pt;width:2.85pt;height:7pt;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" o:allowincell="f" filled="f" stroked="f">
                <v:textbox inset="0,0,0,0">
                  <w:txbxContent>
                    <w:p w:rsidR="0070072F" w:rsidRDefault="0070072F">
                      <w:pPr>
                        <w:pStyle w:val="BodyText"/>
                        <w:kinsoku w:val="0"/>
                        <w:overflowPunct w:val="0"/>
                        <w:spacing w:line="134" w:lineRule="exact"/>
                        <w:rPr>
                          <w:rFonts w:ascii="Arial" w:hAnsi="Arial" w:cs="Arial"/>
                          <w:i/>
                          <w:iCs/>
                          <w:w w:val="181"/>
                          <w:sz w:val="14"/>
                          <w:szCs w:val="14"/>
                        </w:rPr>
                      </w:pPr>
                      <w:r>
                        <w:rPr>
                          <w:rFonts w:ascii="Arial" w:hAnsi="Arial" w:cs="Arial"/>
                          <w:i/>
                          <w:iCs/>
                          <w:w w:val="181"/>
                          <w:sz w:val="14"/>
                          <w:szCs w:val="14"/>
                        </w:rPr>
                        <w:t>i</w:t>
                      </w:r>
                    </w:p>
                  </w:txbxContent>
                </v:textbox>
                <w10:wrap anchorx="page"/>
              </v:shape>
            </w:pict>
          </mc:Fallback>
        </mc:AlternateContent>
      </w:r>
      <w:r>
        <w:rPr>
          <w:noProof/>
        </w:rPr>
        <mc:AlternateContent>
          <mc:Choice Requires="wps">
            <w:drawing>
              <wp:anchor distT="0" distB="0" distL="114300" distR="114300" simplePos="0" relativeHeight="251627008" behindDoc="1" locked="0" layoutInCell="0" allowOverlap="1">
                <wp:simplePos x="0" y="0"/>
                <wp:positionH relativeFrom="page">
                  <wp:posOffset>3523615</wp:posOffset>
                </wp:positionH>
                <wp:positionV relativeFrom="paragraph">
                  <wp:posOffset>148590</wp:posOffset>
                </wp:positionV>
                <wp:extent cx="78105" cy="88900"/>
                <wp:effectExtent l="0" t="0" r="0" b="0"/>
                <wp:wrapNone/>
                <wp:docPr id="166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4" w:lineRule="exact"/>
                              <w:rPr>
                                <w:rFonts w:ascii="Arial" w:hAnsi="Arial" w:cs="Arial"/>
                                <w:i/>
                                <w:iCs/>
                                <w:w w:val="195"/>
                                <w:sz w:val="14"/>
                                <w:szCs w:val="14"/>
                              </w:rPr>
                            </w:pPr>
                            <w:r>
                              <w:rPr>
                                <w:rFonts w:ascii="Arial" w:hAnsi="Arial" w:cs="Arial"/>
                                <w:i/>
                                <w:iCs/>
                                <w:w w:val="195"/>
                                <w:sz w:val="14"/>
                                <w:szCs w:val="14"/>
                              </w:rPr>
                              <w:t>ij</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50" type="#_x0000_t202" style="position:absolute;left:0;text-align:left;margin-left:277.45pt;margin-top:11.7pt;width:6.15pt;height:7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" o:allowincell="f" filled="f" stroked="f">
                <v:textbox inset="0,0,0,0">
                  <w:txbxContent>
                    <w:p w:rsidR="0070072F" w:rsidRDefault="0070072F">
                      <w:pPr>
                        <w:pStyle w:val="BodyText"/>
                        <w:kinsoku w:val="0"/>
                        <w:overflowPunct w:val="0"/>
                        <w:spacing w:line="134" w:lineRule="exact"/>
                        <w:rPr>
                          <w:rFonts w:ascii="Arial" w:hAnsi="Arial" w:cs="Arial"/>
                          <w:i/>
                          <w:iCs/>
                          <w:w w:val="195"/>
                          <w:sz w:val="14"/>
                          <w:szCs w:val="14"/>
                        </w:rPr>
                      </w:pPr>
                      <w:r>
                        <w:rPr>
                          <w:rFonts w:ascii="Arial" w:hAnsi="Arial" w:cs="Arial"/>
                          <w:i/>
                          <w:iCs/>
                          <w:w w:val="195"/>
                          <w:sz w:val="14"/>
                          <w:szCs w:val="14"/>
                        </w:rPr>
                        <w:t>ij</w:t>
                      </w:r>
                    </w:p>
                  </w:txbxContent>
                </v:textbox>
                <w10:wrap anchorx="page"/>
              </v:shape>
            </w:pict>
          </mc:Fallback>
        </mc:AlternateContent>
      </w:r>
      <w:r w:rsidR="0070072F">
        <w:rPr>
          <w:rFonts w:ascii="Verdana" w:hAnsi="Verdana" w:cs="Verdana"/>
          <w:i/>
          <w:iCs/>
          <w:w w:val="105"/>
        </w:rPr>
        <w:t xml:space="preserve">µ </w:t>
      </w:r>
      <w:r w:rsidR="0070072F">
        <w:rPr>
          <w:rFonts w:ascii="Tahoma" w:hAnsi="Tahoma" w:cs="Tahoma"/>
          <w:w w:val="105"/>
        </w:rPr>
        <w:t>(</w:t>
      </w:r>
      <w:r w:rsidR="0070072F">
        <w:rPr>
          <w:rFonts w:ascii="Verdana" w:hAnsi="Verdana" w:cs="Verdana"/>
          <w:i/>
          <w:iCs/>
          <w:w w:val="105"/>
        </w:rPr>
        <w:t xml:space="preserve">a </w:t>
      </w:r>
      <w:r w:rsidR="0070072F">
        <w:rPr>
          <w:rFonts w:ascii="Tahoma" w:hAnsi="Tahoma" w:cs="Tahoma"/>
          <w:w w:val="105"/>
        </w:rPr>
        <w:t>) = max</w:t>
      </w:r>
      <w:r w:rsidR="0070072F">
        <w:rPr>
          <w:rFonts w:ascii="Lucida Sans Unicode" w:hAnsi="Lucida Sans Unicode" w:cs="Lucida Sans Unicode"/>
          <w:w w:val="105"/>
        </w:rPr>
        <w:t>{</w:t>
      </w:r>
      <w:r w:rsidR="0070072F">
        <w:rPr>
          <w:rFonts w:ascii="Verdana" w:hAnsi="Verdana" w:cs="Verdana"/>
          <w:i/>
          <w:iCs/>
          <w:w w:val="105"/>
        </w:rPr>
        <w:t xml:space="preserve">Q </w:t>
      </w:r>
      <w:r w:rsidR="0070072F">
        <w:rPr>
          <w:rFonts w:ascii="Tahoma" w:hAnsi="Tahoma" w:cs="Tahoma"/>
          <w:w w:val="105"/>
        </w:rPr>
        <w:t>(</w:t>
      </w:r>
      <w:r w:rsidR="0070072F">
        <w:rPr>
          <w:rFonts w:ascii="Trebuchet MS" w:hAnsi="Trebuchet MS" w:cs="Trebuchet MS"/>
          <w:b/>
          <w:bCs/>
          <w:w w:val="105"/>
        </w:rPr>
        <w:t xml:space="preserve">s  </w:t>
      </w:r>
      <w:r w:rsidR="0070072F">
        <w:rPr>
          <w:rFonts w:ascii="Verdana" w:hAnsi="Verdana" w:cs="Verdana"/>
          <w:i/>
          <w:iCs/>
        </w:rPr>
        <w:t>, a , a</w:t>
      </w:r>
      <w:r w:rsidR="0070072F">
        <w:rPr>
          <w:rFonts w:ascii="Verdana" w:hAnsi="Verdana" w:cs="Verdana"/>
          <w:i/>
          <w:iCs/>
          <w:spacing w:val="-14"/>
        </w:rPr>
        <w:t xml:space="preserve"> </w:t>
      </w:r>
      <w:r w:rsidR="0070072F">
        <w:rPr>
          <w:rFonts w:ascii="Tahoma" w:hAnsi="Tahoma" w:cs="Tahoma"/>
          <w:w w:val="105"/>
        </w:rPr>
        <w:t>)</w:t>
      </w:r>
      <w:r w:rsidR="0070072F">
        <w:rPr>
          <w:rFonts w:ascii="Tahoma" w:hAnsi="Tahoma" w:cs="Tahoma"/>
          <w:spacing w:val="-33"/>
          <w:w w:val="105"/>
        </w:rPr>
        <w:t xml:space="preserve"> </w:t>
      </w:r>
      <w:r w:rsidR="0070072F">
        <w:rPr>
          <w:rFonts w:ascii="Tahoma" w:hAnsi="Tahoma" w:cs="Tahoma"/>
          <w:w w:val="105"/>
        </w:rPr>
        <w:t>+</w:t>
      </w:r>
      <w:r w:rsidR="0070072F">
        <w:rPr>
          <w:rFonts w:ascii="Tahoma" w:hAnsi="Tahoma" w:cs="Tahoma"/>
          <w:w w:val="105"/>
        </w:rPr>
        <w:tab/>
      </w:r>
      <w:r w:rsidR="0070072F">
        <w:rPr>
          <w:rFonts w:ascii="Arial" w:hAnsi="Arial" w:cs="Arial"/>
          <w:w w:val="205"/>
          <w:position w:val="19"/>
        </w:rPr>
        <w:t>Σ</w:t>
      </w:r>
      <w:r w:rsidR="0070072F">
        <w:rPr>
          <w:rFonts w:ascii="Arial" w:hAnsi="Arial" w:cs="Arial"/>
          <w:w w:val="205"/>
          <w:position w:val="19"/>
        </w:rPr>
        <w:tab/>
      </w:r>
      <w:r w:rsidR="0070072F">
        <w:rPr>
          <w:rFonts w:ascii="Verdana" w:hAnsi="Verdana" w:cs="Verdana"/>
          <w:i/>
          <w:iCs/>
          <w:w w:val="105"/>
        </w:rPr>
        <w:t xml:space="preserve">µ  </w:t>
      </w:r>
      <w:r w:rsidR="0070072F">
        <w:rPr>
          <w:rFonts w:ascii="Tahoma" w:hAnsi="Tahoma" w:cs="Tahoma"/>
          <w:w w:val="105"/>
        </w:rPr>
        <w:t>(</w:t>
      </w:r>
      <w:r w:rsidR="0070072F">
        <w:rPr>
          <w:rFonts w:ascii="Verdana" w:hAnsi="Verdana" w:cs="Verdana"/>
          <w:i/>
          <w:iCs/>
          <w:w w:val="105"/>
        </w:rPr>
        <w:t xml:space="preserve">a </w:t>
      </w:r>
      <w:r w:rsidR="0070072F">
        <w:rPr>
          <w:rFonts w:ascii="Tahoma" w:hAnsi="Tahoma" w:cs="Tahoma"/>
          <w:w w:val="105"/>
        </w:rPr>
        <w:t>)</w:t>
      </w:r>
      <w:r w:rsidR="0070072F">
        <w:rPr>
          <w:rFonts w:ascii="Lucida Sans Unicode" w:hAnsi="Lucida Sans Unicode" w:cs="Lucida Sans Unicode"/>
          <w:w w:val="105"/>
        </w:rPr>
        <w:t>}</w:t>
      </w:r>
      <w:r w:rsidR="0070072F">
        <w:rPr>
          <w:rFonts w:ascii="Lucida Sans Unicode" w:hAnsi="Lucida Sans Unicode" w:cs="Lucida Sans Unicode"/>
          <w:spacing w:val="-45"/>
          <w:w w:val="105"/>
        </w:rPr>
        <w:t xml:space="preserve"> </w:t>
      </w:r>
      <w:r w:rsidR="0070072F">
        <w:rPr>
          <w:rFonts w:ascii="Tahoma" w:hAnsi="Tahoma" w:cs="Tahoma"/>
          <w:w w:val="105"/>
        </w:rPr>
        <w:t>+</w:t>
      </w:r>
      <w:r w:rsidR="0070072F">
        <w:rPr>
          <w:rFonts w:ascii="Tahoma" w:hAnsi="Tahoma" w:cs="Tahoma"/>
          <w:spacing w:val="-31"/>
          <w:w w:val="105"/>
        </w:rPr>
        <w:t xml:space="preserve"> </w:t>
      </w:r>
      <w:r w:rsidR="0070072F">
        <w:rPr>
          <w:rFonts w:ascii="Verdana" w:hAnsi="Verdana" w:cs="Verdana"/>
          <w:i/>
          <w:iCs/>
        </w:rPr>
        <w:t>c</w:t>
      </w:r>
      <w:r w:rsidR="0070072F">
        <w:rPr>
          <w:rFonts w:ascii="Verdana" w:hAnsi="Verdana" w:cs="Verdana"/>
          <w:i/>
          <w:iCs/>
        </w:rPr>
        <w:tab/>
      </w:r>
      <w:r w:rsidR="0070072F">
        <w:t>(3)</w:t>
      </w:r>
    </w:p>
    <w:p w:rsidR="0070072F" w:rsidRDefault="0070072F">
      <w:pPr>
        <w:pStyle w:val="BodyText"/>
        <w:kinsoku w:val="0"/>
        <w:overflowPunct w:val="0"/>
        <w:spacing w:line="218" w:lineRule="exact"/>
        <w:ind w:left="218"/>
      </w:pPr>
      <w:r>
        <w:rPr>
          <w:sz w:val="24"/>
          <w:szCs w:val="24"/>
        </w:rPr>
        <w:br w:type="column"/>
      </w:r>
      <w:r>
        <w:lastRenderedPageBreak/>
        <w:t>for the global values and to reward that promising agent. In</w:t>
      </w:r>
    </w:p>
    <w:p w:rsidR="0070072F" w:rsidRDefault="0070072F">
      <w:pPr>
        <w:pStyle w:val="BodyText"/>
        <w:kinsoku w:val="0"/>
        <w:overflowPunct w:val="0"/>
        <w:spacing w:line="218" w:lineRule="exact"/>
        <w:ind w:left="218"/>
        <w:sectPr w:rsidR="0070072F">
          <w:type w:val="continuous"/>
          <w:pgSz w:w="12240" w:h="15840"/>
          <w:pgMar w:top="920" w:right="240" w:bottom="280" w:left="860" w:header="720" w:footer="720" w:gutter="0"/>
          <w:cols w:num="2" w:space="720" w:equalWidth="0">
            <w:col w:w="5162" w:space="139"/>
            <w:col w:w="5839"/>
          </w:cols>
          <w:noEndnote/>
        </w:sectPr>
      </w:pPr>
    </w:p>
    <w:p w:rsidR="0070072F" w:rsidRDefault="0070072F">
      <w:pPr>
        <w:pStyle w:val="BodyText"/>
        <w:kinsoku w:val="0"/>
        <w:overflowPunct w:val="0"/>
        <w:spacing w:before="2"/>
        <w:rPr>
          <w:sz w:val="13"/>
          <w:szCs w:val="13"/>
        </w:rPr>
      </w:pPr>
    </w:p>
    <w:p w:rsidR="0070072F" w:rsidRDefault="0070072F">
      <w:pPr>
        <w:pStyle w:val="BodyText"/>
        <w:kinsoku w:val="0"/>
        <w:overflowPunct w:val="0"/>
        <w:spacing w:before="2"/>
        <w:rPr>
          <w:sz w:val="13"/>
          <w:szCs w:val="13"/>
        </w:rPr>
        <w:sectPr w:rsidR="0070072F">
          <w:type w:val="continuous"/>
          <w:pgSz w:w="12240" w:h="15840"/>
          <w:pgMar w:top="920" w:right="240" w:bottom="280" w:left="860" w:header="720" w:footer="720" w:gutter="0"/>
          <w:cols w:space="720" w:equalWidth="0">
            <w:col w:w="11140"/>
          </w:cols>
          <w:noEndnote/>
        </w:sectPr>
      </w:pPr>
    </w:p>
    <w:p w:rsidR="0070072F" w:rsidRDefault="0070072F">
      <w:pPr>
        <w:pStyle w:val="BodyText"/>
        <w:kinsoku w:val="0"/>
        <w:overflowPunct w:val="0"/>
        <w:spacing w:before="165" w:line="220" w:lineRule="exact"/>
        <w:ind w:left="119" w:right="-12"/>
        <w:rPr>
          <w:w w:val="105"/>
        </w:rPr>
      </w:pPr>
      <w:r>
        <w:rPr>
          <w:w w:val="105"/>
        </w:rPr>
        <w:lastRenderedPageBreak/>
        <w:t>where</w:t>
      </w:r>
      <w:r>
        <w:rPr>
          <w:spacing w:val="-17"/>
          <w:w w:val="105"/>
        </w:rPr>
        <w:t xml:space="preserve"> </w:t>
      </w:r>
      <w:r>
        <w:rPr>
          <w:w w:val="105"/>
        </w:rPr>
        <w:t>the</w:t>
      </w:r>
      <w:r>
        <w:rPr>
          <w:spacing w:val="-17"/>
          <w:w w:val="105"/>
        </w:rPr>
        <w:t xml:space="preserve"> </w:t>
      </w:r>
      <w:r>
        <w:rPr>
          <w:w w:val="105"/>
        </w:rPr>
        <w:t>joint</w:t>
      </w:r>
      <w:r>
        <w:rPr>
          <w:spacing w:val="-17"/>
          <w:w w:val="105"/>
        </w:rPr>
        <w:t xml:space="preserve"> </w:t>
      </w:r>
      <w:r>
        <w:rPr>
          <w:w w:val="105"/>
        </w:rPr>
        <w:t>state</w:t>
      </w:r>
      <w:r>
        <w:rPr>
          <w:spacing w:val="-16"/>
          <w:w w:val="105"/>
        </w:rPr>
        <w:t xml:space="preserve"> </w:t>
      </w:r>
      <w:r>
        <w:rPr>
          <w:rFonts w:ascii="Trebuchet MS" w:hAnsi="Trebuchet MS" w:cs="Trebuchet MS"/>
          <w:b/>
          <w:bCs/>
          <w:w w:val="135"/>
        </w:rPr>
        <w:t>s</w:t>
      </w:r>
      <w:r>
        <w:rPr>
          <w:rFonts w:ascii="Arial" w:hAnsi="Arial" w:cs="Arial"/>
          <w:i/>
          <w:iCs/>
          <w:w w:val="135"/>
          <w:position w:val="-3"/>
          <w:sz w:val="14"/>
          <w:szCs w:val="14"/>
        </w:rPr>
        <w:t>ij</w:t>
      </w:r>
      <w:r>
        <w:rPr>
          <w:rFonts w:ascii="Arial" w:hAnsi="Arial" w:cs="Arial"/>
          <w:i/>
          <w:iCs/>
          <w:spacing w:val="-5"/>
          <w:w w:val="135"/>
          <w:position w:val="-3"/>
          <w:sz w:val="14"/>
          <w:szCs w:val="14"/>
        </w:rPr>
        <w:t xml:space="preserve"> </w:t>
      </w:r>
      <w:r>
        <w:rPr>
          <w:w w:val="105"/>
        </w:rPr>
        <w:t>is</w:t>
      </w:r>
      <w:r>
        <w:rPr>
          <w:spacing w:val="-17"/>
          <w:w w:val="105"/>
        </w:rPr>
        <w:t xml:space="preserve"> </w:t>
      </w:r>
      <w:r>
        <w:rPr>
          <w:w w:val="105"/>
        </w:rPr>
        <w:t>constructed</w:t>
      </w:r>
      <w:r>
        <w:rPr>
          <w:spacing w:val="-17"/>
          <w:w w:val="105"/>
        </w:rPr>
        <w:t xml:space="preserve"> </w:t>
      </w:r>
      <w:r>
        <w:rPr>
          <w:w w:val="105"/>
        </w:rPr>
        <w:t>by</w:t>
      </w:r>
      <w:r>
        <w:rPr>
          <w:spacing w:val="-17"/>
          <w:w w:val="105"/>
        </w:rPr>
        <w:t xml:space="preserve"> </w:t>
      </w:r>
      <w:r>
        <w:rPr>
          <w:w w:val="105"/>
        </w:rPr>
        <w:t>direct</w:t>
      </w:r>
      <w:r>
        <w:rPr>
          <w:spacing w:val="-17"/>
          <w:w w:val="105"/>
        </w:rPr>
        <w:t xml:space="preserve"> </w:t>
      </w:r>
      <w:r>
        <w:rPr>
          <w:w w:val="105"/>
        </w:rPr>
        <w:t>concatenation of</w:t>
      </w:r>
      <w:r>
        <w:rPr>
          <w:spacing w:val="-24"/>
          <w:w w:val="105"/>
        </w:rPr>
        <w:t xml:space="preserve"> </w:t>
      </w:r>
      <w:r>
        <w:rPr>
          <w:w w:val="105"/>
        </w:rPr>
        <w:t>the</w:t>
      </w:r>
      <w:r>
        <w:rPr>
          <w:spacing w:val="-24"/>
          <w:w w:val="105"/>
        </w:rPr>
        <w:t xml:space="preserve"> </w:t>
      </w:r>
      <w:r>
        <w:rPr>
          <w:w w:val="105"/>
        </w:rPr>
        <w:t>individual</w:t>
      </w:r>
      <w:r>
        <w:rPr>
          <w:spacing w:val="-24"/>
          <w:w w:val="105"/>
        </w:rPr>
        <w:t xml:space="preserve"> </w:t>
      </w:r>
      <w:r>
        <w:rPr>
          <w:w w:val="105"/>
        </w:rPr>
        <w:t>corresponding</w:t>
      </w:r>
      <w:r>
        <w:rPr>
          <w:spacing w:val="-24"/>
          <w:w w:val="105"/>
        </w:rPr>
        <w:t xml:space="preserve"> </w:t>
      </w:r>
      <w:r>
        <w:rPr>
          <w:w w:val="105"/>
        </w:rPr>
        <w:t>states.</w:t>
      </w:r>
    </w:p>
    <w:p w:rsidR="0070072F" w:rsidRDefault="00F47BC9">
      <w:pPr>
        <w:pStyle w:val="BodyText"/>
        <w:kinsoku w:val="0"/>
        <w:overflowPunct w:val="0"/>
        <w:spacing w:before="122" w:line="220" w:lineRule="exact"/>
        <w:ind w:left="119" w:firstLine="287"/>
        <w:jc w:val="both"/>
      </w:pPr>
      <w:r>
        <w:rPr>
          <w:noProof/>
        </w:rPr>
        <mc:AlternateContent>
          <mc:Choice Requires="wps">
            <w:drawing>
              <wp:anchor distT="0" distB="0" distL="114300" distR="114300" simplePos="0" relativeHeight="251628032" behindDoc="1" locked="0" layoutInCell="0" allowOverlap="1">
                <wp:simplePos x="0" y="0"/>
                <wp:positionH relativeFrom="page">
                  <wp:posOffset>2171065</wp:posOffset>
                </wp:positionH>
                <wp:positionV relativeFrom="paragraph">
                  <wp:posOffset>1474470</wp:posOffset>
                </wp:positionV>
                <wp:extent cx="305435" cy="472440"/>
                <wp:effectExtent l="0" t="0" r="0" b="0"/>
                <wp:wrapNone/>
                <wp:docPr id="166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3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432" w:lineRule="exact"/>
                              <w:rPr>
                                <w:rFonts w:ascii="Arial" w:hAnsi="Arial" w:cs="Arial"/>
                                <w:w w:val="215"/>
                              </w:rPr>
                            </w:pPr>
                            <w:r>
                              <w:rPr>
                                <w:rFonts w:ascii="Lucida Sans Unicode" w:hAnsi="Lucida Sans Unicode" w:cs="Lucida Sans Unicode"/>
                                <w:w w:val="175"/>
                                <w:position w:val="-19"/>
                              </w:rPr>
                              <w:t>{</w:t>
                            </w:r>
                            <w:r>
                              <w:rPr>
                                <w:rFonts w:ascii="Lucida Sans Unicode" w:hAnsi="Lucida Sans Unicode" w:cs="Lucida Sans Unicode"/>
                                <w:spacing w:val="-10"/>
                                <w:w w:val="175"/>
                                <w:position w:val="-19"/>
                              </w:rPr>
                              <w:t xml:space="preserve"> </w:t>
                            </w:r>
                            <w:r>
                              <w:rPr>
                                <w:rFonts w:ascii="Arial" w:hAnsi="Arial" w:cs="Arial"/>
                                <w:w w:val="215"/>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1" type="#_x0000_t202" style="position:absolute;left:0;text-align:left;margin-left:170.95pt;margin-top:116.1pt;width:24.05pt;height:37.2pt;z-index:-251688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" o:allowincell="f" filled="f" stroked="f">
                <v:textbox inset="0,0,0,0">
                  <w:txbxContent>
                    <w:p w:rsidR="0070072F" w:rsidRDefault="0070072F">
                      <w:pPr>
                        <w:pStyle w:val="BodyText"/>
                        <w:kinsoku w:val="0"/>
                        <w:overflowPunct w:val="0"/>
                        <w:spacing w:line="432" w:lineRule="exact"/>
                        <w:rPr>
                          <w:rFonts w:ascii="Arial" w:hAnsi="Arial" w:cs="Arial"/>
                          <w:w w:val="215"/>
                        </w:rPr>
                      </w:pPr>
                      <w:r>
                        <w:rPr>
                          <w:rFonts w:ascii="Lucida Sans Unicode" w:hAnsi="Lucida Sans Unicode" w:cs="Lucida Sans Unicode"/>
                          <w:w w:val="175"/>
                          <w:position w:val="-19"/>
                        </w:rPr>
                        <w:t>{</w:t>
                      </w:r>
                      <w:r>
                        <w:rPr>
                          <w:rFonts w:ascii="Lucida Sans Unicode" w:hAnsi="Lucida Sans Unicode" w:cs="Lucida Sans Unicode"/>
                          <w:spacing w:val="-10"/>
                          <w:w w:val="175"/>
                          <w:position w:val="-19"/>
                        </w:rPr>
                        <w:t xml:space="preserve"> </w:t>
                      </w:r>
                      <w:r>
                        <w:rPr>
                          <w:rFonts w:ascii="Arial" w:hAnsi="Arial" w:cs="Arial"/>
                          <w:w w:val="215"/>
                        </w:rPr>
                        <w:t>Σ</w:t>
                      </w:r>
                    </w:p>
                  </w:txbxContent>
                </v:textbox>
                <w10:wrap anchorx="page"/>
              </v:shape>
            </w:pict>
          </mc:Fallback>
        </mc:AlternateContent>
      </w:r>
      <w:r w:rsidR="0070072F">
        <w:t xml:space="preserve">This definition is the main reason for scalability of max- plus, as the agent sums over the incoming messages from neighbors </w:t>
      </w:r>
      <w:r w:rsidR="0070072F">
        <w:rPr>
          <w:spacing w:val="-3"/>
        </w:rPr>
        <w:t xml:space="preserve">only, </w:t>
      </w:r>
      <w:r w:rsidR="0070072F">
        <w:t>and these messages are defined over</w:t>
      </w:r>
      <w:r w:rsidR="0070072F">
        <w:rPr>
          <w:spacing w:val="-2"/>
        </w:rPr>
        <w:t xml:space="preserve"> </w:t>
      </w:r>
      <w:r w:rsidR="0070072F">
        <w:t xml:space="preserve">individual </w:t>
      </w:r>
      <w:r w:rsidR="0070072F">
        <w:rPr>
          <w:w w:val="99"/>
        </w:rPr>
        <w:t>actions.</w:t>
      </w:r>
      <w:r w:rsidR="0070072F">
        <w:t xml:space="preserve"> </w:t>
      </w:r>
      <w:r w:rsidR="0070072F">
        <w:rPr>
          <w:spacing w:val="-3"/>
        </w:rPr>
        <w:t xml:space="preserve"> </w:t>
      </w:r>
      <w:r w:rsidR="0070072F">
        <w:rPr>
          <w:w w:val="99"/>
        </w:rPr>
        <w:t>The</w:t>
      </w:r>
      <w:r w:rsidR="0070072F">
        <w:t xml:space="preserve"> </w:t>
      </w:r>
      <w:r w:rsidR="0070072F">
        <w:rPr>
          <w:spacing w:val="-3"/>
        </w:rPr>
        <w:t xml:space="preserve"> </w:t>
      </w:r>
      <w:r w:rsidR="0070072F">
        <w:rPr>
          <w:w w:val="99"/>
        </w:rPr>
        <w:t>term</w:t>
      </w:r>
      <w:r w:rsidR="0070072F">
        <w:t xml:space="preserve"> </w:t>
      </w:r>
      <w:r w:rsidR="0070072F">
        <w:rPr>
          <w:spacing w:val="-3"/>
        </w:rPr>
        <w:t xml:space="preserve"> </w:t>
      </w:r>
      <w:r w:rsidR="0070072F">
        <w:rPr>
          <w:rFonts w:ascii="Verdana" w:hAnsi="Verdana" w:cs="Verdana"/>
          <w:i/>
          <w:iCs/>
          <w:w w:val="82"/>
        </w:rPr>
        <w:t>c</w:t>
      </w:r>
      <w:r w:rsidR="0070072F">
        <w:rPr>
          <w:rFonts w:ascii="Arial" w:hAnsi="Arial" w:cs="Arial"/>
          <w:i/>
          <w:iCs/>
          <w:w w:val="196"/>
          <w:position w:val="-3"/>
          <w:sz w:val="14"/>
          <w:szCs w:val="14"/>
        </w:rPr>
        <w:t>ij</w:t>
      </w:r>
      <w:r w:rsidR="0070072F">
        <w:rPr>
          <w:rFonts w:ascii="Arial" w:hAnsi="Arial" w:cs="Arial"/>
          <w:i/>
          <w:iCs/>
          <w:position w:val="-3"/>
          <w:sz w:val="14"/>
          <w:szCs w:val="14"/>
        </w:rPr>
        <w:t xml:space="preserve">  </w:t>
      </w:r>
      <w:r w:rsidR="0070072F">
        <w:rPr>
          <w:rFonts w:ascii="Arial" w:hAnsi="Arial" w:cs="Arial"/>
          <w:i/>
          <w:iCs/>
          <w:spacing w:val="-1"/>
          <w:position w:val="-3"/>
          <w:sz w:val="14"/>
          <w:szCs w:val="14"/>
        </w:rPr>
        <w:t xml:space="preserve"> </w:t>
      </w:r>
      <w:r w:rsidR="0070072F">
        <w:rPr>
          <w:w w:val="99"/>
        </w:rPr>
        <w:t>which</w:t>
      </w:r>
      <w:r w:rsidR="0070072F">
        <w:t xml:space="preserve"> </w:t>
      </w:r>
      <w:r w:rsidR="0070072F">
        <w:rPr>
          <w:spacing w:val="-3"/>
        </w:rPr>
        <w:t xml:space="preserve"> </w:t>
      </w:r>
      <w:r w:rsidR="0070072F">
        <w:rPr>
          <w:w w:val="99"/>
        </w:rPr>
        <w:t>is</w:t>
      </w:r>
      <w:r w:rsidR="0070072F">
        <w:t xml:space="preserve"> </w:t>
      </w:r>
      <w:r w:rsidR="0070072F">
        <w:rPr>
          <w:spacing w:val="-3"/>
        </w:rPr>
        <w:t xml:space="preserve"> </w:t>
      </w:r>
      <w:r w:rsidR="0070072F">
        <w:rPr>
          <w:w w:val="99"/>
        </w:rPr>
        <w:t>a</w:t>
      </w:r>
      <w:r w:rsidR="0070072F">
        <w:t xml:space="preserve"> </w:t>
      </w:r>
      <w:r w:rsidR="0070072F">
        <w:rPr>
          <w:spacing w:val="-3"/>
        </w:rPr>
        <w:t xml:space="preserve"> </w:t>
      </w:r>
      <w:r w:rsidR="0070072F">
        <w:rPr>
          <w:w w:val="99"/>
        </w:rPr>
        <w:t>n</w:t>
      </w:r>
      <w:r w:rsidR="0070072F">
        <w:rPr>
          <w:spacing w:val="-3"/>
          <w:w w:val="99"/>
        </w:rPr>
        <w:t>e</w:t>
      </w:r>
      <w:r w:rsidR="0070072F">
        <w:rPr>
          <w:spacing w:val="-1"/>
          <w:w w:val="99"/>
        </w:rPr>
        <w:t>g</w:t>
      </w:r>
      <w:r w:rsidR="0070072F">
        <w:rPr>
          <w:w w:val="99"/>
        </w:rPr>
        <w:t>at</w:t>
      </w:r>
      <w:r w:rsidR="0070072F">
        <w:rPr>
          <w:spacing w:val="-5"/>
          <w:w w:val="99"/>
        </w:rPr>
        <w:t>i</w:t>
      </w:r>
      <w:r w:rsidR="0070072F">
        <w:rPr>
          <w:spacing w:val="-3"/>
          <w:w w:val="99"/>
        </w:rPr>
        <w:t>v</w:t>
      </w:r>
      <w:r w:rsidR="0070072F">
        <w:rPr>
          <w:w w:val="99"/>
        </w:rPr>
        <w:t>e</w:t>
      </w:r>
      <w:r w:rsidR="0070072F">
        <w:t xml:space="preserve"> </w:t>
      </w:r>
      <w:r w:rsidR="0070072F">
        <w:rPr>
          <w:spacing w:val="-3"/>
        </w:rPr>
        <w:t xml:space="preserve"> </w:t>
      </w:r>
      <w:r w:rsidR="0070072F">
        <w:rPr>
          <w:spacing w:val="-5"/>
          <w:w w:val="99"/>
        </w:rPr>
        <w:t>v</w:t>
      </w:r>
      <w:r w:rsidR="0070072F">
        <w:rPr>
          <w:w w:val="99"/>
        </w:rPr>
        <w:t>alue</w:t>
      </w:r>
      <w:r w:rsidR="0070072F">
        <w:t xml:space="preserve"> </w:t>
      </w:r>
      <w:r w:rsidR="0070072F">
        <w:rPr>
          <w:spacing w:val="-3"/>
        </w:rPr>
        <w:t xml:space="preserve"> </w:t>
      </w:r>
      <w:r w:rsidR="0070072F">
        <w:rPr>
          <w:w w:val="99"/>
        </w:rPr>
        <w:t>is</w:t>
      </w:r>
      <w:r w:rsidR="0070072F">
        <w:t xml:space="preserve"> </w:t>
      </w:r>
      <w:r w:rsidR="0070072F">
        <w:rPr>
          <w:spacing w:val="-3"/>
        </w:rPr>
        <w:t xml:space="preserve"> </w:t>
      </w:r>
      <w:r w:rsidR="0070072F">
        <w:rPr>
          <w:w w:val="99"/>
        </w:rPr>
        <w:t>used</w:t>
      </w:r>
      <w:r w:rsidR="0070072F">
        <w:t xml:space="preserve"> </w:t>
      </w:r>
      <w:r w:rsidR="0070072F">
        <w:rPr>
          <w:spacing w:val="-3"/>
        </w:rPr>
        <w:t xml:space="preserve"> </w:t>
      </w:r>
      <w:r w:rsidR="0070072F">
        <w:rPr>
          <w:w w:val="99"/>
        </w:rPr>
        <w:t xml:space="preserve">to </w:t>
      </w:r>
      <w:r w:rsidR="0070072F">
        <w:t xml:space="preserve">normalize any sent message to prevent messages from getting very large. Edge-based decomposition facilitates the usage of max-plus, as an alternative to VE, for the negotiation of the joint action. </w:t>
      </w:r>
      <w:r w:rsidR="0070072F">
        <w:rPr>
          <w:spacing w:val="-8"/>
        </w:rPr>
        <w:t xml:space="preserve">We </w:t>
      </w:r>
      <w:r w:rsidR="0070072F">
        <w:t>limit the max-plus run time to ten iterations; after each iteration, the individual optimal action is updated according</w:t>
      </w:r>
      <w:r w:rsidR="0070072F">
        <w:rPr>
          <w:spacing w:val="15"/>
        </w:rPr>
        <w:t xml:space="preserve"> </w:t>
      </w:r>
      <w:r w:rsidR="0070072F">
        <w:t>to:</w:t>
      </w:r>
    </w:p>
    <w:p w:rsidR="0070072F" w:rsidRDefault="0070072F">
      <w:pPr>
        <w:pStyle w:val="BodyText"/>
        <w:kinsoku w:val="0"/>
        <w:overflowPunct w:val="0"/>
        <w:spacing w:before="97"/>
        <w:ind w:left="119"/>
        <w:jc w:val="both"/>
      </w:pPr>
      <w:r>
        <w:rPr>
          <w:sz w:val="24"/>
          <w:szCs w:val="24"/>
        </w:rPr>
        <w:br w:type="column"/>
      </w:r>
      <w:r>
        <w:lastRenderedPageBreak/>
        <w:t>optimal joint Q-value.</w:t>
      </w:r>
    </w:p>
    <w:p w:rsidR="0070072F" w:rsidRDefault="0070072F">
      <w:pPr>
        <w:pStyle w:val="BodyText"/>
        <w:kinsoku w:val="0"/>
        <w:overflowPunct w:val="0"/>
        <w:spacing w:before="147" w:line="287" w:lineRule="exact"/>
        <w:ind w:left="119"/>
        <w:jc w:val="both"/>
        <w:rPr>
          <w:rFonts w:ascii="Tahoma" w:hAnsi="Tahoma" w:cs="Tahoma"/>
        </w:rPr>
      </w:pPr>
      <w:r>
        <w:rPr>
          <w:rFonts w:ascii="Verdana" w:hAnsi="Verdana" w:cs="Verdana"/>
          <w:i/>
          <w:iCs/>
          <w:w w:val="99"/>
        </w:rPr>
        <w:t>Q</w:t>
      </w:r>
      <w:r>
        <w:rPr>
          <w:rFonts w:ascii="Arial" w:hAnsi="Arial" w:cs="Arial"/>
          <w:i/>
          <w:iCs/>
          <w:w w:val="196"/>
          <w:position w:val="-3"/>
          <w:sz w:val="14"/>
          <w:szCs w:val="14"/>
        </w:rPr>
        <w:t>ij</w:t>
      </w:r>
      <w:r>
        <w:rPr>
          <w:rFonts w:ascii="Arial" w:hAnsi="Arial" w:cs="Arial"/>
          <w:i/>
          <w:iCs/>
          <w:spacing w:val="-21"/>
          <w:position w:val="-3"/>
          <w:sz w:val="14"/>
          <w:szCs w:val="14"/>
        </w:rPr>
        <w:t xml:space="preserve"> </w:t>
      </w:r>
      <w:r>
        <w:rPr>
          <w:rFonts w:ascii="Tahoma" w:hAnsi="Tahoma" w:cs="Tahoma"/>
        </w:rPr>
        <w:t>(</w:t>
      </w:r>
      <w:r>
        <w:rPr>
          <w:rFonts w:ascii="Trebuchet MS" w:hAnsi="Trebuchet MS" w:cs="Trebuchet MS"/>
          <w:b/>
          <w:bCs/>
          <w:w w:val="104"/>
        </w:rPr>
        <w:t>s</w:t>
      </w:r>
      <w:r>
        <w:rPr>
          <w:rFonts w:ascii="Arial" w:hAnsi="Arial" w:cs="Arial"/>
          <w:i/>
          <w:iCs/>
          <w:w w:val="196"/>
          <w:position w:val="-3"/>
          <w:sz w:val="14"/>
          <w:szCs w:val="14"/>
        </w:rPr>
        <w:t>i</w:t>
      </w:r>
      <w:r>
        <w:rPr>
          <w:rFonts w:ascii="Arial" w:hAnsi="Arial" w:cs="Arial"/>
          <w:i/>
          <w:iCs/>
          <w:spacing w:val="18"/>
          <w:w w:val="196"/>
          <w:position w:val="-3"/>
          <w:sz w:val="14"/>
          <w:szCs w:val="14"/>
        </w:rPr>
        <w:t>j</w:t>
      </w:r>
      <w:r>
        <w:rPr>
          <w:rFonts w:ascii="Verdana" w:hAnsi="Verdana" w:cs="Verdana"/>
          <w:i/>
          <w:iCs/>
          <w:w w:val="75"/>
        </w:rPr>
        <w:t>,</w:t>
      </w:r>
      <w:r>
        <w:rPr>
          <w:rFonts w:ascii="Verdana" w:hAnsi="Verdana" w:cs="Verdana"/>
          <w:i/>
          <w:iCs/>
          <w:spacing w:val="-37"/>
        </w:rPr>
        <w:t xml:space="preserve"> </w:t>
      </w:r>
      <w:r>
        <w:rPr>
          <w:rFonts w:ascii="Verdana" w:hAnsi="Verdana" w:cs="Verdana"/>
          <w:i/>
          <w:iCs/>
          <w:w w:val="87"/>
        </w:rPr>
        <w:t>a</w:t>
      </w:r>
      <w:r>
        <w:rPr>
          <w:rFonts w:ascii="Arial" w:hAnsi="Arial" w:cs="Arial"/>
          <w:i/>
          <w:iCs/>
          <w:spacing w:val="10"/>
          <w:w w:val="181"/>
          <w:position w:val="-3"/>
          <w:sz w:val="14"/>
          <w:szCs w:val="14"/>
        </w:rPr>
        <w:t>i</w:t>
      </w:r>
      <w:r>
        <w:rPr>
          <w:rFonts w:ascii="Verdana" w:hAnsi="Verdana" w:cs="Verdana"/>
          <w:i/>
          <w:iCs/>
          <w:w w:val="75"/>
        </w:rPr>
        <w:t>,</w:t>
      </w:r>
      <w:r>
        <w:rPr>
          <w:rFonts w:ascii="Verdana" w:hAnsi="Verdana" w:cs="Verdana"/>
          <w:i/>
          <w:iCs/>
          <w:spacing w:val="-37"/>
        </w:rPr>
        <w:t xml:space="preserve"> </w:t>
      </w:r>
      <w:r>
        <w:rPr>
          <w:rFonts w:ascii="Verdana" w:hAnsi="Verdana" w:cs="Verdana"/>
          <w:i/>
          <w:iCs/>
          <w:w w:val="87"/>
        </w:rPr>
        <w:t>a</w:t>
      </w:r>
      <w:r>
        <w:rPr>
          <w:rFonts w:ascii="Arial" w:hAnsi="Arial" w:cs="Arial"/>
          <w:i/>
          <w:iCs/>
          <w:w w:val="211"/>
          <w:position w:val="-3"/>
          <w:sz w:val="14"/>
          <w:szCs w:val="14"/>
        </w:rPr>
        <w:t>j</w:t>
      </w:r>
      <w:r>
        <w:rPr>
          <w:rFonts w:ascii="Arial" w:hAnsi="Arial" w:cs="Arial"/>
          <w:i/>
          <w:iCs/>
          <w:spacing w:val="-21"/>
          <w:position w:val="-3"/>
          <w:sz w:val="14"/>
          <w:szCs w:val="14"/>
        </w:rPr>
        <w:t xml:space="preserve"> </w:t>
      </w:r>
      <w:r>
        <w:rPr>
          <w:rFonts w:ascii="Tahoma" w:hAnsi="Tahoma" w:cs="Tahoma"/>
        </w:rPr>
        <w:t>)</w:t>
      </w:r>
      <w:r>
        <w:rPr>
          <w:rFonts w:ascii="Tahoma" w:hAnsi="Tahoma" w:cs="Tahoma"/>
          <w:spacing w:val="-7"/>
        </w:rPr>
        <w:t xml:space="preserve"> </w:t>
      </w:r>
      <w:r>
        <w:rPr>
          <w:rFonts w:ascii="Lucida Sans Unicode" w:hAnsi="Lucida Sans Unicode" w:cs="Lucida Sans Unicode"/>
          <w:w w:val="106"/>
        </w:rPr>
        <w:t>←</w:t>
      </w:r>
      <w:r>
        <w:rPr>
          <w:rFonts w:ascii="Lucida Sans Unicode" w:hAnsi="Lucida Sans Unicode" w:cs="Lucida Sans Unicode"/>
          <w:spacing w:val="-8"/>
        </w:rPr>
        <w:t xml:space="preserve"> </w:t>
      </w:r>
      <w:r>
        <w:rPr>
          <w:rFonts w:ascii="Verdana" w:hAnsi="Verdana" w:cs="Verdana"/>
          <w:i/>
          <w:iCs/>
        </w:rPr>
        <w:t>Q</w:t>
      </w:r>
      <w:r>
        <w:rPr>
          <w:rFonts w:ascii="Arial" w:hAnsi="Arial" w:cs="Arial"/>
          <w:i/>
          <w:iCs/>
          <w:w w:val="196"/>
          <w:position w:val="-3"/>
          <w:sz w:val="14"/>
          <w:szCs w:val="14"/>
        </w:rPr>
        <w:t>ij</w:t>
      </w:r>
      <w:r>
        <w:rPr>
          <w:rFonts w:ascii="Arial" w:hAnsi="Arial" w:cs="Arial"/>
          <w:i/>
          <w:iCs/>
          <w:spacing w:val="-21"/>
          <w:position w:val="-3"/>
          <w:sz w:val="14"/>
          <w:szCs w:val="14"/>
        </w:rPr>
        <w:t xml:space="preserve"> </w:t>
      </w:r>
      <w:r>
        <w:rPr>
          <w:rFonts w:ascii="Tahoma" w:hAnsi="Tahoma" w:cs="Tahoma"/>
        </w:rPr>
        <w:t>(</w:t>
      </w:r>
      <w:r>
        <w:rPr>
          <w:rFonts w:ascii="Trebuchet MS" w:hAnsi="Trebuchet MS" w:cs="Trebuchet MS"/>
          <w:b/>
          <w:bCs/>
          <w:w w:val="104"/>
        </w:rPr>
        <w:t>s</w:t>
      </w:r>
      <w:r>
        <w:rPr>
          <w:rFonts w:ascii="Arial" w:hAnsi="Arial" w:cs="Arial"/>
          <w:i/>
          <w:iCs/>
          <w:w w:val="196"/>
          <w:position w:val="-3"/>
          <w:sz w:val="14"/>
          <w:szCs w:val="14"/>
        </w:rPr>
        <w:t>i</w:t>
      </w:r>
      <w:r>
        <w:rPr>
          <w:rFonts w:ascii="Arial" w:hAnsi="Arial" w:cs="Arial"/>
          <w:i/>
          <w:iCs/>
          <w:spacing w:val="18"/>
          <w:w w:val="196"/>
          <w:position w:val="-3"/>
          <w:sz w:val="14"/>
          <w:szCs w:val="14"/>
        </w:rPr>
        <w:t>j</w:t>
      </w:r>
      <w:r>
        <w:rPr>
          <w:rFonts w:ascii="Verdana" w:hAnsi="Verdana" w:cs="Verdana"/>
          <w:i/>
          <w:iCs/>
          <w:w w:val="75"/>
        </w:rPr>
        <w:t>,</w:t>
      </w:r>
      <w:r>
        <w:rPr>
          <w:rFonts w:ascii="Verdana" w:hAnsi="Verdana" w:cs="Verdana"/>
          <w:i/>
          <w:iCs/>
          <w:spacing w:val="-37"/>
        </w:rPr>
        <w:t xml:space="preserve"> </w:t>
      </w:r>
      <w:r>
        <w:rPr>
          <w:rFonts w:ascii="Verdana" w:hAnsi="Verdana" w:cs="Verdana"/>
          <w:i/>
          <w:iCs/>
          <w:w w:val="87"/>
        </w:rPr>
        <w:t>a</w:t>
      </w:r>
      <w:r>
        <w:rPr>
          <w:rFonts w:ascii="Arial" w:hAnsi="Arial" w:cs="Arial"/>
          <w:i/>
          <w:iCs/>
          <w:spacing w:val="10"/>
          <w:w w:val="181"/>
          <w:position w:val="-3"/>
          <w:sz w:val="14"/>
          <w:szCs w:val="14"/>
        </w:rPr>
        <w:t>i</w:t>
      </w:r>
      <w:r>
        <w:rPr>
          <w:rFonts w:ascii="Verdana" w:hAnsi="Verdana" w:cs="Verdana"/>
          <w:i/>
          <w:iCs/>
          <w:w w:val="75"/>
        </w:rPr>
        <w:t>,</w:t>
      </w:r>
      <w:r>
        <w:rPr>
          <w:rFonts w:ascii="Verdana" w:hAnsi="Verdana" w:cs="Verdana"/>
          <w:i/>
          <w:iCs/>
          <w:spacing w:val="-37"/>
        </w:rPr>
        <w:t xml:space="preserve"> </w:t>
      </w:r>
      <w:r>
        <w:rPr>
          <w:rFonts w:ascii="Verdana" w:hAnsi="Verdana" w:cs="Verdana"/>
          <w:i/>
          <w:iCs/>
          <w:w w:val="87"/>
        </w:rPr>
        <w:t>a</w:t>
      </w:r>
      <w:r>
        <w:rPr>
          <w:rFonts w:ascii="Arial" w:hAnsi="Arial" w:cs="Arial"/>
          <w:i/>
          <w:iCs/>
          <w:w w:val="211"/>
          <w:position w:val="-3"/>
          <w:sz w:val="14"/>
          <w:szCs w:val="14"/>
        </w:rPr>
        <w:t>j</w:t>
      </w:r>
      <w:r>
        <w:rPr>
          <w:rFonts w:ascii="Arial" w:hAnsi="Arial" w:cs="Arial"/>
          <w:i/>
          <w:iCs/>
          <w:spacing w:val="-21"/>
          <w:position w:val="-3"/>
          <w:sz w:val="14"/>
          <w:szCs w:val="14"/>
        </w:rPr>
        <w:t xml:space="preserve"> </w:t>
      </w:r>
      <w:r>
        <w:rPr>
          <w:rFonts w:ascii="Tahoma" w:hAnsi="Tahoma" w:cs="Tahoma"/>
        </w:rPr>
        <w:t>)</w:t>
      </w:r>
    </w:p>
    <w:p w:rsidR="0070072F" w:rsidRDefault="00F47BC9">
      <w:pPr>
        <w:pStyle w:val="BodyText"/>
        <w:tabs>
          <w:tab w:val="left" w:pos="4360"/>
        </w:tabs>
        <w:kinsoku w:val="0"/>
        <w:overflowPunct w:val="0"/>
        <w:spacing w:line="274" w:lineRule="exact"/>
        <w:ind w:left="1385"/>
        <w:rPr>
          <w:rFonts w:ascii="Tahoma" w:hAnsi="Tahoma" w:cs="Tahoma"/>
          <w:w w:val="86"/>
        </w:rPr>
      </w:pPr>
      <w:r>
        <w:rPr>
          <w:noProof/>
        </w:rPr>
        <mc:AlternateContent>
          <mc:Choice Requires="wps">
            <w:drawing>
              <wp:anchor distT="0" distB="0" distL="114300" distR="114300" simplePos="0" relativeHeight="251629056" behindDoc="1" locked="0" layoutInCell="0" allowOverlap="1">
                <wp:simplePos x="0" y="0"/>
                <wp:positionH relativeFrom="page">
                  <wp:posOffset>6617970</wp:posOffset>
                </wp:positionH>
                <wp:positionV relativeFrom="paragraph">
                  <wp:posOffset>37465</wp:posOffset>
                </wp:positionV>
                <wp:extent cx="98425" cy="219710"/>
                <wp:effectExtent l="0" t="0" r="0" b="0"/>
                <wp:wrapNone/>
                <wp:docPr id="166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242" w:lineRule="exact"/>
                              <w:rPr>
                                <w:rFonts w:ascii="Lucida Sans Unicode" w:hAnsi="Lucida Sans Unicode" w:cs="Lucida Sans Unicode"/>
                                <w:w w:val="97"/>
                              </w:rPr>
                            </w:pPr>
                            <w:r>
                              <w:rPr>
                                <w:rFonts w:ascii="Lucida Sans Unicode" w:hAnsi="Lucida Sans Unicode" w:cs="Lucida Sans Unicode"/>
                                <w:w w:val="9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52" type="#_x0000_t202" style="position:absolute;left:0;text-align:left;margin-left:521.1pt;margin-top:2.95pt;width:7.75pt;height:17.3pt;z-index:-251687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" o:allowincell="f" filled="f" stroked="f">
                <v:textbox inset="0,0,0,0">
                  <w:txbxContent>
                    <w:p w:rsidR="0070072F" w:rsidRDefault="0070072F">
                      <w:pPr>
                        <w:pStyle w:val="BodyText"/>
                        <w:kinsoku w:val="0"/>
                        <w:overflowPunct w:val="0"/>
                        <w:spacing w:line="242" w:lineRule="exact"/>
                        <w:rPr>
                          <w:rFonts w:ascii="Lucida Sans Unicode" w:hAnsi="Lucida Sans Unicode" w:cs="Lucida Sans Unicode"/>
                          <w:w w:val="97"/>
                        </w:rPr>
                      </w:pPr>
                      <w:r>
                        <w:rPr>
                          <w:rFonts w:ascii="Lucida Sans Unicode" w:hAnsi="Lucida Sans Unicode" w:cs="Lucida Sans Unicode"/>
                          <w:w w:val="97"/>
                        </w:rPr>
                        <w:t>−</w:t>
                      </w:r>
                    </w:p>
                  </w:txbxContent>
                </v:textbox>
                <w10:wrap anchorx="page"/>
              </v:shape>
            </w:pict>
          </mc:Fallback>
        </mc:AlternateContent>
      </w:r>
      <w:r w:rsidR="0070072F">
        <w:rPr>
          <w:rFonts w:ascii="Tahoma" w:hAnsi="Tahoma" w:cs="Tahoma"/>
          <w:w w:val="106"/>
        </w:rPr>
        <w:t>+</w:t>
      </w:r>
      <w:r w:rsidR="0070072F">
        <w:rPr>
          <w:rFonts w:ascii="Tahoma" w:hAnsi="Tahoma" w:cs="Tahoma"/>
          <w:spacing w:val="-19"/>
        </w:rPr>
        <w:t xml:space="preserve"> </w:t>
      </w:r>
      <w:r w:rsidR="0070072F">
        <w:rPr>
          <w:rFonts w:ascii="Verdana" w:hAnsi="Verdana" w:cs="Verdana"/>
          <w:i/>
          <w:iCs/>
          <w:w w:val="102"/>
        </w:rPr>
        <w:t>α</w:t>
      </w:r>
      <w:r w:rsidR="0070072F">
        <w:rPr>
          <w:rFonts w:ascii="Tahoma" w:hAnsi="Tahoma" w:cs="Tahoma"/>
          <w:w w:val="72"/>
        </w:rPr>
        <w:t>[</w:t>
      </w:r>
      <w:r w:rsidR="0070072F">
        <w:rPr>
          <w:rFonts w:ascii="Verdana" w:hAnsi="Verdana" w:cs="Verdana"/>
          <w:i/>
          <w:iCs/>
          <w:w w:val="108"/>
        </w:rPr>
        <w:t>R</w:t>
      </w:r>
      <w:r w:rsidR="0070072F">
        <w:rPr>
          <w:rFonts w:ascii="Arial" w:hAnsi="Arial" w:cs="Arial"/>
          <w:i/>
          <w:iCs/>
          <w:w w:val="196"/>
          <w:position w:val="-3"/>
          <w:sz w:val="14"/>
          <w:szCs w:val="14"/>
        </w:rPr>
        <w:t>ij</w:t>
      </w:r>
      <w:r w:rsidR="0070072F">
        <w:rPr>
          <w:rFonts w:ascii="Arial" w:hAnsi="Arial" w:cs="Arial"/>
          <w:i/>
          <w:iCs/>
          <w:spacing w:val="-21"/>
          <w:position w:val="-3"/>
          <w:sz w:val="14"/>
          <w:szCs w:val="14"/>
        </w:rPr>
        <w:t xml:space="preserve"> </w:t>
      </w:r>
      <w:r w:rsidR="0070072F">
        <w:rPr>
          <w:rFonts w:ascii="Tahoma" w:hAnsi="Tahoma" w:cs="Tahoma"/>
        </w:rPr>
        <w:t>(</w:t>
      </w:r>
      <w:r w:rsidR="0070072F">
        <w:rPr>
          <w:rFonts w:ascii="Trebuchet MS" w:hAnsi="Trebuchet MS" w:cs="Trebuchet MS"/>
          <w:b/>
          <w:bCs/>
          <w:w w:val="104"/>
        </w:rPr>
        <w:t>s</w:t>
      </w:r>
      <w:r w:rsidR="0070072F">
        <w:rPr>
          <w:rFonts w:ascii="Verdana" w:hAnsi="Verdana" w:cs="Verdana"/>
          <w:i/>
          <w:iCs/>
          <w:w w:val="75"/>
        </w:rPr>
        <w:t>,</w:t>
      </w:r>
      <w:r w:rsidR="0070072F">
        <w:rPr>
          <w:rFonts w:ascii="Verdana" w:hAnsi="Verdana" w:cs="Verdana"/>
          <w:i/>
          <w:iCs/>
          <w:spacing w:val="-37"/>
        </w:rPr>
        <w:t xml:space="preserve"> </w:t>
      </w:r>
      <w:r w:rsidR="0070072F">
        <w:rPr>
          <w:rFonts w:ascii="Trebuchet MS" w:hAnsi="Trebuchet MS" w:cs="Trebuchet MS"/>
          <w:b/>
          <w:bCs/>
          <w:w w:val="104"/>
        </w:rPr>
        <w:t>a</w:t>
      </w:r>
      <w:r w:rsidR="0070072F">
        <w:rPr>
          <w:rFonts w:ascii="Tahoma" w:hAnsi="Tahoma" w:cs="Tahoma"/>
        </w:rPr>
        <w:t>)</w:t>
      </w:r>
      <w:r w:rsidR="0070072F">
        <w:rPr>
          <w:rFonts w:ascii="Tahoma" w:hAnsi="Tahoma" w:cs="Tahoma"/>
          <w:spacing w:val="-19"/>
        </w:rPr>
        <w:t xml:space="preserve"> </w:t>
      </w:r>
      <w:r w:rsidR="0070072F">
        <w:rPr>
          <w:rFonts w:ascii="Tahoma" w:hAnsi="Tahoma" w:cs="Tahoma"/>
          <w:w w:val="106"/>
        </w:rPr>
        <w:t>+</w:t>
      </w:r>
      <w:r w:rsidR="0070072F">
        <w:rPr>
          <w:rFonts w:ascii="Tahoma" w:hAnsi="Tahoma" w:cs="Tahoma"/>
          <w:spacing w:val="-19"/>
        </w:rPr>
        <w:t xml:space="preserve"> </w:t>
      </w:r>
      <w:r w:rsidR="0070072F">
        <w:rPr>
          <w:rFonts w:ascii="Verdana" w:hAnsi="Verdana" w:cs="Verdana"/>
          <w:i/>
          <w:iCs/>
          <w:spacing w:val="11"/>
          <w:w w:val="87"/>
        </w:rPr>
        <w:t>γ</w:t>
      </w:r>
      <w:r w:rsidR="0070072F">
        <w:rPr>
          <w:rFonts w:ascii="Verdana" w:hAnsi="Verdana" w:cs="Verdana"/>
          <w:i/>
          <w:iCs/>
          <w:w w:val="99"/>
        </w:rPr>
        <w:t>Q</w:t>
      </w:r>
      <w:r w:rsidR="0070072F">
        <w:rPr>
          <w:rFonts w:ascii="Arial" w:hAnsi="Arial" w:cs="Arial"/>
          <w:i/>
          <w:iCs/>
          <w:w w:val="196"/>
          <w:position w:val="-3"/>
          <w:sz w:val="14"/>
          <w:szCs w:val="14"/>
        </w:rPr>
        <w:t>ij</w:t>
      </w:r>
      <w:r w:rsidR="0070072F">
        <w:rPr>
          <w:rFonts w:ascii="Arial" w:hAnsi="Arial" w:cs="Arial"/>
          <w:i/>
          <w:iCs/>
          <w:spacing w:val="-21"/>
          <w:position w:val="-3"/>
          <w:sz w:val="14"/>
          <w:szCs w:val="14"/>
        </w:rPr>
        <w:t xml:space="preserve"> </w:t>
      </w:r>
      <w:r w:rsidR="0070072F">
        <w:rPr>
          <w:rFonts w:ascii="Tahoma" w:hAnsi="Tahoma" w:cs="Tahoma"/>
        </w:rPr>
        <w:t>(</w:t>
      </w:r>
      <w:r w:rsidR="0070072F">
        <w:rPr>
          <w:rFonts w:ascii="Trebuchet MS" w:hAnsi="Trebuchet MS" w:cs="Trebuchet MS"/>
          <w:b/>
          <w:bCs/>
          <w:w w:val="104"/>
        </w:rPr>
        <w:t>s</w:t>
      </w:r>
      <w:r w:rsidR="0070072F">
        <w:rPr>
          <w:rFonts w:ascii="Lucida Sans Unicode" w:hAnsi="Lucida Sans Unicode" w:cs="Lucida Sans Unicode"/>
          <w:spacing w:val="-46"/>
          <w:w w:val="80"/>
          <w:position w:val="8"/>
          <w:sz w:val="14"/>
          <w:szCs w:val="14"/>
        </w:rPr>
        <w:t>r</w:t>
      </w:r>
      <w:r w:rsidR="0070072F">
        <w:rPr>
          <w:rFonts w:ascii="Arial" w:hAnsi="Arial" w:cs="Arial"/>
          <w:i/>
          <w:iCs/>
          <w:w w:val="196"/>
          <w:position w:val="-5"/>
          <w:sz w:val="14"/>
          <w:szCs w:val="14"/>
        </w:rPr>
        <w:t>ij</w:t>
      </w:r>
      <w:r w:rsidR="0070072F">
        <w:rPr>
          <w:rFonts w:ascii="Arial" w:hAnsi="Arial" w:cs="Arial"/>
          <w:i/>
          <w:iCs/>
          <w:spacing w:val="-21"/>
          <w:position w:val="-5"/>
          <w:sz w:val="14"/>
          <w:szCs w:val="14"/>
        </w:rPr>
        <w:t xml:space="preserve"> </w:t>
      </w:r>
      <w:r w:rsidR="0070072F">
        <w:rPr>
          <w:rFonts w:ascii="Verdana" w:hAnsi="Verdana" w:cs="Verdana"/>
          <w:i/>
          <w:iCs/>
          <w:w w:val="75"/>
        </w:rPr>
        <w:t>,</w:t>
      </w:r>
      <w:r w:rsidR="0070072F">
        <w:rPr>
          <w:rFonts w:ascii="Verdana" w:hAnsi="Verdana" w:cs="Verdana"/>
          <w:i/>
          <w:iCs/>
          <w:spacing w:val="-37"/>
        </w:rPr>
        <w:t xml:space="preserve"> </w:t>
      </w:r>
      <w:r w:rsidR="0070072F">
        <w:rPr>
          <w:rFonts w:ascii="Verdana" w:hAnsi="Verdana" w:cs="Verdana"/>
          <w:i/>
          <w:iCs/>
          <w:w w:val="87"/>
        </w:rPr>
        <w:t>a</w:t>
      </w:r>
      <w:r w:rsidR="0070072F">
        <w:rPr>
          <w:rFonts w:ascii="Lucida Sans Unicode" w:hAnsi="Lucida Sans Unicode" w:cs="Lucida Sans Unicode"/>
          <w:spacing w:val="-82"/>
          <w:w w:val="73"/>
          <w:position w:val="8"/>
          <w:sz w:val="14"/>
          <w:szCs w:val="14"/>
        </w:rPr>
        <w:t>∗</w:t>
      </w:r>
      <w:r w:rsidR="0070072F">
        <w:rPr>
          <w:rFonts w:ascii="Arial" w:hAnsi="Arial" w:cs="Arial"/>
          <w:i/>
          <w:iCs/>
          <w:w w:val="181"/>
          <w:position w:val="-5"/>
          <w:sz w:val="14"/>
          <w:szCs w:val="14"/>
        </w:rPr>
        <w:t>i</w:t>
      </w:r>
      <w:r w:rsidR="0070072F">
        <w:rPr>
          <w:rFonts w:ascii="Arial" w:hAnsi="Arial" w:cs="Arial"/>
          <w:i/>
          <w:iCs/>
          <w:spacing w:val="-4"/>
          <w:position w:val="-5"/>
          <w:sz w:val="14"/>
          <w:szCs w:val="14"/>
        </w:rPr>
        <w:t xml:space="preserve"> </w:t>
      </w:r>
      <w:r w:rsidR="0070072F">
        <w:rPr>
          <w:rFonts w:ascii="Verdana" w:hAnsi="Verdana" w:cs="Verdana"/>
          <w:i/>
          <w:iCs/>
          <w:w w:val="75"/>
        </w:rPr>
        <w:t>,</w:t>
      </w:r>
      <w:r w:rsidR="0070072F">
        <w:rPr>
          <w:rFonts w:ascii="Verdana" w:hAnsi="Verdana" w:cs="Verdana"/>
          <w:i/>
          <w:iCs/>
          <w:spacing w:val="-37"/>
        </w:rPr>
        <w:t xml:space="preserve"> </w:t>
      </w:r>
      <w:r w:rsidR="0070072F">
        <w:rPr>
          <w:rFonts w:ascii="Verdana" w:hAnsi="Verdana" w:cs="Verdana"/>
          <w:i/>
          <w:iCs/>
          <w:w w:val="87"/>
        </w:rPr>
        <w:t>a</w:t>
      </w:r>
      <w:r w:rsidR="0070072F">
        <w:rPr>
          <w:rFonts w:ascii="Lucida Sans Unicode" w:hAnsi="Lucida Sans Unicode" w:cs="Lucida Sans Unicode"/>
          <w:spacing w:val="-82"/>
          <w:w w:val="73"/>
          <w:position w:val="8"/>
          <w:sz w:val="14"/>
          <w:szCs w:val="14"/>
        </w:rPr>
        <w:t>∗</w:t>
      </w:r>
      <w:r w:rsidR="0070072F">
        <w:rPr>
          <w:rFonts w:ascii="Arial" w:hAnsi="Arial" w:cs="Arial"/>
          <w:i/>
          <w:iCs/>
          <w:w w:val="211"/>
          <w:position w:val="-5"/>
          <w:sz w:val="14"/>
          <w:szCs w:val="14"/>
        </w:rPr>
        <w:t>j</w:t>
      </w:r>
      <w:r w:rsidR="0070072F">
        <w:rPr>
          <w:rFonts w:ascii="Arial" w:hAnsi="Arial" w:cs="Arial"/>
          <w:i/>
          <w:iCs/>
          <w:spacing w:val="-14"/>
          <w:position w:val="-5"/>
          <w:sz w:val="14"/>
          <w:szCs w:val="14"/>
        </w:rPr>
        <w:t xml:space="preserve"> </w:t>
      </w:r>
      <w:r w:rsidR="0070072F">
        <w:rPr>
          <w:rFonts w:ascii="Tahoma" w:hAnsi="Tahoma" w:cs="Tahoma"/>
        </w:rPr>
        <w:t>)</w:t>
      </w:r>
      <w:r w:rsidR="0070072F">
        <w:rPr>
          <w:rFonts w:ascii="Tahoma" w:hAnsi="Tahoma" w:cs="Tahoma"/>
        </w:rPr>
        <w:tab/>
      </w:r>
      <w:r w:rsidR="0070072F">
        <w:rPr>
          <w:rFonts w:ascii="Verdana" w:hAnsi="Verdana" w:cs="Verdana"/>
          <w:i/>
          <w:iCs/>
        </w:rPr>
        <w:t>Q</w:t>
      </w:r>
      <w:r w:rsidR="0070072F">
        <w:rPr>
          <w:rFonts w:ascii="Arial" w:hAnsi="Arial" w:cs="Arial"/>
          <w:i/>
          <w:iCs/>
          <w:w w:val="196"/>
          <w:position w:val="-3"/>
          <w:sz w:val="14"/>
          <w:szCs w:val="14"/>
        </w:rPr>
        <w:t>ij</w:t>
      </w:r>
      <w:r w:rsidR="0070072F">
        <w:rPr>
          <w:rFonts w:ascii="Arial" w:hAnsi="Arial" w:cs="Arial"/>
          <w:i/>
          <w:iCs/>
          <w:spacing w:val="-21"/>
          <w:position w:val="-3"/>
          <w:sz w:val="14"/>
          <w:szCs w:val="14"/>
        </w:rPr>
        <w:t xml:space="preserve"> </w:t>
      </w:r>
      <w:r w:rsidR="0070072F">
        <w:rPr>
          <w:rFonts w:ascii="Tahoma" w:hAnsi="Tahoma" w:cs="Tahoma"/>
        </w:rPr>
        <w:t>(</w:t>
      </w:r>
      <w:r w:rsidR="0070072F">
        <w:rPr>
          <w:rFonts w:ascii="Trebuchet MS" w:hAnsi="Trebuchet MS" w:cs="Trebuchet MS"/>
          <w:b/>
          <w:bCs/>
          <w:w w:val="104"/>
        </w:rPr>
        <w:t>s</w:t>
      </w:r>
      <w:r w:rsidR="0070072F">
        <w:rPr>
          <w:rFonts w:ascii="Arial" w:hAnsi="Arial" w:cs="Arial"/>
          <w:i/>
          <w:iCs/>
          <w:w w:val="196"/>
          <w:position w:val="-3"/>
          <w:sz w:val="14"/>
          <w:szCs w:val="14"/>
        </w:rPr>
        <w:t>i</w:t>
      </w:r>
      <w:r w:rsidR="0070072F">
        <w:rPr>
          <w:rFonts w:ascii="Arial" w:hAnsi="Arial" w:cs="Arial"/>
          <w:i/>
          <w:iCs/>
          <w:spacing w:val="18"/>
          <w:w w:val="196"/>
          <w:position w:val="-3"/>
          <w:sz w:val="14"/>
          <w:szCs w:val="14"/>
        </w:rPr>
        <w:t>j</w:t>
      </w:r>
      <w:r w:rsidR="0070072F">
        <w:rPr>
          <w:rFonts w:ascii="Verdana" w:hAnsi="Verdana" w:cs="Verdana"/>
          <w:i/>
          <w:iCs/>
          <w:w w:val="75"/>
        </w:rPr>
        <w:t>,</w:t>
      </w:r>
      <w:r w:rsidR="0070072F">
        <w:rPr>
          <w:rFonts w:ascii="Verdana" w:hAnsi="Verdana" w:cs="Verdana"/>
          <w:i/>
          <w:iCs/>
          <w:spacing w:val="-37"/>
        </w:rPr>
        <w:t xml:space="preserve"> </w:t>
      </w:r>
      <w:r w:rsidR="0070072F">
        <w:rPr>
          <w:rFonts w:ascii="Verdana" w:hAnsi="Verdana" w:cs="Verdana"/>
          <w:i/>
          <w:iCs/>
          <w:w w:val="87"/>
        </w:rPr>
        <w:t>a</w:t>
      </w:r>
      <w:r w:rsidR="0070072F">
        <w:rPr>
          <w:rFonts w:ascii="Arial" w:hAnsi="Arial" w:cs="Arial"/>
          <w:i/>
          <w:iCs/>
          <w:spacing w:val="10"/>
          <w:w w:val="181"/>
          <w:position w:val="-3"/>
          <w:sz w:val="14"/>
          <w:szCs w:val="14"/>
        </w:rPr>
        <w:t>i</w:t>
      </w:r>
      <w:r w:rsidR="0070072F">
        <w:rPr>
          <w:rFonts w:ascii="Verdana" w:hAnsi="Verdana" w:cs="Verdana"/>
          <w:i/>
          <w:iCs/>
          <w:w w:val="75"/>
        </w:rPr>
        <w:t>,</w:t>
      </w:r>
      <w:r w:rsidR="0070072F">
        <w:rPr>
          <w:rFonts w:ascii="Verdana" w:hAnsi="Verdana" w:cs="Verdana"/>
          <w:i/>
          <w:iCs/>
          <w:spacing w:val="-37"/>
        </w:rPr>
        <w:t xml:space="preserve"> </w:t>
      </w:r>
      <w:r w:rsidR="0070072F">
        <w:rPr>
          <w:rFonts w:ascii="Verdana" w:hAnsi="Verdana" w:cs="Verdana"/>
          <w:i/>
          <w:iCs/>
          <w:w w:val="87"/>
        </w:rPr>
        <w:t>a</w:t>
      </w:r>
      <w:r w:rsidR="0070072F">
        <w:rPr>
          <w:rFonts w:ascii="Arial" w:hAnsi="Arial" w:cs="Arial"/>
          <w:i/>
          <w:iCs/>
          <w:w w:val="211"/>
          <w:position w:val="-3"/>
          <w:sz w:val="14"/>
          <w:szCs w:val="14"/>
        </w:rPr>
        <w:t>j</w:t>
      </w:r>
      <w:r w:rsidR="0070072F">
        <w:rPr>
          <w:rFonts w:ascii="Arial" w:hAnsi="Arial" w:cs="Arial"/>
          <w:i/>
          <w:iCs/>
          <w:spacing w:val="-21"/>
          <w:position w:val="-3"/>
          <w:sz w:val="14"/>
          <w:szCs w:val="14"/>
        </w:rPr>
        <w:t xml:space="preserve"> </w:t>
      </w:r>
      <w:r w:rsidR="0070072F">
        <w:rPr>
          <w:rFonts w:ascii="Tahoma" w:hAnsi="Tahoma" w:cs="Tahoma"/>
          <w:w w:val="86"/>
        </w:rPr>
        <w:t>)]</w:t>
      </w:r>
    </w:p>
    <w:p w:rsidR="0070072F" w:rsidRDefault="0070072F">
      <w:pPr>
        <w:pStyle w:val="BodyText"/>
        <w:kinsoku w:val="0"/>
        <w:overflowPunct w:val="0"/>
        <w:spacing w:line="212" w:lineRule="exact"/>
        <w:ind w:right="575"/>
        <w:jc w:val="right"/>
        <w:rPr>
          <w:w w:val="95"/>
        </w:rPr>
      </w:pPr>
      <w:r>
        <w:rPr>
          <w:w w:val="95"/>
        </w:rPr>
        <w:t>(6)</w:t>
      </w:r>
    </w:p>
    <w:p w:rsidR="0070072F" w:rsidRDefault="0070072F">
      <w:pPr>
        <w:pStyle w:val="BodyText"/>
        <w:kinsoku w:val="0"/>
        <w:overflowPunct w:val="0"/>
        <w:spacing w:before="5"/>
      </w:pPr>
    </w:p>
    <w:p w:rsidR="0070072F" w:rsidRDefault="0070072F">
      <w:pPr>
        <w:pStyle w:val="BodyText"/>
        <w:kinsoku w:val="0"/>
        <w:overflowPunct w:val="0"/>
        <w:spacing w:line="175" w:lineRule="auto"/>
        <w:ind w:left="119" w:right="577"/>
        <w:jc w:val="both"/>
      </w:pPr>
      <w:r>
        <w:t xml:space="preserve">The edge contribution to the next optimal global Q-value </w:t>
      </w:r>
      <w:r>
        <w:rPr>
          <w:w w:val="99"/>
        </w:rPr>
        <w:t>is</w:t>
      </w:r>
      <w:r>
        <w:t xml:space="preserve"> </w:t>
      </w:r>
      <w:r>
        <w:rPr>
          <w:spacing w:val="-13"/>
        </w:rPr>
        <w:t xml:space="preserve"> </w:t>
      </w:r>
      <w:r>
        <w:rPr>
          <w:w w:val="97"/>
        </w:rPr>
        <w:t>defined</w:t>
      </w:r>
      <w:r>
        <w:t xml:space="preserve">  </w:t>
      </w:r>
      <w:r>
        <w:rPr>
          <w:w w:val="99"/>
        </w:rPr>
        <w:t>by</w:t>
      </w:r>
      <w:r>
        <w:t xml:space="preserve">  </w:t>
      </w:r>
      <w:r>
        <w:rPr>
          <w:rFonts w:ascii="Verdana" w:hAnsi="Verdana" w:cs="Verdana"/>
          <w:i/>
          <w:iCs/>
        </w:rPr>
        <w:t>Q</w:t>
      </w:r>
      <w:r>
        <w:rPr>
          <w:rFonts w:ascii="Arial" w:hAnsi="Arial" w:cs="Arial"/>
          <w:i/>
          <w:iCs/>
          <w:w w:val="196"/>
          <w:position w:val="-3"/>
          <w:sz w:val="14"/>
          <w:szCs w:val="14"/>
        </w:rPr>
        <w:t>ij</w:t>
      </w:r>
      <w:r>
        <w:rPr>
          <w:rFonts w:ascii="Arial" w:hAnsi="Arial" w:cs="Arial"/>
          <w:i/>
          <w:iCs/>
          <w:position w:val="-3"/>
          <w:sz w:val="14"/>
          <w:szCs w:val="14"/>
        </w:rPr>
        <w:t xml:space="preserve"> </w:t>
      </w:r>
      <w:r>
        <w:rPr>
          <w:rFonts w:ascii="Tahoma" w:hAnsi="Tahoma" w:cs="Tahoma"/>
        </w:rPr>
        <w:t>(</w:t>
      </w:r>
      <w:r>
        <w:rPr>
          <w:rFonts w:ascii="Trebuchet MS" w:hAnsi="Trebuchet MS" w:cs="Trebuchet MS"/>
          <w:b/>
          <w:bCs/>
          <w:w w:val="104"/>
        </w:rPr>
        <w:t>s</w:t>
      </w:r>
      <w:r>
        <w:rPr>
          <w:rFonts w:ascii="Lucida Sans Unicode" w:hAnsi="Lucida Sans Unicode" w:cs="Lucida Sans Unicode"/>
          <w:spacing w:val="-46"/>
          <w:w w:val="80"/>
          <w:position w:val="7"/>
          <w:sz w:val="14"/>
          <w:szCs w:val="14"/>
        </w:rPr>
        <w:t>r</w:t>
      </w:r>
      <w:r>
        <w:rPr>
          <w:rFonts w:ascii="Arial" w:hAnsi="Arial" w:cs="Arial"/>
          <w:i/>
          <w:iCs/>
          <w:w w:val="196"/>
          <w:position w:val="-5"/>
          <w:sz w:val="14"/>
          <w:szCs w:val="14"/>
        </w:rPr>
        <w:t>ij</w:t>
      </w:r>
      <w:r>
        <w:rPr>
          <w:rFonts w:ascii="Arial" w:hAnsi="Arial" w:cs="Arial"/>
          <w:i/>
          <w:iCs/>
          <w:position w:val="-5"/>
          <w:sz w:val="14"/>
          <w:szCs w:val="14"/>
        </w:rPr>
        <w:t xml:space="preserve"> </w:t>
      </w:r>
      <w:r>
        <w:rPr>
          <w:rFonts w:ascii="Verdana" w:hAnsi="Verdana" w:cs="Verdana"/>
          <w:i/>
          <w:iCs/>
          <w:w w:val="75"/>
        </w:rPr>
        <w:t>,</w:t>
      </w:r>
      <w:r>
        <w:rPr>
          <w:rFonts w:ascii="Verdana" w:hAnsi="Verdana" w:cs="Verdana"/>
          <w:i/>
          <w:iCs/>
        </w:rPr>
        <w:t xml:space="preserve"> </w:t>
      </w:r>
      <w:r>
        <w:rPr>
          <w:rFonts w:ascii="Trebuchet MS" w:hAnsi="Trebuchet MS" w:cs="Trebuchet MS"/>
          <w:b/>
          <w:bCs/>
          <w:spacing w:val="-1"/>
          <w:w w:val="104"/>
        </w:rPr>
        <w:t>a</w:t>
      </w:r>
      <w:r>
        <w:rPr>
          <w:rFonts w:ascii="Lucida Sans Unicode" w:hAnsi="Lucida Sans Unicode" w:cs="Lucida Sans Unicode"/>
          <w:spacing w:val="-82"/>
          <w:w w:val="73"/>
          <w:position w:val="7"/>
          <w:sz w:val="14"/>
          <w:szCs w:val="14"/>
        </w:rPr>
        <w:t>∗</w:t>
      </w:r>
      <w:r>
        <w:rPr>
          <w:rFonts w:ascii="Arial" w:hAnsi="Arial" w:cs="Arial"/>
          <w:i/>
          <w:iCs/>
          <w:w w:val="181"/>
          <w:position w:val="-5"/>
          <w:sz w:val="14"/>
          <w:szCs w:val="14"/>
        </w:rPr>
        <w:t>i</w:t>
      </w:r>
      <w:r>
        <w:rPr>
          <w:rFonts w:ascii="Arial" w:hAnsi="Arial" w:cs="Arial"/>
          <w:i/>
          <w:iCs/>
          <w:position w:val="-5"/>
          <w:sz w:val="14"/>
          <w:szCs w:val="14"/>
        </w:rPr>
        <w:t xml:space="preserve"> </w:t>
      </w:r>
      <w:r>
        <w:rPr>
          <w:rFonts w:ascii="Verdana" w:hAnsi="Verdana" w:cs="Verdana"/>
          <w:i/>
          <w:iCs/>
          <w:w w:val="75"/>
        </w:rPr>
        <w:t>,</w:t>
      </w:r>
      <w:r>
        <w:rPr>
          <w:rFonts w:ascii="Verdana" w:hAnsi="Verdana" w:cs="Verdana"/>
          <w:i/>
          <w:iCs/>
        </w:rPr>
        <w:t xml:space="preserve"> </w:t>
      </w:r>
      <w:r>
        <w:rPr>
          <w:rFonts w:ascii="Trebuchet MS" w:hAnsi="Trebuchet MS" w:cs="Trebuchet MS"/>
          <w:b/>
          <w:bCs/>
          <w:spacing w:val="-1"/>
          <w:w w:val="104"/>
        </w:rPr>
        <w:t>a</w:t>
      </w:r>
      <w:r>
        <w:rPr>
          <w:rFonts w:ascii="Lucida Sans Unicode" w:hAnsi="Lucida Sans Unicode" w:cs="Lucida Sans Unicode"/>
          <w:spacing w:val="-82"/>
          <w:w w:val="73"/>
          <w:position w:val="7"/>
          <w:sz w:val="14"/>
          <w:szCs w:val="14"/>
        </w:rPr>
        <w:t>∗</w:t>
      </w:r>
      <w:r>
        <w:rPr>
          <w:rFonts w:ascii="Arial" w:hAnsi="Arial" w:cs="Arial"/>
          <w:i/>
          <w:iCs/>
          <w:w w:val="211"/>
          <w:position w:val="-5"/>
          <w:sz w:val="14"/>
          <w:szCs w:val="14"/>
        </w:rPr>
        <w:t>j</w:t>
      </w:r>
      <w:r>
        <w:rPr>
          <w:rFonts w:ascii="Arial" w:hAnsi="Arial" w:cs="Arial"/>
          <w:i/>
          <w:iCs/>
          <w:position w:val="-5"/>
          <w:sz w:val="14"/>
          <w:szCs w:val="14"/>
        </w:rPr>
        <w:t xml:space="preserve"> </w:t>
      </w:r>
      <w:r>
        <w:rPr>
          <w:rFonts w:ascii="Tahoma" w:hAnsi="Tahoma" w:cs="Tahoma"/>
        </w:rPr>
        <w:t xml:space="preserve">) </w:t>
      </w:r>
      <w:r>
        <w:rPr>
          <w:w w:val="99"/>
        </w:rPr>
        <w:t>and</w:t>
      </w:r>
      <w:r>
        <w:t xml:space="preserve">  </w:t>
      </w:r>
      <w:r>
        <w:rPr>
          <w:w w:val="99"/>
        </w:rPr>
        <w:t>can</w:t>
      </w:r>
      <w:r>
        <w:t xml:space="preserve">  </w:t>
      </w:r>
      <w:r>
        <w:rPr>
          <w:w w:val="99"/>
        </w:rPr>
        <w:t>be</w:t>
      </w:r>
      <w:r>
        <w:t xml:space="preserve">  </w:t>
      </w:r>
      <w:r>
        <w:rPr>
          <w:w w:val="99"/>
        </w:rPr>
        <w:t>calculated</w:t>
      </w:r>
      <w:r>
        <w:t xml:space="preserve">  </w:t>
      </w:r>
      <w:r>
        <w:rPr>
          <w:w w:val="99"/>
        </w:rPr>
        <w:t>by</w:t>
      </w:r>
      <w:r>
        <w:t xml:space="preserve">  </w:t>
      </w:r>
      <w:r>
        <w:rPr>
          <w:w w:val="96"/>
        </w:rPr>
        <w:t xml:space="preserve">first </w:t>
      </w:r>
      <w:r>
        <w:t xml:space="preserve">determining the next optimal joint action </w:t>
      </w:r>
      <w:r>
        <w:rPr>
          <w:rFonts w:ascii="Trebuchet MS" w:hAnsi="Trebuchet MS" w:cs="Trebuchet MS"/>
          <w:b/>
          <w:bCs/>
        </w:rPr>
        <w:t>a</w:t>
      </w:r>
      <w:r>
        <w:rPr>
          <w:rFonts w:ascii="Lucida Sans Unicode" w:hAnsi="Lucida Sans Unicode" w:cs="Lucida Sans Unicode"/>
          <w:position w:val="7"/>
          <w:sz w:val="14"/>
          <w:szCs w:val="14"/>
        </w:rPr>
        <w:t xml:space="preserve">∗  </w:t>
      </w:r>
      <w:r>
        <w:t>using   max-plus,</w:t>
      </w:r>
    </w:p>
    <w:p w:rsidR="0070072F" w:rsidRDefault="0070072F">
      <w:pPr>
        <w:pStyle w:val="BodyText"/>
        <w:kinsoku w:val="0"/>
        <w:overflowPunct w:val="0"/>
        <w:spacing w:before="29" w:line="208" w:lineRule="auto"/>
        <w:ind w:left="119" w:right="577"/>
        <w:jc w:val="both"/>
        <w:rPr>
          <w:rFonts w:ascii="Lucida Sans Unicode" w:hAnsi="Lucida Sans Unicode" w:cs="Lucida Sans Unicode"/>
          <w:w w:val="73"/>
          <w:position w:val="7"/>
          <w:sz w:val="14"/>
          <w:szCs w:val="14"/>
        </w:rPr>
      </w:pPr>
      <w:r>
        <w:t xml:space="preserve">then the local contribution is computed, which may be lower than the maximum of the local Q-values since this local action </w:t>
      </w:r>
      <w:r>
        <w:rPr>
          <w:rFonts w:ascii="Trebuchet MS" w:hAnsi="Trebuchet MS" w:cs="Trebuchet MS"/>
          <w:b/>
          <w:bCs/>
          <w:spacing w:val="-1"/>
          <w:w w:val="104"/>
        </w:rPr>
        <w:t>a</w:t>
      </w:r>
      <w:r>
        <w:rPr>
          <w:rFonts w:ascii="Lucida Sans Unicode" w:hAnsi="Lucida Sans Unicode" w:cs="Lucida Sans Unicode"/>
          <w:spacing w:val="-82"/>
          <w:w w:val="73"/>
          <w:position w:val="7"/>
          <w:sz w:val="14"/>
          <w:szCs w:val="14"/>
        </w:rPr>
        <w:t>∗</w:t>
      </w:r>
      <w:r>
        <w:rPr>
          <w:rFonts w:ascii="Arial" w:hAnsi="Arial" w:cs="Arial"/>
          <w:i/>
          <w:iCs/>
          <w:w w:val="181"/>
          <w:position w:val="-5"/>
          <w:sz w:val="14"/>
          <w:szCs w:val="14"/>
        </w:rPr>
        <w:t>i</w:t>
      </w:r>
      <w:r>
        <w:rPr>
          <w:rFonts w:ascii="Arial" w:hAnsi="Arial" w:cs="Arial"/>
          <w:i/>
          <w:iCs/>
          <w:position w:val="-5"/>
          <w:sz w:val="14"/>
          <w:szCs w:val="14"/>
        </w:rPr>
        <w:t xml:space="preserve">   </w:t>
      </w:r>
      <w:r>
        <w:rPr>
          <w:w w:val="99"/>
        </w:rPr>
        <w:t>is</w:t>
      </w:r>
      <w:r>
        <w:t xml:space="preserve"> </w:t>
      </w:r>
      <w:r>
        <w:rPr>
          <w:w w:val="99"/>
        </w:rPr>
        <w:t>part</w:t>
      </w:r>
      <w:r>
        <w:t xml:space="preserve"> </w:t>
      </w:r>
      <w:r>
        <w:rPr>
          <w:w w:val="99"/>
        </w:rPr>
        <w:t>of</w:t>
      </w:r>
      <w:r>
        <w:t xml:space="preserve"> </w:t>
      </w:r>
      <w:r>
        <w:rPr>
          <w:w w:val="99"/>
        </w:rPr>
        <w:t>the</w:t>
      </w:r>
      <w:r>
        <w:t xml:space="preserve"> </w:t>
      </w:r>
      <w:r>
        <w:rPr>
          <w:w w:val="99"/>
        </w:rPr>
        <w:t>optimal</w:t>
      </w:r>
      <w:r>
        <w:t xml:space="preserve"> </w:t>
      </w:r>
      <w:r>
        <w:rPr>
          <w:w w:val="99"/>
        </w:rPr>
        <w:t>joint</w:t>
      </w:r>
      <w:r>
        <w:t xml:space="preserve"> </w:t>
      </w:r>
      <w:r>
        <w:rPr>
          <w:w w:val="99"/>
        </w:rPr>
        <w:t>action</w:t>
      </w:r>
      <w:r>
        <w:t xml:space="preserve"> </w:t>
      </w:r>
      <w:r>
        <w:rPr>
          <w:rFonts w:ascii="Trebuchet MS" w:hAnsi="Trebuchet MS" w:cs="Trebuchet MS"/>
          <w:b/>
          <w:bCs/>
          <w:w w:val="104"/>
        </w:rPr>
        <w:t>a</w:t>
      </w:r>
      <w:r>
        <w:rPr>
          <w:rFonts w:ascii="Lucida Sans Unicode" w:hAnsi="Lucida Sans Unicode" w:cs="Lucida Sans Unicode"/>
          <w:w w:val="73"/>
          <w:position w:val="7"/>
          <w:sz w:val="14"/>
          <w:szCs w:val="14"/>
        </w:rPr>
        <w:t>∗</w:t>
      </w:r>
    </w:p>
    <w:p w:rsidR="0070072F" w:rsidRDefault="0070072F">
      <w:pPr>
        <w:pStyle w:val="ListParagraph"/>
        <w:numPr>
          <w:ilvl w:val="1"/>
          <w:numId w:val="5"/>
        </w:numPr>
        <w:tabs>
          <w:tab w:val="left" w:pos="915"/>
        </w:tabs>
        <w:kinsoku w:val="0"/>
        <w:overflowPunct w:val="0"/>
        <w:spacing w:before="128" w:line="12" w:lineRule="exact"/>
        <w:ind w:left="914" w:right="575" w:hanging="219"/>
        <w:jc w:val="right"/>
        <w:rPr>
          <w:sz w:val="20"/>
          <w:szCs w:val="20"/>
        </w:rPr>
      </w:pPr>
      <w:r>
        <w:rPr>
          <w:i/>
          <w:iCs/>
          <w:sz w:val="20"/>
          <w:szCs w:val="20"/>
        </w:rPr>
        <w:t xml:space="preserve">Relative sparse cooperative Q-learning:  </w:t>
      </w:r>
      <w:r>
        <w:rPr>
          <w:spacing w:val="-8"/>
          <w:sz w:val="20"/>
          <w:szCs w:val="20"/>
        </w:rPr>
        <w:t xml:space="preserve">We </w:t>
      </w:r>
      <w:r>
        <w:rPr>
          <w:spacing w:val="20"/>
          <w:sz w:val="20"/>
          <w:szCs w:val="20"/>
        </w:rPr>
        <w:t xml:space="preserve"> </w:t>
      </w:r>
      <w:r>
        <w:rPr>
          <w:sz w:val="20"/>
          <w:szCs w:val="20"/>
        </w:rPr>
        <w:t>further</w:t>
      </w:r>
    </w:p>
    <w:p w:rsidR="0070072F" w:rsidRDefault="0070072F">
      <w:pPr>
        <w:pStyle w:val="ListParagraph"/>
        <w:numPr>
          <w:ilvl w:val="1"/>
          <w:numId w:val="5"/>
        </w:numPr>
        <w:tabs>
          <w:tab w:val="left" w:pos="915"/>
        </w:tabs>
        <w:kinsoku w:val="0"/>
        <w:overflowPunct w:val="0"/>
        <w:spacing w:before="128" w:line="12" w:lineRule="exact"/>
        <w:ind w:left="914" w:right="575" w:hanging="219"/>
        <w:jc w:val="right"/>
        <w:rPr>
          <w:sz w:val="20"/>
          <w:szCs w:val="20"/>
        </w:rPr>
        <w:sectPr w:rsidR="0070072F">
          <w:type w:val="continuous"/>
          <w:pgSz w:w="12240" w:h="15840"/>
          <w:pgMar w:top="920" w:right="240" w:bottom="280" w:left="860" w:header="720" w:footer="720" w:gutter="0"/>
          <w:cols w:num="2" w:space="720" w:equalWidth="0">
            <w:col w:w="5162" w:space="239"/>
            <w:col w:w="5739"/>
          </w:cols>
          <w:noEndnote/>
        </w:sectPr>
      </w:pPr>
    </w:p>
    <w:p w:rsidR="0070072F" w:rsidRDefault="0070072F">
      <w:pPr>
        <w:pStyle w:val="BodyText"/>
        <w:kinsoku w:val="0"/>
        <w:overflowPunct w:val="0"/>
        <w:spacing w:before="109" w:line="267" w:lineRule="exact"/>
        <w:ind w:left="1412"/>
        <w:rPr>
          <w:rFonts w:ascii="Tahoma" w:hAnsi="Tahoma" w:cs="Tahoma"/>
          <w:w w:val="99"/>
        </w:rPr>
      </w:pPr>
      <w:r>
        <w:rPr>
          <w:rFonts w:ascii="Verdana" w:hAnsi="Verdana" w:cs="Verdana"/>
          <w:i/>
          <w:iCs/>
          <w:w w:val="87"/>
        </w:rPr>
        <w:lastRenderedPageBreak/>
        <w:t>a</w:t>
      </w:r>
      <w:r>
        <w:rPr>
          <w:rFonts w:ascii="Lucida Sans Unicode" w:hAnsi="Lucida Sans Unicode" w:cs="Lucida Sans Unicode"/>
          <w:spacing w:val="-82"/>
          <w:w w:val="73"/>
          <w:position w:val="8"/>
          <w:sz w:val="14"/>
          <w:szCs w:val="14"/>
        </w:rPr>
        <w:t>∗</w:t>
      </w:r>
      <w:r>
        <w:rPr>
          <w:rFonts w:ascii="Arial" w:hAnsi="Arial" w:cs="Arial"/>
          <w:i/>
          <w:iCs/>
          <w:w w:val="181"/>
          <w:position w:val="-5"/>
          <w:sz w:val="14"/>
          <w:szCs w:val="14"/>
        </w:rPr>
        <w:t>i</w:t>
      </w:r>
      <w:r>
        <w:rPr>
          <w:rFonts w:ascii="Arial" w:hAnsi="Arial" w:cs="Arial"/>
          <w:i/>
          <w:iCs/>
          <w:position w:val="-5"/>
          <w:sz w:val="14"/>
          <w:szCs w:val="14"/>
        </w:rPr>
        <w:t xml:space="preserve"> </w:t>
      </w:r>
      <w:r>
        <w:rPr>
          <w:rFonts w:ascii="Arial" w:hAnsi="Arial" w:cs="Arial"/>
          <w:i/>
          <w:iCs/>
          <w:spacing w:val="12"/>
          <w:position w:val="-5"/>
          <w:sz w:val="14"/>
          <w:szCs w:val="14"/>
        </w:rPr>
        <w:t xml:space="preserve"> </w:t>
      </w:r>
      <w:r>
        <w:rPr>
          <w:rFonts w:ascii="Tahoma" w:hAnsi="Tahoma" w:cs="Tahoma"/>
          <w:w w:val="106"/>
        </w:rPr>
        <w:t>=</w:t>
      </w:r>
      <w:r>
        <w:rPr>
          <w:rFonts w:ascii="Tahoma" w:hAnsi="Tahoma" w:cs="Tahoma"/>
          <w:spacing w:val="-7"/>
        </w:rPr>
        <w:t xml:space="preserve"> </w:t>
      </w:r>
      <w:r>
        <w:rPr>
          <w:rFonts w:ascii="Tahoma" w:hAnsi="Tahoma" w:cs="Tahoma"/>
          <w:w w:val="96"/>
        </w:rPr>
        <w:t>arg</w:t>
      </w:r>
      <w:r>
        <w:rPr>
          <w:rFonts w:ascii="Tahoma" w:hAnsi="Tahoma" w:cs="Tahoma"/>
          <w:spacing w:val="-27"/>
        </w:rPr>
        <w:t xml:space="preserve"> </w:t>
      </w:r>
      <w:r>
        <w:rPr>
          <w:rFonts w:ascii="Tahoma" w:hAnsi="Tahoma" w:cs="Tahoma"/>
          <w:w w:val="99"/>
        </w:rPr>
        <w:t>max</w:t>
      </w:r>
    </w:p>
    <w:p w:rsidR="0070072F" w:rsidRDefault="0070072F">
      <w:pPr>
        <w:pStyle w:val="BodyText"/>
        <w:kinsoku w:val="0"/>
        <w:overflowPunct w:val="0"/>
        <w:spacing w:line="52" w:lineRule="exact"/>
        <w:ind w:right="599"/>
        <w:jc w:val="right"/>
        <w:rPr>
          <w:rFonts w:ascii="Arial" w:hAnsi="Arial" w:cs="Arial"/>
          <w:i/>
          <w:iCs/>
          <w:w w:val="239"/>
          <w:sz w:val="10"/>
          <w:szCs w:val="10"/>
        </w:rPr>
      </w:pPr>
      <w:r>
        <w:rPr>
          <w:rFonts w:ascii="Arial" w:hAnsi="Arial" w:cs="Arial"/>
          <w:i/>
          <w:iCs/>
          <w:w w:val="110"/>
          <w:position w:val="2"/>
          <w:sz w:val="14"/>
          <w:szCs w:val="14"/>
        </w:rPr>
        <w:t>a</w:t>
      </w:r>
      <w:r>
        <w:rPr>
          <w:rFonts w:ascii="Arial" w:hAnsi="Arial" w:cs="Arial"/>
          <w:i/>
          <w:iCs/>
          <w:w w:val="239"/>
          <w:sz w:val="10"/>
          <w:szCs w:val="10"/>
        </w:rPr>
        <w:t>i</w:t>
      </w:r>
    </w:p>
    <w:p w:rsidR="0070072F" w:rsidRDefault="0070072F">
      <w:pPr>
        <w:pStyle w:val="BodyText"/>
        <w:tabs>
          <w:tab w:val="left" w:pos="1848"/>
        </w:tabs>
        <w:kinsoku w:val="0"/>
        <w:overflowPunct w:val="0"/>
        <w:spacing w:before="123" w:line="305" w:lineRule="exact"/>
        <w:ind w:left="86"/>
        <w:rPr>
          <w:w w:val="99"/>
        </w:rPr>
      </w:pPr>
      <w:r>
        <w:rPr>
          <w:sz w:val="24"/>
          <w:szCs w:val="24"/>
        </w:rPr>
        <w:br w:type="column"/>
      </w:r>
      <w:r>
        <w:rPr>
          <w:rFonts w:ascii="Verdana" w:hAnsi="Verdana" w:cs="Verdana"/>
          <w:i/>
          <w:iCs/>
          <w:w w:val="93"/>
        </w:rPr>
        <w:lastRenderedPageBreak/>
        <w:t>µ</w:t>
      </w:r>
      <w:r>
        <w:rPr>
          <w:rFonts w:ascii="Arial" w:hAnsi="Arial" w:cs="Arial"/>
          <w:i/>
          <w:iCs/>
          <w:spacing w:val="3"/>
          <w:w w:val="120"/>
          <w:position w:val="-3"/>
          <w:sz w:val="14"/>
          <w:szCs w:val="14"/>
        </w:rPr>
        <w:t>k</w:t>
      </w:r>
      <w:r>
        <w:rPr>
          <w:rFonts w:ascii="Arial" w:hAnsi="Arial" w:cs="Arial"/>
          <w:i/>
          <w:iCs/>
          <w:spacing w:val="10"/>
          <w:w w:val="181"/>
          <w:position w:val="-3"/>
          <w:sz w:val="14"/>
          <w:szCs w:val="14"/>
        </w:rPr>
        <w:t>i</w:t>
      </w:r>
      <w:r>
        <w:rPr>
          <w:rFonts w:ascii="Tahoma" w:hAnsi="Tahoma" w:cs="Tahoma"/>
        </w:rPr>
        <w:t>(</w:t>
      </w:r>
      <w:r>
        <w:rPr>
          <w:rFonts w:ascii="Verdana" w:hAnsi="Verdana" w:cs="Verdana"/>
          <w:i/>
          <w:iCs/>
          <w:w w:val="87"/>
        </w:rPr>
        <w:t>a</w:t>
      </w:r>
      <w:r>
        <w:rPr>
          <w:rFonts w:ascii="Arial" w:hAnsi="Arial" w:cs="Arial"/>
          <w:i/>
          <w:iCs/>
          <w:spacing w:val="10"/>
          <w:w w:val="181"/>
          <w:position w:val="-3"/>
          <w:sz w:val="14"/>
          <w:szCs w:val="14"/>
        </w:rPr>
        <w:t>i</w:t>
      </w:r>
      <w:r>
        <w:rPr>
          <w:rFonts w:ascii="Tahoma" w:hAnsi="Tahoma" w:cs="Tahoma"/>
        </w:rPr>
        <w:t>)</w:t>
      </w:r>
      <w:r>
        <w:rPr>
          <w:rFonts w:ascii="Lucida Sans Unicode" w:hAnsi="Lucida Sans Unicode" w:cs="Lucida Sans Unicode"/>
          <w:w w:val="153"/>
        </w:rPr>
        <w:t>}</w:t>
      </w:r>
      <w:r>
        <w:rPr>
          <w:rFonts w:ascii="Lucida Sans Unicode" w:hAnsi="Lucida Sans Unicode" w:cs="Lucida Sans Unicode"/>
        </w:rPr>
        <w:tab/>
      </w:r>
      <w:r>
        <w:rPr>
          <w:w w:val="99"/>
        </w:rPr>
        <w:t>(4)</w:t>
      </w:r>
    </w:p>
    <w:p w:rsidR="0070072F" w:rsidRDefault="0070072F">
      <w:pPr>
        <w:pStyle w:val="BodyText"/>
        <w:kinsoku w:val="0"/>
        <w:overflowPunct w:val="0"/>
        <w:spacing w:before="207" w:line="222" w:lineRule="exact"/>
        <w:ind w:left="318"/>
      </w:pPr>
      <w:r>
        <w:rPr>
          <w:sz w:val="24"/>
          <w:szCs w:val="24"/>
        </w:rPr>
        <w:br w:type="column"/>
      </w:r>
      <w:r>
        <w:lastRenderedPageBreak/>
        <w:t>propose  a  modified  version  of  SparseQ,  relative  sparse  Q-</w:t>
      </w:r>
    </w:p>
    <w:p w:rsidR="0070072F" w:rsidRDefault="0070072F">
      <w:pPr>
        <w:pStyle w:val="BodyText"/>
        <w:kinsoku w:val="0"/>
        <w:overflowPunct w:val="0"/>
        <w:spacing w:before="207" w:line="222" w:lineRule="exact"/>
        <w:ind w:left="318"/>
        <w:sectPr w:rsidR="0070072F">
          <w:type w:val="continuous"/>
          <w:pgSz w:w="12240" w:h="15840"/>
          <w:pgMar w:top="920" w:right="240" w:bottom="280" w:left="860" w:header="720" w:footer="720" w:gutter="0"/>
          <w:cols w:num="3" w:space="720" w:equalWidth="0">
            <w:col w:w="3041" w:space="40"/>
            <w:col w:w="2082" w:space="40"/>
            <w:col w:w="5937"/>
          </w:cols>
          <w:noEndnote/>
        </w:sectPr>
      </w:pPr>
    </w:p>
    <w:p w:rsidR="0070072F" w:rsidRDefault="0070072F">
      <w:pPr>
        <w:pStyle w:val="BodyText"/>
        <w:kinsoku w:val="0"/>
        <w:overflowPunct w:val="0"/>
        <w:spacing w:before="8"/>
        <w:ind w:left="2143" w:right="1512"/>
        <w:jc w:val="center"/>
        <w:rPr>
          <w:rFonts w:ascii="Verdana" w:hAnsi="Verdana" w:cs="Verdana"/>
          <w:w w:val="120"/>
          <w:sz w:val="14"/>
          <w:szCs w:val="14"/>
        </w:rPr>
      </w:pPr>
      <w:r>
        <w:rPr>
          <w:rFonts w:ascii="Arial" w:hAnsi="Arial" w:cs="Arial"/>
          <w:i/>
          <w:iCs/>
          <w:w w:val="120"/>
          <w:sz w:val="14"/>
          <w:szCs w:val="14"/>
        </w:rPr>
        <w:lastRenderedPageBreak/>
        <w:t>k</w:t>
      </w:r>
      <w:r>
        <w:rPr>
          <w:rFonts w:ascii="Lucida Sans Unicode" w:hAnsi="Lucida Sans Unicode" w:cs="Lucida Sans Unicode"/>
          <w:w w:val="120"/>
          <w:sz w:val="14"/>
          <w:szCs w:val="14"/>
        </w:rPr>
        <w:t>∈</w:t>
      </w:r>
      <w:r>
        <w:rPr>
          <w:rFonts w:ascii="Verdana" w:hAnsi="Verdana" w:cs="Verdana"/>
          <w:w w:val="120"/>
          <w:sz w:val="14"/>
          <w:szCs w:val="14"/>
        </w:rPr>
        <w:t>Γ(</w:t>
      </w:r>
      <w:r>
        <w:rPr>
          <w:rFonts w:ascii="Arial" w:hAnsi="Arial" w:cs="Arial"/>
          <w:i/>
          <w:iCs/>
          <w:w w:val="120"/>
          <w:sz w:val="14"/>
          <w:szCs w:val="14"/>
        </w:rPr>
        <w:t>i</w:t>
      </w:r>
      <w:r>
        <w:rPr>
          <w:rFonts w:ascii="Verdana" w:hAnsi="Verdana" w:cs="Verdana"/>
          <w:w w:val="120"/>
          <w:sz w:val="14"/>
          <w:szCs w:val="14"/>
        </w:rPr>
        <w:t>)</w:t>
      </w:r>
    </w:p>
    <w:p w:rsidR="0070072F" w:rsidRDefault="0070072F">
      <w:pPr>
        <w:pStyle w:val="BodyText"/>
        <w:kinsoku w:val="0"/>
        <w:overflowPunct w:val="0"/>
        <w:rPr>
          <w:rFonts w:ascii="Verdana" w:hAnsi="Verdana" w:cs="Verdana"/>
          <w:sz w:val="18"/>
          <w:szCs w:val="18"/>
        </w:rPr>
      </w:pPr>
    </w:p>
    <w:p w:rsidR="0070072F" w:rsidRDefault="0070072F">
      <w:pPr>
        <w:pStyle w:val="BodyText"/>
        <w:kinsoku w:val="0"/>
        <w:overflowPunct w:val="0"/>
        <w:spacing w:line="220" w:lineRule="exact"/>
        <w:ind w:left="119" w:firstLine="287"/>
        <w:jc w:val="both"/>
      </w:pPr>
      <w:r>
        <w:lastRenderedPageBreak/>
        <w:t>Although the approach of applying max-plus with edge- based decomposition has been previously used by Kuyer et    al.</w:t>
      </w:r>
      <w:r>
        <w:rPr>
          <w:spacing w:val="35"/>
        </w:rPr>
        <w:t xml:space="preserve"> </w:t>
      </w:r>
      <w:r>
        <w:t>[11],</w:t>
      </w:r>
      <w:r>
        <w:rPr>
          <w:spacing w:val="35"/>
        </w:rPr>
        <w:t xml:space="preserve"> </w:t>
      </w:r>
      <w:r>
        <w:t>the</w:t>
      </w:r>
      <w:r>
        <w:rPr>
          <w:spacing w:val="35"/>
        </w:rPr>
        <w:t xml:space="preserve"> </w:t>
      </w:r>
      <w:r>
        <w:lastRenderedPageBreak/>
        <w:t>proposed</w:t>
      </w:r>
      <w:r>
        <w:rPr>
          <w:spacing w:val="35"/>
        </w:rPr>
        <w:t xml:space="preserve"> </w:t>
      </w:r>
      <w:r>
        <w:t>architecture</w:t>
      </w:r>
      <w:r>
        <w:rPr>
          <w:spacing w:val="35"/>
        </w:rPr>
        <w:t xml:space="preserve"> </w:t>
      </w:r>
      <w:r>
        <w:t>is</w:t>
      </w:r>
      <w:r>
        <w:rPr>
          <w:spacing w:val="35"/>
        </w:rPr>
        <w:t xml:space="preserve"> </w:t>
      </w:r>
      <w:r>
        <w:t>different</w:t>
      </w:r>
      <w:r>
        <w:rPr>
          <w:spacing w:val="35"/>
        </w:rPr>
        <w:t xml:space="preserve"> </w:t>
      </w:r>
      <w:r>
        <w:t>from</w:t>
      </w:r>
      <w:r>
        <w:rPr>
          <w:spacing w:val="35"/>
        </w:rPr>
        <w:t xml:space="preserve"> </w:t>
      </w:r>
      <w:r>
        <w:t>Kuyer’s</w:t>
      </w:r>
    </w:p>
    <w:p w:rsidR="0070072F" w:rsidRDefault="0070072F">
      <w:pPr>
        <w:pStyle w:val="BodyText"/>
        <w:kinsoku w:val="0"/>
        <w:overflowPunct w:val="0"/>
        <w:spacing w:before="8" w:line="220" w:lineRule="exact"/>
        <w:ind w:left="119" w:right="577"/>
        <w:jc w:val="both"/>
        <w:rPr>
          <w:w w:val="105"/>
        </w:rPr>
      </w:pPr>
      <w:r>
        <w:rPr>
          <w:sz w:val="24"/>
          <w:szCs w:val="24"/>
        </w:rPr>
        <w:br w:type="column"/>
      </w:r>
      <w:r>
        <w:rPr>
          <w:w w:val="105"/>
        </w:rPr>
        <w:lastRenderedPageBreak/>
        <w:t>learning (RSparseQ). The main feature of RSparseQ is that the</w:t>
      </w:r>
      <w:r>
        <w:rPr>
          <w:spacing w:val="-17"/>
          <w:w w:val="105"/>
        </w:rPr>
        <w:t xml:space="preserve"> </w:t>
      </w:r>
      <w:r>
        <w:rPr>
          <w:w w:val="105"/>
        </w:rPr>
        <w:t>update</w:t>
      </w:r>
      <w:r>
        <w:rPr>
          <w:spacing w:val="-17"/>
          <w:w w:val="105"/>
        </w:rPr>
        <w:t xml:space="preserve"> </w:t>
      </w:r>
      <w:r>
        <w:rPr>
          <w:w w:val="105"/>
        </w:rPr>
        <w:t>of</w:t>
      </w:r>
      <w:r>
        <w:rPr>
          <w:spacing w:val="-17"/>
          <w:w w:val="105"/>
        </w:rPr>
        <w:t xml:space="preserve"> </w:t>
      </w:r>
      <w:r>
        <w:rPr>
          <w:w w:val="105"/>
        </w:rPr>
        <w:t>the</w:t>
      </w:r>
      <w:r>
        <w:rPr>
          <w:spacing w:val="-17"/>
          <w:w w:val="105"/>
        </w:rPr>
        <w:t xml:space="preserve"> </w:t>
      </w:r>
      <w:r>
        <w:rPr>
          <w:w w:val="105"/>
        </w:rPr>
        <w:t>local</w:t>
      </w:r>
      <w:r>
        <w:rPr>
          <w:spacing w:val="-17"/>
          <w:w w:val="105"/>
        </w:rPr>
        <w:t xml:space="preserve"> </w:t>
      </w:r>
      <w:r>
        <w:rPr>
          <w:w w:val="105"/>
        </w:rPr>
        <w:t>Q-function</w:t>
      </w:r>
      <w:r>
        <w:rPr>
          <w:spacing w:val="-17"/>
          <w:w w:val="105"/>
        </w:rPr>
        <w:t xml:space="preserve"> </w:t>
      </w:r>
      <w:r>
        <w:rPr>
          <w:rFonts w:ascii="Verdana" w:hAnsi="Verdana" w:cs="Verdana"/>
          <w:i/>
          <w:iCs/>
          <w:w w:val="155"/>
        </w:rPr>
        <w:t>Q</w:t>
      </w:r>
      <w:r>
        <w:rPr>
          <w:rFonts w:ascii="Arial" w:hAnsi="Arial" w:cs="Arial"/>
          <w:i/>
          <w:iCs/>
          <w:w w:val="155"/>
          <w:position w:val="-3"/>
          <w:sz w:val="14"/>
          <w:szCs w:val="14"/>
        </w:rPr>
        <w:t>ij</w:t>
      </w:r>
      <w:r>
        <w:rPr>
          <w:rFonts w:ascii="Arial" w:hAnsi="Arial" w:cs="Arial"/>
          <w:i/>
          <w:iCs/>
          <w:spacing w:val="-14"/>
          <w:w w:val="155"/>
          <w:position w:val="-3"/>
          <w:sz w:val="14"/>
          <w:szCs w:val="14"/>
        </w:rPr>
        <w:t xml:space="preserve"> </w:t>
      </w:r>
      <w:r>
        <w:rPr>
          <w:w w:val="105"/>
        </w:rPr>
        <w:t>is</w:t>
      </w:r>
      <w:r>
        <w:rPr>
          <w:spacing w:val="-17"/>
          <w:w w:val="105"/>
        </w:rPr>
        <w:t xml:space="preserve"> </w:t>
      </w:r>
      <w:r>
        <w:rPr>
          <w:w w:val="105"/>
        </w:rPr>
        <w:t>based</w:t>
      </w:r>
      <w:r>
        <w:rPr>
          <w:spacing w:val="-17"/>
          <w:w w:val="105"/>
        </w:rPr>
        <w:t xml:space="preserve"> </w:t>
      </w:r>
      <w:r>
        <w:rPr>
          <w:w w:val="105"/>
        </w:rPr>
        <w:t>on</w:t>
      </w:r>
      <w:r>
        <w:rPr>
          <w:spacing w:val="-17"/>
          <w:w w:val="105"/>
        </w:rPr>
        <w:t xml:space="preserve"> </w:t>
      </w:r>
      <w:r>
        <w:rPr>
          <w:w w:val="105"/>
        </w:rPr>
        <w:t>the</w:t>
      </w:r>
      <w:r>
        <w:rPr>
          <w:spacing w:val="-17"/>
          <w:w w:val="105"/>
        </w:rPr>
        <w:t xml:space="preserve"> </w:t>
      </w:r>
      <w:r>
        <w:rPr>
          <w:w w:val="105"/>
        </w:rPr>
        <w:t>relative contribution to the global values. For a set of local</w:t>
      </w:r>
      <w:r>
        <w:rPr>
          <w:spacing w:val="-28"/>
          <w:w w:val="105"/>
        </w:rPr>
        <w:t xml:space="preserve"> </w:t>
      </w:r>
      <w:r>
        <w:rPr>
          <w:w w:val="105"/>
        </w:rPr>
        <w:t xml:space="preserve">functions </w:t>
      </w:r>
      <w:r>
        <w:rPr>
          <w:rFonts w:ascii="Verdana" w:hAnsi="Verdana" w:cs="Verdana"/>
          <w:i/>
          <w:iCs/>
          <w:spacing w:val="3"/>
          <w:w w:val="150"/>
        </w:rPr>
        <w:t>f</w:t>
      </w:r>
      <w:r>
        <w:rPr>
          <w:rFonts w:ascii="Arial" w:hAnsi="Arial" w:cs="Arial"/>
          <w:i/>
          <w:iCs/>
          <w:spacing w:val="3"/>
          <w:w w:val="150"/>
          <w:position w:val="-3"/>
          <w:sz w:val="14"/>
          <w:szCs w:val="14"/>
        </w:rPr>
        <w:t>i</w:t>
      </w:r>
      <w:r>
        <w:rPr>
          <w:spacing w:val="3"/>
          <w:w w:val="150"/>
        </w:rPr>
        <w:t>,</w:t>
      </w:r>
      <w:r>
        <w:rPr>
          <w:spacing w:val="-32"/>
          <w:w w:val="150"/>
        </w:rPr>
        <w:t xml:space="preserve"> </w:t>
      </w:r>
      <w:r>
        <w:rPr>
          <w:w w:val="105"/>
        </w:rPr>
        <w:t>the</w:t>
      </w:r>
      <w:r>
        <w:rPr>
          <w:spacing w:val="-10"/>
          <w:w w:val="105"/>
        </w:rPr>
        <w:t xml:space="preserve"> </w:t>
      </w:r>
      <w:r>
        <w:rPr>
          <w:w w:val="105"/>
        </w:rPr>
        <w:t>relative</w:t>
      </w:r>
      <w:r>
        <w:rPr>
          <w:spacing w:val="-10"/>
          <w:w w:val="105"/>
        </w:rPr>
        <w:t xml:space="preserve"> </w:t>
      </w:r>
      <w:r>
        <w:rPr>
          <w:w w:val="105"/>
        </w:rPr>
        <w:t>contribution</w:t>
      </w:r>
      <w:r>
        <w:rPr>
          <w:spacing w:val="-10"/>
          <w:w w:val="105"/>
        </w:rPr>
        <w:t xml:space="preserve"> </w:t>
      </w:r>
      <w:r>
        <w:rPr>
          <w:w w:val="105"/>
        </w:rPr>
        <w:t>function</w:t>
      </w:r>
      <w:r>
        <w:rPr>
          <w:spacing w:val="-10"/>
          <w:w w:val="105"/>
        </w:rPr>
        <w:t xml:space="preserve"> </w:t>
      </w:r>
      <w:r>
        <w:rPr>
          <w:rFonts w:ascii="Verdana" w:hAnsi="Verdana" w:cs="Verdana"/>
          <w:i/>
          <w:iCs/>
          <w:w w:val="150"/>
        </w:rPr>
        <w:t>f</w:t>
      </w:r>
      <w:r>
        <w:rPr>
          <w:rFonts w:ascii="Arial" w:hAnsi="Arial" w:cs="Arial"/>
          <w:i/>
          <w:iCs/>
          <w:w w:val="150"/>
          <w:position w:val="-3"/>
          <w:sz w:val="14"/>
          <w:szCs w:val="14"/>
        </w:rPr>
        <w:t>r</w:t>
      </w:r>
      <w:r>
        <w:rPr>
          <w:rFonts w:ascii="Arial" w:hAnsi="Arial" w:cs="Arial"/>
          <w:i/>
          <w:iCs/>
          <w:w w:val="150"/>
          <w:position w:val="-5"/>
          <w:sz w:val="10"/>
          <w:szCs w:val="10"/>
        </w:rPr>
        <w:t>i</w:t>
      </w:r>
      <w:r>
        <w:rPr>
          <w:rFonts w:ascii="Arial" w:hAnsi="Arial" w:cs="Arial"/>
          <w:i/>
          <w:iCs/>
          <w:spacing w:val="14"/>
          <w:w w:val="150"/>
          <w:position w:val="-5"/>
          <w:sz w:val="10"/>
          <w:szCs w:val="10"/>
        </w:rPr>
        <w:t xml:space="preserve"> </w:t>
      </w:r>
      <w:r>
        <w:rPr>
          <w:w w:val="105"/>
        </w:rPr>
        <w:t>is</w:t>
      </w:r>
      <w:r>
        <w:rPr>
          <w:spacing w:val="-10"/>
          <w:w w:val="105"/>
        </w:rPr>
        <w:t xml:space="preserve"> </w:t>
      </w:r>
      <w:r>
        <w:rPr>
          <w:w w:val="105"/>
        </w:rPr>
        <w:t>defined</w:t>
      </w:r>
      <w:r>
        <w:rPr>
          <w:spacing w:val="-10"/>
          <w:w w:val="105"/>
        </w:rPr>
        <w:t xml:space="preserve"> </w:t>
      </w:r>
      <w:r>
        <w:rPr>
          <w:w w:val="105"/>
        </w:rPr>
        <w:t>as:</w:t>
      </w:r>
    </w:p>
    <w:p w:rsidR="0070072F" w:rsidRDefault="0070072F">
      <w:pPr>
        <w:pStyle w:val="BodyText"/>
        <w:kinsoku w:val="0"/>
        <w:overflowPunct w:val="0"/>
        <w:spacing w:before="8" w:line="220" w:lineRule="exact"/>
        <w:ind w:left="119" w:right="577"/>
        <w:jc w:val="both"/>
        <w:rPr>
          <w:w w:val="105"/>
        </w:rPr>
        <w:sectPr w:rsidR="0070072F">
          <w:type w:val="continuous"/>
          <w:pgSz w:w="12240" w:h="15840"/>
          <w:pgMar w:top="920" w:right="240" w:bottom="280" w:left="860" w:header="720" w:footer="720" w:gutter="0"/>
          <w:cols w:num="2" w:space="720" w:equalWidth="0">
            <w:col w:w="5162" w:space="239"/>
            <w:col w:w="5739"/>
          </w:cols>
          <w:noEndnote/>
        </w:sectPr>
      </w:pPr>
    </w:p>
    <w:p w:rsidR="0070072F" w:rsidRDefault="00F47BC9">
      <w:pPr>
        <w:pStyle w:val="BodyText"/>
        <w:kinsoku w:val="0"/>
        <w:overflowPunct w:val="0"/>
        <w:spacing w:line="111" w:lineRule="exact"/>
        <w:ind w:left="119"/>
      </w:pPr>
      <w:r>
        <w:rPr>
          <w:noProof/>
        </w:rPr>
        <w:lastRenderedPageBreak/>
        <mc:AlternateContent>
          <mc:Choice Requires="wps">
            <w:drawing>
              <wp:anchor distT="0" distB="0" distL="114300" distR="114300" simplePos="0" relativeHeight="251630080" behindDoc="1" locked="0" layoutInCell="0" allowOverlap="1">
                <wp:simplePos x="0" y="0"/>
                <wp:positionH relativeFrom="page">
                  <wp:posOffset>5608320</wp:posOffset>
                </wp:positionH>
                <wp:positionV relativeFrom="paragraph">
                  <wp:posOffset>70485</wp:posOffset>
                </wp:positionV>
                <wp:extent cx="133985" cy="472440"/>
                <wp:effectExtent l="0" t="0" r="0" b="0"/>
                <wp:wrapNone/>
                <wp:docPr id="166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96" w:lineRule="exact"/>
                              <w:rPr>
                                <w:rFonts w:ascii="Arial" w:hAnsi="Arial" w:cs="Arial"/>
                                <w:w w:val="170"/>
                              </w:rPr>
                            </w:pPr>
                            <w:r>
                              <w:rPr>
                                <w:rFonts w:ascii="Arial" w:hAnsi="Arial" w:cs="Arial"/>
                                <w:w w:val="170"/>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53" type="#_x0000_t202" style="position:absolute;left:0;text-align:left;margin-left:441.6pt;margin-top:5.55pt;width:10.55pt;height:37.2pt;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" o:allowincell="f" filled="f" stroked="f">
                <v:textbox inset="0,0,0,0">
                  <w:txbxContent>
                    <w:p w:rsidR="0070072F" w:rsidRDefault="0070072F">
                      <w:pPr>
                        <w:pStyle w:val="BodyText"/>
                        <w:kinsoku w:val="0"/>
                        <w:overflowPunct w:val="0"/>
                        <w:spacing w:line="196" w:lineRule="exact"/>
                        <w:rPr>
                          <w:rFonts w:ascii="Arial" w:hAnsi="Arial" w:cs="Arial"/>
                          <w:w w:val="170"/>
                        </w:rPr>
                      </w:pPr>
                      <w:r>
                        <w:rPr>
                          <w:rFonts w:ascii="Arial" w:hAnsi="Arial" w:cs="Arial"/>
                          <w:w w:val="170"/>
                        </w:rPr>
                        <w:t>Σ</w:t>
                      </w:r>
                    </w:p>
                  </w:txbxContent>
                </v:textbox>
                <w10:wrap anchorx="page"/>
              </v:shape>
            </w:pict>
          </mc:Fallback>
        </mc:AlternateContent>
      </w:r>
      <w:r w:rsidR="0070072F">
        <w:t>work in many points. First, Kuyer et al. used the vehicle-based</w:t>
      </w:r>
    </w:p>
    <w:p w:rsidR="0070072F" w:rsidRDefault="0070072F">
      <w:pPr>
        <w:pStyle w:val="BodyText"/>
        <w:tabs>
          <w:tab w:val="left" w:pos="766"/>
        </w:tabs>
        <w:kinsoku w:val="0"/>
        <w:overflowPunct w:val="0"/>
        <w:spacing w:line="111" w:lineRule="exact"/>
        <w:ind w:left="119"/>
        <w:rPr>
          <w:w w:val="99"/>
        </w:rPr>
      </w:pPr>
      <w:r>
        <w:rPr>
          <w:sz w:val="24"/>
          <w:szCs w:val="24"/>
        </w:rPr>
        <w:br w:type="column"/>
      </w:r>
      <w:r>
        <w:rPr>
          <w:w w:val="99"/>
          <w:u w:val="single"/>
        </w:rPr>
        <w:lastRenderedPageBreak/>
        <w:t xml:space="preserve"> </w:t>
      </w:r>
      <w:r>
        <w:rPr>
          <w:u w:val="single"/>
        </w:rPr>
        <w:t xml:space="preserve">   </w:t>
      </w:r>
      <w:r>
        <w:rPr>
          <w:spacing w:val="-8"/>
          <w:u w:val="single"/>
        </w:rPr>
        <w:t xml:space="preserve"> </w:t>
      </w:r>
      <w:r>
        <w:rPr>
          <w:rFonts w:ascii="Verdana" w:hAnsi="Verdana" w:cs="Verdana"/>
          <w:i/>
          <w:iCs/>
          <w:w w:val="160"/>
          <w:u w:val="single"/>
        </w:rPr>
        <w:t>f</w:t>
      </w:r>
      <w:r>
        <w:rPr>
          <w:rFonts w:ascii="Arial" w:hAnsi="Arial" w:cs="Arial"/>
          <w:i/>
          <w:iCs/>
          <w:w w:val="160"/>
          <w:position w:val="-3"/>
          <w:sz w:val="14"/>
          <w:szCs w:val="14"/>
          <w:u w:val="single"/>
        </w:rPr>
        <w:t>i</w:t>
      </w:r>
      <w:r>
        <w:rPr>
          <w:rFonts w:ascii="Arial" w:hAnsi="Arial" w:cs="Arial"/>
          <w:i/>
          <w:iCs/>
          <w:position w:val="-3"/>
          <w:sz w:val="14"/>
          <w:szCs w:val="14"/>
          <w:u w:val="single"/>
        </w:rPr>
        <w:tab/>
      </w:r>
    </w:p>
    <w:p w:rsidR="0070072F" w:rsidRDefault="0070072F">
      <w:pPr>
        <w:pStyle w:val="BodyText"/>
        <w:kinsoku w:val="0"/>
        <w:overflowPunct w:val="0"/>
        <w:spacing w:before="91" w:line="20" w:lineRule="exact"/>
        <w:ind w:left="119"/>
      </w:pPr>
      <w:r>
        <w:rPr>
          <w:sz w:val="24"/>
          <w:szCs w:val="24"/>
        </w:rPr>
        <w:br w:type="column"/>
      </w:r>
      <w:r>
        <w:lastRenderedPageBreak/>
        <w:t>(7)</w:t>
      </w:r>
    </w:p>
    <w:p w:rsidR="0070072F" w:rsidRDefault="0070072F">
      <w:pPr>
        <w:pStyle w:val="BodyText"/>
        <w:kinsoku w:val="0"/>
        <w:overflowPunct w:val="0"/>
        <w:spacing w:before="91" w:line="20" w:lineRule="exact"/>
        <w:ind w:left="119"/>
        <w:sectPr w:rsidR="0070072F">
          <w:type w:val="continuous"/>
          <w:pgSz w:w="12240" w:h="15840"/>
          <w:pgMar w:top="920" w:right="240" w:bottom="280" w:left="860" w:header="720" w:footer="720" w:gutter="0"/>
          <w:cols w:num="3" w:space="720" w:equalWidth="0">
            <w:col w:w="5162" w:space="2691"/>
            <w:col w:w="768" w:space="1590"/>
            <w:col w:w="929"/>
          </w:cols>
          <w:noEndnote/>
        </w:sectPr>
      </w:pPr>
    </w:p>
    <w:p w:rsidR="0070072F" w:rsidRDefault="0070072F">
      <w:pPr>
        <w:pStyle w:val="BodyText"/>
        <w:kinsoku w:val="0"/>
        <w:overflowPunct w:val="0"/>
        <w:spacing w:before="96"/>
        <w:ind w:left="119"/>
      </w:pPr>
      <w:r>
        <w:lastRenderedPageBreak/>
        <w:t>state representation. Second, they extended the     model-based</w:t>
      </w:r>
    </w:p>
    <w:p w:rsidR="0070072F" w:rsidRDefault="0070072F">
      <w:pPr>
        <w:pStyle w:val="BodyText"/>
        <w:kinsoku w:val="0"/>
        <w:overflowPunct w:val="0"/>
        <w:spacing w:line="235" w:lineRule="exact"/>
        <w:ind w:left="119"/>
        <w:rPr>
          <w:rFonts w:ascii="Tahoma" w:hAnsi="Tahoma" w:cs="Tahoma"/>
          <w:w w:val="130"/>
        </w:rPr>
      </w:pPr>
      <w:r>
        <w:rPr>
          <w:sz w:val="24"/>
          <w:szCs w:val="24"/>
        </w:rPr>
        <w:br w:type="column"/>
      </w:r>
      <w:r>
        <w:rPr>
          <w:rFonts w:ascii="Verdana" w:hAnsi="Verdana" w:cs="Verdana"/>
          <w:i/>
          <w:iCs/>
          <w:w w:val="160"/>
        </w:rPr>
        <w:lastRenderedPageBreak/>
        <w:t>f</w:t>
      </w:r>
      <w:r>
        <w:rPr>
          <w:rFonts w:ascii="Arial" w:hAnsi="Arial" w:cs="Arial"/>
          <w:i/>
          <w:iCs/>
          <w:w w:val="160"/>
          <w:position w:val="-3"/>
          <w:sz w:val="14"/>
          <w:szCs w:val="14"/>
        </w:rPr>
        <w:t>r</w:t>
      </w:r>
      <w:r>
        <w:rPr>
          <w:rFonts w:ascii="Arial" w:hAnsi="Arial" w:cs="Arial"/>
          <w:i/>
          <w:iCs/>
          <w:w w:val="160"/>
          <w:position w:val="-5"/>
          <w:sz w:val="10"/>
          <w:szCs w:val="10"/>
        </w:rPr>
        <w:t xml:space="preserve">i </w:t>
      </w:r>
      <w:r>
        <w:rPr>
          <w:rFonts w:ascii="Tahoma" w:hAnsi="Tahoma" w:cs="Tahoma"/>
          <w:w w:val="130"/>
        </w:rPr>
        <w:t>=</w:t>
      </w:r>
    </w:p>
    <w:p w:rsidR="0070072F" w:rsidRDefault="0070072F">
      <w:pPr>
        <w:pStyle w:val="BodyText"/>
        <w:kinsoku w:val="0"/>
        <w:overflowPunct w:val="0"/>
        <w:spacing w:line="158" w:lineRule="exact"/>
        <w:jc w:val="right"/>
        <w:rPr>
          <w:rFonts w:ascii="Arial" w:hAnsi="Arial" w:cs="Arial"/>
          <w:i/>
          <w:iCs/>
          <w:w w:val="120"/>
          <w:sz w:val="14"/>
          <w:szCs w:val="14"/>
        </w:rPr>
      </w:pPr>
      <w:r>
        <w:rPr>
          <w:rFonts w:ascii="Arial" w:hAnsi="Arial" w:cs="Arial"/>
          <w:i/>
          <w:iCs/>
          <w:w w:val="120"/>
          <w:sz w:val="14"/>
          <w:szCs w:val="14"/>
        </w:rPr>
        <w:t>k</w:t>
      </w:r>
    </w:p>
    <w:p w:rsidR="0070072F" w:rsidRDefault="0070072F">
      <w:pPr>
        <w:pStyle w:val="BodyText"/>
        <w:kinsoku w:val="0"/>
        <w:overflowPunct w:val="0"/>
        <w:spacing w:before="84"/>
        <w:ind w:left="6"/>
        <w:rPr>
          <w:rFonts w:ascii="Lucida Sans Unicode" w:hAnsi="Lucida Sans Unicode" w:cs="Lucida Sans Unicode"/>
        </w:rPr>
      </w:pPr>
      <w:r>
        <w:rPr>
          <w:sz w:val="24"/>
          <w:szCs w:val="24"/>
        </w:rPr>
        <w:br w:type="column"/>
      </w:r>
      <w:r>
        <w:rPr>
          <w:rFonts w:ascii="Lucida Sans Unicode" w:hAnsi="Lucida Sans Unicode" w:cs="Lucida Sans Unicode"/>
        </w:rPr>
        <w:lastRenderedPageBreak/>
        <w:t>|</w:t>
      </w:r>
      <w:r>
        <w:rPr>
          <w:rFonts w:ascii="Verdana" w:hAnsi="Verdana" w:cs="Verdana"/>
          <w:i/>
          <w:iCs/>
        </w:rPr>
        <w:t>f</w:t>
      </w:r>
      <w:r>
        <w:rPr>
          <w:rFonts w:ascii="Arial" w:hAnsi="Arial" w:cs="Arial"/>
          <w:i/>
          <w:iCs/>
          <w:position w:val="-3"/>
          <w:sz w:val="14"/>
          <w:szCs w:val="14"/>
        </w:rPr>
        <w:t>k</w:t>
      </w:r>
      <w:r>
        <w:rPr>
          <w:rFonts w:ascii="Lucida Sans Unicode" w:hAnsi="Lucida Sans Unicode" w:cs="Lucida Sans Unicode"/>
        </w:rPr>
        <w:t>|</w:t>
      </w:r>
    </w:p>
    <w:p w:rsidR="0070072F" w:rsidRDefault="0070072F">
      <w:pPr>
        <w:pStyle w:val="BodyText"/>
        <w:kinsoku w:val="0"/>
        <w:overflowPunct w:val="0"/>
        <w:spacing w:before="84"/>
        <w:ind w:left="6"/>
        <w:rPr>
          <w:rFonts w:ascii="Lucida Sans Unicode" w:hAnsi="Lucida Sans Unicode" w:cs="Lucida Sans Unicode"/>
        </w:rPr>
        <w:sectPr w:rsidR="0070072F">
          <w:type w:val="continuous"/>
          <w:pgSz w:w="12240" w:h="15840"/>
          <w:pgMar w:top="920" w:right="240" w:bottom="280" w:left="860" w:header="720" w:footer="720" w:gutter="0"/>
          <w:cols w:num="3" w:space="720" w:equalWidth="0">
            <w:col w:w="5162" w:space="2157"/>
            <w:col w:w="949" w:space="40"/>
            <w:col w:w="2832"/>
          </w:cols>
          <w:noEndnote/>
        </w:sectPr>
      </w:pPr>
    </w:p>
    <w:p w:rsidR="0070072F" w:rsidRDefault="0070072F">
      <w:pPr>
        <w:pStyle w:val="BodyText"/>
        <w:kinsoku w:val="0"/>
        <w:overflowPunct w:val="0"/>
        <w:spacing w:before="72"/>
        <w:ind w:left="119"/>
      </w:pPr>
      <w:r>
        <w:lastRenderedPageBreak/>
        <w:t>Hence, the proposed modification of (6) is   :</w:t>
      </w:r>
    </w:p>
    <w:p w:rsidR="0070072F" w:rsidRDefault="0070072F">
      <w:pPr>
        <w:pStyle w:val="BodyText"/>
        <w:kinsoku w:val="0"/>
        <w:overflowPunct w:val="0"/>
        <w:spacing w:before="76" w:line="298" w:lineRule="exact"/>
        <w:ind w:left="733"/>
        <w:rPr>
          <w:rFonts w:ascii="Tahoma" w:hAnsi="Tahoma" w:cs="Tahoma"/>
        </w:rPr>
      </w:pPr>
      <w:bookmarkStart w:id="0" w:name="_GoBack"/>
      <w:bookmarkEnd w:id="0"/>
      <w:r>
        <w:rPr>
          <w:rFonts w:ascii="Verdana" w:hAnsi="Verdana" w:cs="Verdana"/>
          <w:i/>
          <w:iCs/>
          <w:w w:val="99"/>
        </w:rPr>
        <w:t>Q</w:t>
      </w:r>
      <w:r>
        <w:rPr>
          <w:rFonts w:ascii="Arial" w:hAnsi="Arial" w:cs="Arial"/>
          <w:i/>
          <w:iCs/>
          <w:w w:val="196"/>
          <w:position w:val="-3"/>
          <w:sz w:val="14"/>
          <w:szCs w:val="14"/>
        </w:rPr>
        <w:t>ij</w:t>
      </w:r>
      <w:r>
        <w:rPr>
          <w:rFonts w:ascii="Arial" w:hAnsi="Arial" w:cs="Arial"/>
          <w:i/>
          <w:iCs/>
          <w:spacing w:val="-21"/>
          <w:position w:val="-3"/>
          <w:sz w:val="14"/>
          <w:szCs w:val="14"/>
        </w:rPr>
        <w:t xml:space="preserve"> </w:t>
      </w:r>
      <w:r>
        <w:rPr>
          <w:rFonts w:ascii="Tahoma" w:hAnsi="Tahoma" w:cs="Tahoma"/>
        </w:rPr>
        <w:t>(</w:t>
      </w:r>
      <w:r>
        <w:rPr>
          <w:rFonts w:ascii="Trebuchet MS" w:hAnsi="Trebuchet MS" w:cs="Trebuchet MS"/>
          <w:b/>
          <w:bCs/>
          <w:w w:val="104"/>
        </w:rPr>
        <w:t>s</w:t>
      </w:r>
      <w:r>
        <w:rPr>
          <w:rFonts w:ascii="Arial" w:hAnsi="Arial" w:cs="Arial"/>
          <w:i/>
          <w:iCs/>
          <w:w w:val="196"/>
          <w:position w:val="-3"/>
          <w:sz w:val="14"/>
          <w:szCs w:val="14"/>
        </w:rPr>
        <w:t>i</w:t>
      </w:r>
      <w:r>
        <w:rPr>
          <w:rFonts w:ascii="Arial" w:hAnsi="Arial" w:cs="Arial"/>
          <w:i/>
          <w:iCs/>
          <w:spacing w:val="18"/>
          <w:w w:val="196"/>
          <w:position w:val="-3"/>
          <w:sz w:val="14"/>
          <w:szCs w:val="14"/>
        </w:rPr>
        <w:t>j</w:t>
      </w:r>
      <w:r>
        <w:rPr>
          <w:rFonts w:ascii="Verdana" w:hAnsi="Verdana" w:cs="Verdana"/>
          <w:i/>
          <w:iCs/>
          <w:w w:val="75"/>
        </w:rPr>
        <w:t>,</w:t>
      </w:r>
      <w:r>
        <w:rPr>
          <w:rFonts w:ascii="Verdana" w:hAnsi="Verdana" w:cs="Verdana"/>
          <w:i/>
          <w:iCs/>
          <w:spacing w:val="-37"/>
        </w:rPr>
        <w:t xml:space="preserve"> </w:t>
      </w:r>
      <w:r>
        <w:rPr>
          <w:rFonts w:ascii="Verdana" w:hAnsi="Verdana" w:cs="Verdana"/>
          <w:i/>
          <w:iCs/>
          <w:w w:val="87"/>
        </w:rPr>
        <w:t>a</w:t>
      </w:r>
      <w:r>
        <w:rPr>
          <w:rFonts w:ascii="Arial" w:hAnsi="Arial" w:cs="Arial"/>
          <w:i/>
          <w:iCs/>
          <w:spacing w:val="10"/>
          <w:w w:val="181"/>
          <w:position w:val="-3"/>
          <w:sz w:val="14"/>
          <w:szCs w:val="14"/>
        </w:rPr>
        <w:t>i</w:t>
      </w:r>
      <w:r>
        <w:rPr>
          <w:rFonts w:ascii="Verdana" w:hAnsi="Verdana" w:cs="Verdana"/>
          <w:i/>
          <w:iCs/>
          <w:w w:val="75"/>
        </w:rPr>
        <w:t>,</w:t>
      </w:r>
      <w:r>
        <w:rPr>
          <w:rFonts w:ascii="Verdana" w:hAnsi="Verdana" w:cs="Verdana"/>
          <w:i/>
          <w:iCs/>
          <w:spacing w:val="-37"/>
        </w:rPr>
        <w:t xml:space="preserve"> </w:t>
      </w:r>
      <w:r>
        <w:rPr>
          <w:rFonts w:ascii="Verdana" w:hAnsi="Verdana" w:cs="Verdana"/>
          <w:i/>
          <w:iCs/>
          <w:w w:val="87"/>
        </w:rPr>
        <w:t>a</w:t>
      </w:r>
      <w:r>
        <w:rPr>
          <w:rFonts w:ascii="Arial" w:hAnsi="Arial" w:cs="Arial"/>
          <w:i/>
          <w:iCs/>
          <w:w w:val="211"/>
          <w:position w:val="-3"/>
          <w:sz w:val="14"/>
          <w:szCs w:val="14"/>
        </w:rPr>
        <w:t>j</w:t>
      </w:r>
      <w:r>
        <w:rPr>
          <w:rFonts w:ascii="Arial" w:hAnsi="Arial" w:cs="Arial"/>
          <w:i/>
          <w:iCs/>
          <w:spacing w:val="-21"/>
          <w:position w:val="-3"/>
          <w:sz w:val="14"/>
          <w:szCs w:val="14"/>
        </w:rPr>
        <w:t xml:space="preserve"> </w:t>
      </w:r>
      <w:r>
        <w:rPr>
          <w:rFonts w:ascii="Tahoma" w:hAnsi="Tahoma" w:cs="Tahoma"/>
        </w:rPr>
        <w:t>)</w:t>
      </w:r>
      <w:r>
        <w:rPr>
          <w:rFonts w:ascii="Tahoma" w:hAnsi="Tahoma" w:cs="Tahoma"/>
          <w:spacing w:val="-7"/>
        </w:rPr>
        <w:t xml:space="preserve"> </w:t>
      </w:r>
      <w:r>
        <w:rPr>
          <w:rFonts w:ascii="Lucida Sans Unicode" w:hAnsi="Lucida Sans Unicode" w:cs="Lucida Sans Unicode"/>
          <w:w w:val="106"/>
        </w:rPr>
        <w:t>←</w:t>
      </w:r>
      <w:r>
        <w:rPr>
          <w:rFonts w:ascii="Lucida Sans Unicode" w:hAnsi="Lucida Sans Unicode" w:cs="Lucida Sans Unicode"/>
          <w:spacing w:val="-8"/>
        </w:rPr>
        <w:t xml:space="preserve"> </w:t>
      </w:r>
      <w:r>
        <w:rPr>
          <w:rFonts w:ascii="Verdana" w:hAnsi="Verdana" w:cs="Verdana"/>
          <w:i/>
          <w:iCs/>
        </w:rPr>
        <w:t>Q</w:t>
      </w:r>
      <w:r>
        <w:rPr>
          <w:rFonts w:ascii="Arial" w:hAnsi="Arial" w:cs="Arial"/>
          <w:i/>
          <w:iCs/>
          <w:w w:val="196"/>
          <w:position w:val="-3"/>
          <w:sz w:val="14"/>
          <w:szCs w:val="14"/>
        </w:rPr>
        <w:t>ij</w:t>
      </w:r>
      <w:r>
        <w:rPr>
          <w:rFonts w:ascii="Arial" w:hAnsi="Arial" w:cs="Arial"/>
          <w:i/>
          <w:iCs/>
          <w:spacing w:val="-21"/>
          <w:position w:val="-3"/>
          <w:sz w:val="14"/>
          <w:szCs w:val="14"/>
        </w:rPr>
        <w:t xml:space="preserve"> </w:t>
      </w:r>
      <w:r>
        <w:rPr>
          <w:rFonts w:ascii="Tahoma" w:hAnsi="Tahoma" w:cs="Tahoma"/>
        </w:rPr>
        <w:t>(</w:t>
      </w:r>
      <w:r>
        <w:rPr>
          <w:rFonts w:ascii="Trebuchet MS" w:hAnsi="Trebuchet MS" w:cs="Trebuchet MS"/>
          <w:b/>
          <w:bCs/>
          <w:w w:val="104"/>
        </w:rPr>
        <w:t>s</w:t>
      </w:r>
      <w:r>
        <w:rPr>
          <w:rFonts w:ascii="Arial" w:hAnsi="Arial" w:cs="Arial"/>
          <w:i/>
          <w:iCs/>
          <w:w w:val="196"/>
          <w:position w:val="-3"/>
          <w:sz w:val="14"/>
          <w:szCs w:val="14"/>
        </w:rPr>
        <w:t>i</w:t>
      </w:r>
      <w:r>
        <w:rPr>
          <w:rFonts w:ascii="Arial" w:hAnsi="Arial" w:cs="Arial"/>
          <w:i/>
          <w:iCs/>
          <w:spacing w:val="18"/>
          <w:w w:val="196"/>
          <w:position w:val="-3"/>
          <w:sz w:val="14"/>
          <w:szCs w:val="14"/>
        </w:rPr>
        <w:t>j</w:t>
      </w:r>
      <w:r>
        <w:rPr>
          <w:rFonts w:ascii="Verdana" w:hAnsi="Verdana" w:cs="Verdana"/>
          <w:i/>
          <w:iCs/>
          <w:w w:val="75"/>
        </w:rPr>
        <w:t>,</w:t>
      </w:r>
      <w:r>
        <w:rPr>
          <w:rFonts w:ascii="Verdana" w:hAnsi="Verdana" w:cs="Verdana"/>
          <w:i/>
          <w:iCs/>
          <w:spacing w:val="-37"/>
        </w:rPr>
        <w:t xml:space="preserve"> </w:t>
      </w:r>
      <w:r>
        <w:rPr>
          <w:rFonts w:ascii="Verdana" w:hAnsi="Verdana" w:cs="Verdana"/>
          <w:i/>
          <w:iCs/>
          <w:w w:val="87"/>
        </w:rPr>
        <w:t>a</w:t>
      </w:r>
      <w:r>
        <w:rPr>
          <w:rFonts w:ascii="Arial" w:hAnsi="Arial" w:cs="Arial"/>
          <w:i/>
          <w:iCs/>
          <w:spacing w:val="10"/>
          <w:w w:val="181"/>
          <w:position w:val="-3"/>
          <w:sz w:val="14"/>
          <w:szCs w:val="14"/>
        </w:rPr>
        <w:t>i</w:t>
      </w:r>
      <w:r>
        <w:rPr>
          <w:rFonts w:ascii="Verdana" w:hAnsi="Verdana" w:cs="Verdana"/>
          <w:i/>
          <w:iCs/>
          <w:w w:val="75"/>
        </w:rPr>
        <w:t>,</w:t>
      </w:r>
      <w:r>
        <w:rPr>
          <w:rFonts w:ascii="Verdana" w:hAnsi="Verdana" w:cs="Verdana"/>
          <w:i/>
          <w:iCs/>
          <w:spacing w:val="-37"/>
        </w:rPr>
        <w:t xml:space="preserve"> </w:t>
      </w:r>
      <w:r>
        <w:rPr>
          <w:rFonts w:ascii="Verdana" w:hAnsi="Verdana" w:cs="Verdana"/>
          <w:i/>
          <w:iCs/>
          <w:w w:val="87"/>
        </w:rPr>
        <w:t>a</w:t>
      </w:r>
      <w:r>
        <w:rPr>
          <w:rFonts w:ascii="Arial" w:hAnsi="Arial" w:cs="Arial"/>
          <w:i/>
          <w:iCs/>
          <w:w w:val="211"/>
          <w:position w:val="-3"/>
          <w:sz w:val="14"/>
          <w:szCs w:val="14"/>
        </w:rPr>
        <w:t>j</w:t>
      </w:r>
      <w:r>
        <w:rPr>
          <w:rFonts w:ascii="Arial" w:hAnsi="Arial" w:cs="Arial"/>
          <w:i/>
          <w:iCs/>
          <w:spacing w:val="-21"/>
          <w:position w:val="-3"/>
          <w:sz w:val="14"/>
          <w:szCs w:val="14"/>
        </w:rPr>
        <w:t xml:space="preserve"> </w:t>
      </w:r>
      <w:r>
        <w:rPr>
          <w:rFonts w:ascii="Tahoma" w:hAnsi="Tahoma" w:cs="Tahoma"/>
        </w:rPr>
        <w:t>)</w:t>
      </w:r>
    </w:p>
    <w:p w:rsidR="0070072F" w:rsidRDefault="0070072F">
      <w:pPr>
        <w:pStyle w:val="BodyText"/>
        <w:tabs>
          <w:tab w:val="left" w:pos="2864"/>
          <w:tab w:val="left" w:pos="4059"/>
        </w:tabs>
        <w:kinsoku w:val="0"/>
        <w:overflowPunct w:val="0"/>
        <w:spacing w:line="160" w:lineRule="exact"/>
        <w:ind w:left="2406"/>
        <w:rPr>
          <w:w w:val="99"/>
        </w:rPr>
      </w:pPr>
      <w:r>
        <w:rPr>
          <w:w w:val="99"/>
          <w:u w:val="single"/>
        </w:rPr>
        <w:t xml:space="preserve"> </w:t>
      </w:r>
      <w:r>
        <w:rPr>
          <w:u w:val="single"/>
        </w:rPr>
        <w:tab/>
      </w:r>
      <w:r>
        <w:rPr>
          <w:rFonts w:ascii="Verdana" w:hAnsi="Verdana" w:cs="Verdana"/>
          <w:i/>
          <w:iCs/>
          <w:spacing w:val="-4"/>
          <w:w w:val="140"/>
          <w:u w:val="single"/>
        </w:rPr>
        <w:t>R</w:t>
      </w:r>
      <w:r>
        <w:rPr>
          <w:rFonts w:ascii="Arial" w:hAnsi="Arial" w:cs="Arial"/>
          <w:i/>
          <w:iCs/>
          <w:spacing w:val="-4"/>
          <w:w w:val="140"/>
          <w:position w:val="-3"/>
          <w:sz w:val="14"/>
          <w:szCs w:val="14"/>
          <w:u w:val="single"/>
        </w:rPr>
        <w:t>ij</w:t>
      </w:r>
      <w:r>
        <w:rPr>
          <w:rFonts w:ascii="Arial" w:hAnsi="Arial" w:cs="Arial"/>
          <w:i/>
          <w:iCs/>
          <w:spacing w:val="-48"/>
          <w:w w:val="140"/>
          <w:position w:val="-3"/>
          <w:sz w:val="14"/>
          <w:szCs w:val="14"/>
          <w:u w:val="single"/>
        </w:rPr>
        <w:t xml:space="preserve"> </w:t>
      </w:r>
      <w:r>
        <w:rPr>
          <w:rFonts w:ascii="Tahoma" w:hAnsi="Tahoma" w:cs="Tahoma"/>
          <w:spacing w:val="-3"/>
          <w:w w:val="110"/>
          <w:u w:val="single"/>
        </w:rPr>
        <w:t>(</w:t>
      </w:r>
      <w:r>
        <w:rPr>
          <w:rFonts w:ascii="Trebuchet MS" w:hAnsi="Trebuchet MS" w:cs="Trebuchet MS"/>
          <w:b/>
          <w:bCs/>
          <w:spacing w:val="-3"/>
          <w:w w:val="110"/>
          <w:u w:val="single"/>
        </w:rPr>
        <w:t>s</w:t>
      </w:r>
      <w:r>
        <w:rPr>
          <w:rFonts w:ascii="Verdana" w:hAnsi="Verdana" w:cs="Verdana"/>
          <w:i/>
          <w:iCs/>
          <w:spacing w:val="-3"/>
          <w:w w:val="110"/>
          <w:u w:val="single"/>
        </w:rPr>
        <w:t>,</w:t>
      </w:r>
      <w:r>
        <w:rPr>
          <w:rFonts w:ascii="Verdana" w:hAnsi="Verdana" w:cs="Verdana"/>
          <w:i/>
          <w:iCs/>
          <w:spacing w:val="-64"/>
          <w:w w:val="110"/>
          <w:u w:val="single"/>
        </w:rPr>
        <w:t xml:space="preserve"> </w:t>
      </w:r>
      <w:r>
        <w:rPr>
          <w:rFonts w:ascii="Trebuchet MS" w:hAnsi="Trebuchet MS" w:cs="Trebuchet MS"/>
          <w:b/>
          <w:bCs/>
          <w:spacing w:val="-3"/>
          <w:w w:val="110"/>
          <w:u w:val="single"/>
        </w:rPr>
        <w:t>a</w:t>
      </w:r>
      <w:r>
        <w:rPr>
          <w:rFonts w:ascii="Tahoma" w:hAnsi="Tahoma" w:cs="Tahoma"/>
          <w:spacing w:val="-3"/>
          <w:w w:val="110"/>
          <w:u w:val="single"/>
        </w:rPr>
        <w:t>)</w:t>
      </w:r>
      <w:r>
        <w:rPr>
          <w:rFonts w:ascii="Tahoma" w:hAnsi="Tahoma" w:cs="Tahoma"/>
          <w:spacing w:val="-3"/>
          <w:u w:val="single"/>
        </w:rPr>
        <w:tab/>
      </w:r>
    </w:p>
    <w:p w:rsidR="0070072F" w:rsidRDefault="0070072F">
      <w:pPr>
        <w:pStyle w:val="BodyText"/>
        <w:kinsoku w:val="0"/>
        <w:overflowPunct w:val="0"/>
        <w:spacing w:before="83" w:line="220" w:lineRule="exact"/>
        <w:ind w:left="119" w:right="117"/>
        <w:jc w:val="both"/>
      </w:pPr>
      <w:r>
        <w:rPr>
          <w:sz w:val="24"/>
          <w:szCs w:val="24"/>
        </w:rPr>
        <w:br w:type="column"/>
      </w:r>
      <w:r>
        <w:lastRenderedPageBreak/>
        <w:t>must insert the suitable yellow phase for three seconds before applying the new phase. This  results  in  safe  transitions  in the intersection. Moreover, there’s no upper boundary for action selection times; while the action definition results in    a</w:t>
      </w:r>
    </w:p>
    <w:p w:rsidR="0070072F" w:rsidRDefault="0070072F">
      <w:pPr>
        <w:pStyle w:val="BodyText"/>
        <w:kinsoku w:val="0"/>
        <w:overflowPunct w:val="0"/>
        <w:spacing w:before="83" w:line="220" w:lineRule="exact"/>
        <w:ind w:left="119" w:right="117"/>
        <w:jc w:val="both"/>
        <w:sectPr w:rsidR="0070072F">
          <w:pgSz w:w="12240" w:h="15840"/>
          <w:pgMar w:top="1040" w:right="700" w:bottom="280" w:left="860" w:header="720" w:footer="720" w:gutter="0"/>
          <w:cols w:num="2" w:space="720" w:equalWidth="0">
            <w:col w:w="4060" w:space="1341"/>
            <w:col w:w="5279"/>
          </w:cols>
          <w:noEndnote/>
        </w:sectPr>
      </w:pPr>
    </w:p>
    <w:p w:rsidR="0070072F" w:rsidRDefault="0070072F">
      <w:pPr>
        <w:pStyle w:val="BodyText"/>
        <w:kinsoku w:val="0"/>
        <w:overflowPunct w:val="0"/>
        <w:spacing w:line="84" w:lineRule="exact"/>
        <w:jc w:val="right"/>
        <w:rPr>
          <w:rFonts w:ascii="Arial" w:hAnsi="Arial" w:cs="Arial"/>
          <w:w w:val="150"/>
          <w:position w:val="1"/>
        </w:rPr>
      </w:pPr>
      <w:r>
        <w:rPr>
          <w:rFonts w:ascii="Tahoma" w:hAnsi="Tahoma" w:cs="Tahoma"/>
          <w:w w:val="105"/>
        </w:rPr>
        <w:lastRenderedPageBreak/>
        <w:t xml:space="preserve">+ </w:t>
      </w:r>
      <w:r>
        <w:rPr>
          <w:rFonts w:ascii="Verdana" w:hAnsi="Verdana" w:cs="Verdana"/>
          <w:i/>
          <w:iCs/>
          <w:w w:val="105"/>
        </w:rPr>
        <w:t>α</w:t>
      </w:r>
      <w:r>
        <w:rPr>
          <w:rFonts w:ascii="Tahoma" w:hAnsi="Tahoma" w:cs="Tahoma"/>
          <w:w w:val="105"/>
        </w:rPr>
        <w:t xml:space="preserve">[ </w:t>
      </w:r>
      <w:r>
        <w:rPr>
          <w:rFonts w:ascii="Arial" w:hAnsi="Arial" w:cs="Arial"/>
          <w:w w:val="150"/>
          <w:position w:val="1"/>
        </w:rPr>
        <w:t>Σ</w:t>
      </w:r>
    </w:p>
    <w:p w:rsidR="0070072F" w:rsidRDefault="0070072F">
      <w:pPr>
        <w:pStyle w:val="BodyText"/>
        <w:kinsoku w:val="0"/>
        <w:overflowPunct w:val="0"/>
        <w:spacing w:before="85" w:line="212" w:lineRule="exact"/>
        <w:ind w:left="-40"/>
        <w:rPr>
          <w:rFonts w:ascii="Arial" w:hAnsi="Arial" w:cs="Arial"/>
          <w:i/>
          <w:iCs/>
          <w:spacing w:val="-3"/>
          <w:w w:val="115"/>
          <w:sz w:val="14"/>
          <w:szCs w:val="14"/>
        </w:rPr>
      </w:pPr>
      <w:r>
        <w:rPr>
          <w:sz w:val="24"/>
          <w:szCs w:val="24"/>
        </w:rPr>
        <w:br w:type="column"/>
      </w:r>
      <w:r>
        <w:rPr>
          <w:rFonts w:ascii="Verdana" w:hAnsi="Verdana" w:cs="Verdana"/>
          <w:spacing w:val="-3"/>
          <w:w w:val="115"/>
          <w:sz w:val="14"/>
          <w:szCs w:val="14"/>
        </w:rPr>
        <w:lastRenderedPageBreak/>
        <w:t>(</w:t>
      </w:r>
      <w:r>
        <w:rPr>
          <w:rFonts w:ascii="Arial" w:hAnsi="Arial" w:cs="Arial"/>
          <w:i/>
          <w:iCs/>
          <w:spacing w:val="-3"/>
          <w:w w:val="115"/>
          <w:sz w:val="14"/>
          <w:szCs w:val="14"/>
        </w:rPr>
        <w:t>k,l</w:t>
      </w:r>
      <w:r>
        <w:rPr>
          <w:rFonts w:ascii="Verdana" w:hAnsi="Verdana" w:cs="Verdana"/>
          <w:spacing w:val="-3"/>
          <w:w w:val="115"/>
          <w:sz w:val="14"/>
          <w:szCs w:val="14"/>
        </w:rPr>
        <w:t>)</w:t>
      </w:r>
      <w:r>
        <w:rPr>
          <w:rFonts w:ascii="Lucida Sans Unicode" w:hAnsi="Lucida Sans Unicode" w:cs="Lucida Sans Unicode"/>
          <w:spacing w:val="-3"/>
          <w:w w:val="115"/>
          <w:sz w:val="14"/>
          <w:szCs w:val="14"/>
        </w:rPr>
        <w:t>∈</w:t>
      </w:r>
      <w:r>
        <w:rPr>
          <w:rFonts w:ascii="Arial" w:hAnsi="Arial" w:cs="Arial"/>
          <w:i/>
          <w:iCs/>
          <w:spacing w:val="-3"/>
          <w:w w:val="115"/>
          <w:sz w:val="14"/>
          <w:szCs w:val="14"/>
        </w:rPr>
        <w:t>E</w:t>
      </w:r>
    </w:p>
    <w:p w:rsidR="0070072F" w:rsidRDefault="0070072F">
      <w:pPr>
        <w:pStyle w:val="BodyText"/>
        <w:kinsoku w:val="0"/>
        <w:overflowPunct w:val="0"/>
        <w:spacing w:line="267" w:lineRule="exact"/>
        <w:ind w:left="10"/>
        <w:rPr>
          <w:rFonts w:ascii="Arial" w:hAnsi="Arial" w:cs="Arial"/>
          <w:i/>
          <w:iCs/>
          <w:w w:val="161"/>
          <w:position w:val="-3"/>
          <w:sz w:val="14"/>
          <w:szCs w:val="14"/>
        </w:rPr>
      </w:pPr>
      <w:r>
        <w:rPr>
          <w:sz w:val="24"/>
          <w:szCs w:val="24"/>
        </w:rPr>
        <w:br w:type="column"/>
      </w:r>
      <w:r>
        <w:rPr>
          <w:rFonts w:ascii="Lucida Sans Unicode" w:hAnsi="Lucida Sans Unicode" w:cs="Lucida Sans Unicode"/>
          <w:w w:val="73"/>
        </w:rPr>
        <w:lastRenderedPageBreak/>
        <w:t>|</w:t>
      </w:r>
      <w:r>
        <w:rPr>
          <w:rFonts w:ascii="Verdana" w:hAnsi="Verdana" w:cs="Verdana"/>
          <w:i/>
          <w:iCs/>
          <w:w w:val="108"/>
        </w:rPr>
        <w:t>R</w:t>
      </w:r>
      <w:r>
        <w:rPr>
          <w:rFonts w:ascii="Arial" w:hAnsi="Arial" w:cs="Arial"/>
          <w:i/>
          <w:iCs/>
          <w:spacing w:val="3"/>
          <w:w w:val="120"/>
          <w:position w:val="-3"/>
          <w:sz w:val="14"/>
          <w:szCs w:val="14"/>
        </w:rPr>
        <w:t>k</w:t>
      </w:r>
      <w:r>
        <w:rPr>
          <w:rFonts w:ascii="Arial" w:hAnsi="Arial" w:cs="Arial"/>
          <w:i/>
          <w:iCs/>
          <w:w w:val="161"/>
          <w:position w:val="-3"/>
          <w:sz w:val="14"/>
          <w:szCs w:val="14"/>
        </w:rPr>
        <w:t>l</w:t>
      </w:r>
    </w:p>
    <w:p w:rsidR="0070072F" w:rsidRDefault="0070072F">
      <w:pPr>
        <w:pStyle w:val="BodyText"/>
        <w:kinsoku w:val="0"/>
        <w:overflowPunct w:val="0"/>
        <w:spacing w:line="267" w:lineRule="exact"/>
        <w:ind w:left="-30"/>
        <w:rPr>
          <w:rFonts w:ascii="Lucida Sans Unicode" w:hAnsi="Lucida Sans Unicode" w:cs="Lucida Sans Unicode"/>
          <w:w w:val="95"/>
        </w:rPr>
      </w:pPr>
      <w:r>
        <w:rPr>
          <w:sz w:val="24"/>
          <w:szCs w:val="24"/>
        </w:rPr>
        <w:br w:type="column"/>
      </w:r>
      <w:r>
        <w:rPr>
          <w:rFonts w:ascii="Tahoma" w:hAnsi="Tahoma" w:cs="Tahoma"/>
          <w:w w:val="95"/>
        </w:rPr>
        <w:lastRenderedPageBreak/>
        <w:t>(</w:t>
      </w:r>
      <w:r>
        <w:rPr>
          <w:rFonts w:ascii="Trebuchet MS" w:hAnsi="Trebuchet MS" w:cs="Trebuchet MS"/>
          <w:b/>
          <w:bCs/>
          <w:w w:val="95"/>
        </w:rPr>
        <w:t>s</w:t>
      </w:r>
      <w:r>
        <w:rPr>
          <w:rFonts w:ascii="Verdana" w:hAnsi="Verdana" w:cs="Verdana"/>
          <w:i/>
          <w:iCs/>
          <w:w w:val="95"/>
        </w:rPr>
        <w:t>,</w:t>
      </w:r>
      <w:r>
        <w:rPr>
          <w:rFonts w:ascii="Verdana" w:hAnsi="Verdana" w:cs="Verdana"/>
          <w:i/>
          <w:iCs/>
          <w:spacing w:val="-36"/>
          <w:w w:val="95"/>
        </w:rPr>
        <w:t xml:space="preserve"> </w:t>
      </w:r>
      <w:r>
        <w:rPr>
          <w:rFonts w:ascii="Trebuchet MS" w:hAnsi="Trebuchet MS" w:cs="Trebuchet MS"/>
          <w:b/>
          <w:bCs/>
          <w:w w:val="95"/>
        </w:rPr>
        <w:t>a</w:t>
      </w:r>
      <w:r>
        <w:rPr>
          <w:rFonts w:ascii="Tahoma" w:hAnsi="Tahoma" w:cs="Tahoma"/>
          <w:w w:val="95"/>
        </w:rPr>
        <w:t>)</w:t>
      </w:r>
      <w:r>
        <w:rPr>
          <w:rFonts w:ascii="Lucida Sans Unicode" w:hAnsi="Lucida Sans Unicode" w:cs="Lucida Sans Unicode"/>
          <w:w w:val="95"/>
        </w:rPr>
        <w:t>|</w:t>
      </w:r>
    </w:p>
    <w:p w:rsidR="0070072F" w:rsidRDefault="0070072F">
      <w:pPr>
        <w:pStyle w:val="BodyText"/>
        <w:kinsoku w:val="0"/>
        <w:overflowPunct w:val="0"/>
        <w:spacing w:line="220" w:lineRule="exact"/>
        <w:ind w:left="1420" w:right="107"/>
      </w:pPr>
      <w:r>
        <w:rPr>
          <w:sz w:val="24"/>
          <w:szCs w:val="24"/>
        </w:rPr>
        <w:br w:type="column"/>
      </w:r>
      <w:r>
        <w:lastRenderedPageBreak/>
        <w:t>minimum green time of ten seconds followed by three seconds for the yellow phase, the maximum green time depends on  the</w:t>
      </w:r>
    </w:p>
    <w:p w:rsidR="0070072F" w:rsidRDefault="0070072F">
      <w:pPr>
        <w:pStyle w:val="BodyText"/>
        <w:kinsoku w:val="0"/>
        <w:overflowPunct w:val="0"/>
        <w:spacing w:line="220" w:lineRule="exact"/>
        <w:ind w:left="1420" w:right="107"/>
        <w:sectPr w:rsidR="0070072F">
          <w:type w:val="continuous"/>
          <w:pgSz w:w="12240" w:h="15840"/>
          <w:pgMar w:top="920" w:right="700" w:bottom="280" w:left="860" w:header="720" w:footer="720" w:gutter="0"/>
          <w:cols w:num="5" w:space="720" w:equalWidth="0">
            <w:col w:w="2617" w:space="40"/>
            <w:col w:w="496" w:space="40"/>
            <w:col w:w="356" w:space="40"/>
            <w:col w:w="472" w:space="40"/>
            <w:col w:w="6579"/>
          </w:cols>
          <w:noEndnote/>
        </w:sectPr>
      </w:pPr>
    </w:p>
    <w:p w:rsidR="0070072F" w:rsidRDefault="0070072F">
      <w:pPr>
        <w:pStyle w:val="BodyText"/>
        <w:kinsoku w:val="0"/>
        <w:overflowPunct w:val="0"/>
        <w:spacing w:line="30" w:lineRule="exact"/>
        <w:jc w:val="right"/>
        <w:rPr>
          <w:rFonts w:ascii="Tahoma" w:hAnsi="Tahoma" w:cs="Tahoma"/>
        </w:rPr>
      </w:pPr>
      <w:r>
        <w:rPr>
          <w:rFonts w:ascii="Verdana" w:hAnsi="Verdana" w:cs="Verdana"/>
          <w:i/>
          <w:iCs/>
          <w:w w:val="99"/>
        </w:rPr>
        <w:lastRenderedPageBreak/>
        <w:t>Q</w:t>
      </w:r>
      <w:r>
        <w:rPr>
          <w:rFonts w:ascii="Arial" w:hAnsi="Arial" w:cs="Arial"/>
          <w:i/>
          <w:iCs/>
          <w:w w:val="196"/>
          <w:position w:val="-3"/>
          <w:sz w:val="14"/>
          <w:szCs w:val="14"/>
        </w:rPr>
        <w:t>ij</w:t>
      </w:r>
      <w:r>
        <w:rPr>
          <w:rFonts w:ascii="Arial" w:hAnsi="Arial" w:cs="Arial"/>
          <w:i/>
          <w:iCs/>
          <w:spacing w:val="-21"/>
          <w:position w:val="-3"/>
          <w:sz w:val="14"/>
          <w:szCs w:val="14"/>
        </w:rPr>
        <w:t xml:space="preserve"> </w:t>
      </w:r>
      <w:r>
        <w:rPr>
          <w:rFonts w:ascii="Tahoma" w:hAnsi="Tahoma" w:cs="Tahoma"/>
        </w:rPr>
        <w:t>(</w:t>
      </w:r>
      <w:r>
        <w:rPr>
          <w:rFonts w:ascii="Trebuchet MS" w:hAnsi="Trebuchet MS" w:cs="Trebuchet MS"/>
          <w:b/>
          <w:bCs/>
          <w:w w:val="104"/>
        </w:rPr>
        <w:t>s</w:t>
      </w:r>
      <w:r>
        <w:rPr>
          <w:rFonts w:ascii="Lucida Sans Unicode" w:hAnsi="Lucida Sans Unicode" w:cs="Lucida Sans Unicode"/>
          <w:spacing w:val="-46"/>
          <w:w w:val="80"/>
          <w:position w:val="7"/>
          <w:sz w:val="14"/>
          <w:szCs w:val="14"/>
        </w:rPr>
        <w:t>r</w:t>
      </w:r>
      <w:r>
        <w:rPr>
          <w:rFonts w:ascii="Arial" w:hAnsi="Arial" w:cs="Arial"/>
          <w:i/>
          <w:iCs/>
          <w:w w:val="196"/>
          <w:position w:val="-5"/>
          <w:sz w:val="14"/>
          <w:szCs w:val="14"/>
        </w:rPr>
        <w:t>ij</w:t>
      </w:r>
      <w:r>
        <w:rPr>
          <w:rFonts w:ascii="Arial" w:hAnsi="Arial" w:cs="Arial"/>
          <w:i/>
          <w:iCs/>
          <w:spacing w:val="-21"/>
          <w:position w:val="-5"/>
          <w:sz w:val="14"/>
          <w:szCs w:val="14"/>
        </w:rPr>
        <w:t xml:space="preserve"> </w:t>
      </w:r>
      <w:r>
        <w:rPr>
          <w:rFonts w:ascii="Verdana" w:hAnsi="Verdana" w:cs="Verdana"/>
          <w:i/>
          <w:iCs/>
          <w:w w:val="75"/>
        </w:rPr>
        <w:t>,</w:t>
      </w:r>
      <w:r>
        <w:rPr>
          <w:rFonts w:ascii="Verdana" w:hAnsi="Verdana" w:cs="Verdana"/>
          <w:i/>
          <w:iCs/>
          <w:spacing w:val="-37"/>
        </w:rPr>
        <w:t xml:space="preserve"> </w:t>
      </w:r>
      <w:r>
        <w:rPr>
          <w:rFonts w:ascii="Verdana" w:hAnsi="Verdana" w:cs="Verdana"/>
          <w:i/>
          <w:iCs/>
          <w:w w:val="87"/>
        </w:rPr>
        <w:t>a</w:t>
      </w:r>
      <w:r>
        <w:rPr>
          <w:rFonts w:ascii="Lucida Sans Unicode" w:hAnsi="Lucida Sans Unicode" w:cs="Lucida Sans Unicode"/>
          <w:spacing w:val="-82"/>
          <w:w w:val="73"/>
          <w:position w:val="7"/>
          <w:sz w:val="14"/>
          <w:szCs w:val="14"/>
        </w:rPr>
        <w:t>∗</w:t>
      </w:r>
      <w:r>
        <w:rPr>
          <w:rFonts w:ascii="Arial" w:hAnsi="Arial" w:cs="Arial"/>
          <w:i/>
          <w:iCs/>
          <w:w w:val="181"/>
          <w:position w:val="-5"/>
          <w:sz w:val="14"/>
          <w:szCs w:val="14"/>
        </w:rPr>
        <w:t>i</w:t>
      </w:r>
      <w:r>
        <w:rPr>
          <w:rFonts w:ascii="Arial" w:hAnsi="Arial" w:cs="Arial"/>
          <w:i/>
          <w:iCs/>
          <w:spacing w:val="-4"/>
          <w:position w:val="-5"/>
          <w:sz w:val="14"/>
          <w:szCs w:val="14"/>
        </w:rPr>
        <w:t xml:space="preserve"> </w:t>
      </w:r>
      <w:r>
        <w:rPr>
          <w:rFonts w:ascii="Verdana" w:hAnsi="Verdana" w:cs="Verdana"/>
          <w:i/>
          <w:iCs/>
          <w:w w:val="75"/>
        </w:rPr>
        <w:t>,</w:t>
      </w:r>
      <w:r>
        <w:rPr>
          <w:rFonts w:ascii="Verdana" w:hAnsi="Verdana" w:cs="Verdana"/>
          <w:i/>
          <w:iCs/>
          <w:spacing w:val="-37"/>
        </w:rPr>
        <w:t xml:space="preserve"> </w:t>
      </w:r>
      <w:r>
        <w:rPr>
          <w:rFonts w:ascii="Verdana" w:hAnsi="Verdana" w:cs="Verdana"/>
          <w:i/>
          <w:iCs/>
          <w:w w:val="87"/>
        </w:rPr>
        <w:t>a</w:t>
      </w:r>
      <w:r>
        <w:rPr>
          <w:rFonts w:ascii="Lucida Sans Unicode" w:hAnsi="Lucida Sans Unicode" w:cs="Lucida Sans Unicode"/>
          <w:spacing w:val="-82"/>
          <w:w w:val="73"/>
          <w:position w:val="7"/>
          <w:sz w:val="14"/>
          <w:szCs w:val="14"/>
        </w:rPr>
        <w:t>∗</w:t>
      </w:r>
      <w:r>
        <w:rPr>
          <w:rFonts w:ascii="Arial" w:hAnsi="Arial" w:cs="Arial"/>
          <w:i/>
          <w:iCs/>
          <w:w w:val="211"/>
          <w:position w:val="-5"/>
          <w:sz w:val="14"/>
          <w:szCs w:val="14"/>
        </w:rPr>
        <w:t>j</w:t>
      </w:r>
      <w:r>
        <w:rPr>
          <w:rFonts w:ascii="Arial" w:hAnsi="Arial" w:cs="Arial"/>
          <w:i/>
          <w:iCs/>
          <w:spacing w:val="-14"/>
          <w:position w:val="-5"/>
          <w:sz w:val="14"/>
          <w:szCs w:val="14"/>
        </w:rPr>
        <w:t xml:space="preserve"> </w:t>
      </w:r>
      <w:r>
        <w:rPr>
          <w:rFonts w:ascii="Tahoma" w:hAnsi="Tahoma" w:cs="Tahoma"/>
        </w:rPr>
        <w:t>)</w:t>
      </w:r>
    </w:p>
    <w:p w:rsidR="0070072F" w:rsidRDefault="0070072F">
      <w:pPr>
        <w:pStyle w:val="BodyText"/>
        <w:kinsoku w:val="0"/>
        <w:overflowPunct w:val="0"/>
        <w:spacing w:line="30" w:lineRule="exact"/>
        <w:jc w:val="right"/>
        <w:rPr>
          <w:w w:val="95"/>
        </w:rPr>
      </w:pPr>
      <w:r>
        <w:rPr>
          <w:sz w:val="24"/>
          <w:szCs w:val="24"/>
        </w:rPr>
        <w:br w:type="column"/>
      </w:r>
      <w:r>
        <w:rPr>
          <w:w w:val="95"/>
        </w:rPr>
        <w:lastRenderedPageBreak/>
        <w:t>(8)</w:t>
      </w:r>
    </w:p>
    <w:p w:rsidR="0070072F" w:rsidRDefault="0070072F">
      <w:pPr>
        <w:pStyle w:val="BodyText"/>
        <w:kinsoku w:val="0"/>
        <w:overflowPunct w:val="0"/>
        <w:spacing w:line="30" w:lineRule="exact"/>
        <w:ind w:left="318"/>
      </w:pPr>
      <w:r>
        <w:rPr>
          <w:sz w:val="24"/>
          <w:szCs w:val="24"/>
        </w:rPr>
        <w:br w:type="column"/>
      </w:r>
      <w:r>
        <w:lastRenderedPageBreak/>
        <w:t>traffic demand. Finally, during training, the action is   selected</w:t>
      </w:r>
    </w:p>
    <w:p w:rsidR="0070072F" w:rsidRDefault="0070072F">
      <w:pPr>
        <w:pStyle w:val="BodyText"/>
        <w:kinsoku w:val="0"/>
        <w:overflowPunct w:val="0"/>
        <w:spacing w:line="30" w:lineRule="exact"/>
        <w:ind w:left="318"/>
        <w:sectPr w:rsidR="0070072F">
          <w:type w:val="continuous"/>
          <w:pgSz w:w="12240" w:h="15840"/>
          <w:pgMar w:top="920" w:right="700" w:bottom="280" w:left="860" w:header="720" w:footer="720" w:gutter="0"/>
          <w:cols w:num="3" w:space="720" w:equalWidth="0">
            <w:col w:w="4057" w:space="40"/>
            <w:col w:w="1065" w:space="40"/>
            <w:col w:w="5478"/>
          </w:cols>
          <w:noEndnote/>
        </w:sectPr>
      </w:pPr>
    </w:p>
    <w:p w:rsidR="0070072F" w:rsidRDefault="00F47BC9">
      <w:pPr>
        <w:pStyle w:val="BodyText"/>
        <w:kinsoku w:val="0"/>
        <w:overflowPunct w:val="0"/>
        <w:spacing w:line="209" w:lineRule="exact"/>
        <w:jc w:val="right"/>
        <w:rPr>
          <w:rFonts w:ascii="Arial" w:hAnsi="Arial" w:cs="Arial"/>
          <w:w w:val="150"/>
          <w:position w:val="1"/>
        </w:rPr>
      </w:pPr>
      <w:r>
        <w:rPr>
          <w:noProof/>
        </w:rPr>
        <w:lastRenderedPageBreak/>
        <mc:AlternateContent>
          <mc:Choice Requires="wps">
            <w:drawing>
              <wp:anchor distT="0" distB="0" distL="114300" distR="114300" simplePos="0" relativeHeight="251631104" behindDoc="1" locked="0" layoutInCell="0" allowOverlap="1">
                <wp:simplePos x="0" y="0"/>
                <wp:positionH relativeFrom="page">
                  <wp:posOffset>2029460</wp:posOffset>
                </wp:positionH>
                <wp:positionV relativeFrom="paragraph">
                  <wp:posOffset>73660</wp:posOffset>
                </wp:positionV>
                <wp:extent cx="1388745" cy="12700"/>
                <wp:effectExtent l="0" t="0" r="0" b="0"/>
                <wp:wrapNone/>
                <wp:docPr id="1664" name="Freeform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88745" cy="12700"/>
                        </a:xfrm>
                        <a:custGeom>
                          <a:avLst/>
                          <a:gdLst>
                            <a:gd name="T0" fmla="*/ 0 w 2187"/>
                            <a:gd name="T1" fmla="*/ 0 h 20"/>
                            <a:gd name="T2" fmla="*/ 2186 w 2187"/>
                            <a:gd name="T3" fmla="*/ 0 h 20"/>
                          </a:gdLst>
                          <a:ahLst/>
                          <a:cxnLst>
                            <a:cxn ang="0">
                              <a:pos x="T0" y="T1"/>
                            </a:cxn>
                            <a:cxn ang="0">
                              <a:pos x="T2" y="T3"/>
                            </a:cxn>
                          </a:cxnLst>
                          <a:rect l="0" t="0" r="r" b="b"/>
                          <a:pathLst>
                            <a:path w="2187" h="20">
                              <a:moveTo>
                                <a:pt x="0" y="0"/>
                              </a:moveTo>
                              <a:lnTo>
                                <a:pt x="2186"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61FF7BC" id="Freeform 30" o:spid="_x0000_s1026" style="position:absolute;left:0;text-align:lef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59.8pt,5.8pt,269.1pt,5.8pt" coordsize="218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" o:allowincell="f" filled="f" strokeweight=".14039mm">
                <v:path arrowok="t" o:connecttype="custom" o:connectlocs="0,0;1388110,0" o:connectangles="0,0"/>
                <w10:wrap anchorx="page"/>
              </v:polyline>
            </w:pict>
          </mc:Fallback>
        </mc:AlternateContent>
      </w:r>
      <w:r>
        <w:rPr>
          <w:noProof/>
        </w:rPr>
        <mc:AlternateContent>
          <mc:Choice Requires="wps">
            <w:drawing>
              <wp:anchor distT="0" distB="0" distL="114300" distR="114300" simplePos="0" relativeHeight="251632128" behindDoc="0" locked="0" layoutInCell="0" allowOverlap="1">
                <wp:simplePos x="0" y="0"/>
                <wp:positionH relativeFrom="page">
                  <wp:posOffset>4051300</wp:posOffset>
                </wp:positionH>
                <wp:positionV relativeFrom="paragraph">
                  <wp:posOffset>114935</wp:posOffset>
                </wp:positionV>
                <wp:extent cx="2446020" cy="153035"/>
                <wp:effectExtent l="0" t="0" r="0" b="0"/>
                <wp:wrapNone/>
                <wp:docPr id="166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602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227" w:lineRule="exact"/>
                            </w:pPr>
                            <w:r>
                              <w:t xml:space="preserve">by the </w:t>
                            </w:r>
                            <w:r>
                              <w:rPr>
                                <w:rFonts w:ascii="Verdana" w:hAnsi="Verdana" w:cs="Verdana"/>
                                <w:i/>
                                <w:iCs/>
                              </w:rPr>
                              <w:t xml:space="preserve">s </w:t>
                            </w:r>
                            <w:r>
                              <w:t xml:space="preserve">greedy strategy with constant </w:t>
                            </w:r>
                            <w:r>
                              <w:rPr>
                                <w:rFonts w:ascii="Verdana" w:hAnsi="Verdana" w:cs="Verdana"/>
                                <w:i/>
                                <w:iCs/>
                              </w:rPr>
                              <w:t xml:space="preserve">s </w:t>
                            </w:r>
                            <w:r>
                              <w:rPr>
                                <w:rFonts w:ascii="Tahoma" w:hAnsi="Tahoma" w:cs="Tahoma"/>
                              </w:rPr>
                              <w:t>= 0</w:t>
                            </w:r>
                            <w:r>
                              <w:rPr>
                                <w:rFonts w:ascii="Verdana" w:hAnsi="Verdana" w:cs="Verdana"/>
                                <w:i/>
                                <w:iCs/>
                              </w:rPr>
                              <w:t>.</w:t>
                            </w:r>
                            <w:r>
                              <w:rPr>
                                <w:rFonts w:ascii="Tahoma" w:hAnsi="Tahoma" w:cs="Tahoma"/>
                              </w:rPr>
                              <w:t>1</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54" type="#_x0000_t202" style="position:absolute;left:0;text-align:left;margin-left:319pt;margin-top:9.05pt;width:192.6pt;height:12.05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9erswIAALUFAAAOAAAAZHJzL2Uyb0RvYy54bWysVG1vmzAQ/j5p/8Hyd8pLCAV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" o:allowincell="f" filled="f" stroked="f">
                <v:textbox inset="0,0,0,0">
                  <w:txbxContent>
                    <w:p w:rsidR="0070072F" w:rsidRDefault="0070072F">
                      <w:pPr>
                        <w:pStyle w:val="BodyText"/>
                        <w:kinsoku w:val="0"/>
                        <w:overflowPunct w:val="0"/>
                        <w:spacing w:line="227" w:lineRule="exact"/>
                      </w:pPr>
                      <w:r>
                        <w:t xml:space="preserve">by the </w:t>
                      </w:r>
                      <w:r>
                        <w:rPr>
                          <w:rFonts w:ascii="Verdana" w:hAnsi="Verdana" w:cs="Verdana"/>
                          <w:i/>
                          <w:iCs/>
                        </w:rPr>
                        <w:t xml:space="preserve">s </w:t>
                      </w:r>
                      <w:r>
                        <w:t xml:space="preserve">greedy strategy with constant </w:t>
                      </w:r>
                      <w:r>
                        <w:rPr>
                          <w:rFonts w:ascii="Verdana" w:hAnsi="Verdana" w:cs="Verdana"/>
                          <w:i/>
                          <w:iCs/>
                        </w:rPr>
                        <w:t xml:space="preserve">s </w:t>
                      </w:r>
                      <w:r>
                        <w:rPr>
                          <w:rFonts w:ascii="Tahoma" w:hAnsi="Tahoma" w:cs="Tahoma"/>
                        </w:rPr>
                        <w:t>= 0</w:t>
                      </w:r>
                      <w:r>
                        <w:rPr>
                          <w:rFonts w:ascii="Verdana" w:hAnsi="Verdana" w:cs="Verdana"/>
                          <w:i/>
                          <w:iCs/>
                        </w:rPr>
                        <w:t>.</w:t>
                      </w:r>
                      <w:r>
                        <w:rPr>
                          <w:rFonts w:ascii="Tahoma" w:hAnsi="Tahoma" w:cs="Tahoma"/>
                        </w:rPr>
                        <w:t>1</w:t>
                      </w:r>
                      <w:r>
                        <w:t>.</w:t>
                      </w:r>
                    </w:p>
                  </w:txbxContent>
                </v:textbox>
                <w10:wrap anchorx="page"/>
              </v:shape>
            </w:pict>
          </mc:Fallback>
        </mc:AlternateContent>
      </w:r>
      <w:r w:rsidR="0070072F">
        <w:rPr>
          <w:rFonts w:ascii="Tahoma" w:hAnsi="Tahoma" w:cs="Tahoma"/>
          <w:w w:val="105"/>
        </w:rPr>
        <w:t xml:space="preserve">+ </w:t>
      </w:r>
      <w:r w:rsidR="0070072F">
        <w:rPr>
          <w:rFonts w:ascii="Verdana" w:hAnsi="Verdana" w:cs="Verdana"/>
          <w:i/>
          <w:iCs/>
          <w:w w:val="105"/>
        </w:rPr>
        <w:t>γ</w:t>
      </w:r>
      <w:r w:rsidR="0070072F">
        <w:rPr>
          <w:rFonts w:ascii="Verdana" w:hAnsi="Verdana" w:cs="Verdana"/>
          <w:i/>
          <w:iCs/>
          <w:spacing w:val="-56"/>
          <w:w w:val="105"/>
        </w:rPr>
        <w:t xml:space="preserve"> </w:t>
      </w:r>
      <w:r w:rsidR="0070072F">
        <w:rPr>
          <w:rFonts w:ascii="Arial" w:hAnsi="Arial" w:cs="Arial"/>
          <w:w w:val="150"/>
          <w:position w:val="1"/>
        </w:rPr>
        <w:t>Σ</w:t>
      </w:r>
    </w:p>
    <w:p w:rsidR="0070072F" w:rsidRDefault="0070072F">
      <w:pPr>
        <w:pStyle w:val="BodyText"/>
        <w:kinsoku w:val="0"/>
        <w:overflowPunct w:val="0"/>
        <w:spacing w:before="79"/>
        <w:ind w:left="546"/>
        <w:rPr>
          <w:rFonts w:ascii="Lucida Sans Unicode" w:hAnsi="Lucida Sans Unicode" w:cs="Lucida Sans Unicode"/>
          <w:spacing w:val="2"/>
          <w:w w:val="95"/>
        </w:rPr>
      </w:pPr>
      <w:r>
        <w:rPr>
          <w:sz w:val="24"/>
          <w:szCs w:val="24"/>
        </w:rPr>
        <w:br w:type="column"/>
      </w:r>
      <w:r>
        <w:rPr>
          <w:rFonts w:ascii="Lucida Sans Unicode" w:hAnsi="Lucida Sans Unicode" w:cs="Lucida Sans Unicode"/>
          <w:w w:val="95"/>
        </w:rPr>
        <w:lastRenderedPageBreak/>
        <w:t>|</w:t>
      </w:r>
      <w:r>
        <w:rPr>
          <w:rFonts w:ascii="Verdana" w:hAnsi="Verdana" w:cs="Verdana"/>
          <w:i/>
          <w:iCs/>
          <w:w w:val="95"/>
        </w:rPr>
        <w:t xml:space="preserve">Q </w:t>
      </w:r>
      <w:r>
        <w:rPr>
          <w:rFonts w:ascii="Tahoma" w:hAnsi="Tahoma" w:cs="Tahoma"/>
          <w:w w:val="95"/>
        </w:rPr>
        <w:t>(</w:t>
      </w:r>
      <w:r>
        <w:rPr>
          <w:rFonts w:ascii="Trebuchet MS" w:hAnsi="Trebuchet MS" w:cs="Trebuchet MS"/>
          <w:b/>
          <w:bCs/>
          <w:w w:val="95"/>
        </w:rPr>
        <w:t>s</w:t>
      </w:r>
      <w:r>
        <w:rPr>
          <w:rFonts w:ascii="Lucida Sans Unicode" w:hAnsi="Lucida Sans Unicode" w:cs="Lucida Sans Unicode"/>
          <w:w w:val="95"/>
          <w:position w:val="7"/>
          <w:sz w:val="14"/>
          <w:szCs w:val="14"/>
        </w:rPr>
        <w:t xml:space="preserve">r </w:t>
      </w:r>
      <w:r>
        <w:rPr>
          <w:rFonts w:ascii="Verdana" w:hAnsi="Verdana" w:cs="Verdana"/>
          <w:i/>
          <w:iCs/>
          <w:w w:val="95"/>
        </w:rPr>
        <w:t>, a</w:t>
      </w:r>
      <w:r>
        <w:rPr>
          <w:rFonts w:ascii="Lucida Sans Unicode" w:hAnsi="Lucida Sans Unicode" w:cs="Lucida Sans Unicode"/>
          <w:w w:val="95"/>
          <w:position w:val="7"/>
          <w:sz w:val="14"/>
          <w:szCs w:val="14"/>
        </w:rPr>
        <w:t xml:space="preserve">∗ </w:t>
      </w:r>
      <w:r>
        <w:rPr>
          <w:rFonts w:ascii="Verdana" w:hAnsi="Verdana" w:cs="Verdana"/>
          <w:i/>
          <w:iCs/>
          <w:w w:val="95"/>
        </w:rPr>
        <w:t>,</w:t>
      </w:r>
      <w:r>
        <w:rPr>
          <w:rFonts w:ascii="Verdana" w:hAnsi="Verdana" w:cs="Verdana"/>
          <w:i/>
          <w:iCs/>
          <w:spacing w:val="-57"/>
          <w:w w:val="95"/>
        </w:rPr>
        <w:t xml:space="preserve"> </w:t>
      </w:r>
      <w:r>
        <w:rPr>
          <w:rFonts w:ascii="Verdana" w:hAnsi="Verdana" w:cs="Verdana"/>
          <w:i/>
          <w:iCs/>
          <w:spacing w:val="2"/>
          <w:w w:val="95"/>
        </w:rPr>
        <w:t>a</w:t>
      </w:r>
      <w:r>
        <w:rPr>
          <w:rFonts w:ascii="Lucida Sans Unicode" w:hAnsi="Lucida Sans Unicode" w:cs="Lucida Sans Unicode"/>
          <w:spacing w:val="2"/>
          <w:w w:val="95"/>
          <w:position w:val="7"/>
          <w:sz w:val="14"/>
          <w:szCs w:val="14"/>
        </w:rPr>
        <w:t>∗</w:t>
      </w:r>
      <w:r>
        <w:rPr>
          <w:rFonts w:ascii="Tahoma" w:hAnsi="Tahoma" w:cs="Tahoma"/>
          <w:spacing w:val="2"/>
          <w:w w:val="95"/>
        </w:rPr>
        <w:t>)</w:t>
      </w:r>
      <w:r>
        <w:rPr>
          <w:rFonts w:ascii="Lucida Sans Unicode" w:hAnsi="Lucida Sans Unicode" w:cs="Lucida Sans Unicode"/>
          <w:spacing w:val="2"/>
          <w:w w:val="95"/>
        </w:rPr>
        <w:t>|</w:t>
      </w:r>
    </w:p>
    <w:p w:rsidR="0070072F" w:rsidRDefault="0070072F">
      <w:pPr>
        <w:pStyle w:val="BodyText"/>
        <w:kinsoku w:val="0"/>
        <w:overflowPunct w:val="0"/>
        <w:spacing w:before="79"/>
        <w:ind w:left="546"/>
        <w:rPr>
          <w:rFonts w:ascii="Lucida Sans Unicode" w:hAnsi="Lucida Sans Unicode" w:cs="Lucida Sans Unicode"/>
          <w:spacing w:val="2"/>
          <w:w w:val="95"/>
        </w:rPr>
        <w:sectPr w:rsidR="0070072F">
          <w:type w:val="continuous"/>
          <w:pgSz w:w="12240" w:h="15840"/>
          <w:pgMar w:top="920" w:right="700" w:bottom="280" w:left="860" w:header="720" w:footer="720" w:gutter="0"/>
          <w:cols w:num="2" w:space="720" w:equalWidth="0">
            <w:col w:w="2548" w:space="40"/>
            <w:col w:w="8092"/>
          </w:cols>
          <w:noEndnote/>
        </w:sectPr>
      </w:pPr>
    </w:p>
    <w:p w:rsidR="0070072F" w:rsidRDefault="00F47BC9">
      <w:pPr>
        <w:pStyle w:val="BodyText"/>
        <w:tabs>
          <w:tab w:val="left" w:pos="4402"/>
        </w:tabs>
        <w:kinsoku w:val="0"/>
        <w:overflowPunct w:val="0"/>
        <w:spacing w:before="10" w:line="313" w:lineRule="exact"/>
        <w:ind w:left="2689"/>
        <w:rPr>
          <w:rFonts w:ascii="Tahoma" w:hAnsi="Tahoma" w:cs="Tahoma"/>
          <w:w w:val="72"/>
          <w:position w:val="-13"/>
        </w:rPr>
      </w:pPr>
      <w:r>
        <w:rPr>
          <w:noProof/>
        </w:rPr>
        <w:lastRenderedPageBreak/>
        <mc:AlternateContent>
          <mc:Choice Requires="wps">
            <w:drawing>
              <wp:anchor distT="0" distB="0" distL="114300" distR="114300" simplePos="0" relativeHeight="251633152" behindDoc="1" locked="0" layoutInCell="0" allowOverlap="1">
                <wp:simplePos x="0" y="0"/>
                <wp:positionH relativeFrom="page">
                  <wp:posOffset>2163445</wp:posOffset>
                </wp:positionH>
                <wp:positionV relativeFrom="paragraph">
                  <wp:posOffset>-86995</wp:posOffset>
                </wp:positionV>
                <wp:extent cx="340360" cy="153670"/>
                <wp:effectExtent l="0" t="0" r="0" b="0"/>
                <wp:wrapNone/>
                <wp:docPr id="166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360"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71" w:lineRule="exact"/>
                              <w:rPr>
                                <w:rFonts w:ascii="Arial" w:hAnsi="Arial" w:cs="Arial"/>
                                <w:i/>
                                <w:iCs/>
                                <w:spacing w:val="-3"/>
                                <w:w w:val="115"/>
                                <w:sz w:val="14"/>
                                <w:szCs w:val="14"/>
                              </w:rPr>
                            </w:pPr>
                            <w:r>
                              <w:rPr>
                                <w:rFonts w:ascii="Verdana" w:hAnsi="Verdana" w:cs="Verdana"/>
                                <w:spacing w:val="-3"/>
                                <w:w w:val="115"/>
                                <w:sz w:val="14"/>
                                <w:szCs w:val="14"/>
                              </w:rPr>
                              <w:t>(</w:t>
                            </w:r>
                            <w:r>
                              <w:rPr>
                                <w:rFonts w:ascii="Arial" w:hAnsi="Arial" w:cs="Arial"/>
                                <w:i/>
                                <w:iCs/>
                                <w:spacing w:val="-3"/>
                                <w:w w:val="115"/>
                                <w:sz w:val="14"/>
                                <w:szCs w:val="14"/>
                              </w:rPr>
                              <w:t>k,l</w:t>
                            </w:r>
                            <w:r>
                              <w:rPr>
                                <w:rFonts w:ascii="Verdana" w:hAnsi="Verdana" w:cs="Verdana"/>
                                <w:spacing w:val="-3"/>
                                <w:w w:val="115"/>
                                <w:sz w:val="14"/>
                                <w:szCs w:val="14"/>
                              </w:rPr>
                              <w:t>)</w:t>
                            </w:r>
                            <w:r>
                              <w:rPr>
                                <w:rFonts w:ascii="Lucida Sans Unicode" w:hAnsi="Lucida Sans Unicode" w:cs="Lucida Sans Unicode"/>
                                <w:spacing w:val="-3"/>
                                <w:w w:val="115"/>
                                <w:sz w:val="14"/>
                                <w:szCs w:val="14"/>
                              </w:rPr>
                              <w:t>∈</w:t>
                            </w:r>
                            <w:r>
                              <w:rPr>
                                <w:rFonts w:ascii="Arial" w:hAnsi="Arial" w:cs="Arial"/>
                                <w:i/>
                                <w:iCs/>
                                <w:spacing w:val="-3"/>
                                <w:w w:val="115"/>
                                <w:sz w:val="14"/>
                                <w:szCs w:val="14"/>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55" type="#_x0000_t202" style="position:absolute;left:0;text-align:left;margin-left:170.35pt;margin-top:-6.85pt;width:26.8pt;height:12.1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" o:allowincell="f" filled="f" stroked="f">
                <v:textbox inset="0,0,0,0">
                  <w:txbxContent>
                    <w:p w:rsidR="0070072F" w:rsidRDefault="0070072F">
                      <w:pPr>
                        <w:pStyle w:val="BodyText"/>
                        <w:kinsoku w:val="0"/>
                        <w:overflowPunct w:val="0"/>
                        <w:spacing w:line="171" w:lineRule="exact"/>
                        <w:rPr>
                          <w:rFonts w:ascii="Arial" w:hAnsi="Arial" w:cs="Arial"/>
                          <w:i/>
                          <w:iCs/>
                          <w:spacing w:val="-3"/>
                          <w:w w:val="115"/>
                          <w:sz w:val="14"/>
                          <w:szCs w:val="14"/>
                        </w:rPr>
                      </w:pPr>
                      <w:r>
                        <w:rPr>
                          <w:rFonts w:ascii="Verdana" w:hAnsi="Verdana" w:cs="Verdana"/>
                          <w:spacing w:val="-3"/>
                          <w:w w:val="115"/>
                          <w:sz w:val="14"/>
                          <w:szCs w:val="14"/>
                        </w:rPr>
                        <w:t>(</w:t>
                      </w:r>
                      <w:r>
                        <w:rPr>
                          <w:rFonts w:ascii="Arial" w:hAnsi="Arial" w:cs="Arial"/>
                          <w:i/>
                          <w:iCs/>
                          <w:spacing w:val="-3"/>
                          <w:w w:val="115"/>
                          <w:sz w:val="14"/>
                          <w:szCs w:val="14"/>
                        </w:rPr>
                        <w:t>k,l</w:t>
                      </w:r>
                      <w:r>
                        <w:rPr>
                          <w:rFonts w:ascii="Verdana" w:hAnsi="Verdana" w:cs="Verdana"/>
                          <w:spacing w:val="-3"/>
                          <w:w w:val="115"/>
                          <w:sz w:val="14"/>
                          <w:szCs w:val="14"/>
                        </w:rPr>
                        <w:t>)</w:t>
                      </w:r>
                      <w:r>
                        <w:rPr>
                          <w:rFonts w:ascii="Lucida Sans Unicode" w:hAnsi="Lucida Sans Unicode" w:cs="Lucida Sans Unicode"/>
                          <w:spacing w:val="-3"/>
                          <w:w w:val="115"/>
                          <w:sz w:val="14"/>
                          <w:szCs w:val="14"/>
                        </w:rPr>
                        <w:t>∈</w:t>
                      </w:r>
                      <w:r>
                        <w:rPr>
                          <w:rFonts w:ascii="Arial" w:hAnsi="Arial" w:cs="Arial"/>
                          <w:i/>
                          <w:iCs/>
                          <w:spacing w:val="-3"/>
                          <w:w w:val="115"/>
                          <w:sz w:val="14"/>
                          <w:szCs w:val="14"/>
                        </w:rPr>
                        <w:t>E</w:t>
                      </w:r>
                    </w:p>
                  </w:txbxContent>
                </v:textbox>
                <w10:wrap anchorx="page"/>
              </v:shape>
            </w:pict>
          </mc:Fallback>
        </mc:AlternateContent>
      </w:r>
      <w:r>
        <w:rPr>
          <w:noProof/>
        </w:rPr>
        <mc:AlternateContent>
          <mc:Choice Requires="wps">
            <w:drawing>
              <wp:anchor distT="0" distB="0" distL="114300" distR="114300" simplePos="0" relativeHeight="251634176" behindDoc="1" locked="0" layoutInCell="0" allowOverlap="1">
                <wp:simplePos x="0" y="0"/>
                <wp:positionH relativeFrom="page">
                  <wp:posOffset>2670810</wp:posOffset>
                </wp:positionH>
                <wp:positionV relativeFrom="paragraph">
                  <wp:posOffset>-103505</wp:posOffset>
                </wp:positionV>
                <wp:extent cx="88265" cy="88900"/>
                <wp:effectExtent l="0" t="0" r="0" b="0"/>
                <wp:wrapNone/>
                <wp:docPr id="166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4" w:lineRule="exact"/>
                              <w:rPr>
                                <w:rFonts w:ascii="Arial" w:hAnsi="Arial" w:cs="Arial"/>
                                <w:i/>
                                <w:iCs/>
                                <w:spacing w:val="-3"/>
                                <w:w w:val="140"/>
                                <w:sz w:val="14"/>
                                <w:szCs w:val="14"/>
                              </w:rPr>
                            </w:pPr>
                            <w:r>
                              <w:rPr>
                                <w:rFonts w:ascii="Arial" w:hAnsi="Arial" w:cs="Arial"/>
                                <w:i/>
                                <w:iCs/>
                                <w:spacing w:val="-3"/>
                                <w:w w:val="140"/>
                                <w:sz w:val="14"/>
                                <w:szCs w:val="14"/>
                              </w:rPr>
                              <w:t>kl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56" type="#_x0000_t202" style="position:absolute;left:0;text-align:left;margin-left:210.3pt;margin-top:-8.15pt;width:6.95pt;height:7pt;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rLgswIAALIFAAAOAAAAZHJzL2Uyb0RvYy54bWysVNuOmzAQfa/Uf7D8znIJYQE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" o:allowincell="f" filled="f" stroked="f">
                <v:textbox inset="0,0,0,0">
                  <w:txbxContent>
                    <w:p w:rsidR="0070072F" w:rsidRDefault="0070072F">
                      <w:pPr>
                        <w:pStyle w:val="BodyText"/>
                        <w:kinsoku w:val="0"/>
                        <w:overflowPunct w:val="0"/>
                        <w:spacing w:line="134" w:lineRule="exact"/>
                        <w:rPr>
                          <w:rFonts w:ascii="Arial" w:hAnsi="Arial" w:cs="Arial"/>
                          <w:i/>
                          <w:iCs/>
                          <w:spacing w:val="-3"/>
                          <w:w w:val="140"/>
                          <w:sz w:val="14"/>
                          <w:szCs w:val="14"/>
                        </w:rPr>
                      </w:pPr>
                      <w:r>
                        <w:rPr>
                          <w:rFonts w:ascii="Arial" w:hAnsi="Arial" w:cs="Arial"/>
                          <w:i/>
                          <w:iCs/>
                          <w:spacing w:val="-3"/>
                          <w:w w:val="140"/>
                          <w:sz w:val="14"/>
                          <w:szCs w:val="14"/>
                        </w:rPr>
                        <w:t>kl</w:t>
                      </w:r>
                    </w:p>
                  </w:txbxContent>
                </v:textbox>
                <w10:wrap anchorx="page"/>
              </v:shape>
            </w:pict>
          </mc:Fallback>
        </mc:AlternateContent>
      </w:r>
      <w:r>
        <w:rPr>
          <w:noProof/>
        </w:rPr>
        <mc:AlternateContent>
          <mc:Choice Requires="wps">
            <w:drawing>
              <wp:anchor distT="0" distB="0" distL="114300" distR="114300" simplePos="0" relativeHeight="251635200" behindDoc="1" locked="0" layoutInCell="0" allowOverlap="1">
                <wp:simplePos x="0" y="0"/>
                <wp:positionH relativeFrom="page">
                  <wp:posOffset>2872105</wp:posOffset>
                </wp:positionH>
                <wp:positionV relativeFrom="paragraph">
                  <wp:posOffset>-83820</wp:posOffset>
                </wp:positionV>
                <wp:extent cx="88265" cy="88900"/>
                <wp:effectExtent l="0" t="0" r="0" b="0"/>
                <wp:wrapNone/>
                <wp:docPr id="166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6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4" w:lineRule="exact"/>
                              <w:rPr>
                                <w:rFonts w:ascii="Arial" w:hAnsi="Arial" w:cs="Arial"/>
                                <w:i/>
                                <w:iCs/>
                                <w:spacing w:val="-3"/>
                                <w:w w:val="140"/>
                                <w:sz w:val="14"/>
                                <w:szCs w:val="14"/>
                              </w:rPr>
                            </w:pPr>
                            <w:r>
                              <w:rPr>
                                <w:rFonts w:ascii="Arial" w:hAnsi="Arial" w:cs="Arial"/>
                                <w:i/>
                                <w:iCs/>
                                <w:spacing w:val="-3"/>
                                <w:w w:val="140"/>
                                <w:sz w:val="14"/>
                                <w:szCs w:val="14"/>
                              </w:rPr>
                              <w:t>kl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57" type="#_x0000_t202" style="position:absolute;left:0;text-align:left;margin-left:226.15pt;margin-top:-6.6pt;width:6.95pt;height:7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" o:allowincell="f" filled="f" stroked="f">
                <v:textbox inset="0,0,0,0">
                  <w:txbxContent>
                    <w:p w:rsidR="0070072F" w:rsidRDefault="0070072F">
                      <w:pPr>
                        <w:pStyle w:val="BodyText"/>
                        <w:kinsoku w:val="0"/>
                        <w:overflowPunct w:val="0"/>
                        <w:spacing w:line="134" w:lineRule="exact"/>
                        <w:rPr>
                          <w:rFonts w:ascii="Arial" w:hAnsi="Arial" w:cs="Arial"/>
                          <w:i/>
                          <w:iCs/>
                          <w:spacing w:val="-3"/>
                          <w:w w:val="140"/>
                          <w:sz w:val="14"/>
                          <w:szCs w:val="14"/>
                        </w:rPr>
                      </w:pPr>
                      <w:r>
                        <w:rPr>
                          <w:rFonts w:ascii="Arial" w:hAnsi="Arial" w:cs="Arial"/>
                          <w:i/>
                          <w:iCs/>
                          <w:spacing w:val="-3"/>
                          <w:w w:val="140"/>
                          <w:sz w:val="14"/>
                          <w:szCs w:val="14"/>
                        </w:rPr>
                        <w:t>kl</w:t>
                      </w:r>
                    </w:p>
                  </w:txbxContent>
                </v:textbox>
                <w10:wrap anchorx="page"/>
              </v:shape>
            </w:pict>
          </mc:Fallback>
        </mc:AlternateContent>
      </w:r>
      <w:r>
        <w:rPr>
          <w:noProof/>
        </w:rPr>
        <mc:AlternateContent>
          <mc:Choice Requires="wps">
            <w:drawing>
              <wp:anchor distT="0" distB="0" distL="114300" distR="114300" simplePos="0" relativeHeight="251636224" behindDoc="1" locked="0" layoutInCell="0" allowOverlap="1">
                <wp:simplePos x="0" y="0"/>
                <wp:positionH relativeFrom="page">
                  <wp:posOffset>3090545</wp:posOffset>
                </wp:positionH>
                <wp:positionV relativeFrom="paragraph">
                  <wp:posOffset>-83820</wp:posOffset>
                </wp:positionV>
                <wp:extent cx="53975" cy="88900"/>
                <wp:effectExtent l="0" t="0" r="0" b="0"/>
                <wp:wrapNone/>
                <wp:docPr id="165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4" w:lineRule="exact"/>
                              <w:rPr>
                                <w:rFonts w:ascii="Arial" w:hAnsi="Arial" w:cs="Arial"/>
                                <w:i/>
                                <w:iCs/>
                                <w:w w:val="120"/>
                                <w:sz w:val="14"/>
                                <w:szCs w:val="14"/>
                              </w:rPr>
                            </w:pPr>
                            <w:r>
                              <w:rPr>
                                <w:rFonts w:ascii="Arial" w:hAnsi="Arial" w:cs="Arial"/>
                                <w:i/>
                                <w:iCs/>
                                <w:w w:val="120"/>
                                <w:sz w:val="14"/>
                                <w:szCs w:val="14"/>
                              </w:rPr>
                              <w:t>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58" type="#_x0000_t202" style="position:absolute;left:0;text-align:left;margin-left:243.35pt;margin-top:-6.6pt;width:4.25pt;height:7pt;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" o:allowincell="f" filled="f" stroked="f">
                <v:textbox inset="0,0,0,0">
                  <w:txbxContent>
                    <w:p w:rsidR="0070072F" w:rsidRDefault="0070072F">
                      <w:pPr>
                        <w:pStyle w:val="BodyText"/>
                        <w:kinsoku w:val="0"/>
                        <w:overflowPunct w:val="0"/>
                        <w:spacing w:line="134" w:lineRule="exact"/>
                        <w:rPr>
                          <w:rFonts w:ascii="Arial" w:hAnsi="Arial" w:cs="Arial"/>
                          <w:i/>
                          <w:iCs/>
                          <w:w w:val="120"/>
                          <w:sz w:val="14"/>
                          <w:szCs w:val="14"/>
                        </w:rPr>
                      </w:pPr>
                      <w:r>
                        <w:rPr>
                          <w:rFonts w:ascii="Arial" w:hAnsi="Arial" w:cs="Arial"/>
                          <w:i/>
                          <w:iCs/>
                          <w:w w:val="120"/>
                          <w:sz w:val="14"/>
                          <w:szCs w:val="14"/>
                        </w:rPr>
                        <w:t>k</w:t>
                      </w:r>
                    </w:p>
                  </w:txbxContent>
                </v:textbox>
                <w10:wrap anchorx="page"/>
              </v:shape>
            </w:pict>
          </mc:Fallback>
        </mc:AlternateContent>
      </w:r>
      <w:r>
        <w:rPr>
          <w:noProof/>
        </w:rPr>
        <mc:AlternateContent>
          <mc:Choice Requires="wps">
            <w:drawing>
              <wp:anchor distT="0" distB="0" distL="114300" distR="114300" simplePos="0" relativeHeight="251637248" behindDoc="1" locked="0" layoutInCell="0" allowOverlap="1">
                <wp:simplePos x="0" y="0"/>
                <wp:positionH relativeFrom="page">
                  <wp:posOffset>3275330</wp:posOffset>
                </wp:positionH>
                <wp:positionV relativeFrom="paragraph">
                  <wp:posOffset>-83820</wp:posOffset>
                </wp:positionV>
                <wp:extent cx="32385" cy="88900"/>
                <wp:effectExtent l="0" t="0" r="0" b="0"/>
                <wp:wrapNone/>
                <wp:docPr id="1658"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 cy="8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4" w:lineRule="exact"/>
                              <w:rPr>
                                <w:rFonts w:ascii="Arial" w:hAnsi="Arial" w:cs="Arial"/>
                                <w:i/>
                                <w:iCs/>
                                <w:w w:val="161"/>
                                <w:sz w:val="14"/>
                                <w:szCs w:val="14"/>
                              </w:rPr>
                            </w:pPr>
                            <w:r>
                              <w:rPr>
                                <w:rFonts w:ascii="Arial" w:hAnsi="Arial" w:cs="Arial"/>
                                <w:i/>
                                <w:iCs/>
                                <w:w w:val="161"/>
                                <w:sz w:val="14"/>
                                <w:szCs w:val="14"/>
                              </w:rPr>
                              <w:t>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59" type="#_x0000_t202" style="position:absolute;left:0;text-align:left;margin-left:257.9pt;margin-top:-6.6pt;width:2.55pt;height:7pt;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" o:allowincell="f" filled="f" stroked="f">
                <v:textbox inset="0,0,0,0">
                  <w:txbxContent>
                    <w:p w:rsidR="0070072F" w:rsidRDefault="0070072F">
                      <w:pPr>
                        <w:pStyle w:val="BodyText"/>
                        <w:kinsoku w:val="0"/>
                        <w:overflowPunct w:val="0"/>
                        <w:spacing w:line="134" w:lineRule="exact"/>
                        <w:rPr>
                          <w:rFonts w:ascii="Arial" w:hAnsi="Arial" w:cs="Arial"/>
                          <w:i/>
                          <w:iCs/>
                          <w:w w:val="161"/>
                          <w:sz w:val="14"/>
                          <w:szCs w:val="14"/>
                        </w:rPr>
                      </w:pPr>
                      <w:r>
                        <w:rPr>
                          <w:rFonts w:ascii="Arial" w:hAnsi="Arial" w:cs="Arial"/>
                          <w:i/>
                          <w:iCs/>
                          <w:w w:val="161"/>
                          <w:sz w:val="14"/>
                          <w:szCs w:val="14"/>
                        </w:rPr>
                        <w:t>l</w:t>
                      </w:r>
                    </w:p>
                  </w:txbxContent>
                </v:textbox>
                <w10:wrap anchorx="page"/>
              </v:shape>
            </w:pict>
          </mc:Fallback>
        </mc:AlternateContent>
      </w:r>
      <w:r w:rsidR="0070072F">
        <w:rPr>
          <w:rFonts w:ascii="Verdana" w:hAnsi="Verdana" w:cs="Verdana"/>
          <w:i/>
          <w:iCs/>
          <w:w w:val="99"/>
        </w:rPr>
        <w:t>Q</w:t>
      </w:r>
      <w:r w:rsidR="0070072F">
        <w:rPr>
          <w:rFonts w:ascii="Arial" w:hAnsi="Arial" w:cs="Arial"/>
          <w:i/>
          <w:iCs/>
          <w:w w:val="196"/>
          <w:position w:val="-3"/>
          <w:sz w:val="14"/>
          <w:szCs w:val="14"/>
        </w:rPr>
        <w:t>ij</w:t>
      </w:r>
      <w:r w:rsidR="0070072F">
        <w:rPr>
          <w:rFonts w:ascii="Arial" w:hAnsi="Arial" w:cs="Arial"/>
          <w:i/>
          <w:iCs/>
          <w:spacing w:val="-21"/>
          <w:position w:val="-3"/>
          <w:sz w:val="14"/>
          <w:szCs w:val="14"/>
        </w:rPr>
        <w:t xml:space="preserve"> </w:t>
      </w:r>
      <w:r w:rsidR="0070072F">
        <w:rPr>
          <w:rFonts w:ascii="Tahoma" w:hAnsi="Tahoma" w:cs="Tahoma"/>
        </w:rPr>
        <w:t>(</w:t>
      </w:r>
      <w:r w:rsidR="0070072F">
        <w:rPr>
          <w:rFonts w:ascii="Trebuchet MS" w:hAnsi="Trebuchet MS" w:cs="Trebuchet MS"/>
          <w:b/>
          <w:bCs/>
          <w:w w:val="104"/>
        </w:rPr>
        <w:t>s</w:t>
      </w:r>
      <w:r w:rsidR="0070072F">
        <w:rPr>
          <w:rFonts w:ascii="Arial" w:hAnsi="Arial" w:cs="Arial"/>
          <w:i/>
          <w:iCs/>
          <w:w w:val="196"/>
          <w:position w:val="-3"/>
          <w:sz w:val="14"/>
          <w:szCs w:val="14"/>
        </w:rPr>
        <w:t>i</w:t>
      </w:r>
      <w:r w:rsidR="0070072F">
        <w:rPr>
          <w:rFonts w:ascii="Arial" w:hAnsi="Arial" w:cs="Arial"/>
          <w:i/>
          <w:iCs/>
          <w:spacing w:val="18"/>
          <w:w w:val="196"/>
          <w:position w:val="-3"/>
          <w:sz w:val="14"/>
          <w:szCs w:val="14"/>
        </w:rPr>
        <w:t>j</w:t>
      </w:r>
      <w:r w:rsidR="0070072F">
        <w:rPr>
          <w:rFonts w:ascii="Verdana" w:hAnsi="Verdana" w:cs="Verdana"/>
          <w:i/>
          <w:iCs/>
          <w:w w:val="75"/>
        </w:rPr>
        <w:t>,</w:t>
      </w:r>
      <w:r w:rsidR="0070072F">
        <w:rPr>
          <w:rFonts w:ascii="Verdana" w:hAnsi="Verdana" w:cs="Verdana"/>
          <w:i/>
          <w:iCs/>
          <w:spacing w:val="-37"/>
        </w:rPr>
        <w:t xml:space="preserve"> </w:t>
      </w:r>
      <w:r w:rsidR="0070072F">
        <w:rPr>
          <w:rFonts w:ascii="Verdana" w:hAnsi="Verdana" w:cs="Verdana"/>
          <w:i/>
          <w:iCs/>
          <w:w w:val="87"/>
        </w:rPr>
        <w:t>a</w:t>
      </w:r>
      <w:r w:rsidR="0070072F">
        <w:rPr>
          <w:rFonts w:ascii="Arial" w:hAnsi="Arial" w:cs="Arial"/>
          <w:i/>
          <w:iCs/>
          <w:spacing w:val="10"/>
          <w:w w:val="181"/>
          <w:position w:val="-3"/>
          <w:sz w:val="14"/>
          <w:szCs w:val="14"/>
        </w:rPr>
        <w:t>i</w:t>
      </w:r>
      <w:r w:rsidR="0070072F">
        <w:rPr>
          <w:rFonts w:ascii="Verdana" w:hAnsi="Verdana" w:cs="Verdana"/>
          <w:i/>
          <w:iCs/>
          <w:w w:val="75"/>
        </w:rPr>
        <w:t>,</w:t>
      </w:r>
      <w:r w:rsidR="0070072F">
        <w:rPr>
          <w:rFonts w:ascii="Verdana" w:hAnsi="Verdana" w:cs="Verdana"/>
          <w:i/>
          <w:iCs/>
          <w:spacing w:val="-37"/>
        </w:rPr>
        <w:t xml:space="preserve"> </w:t>
      </w:r>
      <w:r w:rsidR="0070072F">
        <w:rPr>
          <w:rFonts w:ascii="Verdana" w:hAnsi="Verdana" w:cs="Verdana"/>
          <w:i/>
          <w:iCs/>
          <w:w w:val="87"/>
        </w:rPr>
        <w:t>a</w:t>
      </w:r>
      <w:r w:rsidR="0070072F">
        <w:rPr>
          <w:rFonts w:ascii="Arial" w:hAnsi="Arial" w:cs="Arial"/>
          <w:i/>
          <w:iCs/>
          <w:w w:val="211"/>
          <w:position w:val="-3"/>
          <w:sz w:val="14"/>
          <w:szCs w:val="14"/>
        </w:rPr>
        <w:t>j</w:t>
      </w:r>
      <w:r w:rsidR="0070072F">
        <w:rPr>
          <w:rFonts w:ascii="Arial" w:hAnsi="Arial" w:cs="Arial"/>
          <w:i/>
          <w:iCs/>
          <w:spacing w:val="-21"/>
          <w:position w:val="-3"/>
          <w:sz w:val="14"/>
          <w:szCs w:val="14"/>
        </w:rPr>
        <w:t xml:space="preserve"> </w:t>
      </w:r>
      <w:r w:rsidR="0070072F">
        <w:rPr>
          <w:rFonts w:ascii="Tahoma" w:hAnsi="Tahoma" w:cs="Tahoma"/>
        </w:rPr>
        <w:t>)</w:t>
      </w:r>
      <w:r w:rsidR="0070072F">
        <w:rPr>
          <w:rFonts w:ascii="Tahoma" w:hAnsi="Tahoma" w:cs="Tahoma"/>
        </w:rPr>
        <w:tab/>
      </w:r>
      <w:r w:rsidR="0070072F">
        <w:rPr>
          <w:rFonts w:ascii="Tahoma" w:hAnsi="Tahoma" w:cs="Tahoma"/>
          <w:w w:val="72"/>
          <w:position w:val="-13"/>
        </w:rPr>
        <w:t>]</w:t>
      </w:r>
    </w:p>
    <w:p w:rsidR="0070072F" w:rsidRDefault="00F47BC9">
      <w:pPr>
        <w:pStyle w:val="BodyText"/>
        <w:kinsoku w:val="0"/>
        <w:overflowPunct w:val="0"/>
        <w:spacing w:line="258" w:lineRule="exact"/>
        <w:ind w:left="2432"/>
        <w:rPr>
          <w:rFonts w:ascii="Lucida Sans Unicode" w:hAnsi="Lucida Sans Unicode" w:cs="Lucida Sans Unicode"/>
          <w:w w:val="73"/>
        </w:rPr>
      </w:pPr>
      <w:r>
        <w:rPr>
          <w:noProof/>
        </w:rPr>
        <mc:AlternateContent>
          <mc:Choice Requires="wps">
            <w:drawing>
              <wp:anchor distT="0" distB="0" distL="114300" distR="114300" simplePos="0" relativeHeight="251638272" behindDoc="1" locked="0" layoutInCell="0" allowOverlap="1">
                <wp:simplePos x="0" y="0"/>
                <wp:positionH relativeFrom="page">
                  <wp:posOffset>1957070</wp:posOffset>
                </wp:positionH>
                <wp:positionV relativeFrom="paragraph">
                  <wp:posOffset>-16510</wp:posOffset>
                </wp:positionV>
                <wp:extent cx="1369060" cy="12700"/>
                <wp:effectExtent l="0" t="0" r="0" b="0"/>
                <wp:wrapNone/>
                <wp:docPr id="1657" name="Freeform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69060" cy="12700"/>
                        </a:xfrm>
                        <a:custGeom>
                          <a:avLst/>
                          <a:gdLst>
                            <a:gd name="T0" fmla="*/ 0 w 2156"/>
                            <a:gd name="T1" fmla="*/ 0 h 20"/>
                            <a:gd name="T2" fmla="*/ 2155 w 2156"/>
                            <a:gd name="T3" fmla="*/ 0 h 20"/>
                          </a:gdLst>
                          <a:ahLst/>
                          <a:cxnLst>
                            <a:cxn ang="0">
                              <a:pos x="T0" y="T1"/>
                            </a:cxn>
                            <a:cxn ang="0">
                              <a:pos x="T2" y="T3"/>
                            </a:cxn>
                          </a:cxnLst>
                          <a:rect l="0" t="0" r="r" b="b"/>
                          <a:pathLst>
                            <a:path w="2156" h="20">
                              <a:moveTo>
                                <a:pt x="0" y="0"/>
                              </a:moveTo>
                              <a:lnTo>
                                <a:pt x="2155"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332BCD4" id="Freeform 37" o:spid="_x0000_s1026" style="position:absolute;left:0;text-align:left;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54.1pt,-1.3pt,261.85pt,-1.3pt" coordsize="215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" o:allowincell="f" filled="f" strokeweight=".14039mm">
                <v:path arrowok="t" o:connecttype="custom" o:connectlocs="0,0;1368425,0" o:connectangles="0,0"/>
                <w10:wrap anchorx="page"/>
              </v:polyline>
            </w:pict>
          </mc:Fallback>
        </mc:AlternateContent>
      </w:r>
      <w:r>
        <w:rPr>
          <w:noProof/>
        </w:rPr>
        <mc:AlternateContent>
          <mc:Choice Requires="wps">
            <w:drawing>
              <wp:anchor distT="0" distB="0" distL="114300" distR="114300" simplePos="0" relativeHeight="251639296" behindDoc="1" locked="0" layoutInCell="0" allowOverlap="1">
                <wp:simplePos x="0" y="0"/>
                <wp:positionH relativeFrom="page">
                  <wp:posOffset>1815465</wp:posOffset>
                </wp:positionH>
                <wp:positionV relativeFrom="paragraph">
                  <wp:posOffset>-91440</wp:posOffset>
                </wp:positionV>
                <wp:extent cx="275590" cy="472440"/>
                <wp:effectExtent l="0" t="0" r="0" b="0"/>
                <wp:wrapNone/>
                <wp:docPr id="1656"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47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255" w:lineRule="exact"/>
                              <w:rPr>
                                <w:rFonts w:ascii="Arial" w:hAnsi="Arial" w:cs="Arial"/>
                                <w:w w:val="150"/>
                                <w:position w:val="1"/>
                              </w:rPr>
                            </w:pPr>
                            <w:r>
                              <w:rPr>
                                <w:rFonts w:ascii="Lucida Sans Unicode" w:hAnsi="Lucida Sans Unicode" w:cs="Lucida Sans Unicode"/>
                                <w:w w:val="115"/>
                              </w:rPr>
                              <w:t>−</w:t>
                            </w:r>
                            <w:r>
                              <w:rPr>
                                <w:rFonts w:ascii="Lucida Sans Unicode" w:hAnsi="Lucida Sans Unicode" w:cs="Lucida Sans Unicode"/>
                                <w:spacing w:val="-8"/>
                                <w:w w:val="115"/>
                              </w:rPr>
                              <w:t xml:space="preserve"> </w:t>
                            </w:r>
                            <w:r>
                              <w:rPr>
                                <w:rFonts w:ascii="Arial" w:hAnsi="Arial" w:cs="Arial"/>
                                <w:w w:val="150"/>
                                <w:position w:val="1"/>
                              </w:rPr>
                              <w:t>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60" type="#_x0000_t202" style="position:absolute;left:0;text-align:left;margin-left:142.95pt;margin-top:-7.2pt;width:21.7pt;height:37.2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autQIAALQ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" o:allowincell="f" filled="f" stroked="f">
                <v:textbox inset="0,0,0,0">
                  <w:txbxContent>
                    <w:p w:rsidR="0070072F" w:rsidRDefault="0070072F">
                      <w:pPr>
                        <w:pStyle w:val="BodyText"/>
                        <w:kinsoku w:val="0"/>
                        <w:overflowPunct w:val="0"/>
                        <w:spacing w:line="255" w:lineRule="exact"/>
                        <w:rPr>
                          <w:rFonts w:ascii="Arial" w:hAnsi="Arial" w:cs="Arial"/>
                          <w:w w:val="150"/>
                          <w:position w:val="1"/>
                        </w:rPr>
                      </w:pPr>
                      <w:r>
                        <w:rPr>
                          <w:rFonts w:ascii="Lucida Sans Unicode" w:hAnsi="Lucida Sans Unicode" w:cs="Lucida Sans Unicode"/>
                          <w:w w:val="115"/>
                        </w:rPr>
                        <w:t>−</w:t>
                      </w:r>
                      <w:r>
                        <w:rPr>
                          <w:rFonts w:ascii="Lucida Sans Unicode" w:hAnsi="Lucida Sans Unicode" w:cs="Lucida Sans Unicode"/>
                          <w:spacing w:val="-8"/>
                          <w:w w:val="115"/>
                        </w:rPr>
                        <w:t xml:space="preserve"> </w:t>
                      </w:r>
                      <w:r>
                        <w:rPr>
                          <w:rFonts w:ascii="Arial" w:hAnsi="Arial" w:cs="Arial"/>
                          <w:w w:val="150"/>
                          <w:position w:val="1"/>
                        </w:rPr>
                        <w:t>Σ</w:t>
                      </w:r>
                    </w:p>
                  </w:txbxContent>
                </v:textbox>
                <w10:wrap anchorx="page"/>
              </v:shape>
            </w:pict>
          </mc:Fallback>
        </mc:AlternateContent>
      </w:r>
      <w:r w:rsidR="0070072F">
        <w:rPr>
          <w:rFonts w:ascii="Verdana" w:hAnsi="Verdana" w:cs="Verdana"/>
          <w:w w:val="97"/>
          <w:position w:val="-6"/>
          <w:sz w:val="14"/>
          <w:szCs w:val="14"/>
        </w:rPr>
        <w:t>(</w:t>
      </w:r>
      <w:r w:rsidR="0070072F">
        <w:rPr>
          <w:rFonts w:ascii="Arial" w:hAnsi="Arial" w:cs="Arial"/>
          <w:i/>
          <w:iCs/>
          <w:spacing w:val="3"/>
          <w:w w:val="120"/>
          <w:position w:val="-6"/>
          <w:sz w:val="14"/>
          <w:szCs w:val="14"/>
        </w:rPr>
        <w:t>k</w:t>
      </w:r>
      <w:r w:rsidR="0070072F">
        <w:rPr>
          <w:rFonts w:ascii="Arial" w:hAnsi="Arial" w:cs="Arial"/>
          <w:i/>
          <w:iCs/>
          <w:w w:val="139"/>
          <w:position w:val="-6"/>
          <w:sz w:val="14"/>
          <w:szCs w:val="14"/>
        </w:rPr>
        <w:t>,l</w:t>
      </w:r>
      <w:r w:rsidR="0070072F">
        <w:rPr>
          <w:rFonts w:ascii="Verdana" w:hAnsi="Verdana" w:cs="Verdana"/>
          <w:w w:val="97"/>
          <w:position w:val="-6"/>
          <w:sz w:val="14"/>
          <w:szCs w:val="14"/>
        </w:rPr>
        <w:t>)</w:t>
      </w:r>
      <w:r w:rsidR="0070072F">
        <w:rPr>
          <w:rFonts w:ascii="Lucida Sans Unicode" w:hAnsi="Lucida Sans Unicode" w:cs="Lucida Sans Unicode"/>
          <w:w w:val="96"/>
          <w:position w:val="-6"/>
          <w:sz w:val="14"/>
          <w:szCs w:val="14"/>
        </w:rPr>
        <w:t>∈</w:t>
      </w:r>
      <w:r w:rsidR="0070072F">
        <w:rPr>
          <w:rFonts w:ascii="Arial" w:hAnsi="Arial" w:cs="Arial"/>
          <w:i/>
          <w:iCs/>
          <w:w w:val="125"/>
          <w:position w:val="-6"/>
          <w:sz w:val="14"/>
          <w:szCs w:val="14"/>
        </w:rPr>
        <w:t>E</w:t>
      </w:r>
      <w:r w:rsidR="0070072F">
        <w:rPr>
          <w:rFonts w:ascii="Arial" w:hAnsi="Arial" w:cs="Arial"/>
          <w:i/>
          <w:iCs/>
          <w:spacing w:val="12"/>
          <w:position w:val="-6"/>
          <w:sz w:val="14"/>
          <w:szCs w:val="14"/>
        </w:rPr>
        <w:t xml:space="preserve"> </w:t>
      </w:r>
      <w:r w:rsidR="0070072F">
        <w:rPr>
          <w:rFonts w:ascii="Lucida Sans Unicode" w:hAnsi="Lucida Sans Unicode" w:cs="Lucida Sans Unicode"/>
          <w:w w:val="73"/>
        </w:rPr>
        <w:t>|</w:t>
      </w:r>
      <w:r w:rsidR="0070072F">
        <w:rPr>
          <w:rFonts w:ascii="Verdana" w:hAnsi="Verdana" w:cs="Verdana"/>
          <w:i/>
          <w:iCs/>
          <w:w w:val="99"/>
        </w:rPr>
        <w:t>Q</w:t>
      </w:r>
      <w:r w:rsidR="0070072F">
        <w:rPr>
          <w:rFonts w:ascii="Arial" w:hAnsi="Arial" w:cs="Arial"/>
          <w:i/>
          <w:iCs/>
          <w:spacing w:val="3"/>
          <w:w w:val="120"/>
          <w:position w:val="-3"/>
          <w:sz w:val="14"/>
          <w:szCs w:val="14"/>
        </w:rPr>
        <w:t>k</w:t>
      </w:r>
      <w:r w:rsidR="0070072F">
        <w:rPr>
          <w:rFonts w:ascii="Arial" w:hAnsi="Arial" w:cs="Arial"/>
          <w:i/>
          <w:iCs/>
          <w:spacing w:val="10"/>
          <w:w w:val="161"/>
          <w:position w:val="-3"/>
          <w:sz w:val="14"/>
          <w:szCs w:val="14"/>
        </w:rPr>
        <w:t>l</w:t>
      </w:r>
      <w:r w:rsidR="0070072F">
        <w:rPr>
          <w:rFonts w:ascii="Tahoma" w:hAnsi="Tahoma" w:cs="Tahoma"/>
        </w:rPr>
        <w:t>(</w:t>
      </w:r>
      <w:r w:rsidR="0070072F">
        <w:rPr>
          <w:rFonts w:ascii="Trebuchet MS" w:hAnsi="Trebuchet MS" w:cs="Trebuchet MS"/>
          <w:b/>
          <w:bCs/>
          <w:w w:val="104"/>
        </w:rPr>
        <w:t>s</w:t>
      </w:r>
      <w:r w:rsidR="0070072F">
        <w:rPr>
          <w:rFonts w:ascii="Arial" w:hAnsi="Arial" w:cs="Arial"/>
          <w:i/>
          <w:iCs/>
          <w:spacing w:val="3"/>
          <w:w w:val="120"/>
          <w:position w:val="-3"/>
          <w:sz w:val="14"/>
          <w:szCs w:val="14"/>
        </w:rPr>
        <w:t>k</w:t>
      </w:r>
      <w:r w:rsidR="0070072F">
        <w:rPr>
          <w:rFonts w:ascii="Arial" w:hAnsi="Arial" w:cs="Arial"/>
          <w:i/>
          <w:iCs/>
          <w:spacing w:val="10"/>
          <w:w w:val="161"/>
          <w:position w:val="-3"/>
          <w:sz w:val="14"/>
          <w:szCs w:val="14"/>
        </w:rPr>
        <w:t>l</w:t>
      </w:r>
      <w:r w:rsidR="0070072F">
        <w:rPr>
          <w:rFonts w:ascii="Verdana" w:hAnsi="Verdana" w:cs="Verdana"/>
          <w:i/>
          <w:iCs/>
          <w:w w:val="75"/>
        </w:rPr>
        <w:t>,</w:t>
      </w:r>
      <w:r w:rsidR="0070072F">
        <w:rPr>
          <w:rFonts w:ascii="Verdana" w:hAnsi="Verdana" w:cs="Verdana"/>
          <w:i/>
          <w:iCs/>
          <w:spacing w:val="-37"/>
        </w:rPr>
        <w:t xml:space="preserve"> </w:t>
      </w:r>
      <w:r w:rsidR="0070072F">
        <w:rPr>
          <w:rFonts w:ascii="Verdana" w:hAnsi="Verdana" w:cs="Verdana"/>
          <w:i/>
          <w:iCs/>
          <w:w w:val="87"/>
        </w:rPr>
        <w:t>a</w:t>
      </w:r>
      <w:r w:rsidR="0070072F">
        <w:rPr>
          <w:rFonts w:ascii="Arial" w:hAnsi="Arial" w:cs="Arial"/>
          <w:i/>
          <w:iCs/>
          <w:spacing w:val="13"/>
          <w:w w:val="120"/>
          <w:position w:val="-3"/>
          <w:sz w:val="14"/>
          <w:szCs w:val="14"/>
        </w:rPr>
        <w:t>k</w:t>
      </w:r>
      <w:r w:rsidR="0070072F">
        <w:rPr>
          <w:rFonts w:ascii="Verdana" w:hAnsi="Verdana" w:cs="Verdana"/>
          <w:i/>
          <w:iCs/>
          <w:w w:val="75"/>
        </w:rPr>
        <w:t>,</w:t>
      </w:r>
      <w:r w:rsidR="0070072F">
        <w:rPr>
          <w:rFonts w:ascii="Verdana" w:hAnsi="Verdana" w:cs="Verdana"/>
          <w:i/>
          <w:iCs/>
          <w:spacing w:val="-37"/>
        </w:rPr>
        <w:t xml:space="preserve"> </w:t>
      </w:r>
      <w:r w:rsidR="0070072F">
        <w:rPr>
          <w:rFonts w:ascii="Verdana" w:hAnsi="Verdana" w:cs="Verdana"/>
          <w:i/>
          <w:iCs/>
          <w:w w:val="87"/>
        </w:rPr>
        <w:t>a</w:t>
      </w:r>
      <w:r w:rsidR="0070072F">
        <w:rPr>
          <w:rFonts w:ascii="Arial" w:hAnsi="Arial" w:cs="Arial"/>
          <w:i/>
          <w:iCs/>
          <w:spacing w:val="10"/>
          <w:w w:val="161"/>
          <w:position w:val="-3"/>
          <w:sz w:val="14"/>
          <w:szCs w:val="14"/>
        </w:rPr>
        <w:t>l</w:t>
      </w:r>
      <w:r w:rsidR="0070072F">
        <w:rPr>
          <w:rFonts w:ascii="Tahoma" w:hAnsi="Tahoma" w:cs="Tahoma"/>
        </w:rPr>
        <w:t>)</w:t>
      </w:r>
      <w:r w:rsidR="0070072F">
        <w:rPr>
          <w:rFonts w:ascii="Lucida Sans Unicode" w:hAnsi="Lucida Sans Unicode" w:cs="Lucida Sans Unicode"/>
          <w:w w:val="73"/>
        </w:rPr>
        <w:t>|</w:t>
      </w:r>
    </w:p>
    <w:p w:rsidR="0070072F" w:rsidRDefault="0070072F">
      <w:pPr>
        <w:pStyle w:val="ListParagraph"/>
        <w:numPr>
          <w:ilvl w:val="2"/>
          <w:numId w:val="5"/>
        </w:numPr>
        <w:tabs>
          <w:tab w:val="left" w:pos="1818"/>
        </w:tabs>
        <w:kinsoku w:val="0"/>
        <w:overflowPunct w:val="0"/>
        <w:spacing w:before="150" w:line="220" w:lineRule="exact"/>
        <w:ind w:right="115" w:firstLine="576"/>
        <w:rPr>
          <w:sz w:val="20"/>
          <w:szCs w:val="20"/>
        </w:rPr>
      </w:pPr>
      <w:r>
        <w:rPr>
          <w:i/>
          <w:iCs/>
          <w:w w:val="99"/>
          <w:sz w:val="20"/>
          <w:szCs w:val="20"/>
        </w:rPr>
        <w:br w:type="column"/>
      </w:r>
      <w:r>
        <w:rPr>
          <w:i/>
          <w:iCs/>
          <w:sz w:val="20"/>
          <w:szCs w:val="20"/>
        </w:rPr>
        <w:lastRenderedPageBreak/>
        <w:t xml:space="preserve">Reward function: </w:t>
      </w:r>
      <w:r>
        <w:rPr>
          <w:sz w:val="20"/>
          <w:szCs w:val="20"/>
        </w:rPr>
        <w:t>There is no ultimate goal in traffic control  problem;  an  agent  could  learn  to  optimize</w:t>
      </w:r>
      <w:r>
        <w:rPr>
          <w:spacing w:val="-11"/>
          <w:sz w:val="20"/>
          <w:szCs w:val="20"/>
        </w:rPr>
        <w:t xml:space="preserve"> </w:t>
      </w:r>
      <w:r>
        <w:rPr>
          <w:sz w:val="20"/>
          <w:szCs w:val="20"/>
        </w:rPr>
        <w:t>different</w:t>
      </w:r>
    </w:p>
    <w:p w:rsidR="0070072F" w:rsidRDefault="0070072F">
      <w:pPr>
        <w:pStyle w:val="ListParagraph"/>
        <w:numPr>
          <w:ilvl w:val="2"/>
          <w:numId w:val="5"/>
        </w:numPr>
        <w:tabs>
          <w:tab w:val="left" w:pos="1818"/>
        </w:tabs>
        <w:kinsoku w:val="0"/>
        <w:overflowPunct w:val="0"/>
        <w:spacing w:before="150" w:line="220" w:lineRule="exact"/>
        <w:ind w:right="115" w:firstLine="576"/>
        <w:rPr>
          <w:sz w:val="20"/>
          <w:szCs w:val="20"/>
        </w:rPr>
        <w:sectPr w:rsidR="0070072F">
          <w:type w:val="continuous"/>
          <w:pgSz w:w="12240" w:h="15840"/>
          <w:pgMar w:top="920" w:right="700" w:bottom="280" w:left="860" w:header="720" w:footer="720" w:gutter="0"/>
          <w:cols w:num="2" w:space="720" w:equalWidth="0">
            <w:col w:w="4458" w:space="40"/>
            <w:col w:w="6182"/>
          </w:cols>
          <w:noEndnote/>
        </w:sectPr>
      </w:pPr>
    </w:p>
    <w:p w:rsidR="0070072F" w:rsidRDefault="0070072F">
      <w:pPr>
        <w:pStyle w:val="BodyText"/>
        <w:kinsoku w:val="0"/>
        <w:overflowPunct w:val="0"/>
        <w:spacing w:before="89" w:line="220" w:lineRule="exact"/>
        <w:ind w:left="119"/>
        <w:jc w:val="both"/>
      </w:pPr>
      <w:r>
        <w:lastRenderedPageBreak/>
        <w:t>The two techniques SparseQ and RSparseQ have been imple- mented and tested on different traffic scenarios. Algorithm 1 illustrates the proposed training algorithm of the multi-agent framework.</w:t>
      </w:r>
    </w:p>
    <w:p w:rsidR="0070072F" w:rsidRDefault="00F47BC9">
      <w:pPr>
        <w:pStyle w:val="BodyText"/>
        <w:tabs>
          <w:tab w:val="left" w:pos="5161"/>
        </w:tabs>
        <w:kinsoku w:val="0"/>
        <w:overflowPunct w:val="0"/>
        <w:spacing w:before="188"/>
        <w:ind w:left="119"/>
        <w:jc w:val="both"/>
        <w:rPr>
          <w:b/>
          <w:bCs/>
        </w:rPr>
      </w:pPr>
      <w:r>
        <w:rPr>
          <w:noProof/>
        </w:rPr>
        <mc:AlternateContent>
          <mc:Choice Requires="wps">
            <w:drawing>
              <wp:anchor distT="0" distB="0" distL="114300" distR="114300" simplePos="0" relativeHeight="251640320" behindDoc="1" locked="0" layoutInCell="0" allowOverlap="1">
                <wp:simplePos x="0" y="0"/>
                <wp:positionH relativeFrom="page">
                  <wp:posOffset>621665</wp:posOffset>
                </wp:positionH>
                <wp:positionV relativeFrom="paragraph">
                  <wp:posOffset>120015</wp:posOffset>
                </wp:positionV>
                <wp:extent cx="3202305" cy="12700"/>
                <wp:effectExtent l="0" t="0" r="0" b="0"/>
                <wp:wrapNone/>
                <wp:docPr id="1655"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02305" cy="12700"/>
                        </a:xfrm>
                        <a:custGeom>
                          <a:avLst/>
                          <a:gdLst>
                            <a:gd name="T0" fmla="*/ 0 w 5043"/>
                            <a:gd name="T1" fmla="*/ 0 h 20"/>
                            <a:gd name="T2" fmla="*/ 5042 w 5043"/>
                            <a:gd name="T3" fmla="*/ 0 h 20"/>
                          </a:gdLst>
                          <a:ahLst/>
                          <a:cxnLst>
                            <a:cxn ang="0">
                              <a:pos x="T0" y="T1"/>
                            </a:cxn>
                            <a:cxn ang="0">
                              <a:pos x="T2" y="T3"/>
                            </a:cxn>
                          </a:cxnLst>
                          <a:rect l="0" t="0" r="r" b="b"/>
                          <a:pathLst>
                            <a:path w="5043" h="20">
                              <a:moveTo>
                                <a:pt x="0" y="0"/>
                              </a:moveTo>
                              <a:lnTo>
                                <a:pt x="5042" y="0"/>
                              </a:lnTo>
                            </a:path>
                          </a:pathLst>
                        </a:custGeom>
                        <a:noFill/>
                        <a:ln w="101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ECD9E28" id="Freeform 39" o:spid="_x0000_s1026" style="position:absolute;left:0;text-align:left;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8.95pt,9.45pt,301.05pt,9.45pt" coordsize="5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" o:allowincell="f" filled="f" strokeweight=".28114mm">
                <v:path arrowok="t" o:connecttype="custom" o:connectlocs="0,0;3201670,0" o:connectangles="0,0"/>
                <w10:wrap anchorx="page"/>
              </v:polyline>
            </w:pict>
          </mc:Fallback>
        </mc:AlternateContent>
      </w:r>
      <w:r w:rsidR="0070072F">
        <w:rPr>
          <w:b/>
          <w:bCs/>
          <w:u w:val="single"/>
        </w:rPr>
        <w:t xml:space="preserve">Algorithm 1 </w:t>
      </w:r>
      <w:r w:rsidR="0070072F">
        <w:rPr>
          <w:u w:val="single"/>
        </w:rPr>
        <w:t xml:space="preserve">The proposed multi-agent </w:t>
      </w:r>
      <w:r w:rsidR="0070072F">
        <w:rPr>
          <w:spacing w:val="41"/>
          <w:u w:val="single"/>
        </w:rPr>
        <w:t xml:space="preserve"> </w:t>
      </w:r>
      <w:r w:rsidR="0070072F">
        <w:rPr>
          <w:u w:val="single"/>
        </w:rPr>
        <w:t>algorithm</w:t>
      </w:r>
      <w:r w:rsidR="0070072F">
        <w:rPr>
          <w:u w:val="single"/>
        </w:rPr>
        <w:tab/>
      </w:r>
    </w:p>
    <w:p w:rsidR="0070072F" w:rsidRDefault="0070072F">
      <w:pPr>
        <w:pStyle w:val="BodyText"/>
        <w:kinsoku w:val="0"/>
        <w:overflowPunct w:val="0"/>
        <w:spacing w:before="36" w:line="240" w:lineRule="exact"/>
        <w:ind w:left="234"/>
        <w:rPr>
          <w:w w:val="99"/>
        </w:rPr>
      </w:pPr>
      <w:r>
        <w:rPr>
          <w:w w:val="99"/>
          <w:sz w:val="16"/>
          <w:szCs w:val="16"/>
        </w:rPr>
        <w:t>1:</w:t>
      </w:r>
      <w:r>
        <w:rPr>
          <w:sz w:val="16"/>
          <w:szCs w:val="16"/>
        </w:rPr>
        <w:t xml:space="preserve"> </w:t>
      </w:r>
      <w:r>
        <w:rPr>
          <w:spacing w:val="19"/>
          <w:sz w:val="16"/>
          <w:szCs w:val="16"/>
        </w:rPr>
        <w:t xml:space="preserve"> </w:t>
      </w:r>
      <w:r>
        <w:rPr>
          <w:w w:val="99"/>
        </w:rPr>
        <w:t>Initialize</w:t>
      </w:r>
      <w:r>
        <w:rPr>
          <w:spacing w:val="19"/>
        </w:rPr>
        <w:t xml:space="preserve"> </w:t>
      </w:r>
      <w:r>
        <w:rPr>
          <w:rFonts w:ascii="Verdana" w:hAnsi="Verdana" w:cs="Verdana"/>
          <w:i/>
          <w:iCs/>
        </w:rPr>
        <w:t>Q</w:t>
      </w:r>
      <w:r>
        <w:rPr>
          <w:rFonts w:ascii="Arial" w:hAnsi="Arial" w:cs="Arial"/>
          <w:i/>
          <w:iCs/>
          <w:w w:val="196"/>
          <w:position w:val="-3"/>
          <w:sz w:val="14"/>
          <w:szCs w:val="14"/>
        </w:rPr>
        <w:t>ij</w:t>
      </w:r>
      <w:r>
        <w:rPr>
          <w:rFonts w:ascii="Arial" w:hAnsi="Arial" w:cs="Arial"/>
          <w:i/>
          <w:iCs/>
          <w:spacing w:val="-21"/>
          <w:position w:val="-3"/>
          <w:sz w:val="14"/>
          <w:szCs w:val="14"/>
        </w:rPr>
        <w:t xml:space="preserve"> </w:t>
      </w:r>
      <w:r>
        <w:rPr>
          <w:rFonts w:ascii="Tahoma" w:hAnsi="Tahoma" w:cs="Tahoma"/>
        </w:rPr>
        <w:t>(</w:t>
      </w:r>
      <w:r>
        <w:rPr>
          <w:rFonts w:ascii="Trebuchet MS" w:hAnsi="Trebuchet MS" w:cs="Trebuchet MS"/>
          <w:b/>
          <w:bCs/>
          <w:w w:val="104"/>
        </w:rPr>
        <w:t>s</w:t>
      </w:r>
      <w:r>
        <w:rPr>
          <w:rFonts w:ascii="Arial" w:hAnsi="Arial" w:cs="Arial"/>
          <w:i/>
          <w:iCs/>
          <w:w w:val="196"/>
          <w:position w:val="-3"/>
          <w:sz w:val="14"/>
          <w:szCs w:val="14"/>
        </w:rPr>
        <w:t>i</w:t>
      </w:r>
      <w:r>
        <w:rPr>
          <w:rFonts w:ascii="Arial" w:hAnsi="Arial" w:cs="Arial"/>
          <w:i/>
          <w:iCs/>
          <w:spacing w:val="18"/>
          <w:w w:val="196"/>
          <w:position w:val="-3"/>
          <w:sz w:val="14"/>
          <w:szCs w:val="14"/>
        </w:rPr>
        <w:t>j</w:t>
      </w:r>
      <w:r>
        <w:rPr>
          <w:rFonts w:ascii="Verdana" w:hAnsi="Verdana" w:cs="Verdana"/>
          <w:i/>
          <w:iCs/>
          <w:w w:val="75"/>
        </w:rPr>
        <w:t>,</w:t>
      </w:r>
      <w:r>
        <w:rPr>
          <w:rFonts w:ascii="Verdana" w:hAnsi="Verdana" w:cs="Verdana"/>
          <w:i/>
          <w:iCs/>
          <w:spacing w:val="-37"/>
        </w:rPr>
        <w:t xml:space="preserve"> </w:t>
      </w:r>
      <w:r>
        <w:rPr>
          <w:rFonts w:ascii="Verdana" w:hAnsi="Verdana" w:cs="Verdana"/>
          <w:i/>
          <w:iCs/>
          <w:w w:val="87"/>
        </w:rPr>
        <w:t>a</w:t>
      </w:r>
      <w:r>
        <w:rPr>
          <w:rFonts w:ascii="Arial" w:hAnsi="Arial" w:cs="Arial"/>
          <w:i/>
          <w:iCs/>
          <w:spacing w:val="10"/>
          <w:w w:val="181"/>
          <w:position w:val="-3"/>
          <w:sz w:val="14"/>
          <w:szCs w:val="14"/>
        </w:rPr>
        <w:t>i</w:t>
      </w:r>
      <w:r>
        <w:rPr>
          <w:rFonts w:ascii="Verdana" w:hAnsi="Verdana" w:cs="Verdana"/>
          <w:i/>
          <w:iCs/>
          <w:w w:val="75"/>
        </w:rPr>
        <w:t>,</w:t>
      </w:r>
      <w:r>
        <w:rPr>
          <w:rFonts w:ascii="Verdana" w:hAnsi="Verdana" w:cs="Verdana"/>
          <w:i/>
          <w:iCs/>
          <w:spacing w:val="-37"/>
        </w:rPr>
        <w:t xml:space="preserve"> </w:t>
      </w:r>
      <w:r>
        <w:rPr>
          <w:rFonts w:ascii="Verdana" w:hAnsi="Verdana" w:cs="Verdana"/>
          <w:i/>
          <w:iCs/>
          <w:w w:val="87"/>
        </w:rPr>
        <w:t>a</w:t>
      </w:r>
      <w:r>
        <w:rPr>
          <w:rFonts w:ascii="Arial" w:hAnsi="Arial" w:cs="Arial"/>
          <w:i/>
          <w:iCs/>
          <w:w w:val="211"/>
          <w:position w:val="-3"/>
          <w:sz w:val="14"/>
          <w:szCs w:val="14"/>
        </w:rPr>
        <w:t>j</w:t>
      </w:r>
      <w:r>
        <w:rPr>
          <w:rFonts w:ascii="Arial" w:hAnsi="Arial" w:cs="Arial"/>
          <w:i/>
          <w:iCs/>
          <w:spacing w:val="-21"/>
          <w:position w:val="-3"/>
          <w:sz w:val="14"/>
          <w:szCs w:val="14"/>
        </w:rPr>
        <w:t xml:space="preserve"> </w:t>
      </w:r>
      <w:r>
        <w:rPr>
          <w:rFonts w:ascii="Tahoma" w:hAnsi="Tahoma" w:cs="Tahoma"/>
        </w:rPr>
        <w:t>)</w:t>
      </w:r>
      <w:r>
        <w:rPr>
          <w:rFonts w:ascii="Tahoma" w:hAnsi="Tahoma" w:cs="Tahoma"/>
          <w:spacing w:val="7"/>
        </w:rPr>
        <w:t xml:space="preserve"> </w:t>
      </w:r>
      <w:r>
        <w:rPr>
          <w:w w:val="99"/>
        </w:rPr>
        <w:t>model</w:t>
      </w:r>
      <w:r>
        <w:rPr>
          <w:spacing w:val="19"/>
        </w:rPr>
        <w:t xml:space="preserve"> </w:t>
      </w:r>
      <w:r>
        <w:rPr>
          <w:w w:val="99"/>
        </w:rPr>
        <w:t>to</w:t>
      </w:r>
      <w:r>
        <w:rPr>
          <w:spacing w:val="19"/>
        </w:rPr>
        <w:t xml:space="preserve"> </w:t>
      </w:r>
      <w:r>
        <w:rPr>
          <w:w w:val="99"/>
        </w:rPr>
        <w:t>random</w:t>
      </w:r>
      <w:r>
        <w:rPr>
          <w:spacing w:val="19"/>
        </w:rPr>
        <w:t xml:space="preserve"> </w:t>
      </w:r>
      <w:r>
        <w:rPr>
          <w:spacing w:val="-5"/>
          <w:w w:val="99"/>
        </w:rPr>
        <w:t>v</w:t>
      </w:r>
      <w:r>
        <w:rPr>
          <w:w w:val="99"/>
        </w:rPr>
        <w:t>alues</w:t>
      </w:r>
    </w:p>
    <w:p w:rsidR="0070072F" w:rsidRDefault="0070072F">
      <w:pPr>
        <w:pStyle w:val="BodyText"/>
        <w:kinsoku w:val="0"/>
        <w:overflowPunct w:val="0"/>
        <w:spacing w:line="211" w:lineRule="exact"/>
        <w:ind w:left="234"/>
        <w:rPr>
          <w:b/>
          <w:bCs/>
        </w:rPr>
      </w:pPr>
      <w:r>
        <w:rPr>
          <w:sz w:val="16"/>
          <w:szCs w:val="16"/>
        </w:rPr>
        <w:t xml:space="preserve">2:  </w:t>
      </w:r>
      <w:r>
        <w:rPr>
          <w:b/>
          <w:bCs/>
        </w:rPr>
        <w:t xml:space="preserve">for </w:t>
      </w:r>
      <w:r>
        <w:t xml:space="preserve">every </w:t>
      </w:r>
      <w:r>
        <w:rPr>
          <w:rFonts w:ascii="Verdana" w:hAnsi="Verdana" w:cs="Verdana"/>
          <w:i/>
          <w:iCs/>
        </w:rPr>
        <w:t xml:space="preserve">N </w:t>
      </w:r>
      <w:r>
        <w:t xml:space="preserve">seconds  </w:t>
      </w:r>
      <w:r>
        <w:rPr>
          <w:b/>
          <w:bCs/>
        </w:rPr>
        <w:t>do</w:t>
      </w:r>
    </w:p>
    <w:p w:rsidR="0070072F" w:rsidRDefault="0070072F">
      <w:pPr>
        <w:pStyle w:val="BodyText"/>
        <w:tabs>
          <w:tab w:val="left" w:pos="657"/>
        </w:tabs>
        <w:kinsoku w:val="0"/>
        <w:overflowPunct w:val="0"/>
        <w:spacing w:line="219" w:lineRule="exact"/>
        <w:ind w:left="234"/>
        <w:rPr>
          <w:b/>
          <w:bCs/>
          <w:w w:val="105"/>
        </w:rPr>
      </w:pPr>
      <w:r>
        <w:rPr>
          <w:w w:val="105"/>
          <w:sz w:val="16"/>
          <w:szCs w:val="16"/>
        </w:rPr>
        <w:t>3:</w:t>
      </w:r>
      <w:r>
        <w:rPr>
          <w:w w:val="105"/>
          <w:sz w:val="16"/>
          <w:szCs w:val="16"/>
        </w:rPr>
        <w:tab/>
      </w:r>
      <w:r>
        <w:rPr>
          <w:b/>
          <w:bCs/>
          <w:w w:val="105"/>
        </w:rPr>
        <w:t xml:space="preserve">for each </w:t>
      </w:r>
      <w:r>
        <w:rPr>
          <w:w w:val="105"/>
        </w:rPr>
        <w:t xml:space="preserve">agent </w:t>
      </w:r>
      <w:r>
        <w:rPr>
          <w:rFonts w:ascii="Verdana" w:hAnsi="Verdana" w:cs="Verdana"/>
          <w:i/>
          <w:iCs/>
          <w:w w:val="105"/>
        </w:rPr>
        <w:t>i</w:t>
      </w:r>
      <w:r>
        <w:rPr>
          <w:rFonts w:ascii="Verdana" w:hAnsi="Verdana" w:cs="Verdana"/>
          <w:i/>
          <w:iCs/>
          <w:spacing w:val="-19"/>
          <w:w w:val="105"/>
        </w:rPr>
        <w:t xml:space="preserve"> </w:t>
      </w:r>
      <w:r>
        <w:rPr>
          <w:b/>
          <w:bCs/>
          <w:w w:val="105"/>
        </w:rPr>
        <w:t>do</w:t>
      </w:r>
    </w:p>
    <w:p w:rsidR="0070072F" w:rsidRDefault="0070072F">
      <w:pPr>
        <w:pStyle w:val="BodyText"/>
        <w:tabs>
          <w:tab w:val="left" w:pos="856"/>
        </w:tabs>
        <w:kinsoku w:val="0"/>
        <w:overflowPunct w:val="0"/>
        <w:spacing w:line="235" w:lineRule="exact"/>
        <w:ind w:left="234"/>
        <w:rPr>
          <w:rFonts w:ascii="Tahoma" w:hAnsi="Tahoma" w:cs="Tahoma"/>
        </w:rPr>
      </w:pPr>
      <w:r>
        <w:rPr>
          <w:w w:val="99"/>
          <w:sz w:val="16"/>
          <w:szCs w:val="16"/>
        </w:rPr>
        <w:t>4:</w:t>
      </w:r>
      <w:r>
        <w:rPr>
          <w:sz w:val="16"/>
          <w:szCs w:val="16"/>
        </w:rPr>
        <w:tab/>
      </w:r>
      <w:r>
        <w:rPr>
          <w:w w:val="99"/>
        </w:rPr>
        <w:t>Obser</w:t>
      </w:r>
      <w:r>
        <w:rPr>
          <w:spacing w:val="-3"/>
          <w:w w:val="99"/>
        </w:rPr>
        <w:t>v</w:t>
      </w:r>
      <w:r>
        <w:rPr>
          <w:w w:val="99"/>
        </w:rPr>
        <w:t>e</w:t>
      </w:r>
      <w:r>
        <w:rPr>
          <w:spacing w:val="19"/>
        </w:rPr>
        <w:t xml:space="preserve"> </w:t>
      </w:r>
      <w:r>
        <w:rPr>
          <w:w w:val="99"/>
        </w:rPr>
        <w:t>state</w:t>
      </w:r>
      <w:r>
        <w:rPr>
          <w:spacing w:val="19"/>
        </w:rPr>
        <w:t xml:space="preserve"> </w:t>
      </w:r>
      <w:r>
        <w:rPr>
          <w:rFonts w:ascii="Verdana" w:hAnsi="Verdana" w:cs="Verdana"/>
          <w:i/>
          <w:iCs/>
          <w:w w:val="89"/>
        </w:rPr>
        <w:t>S</w:t>
      </w:r>
      <w:r>
        <w:rPr>
          <w:rFonts w:ascii="Arial" w:hAnsi="Arial" w:cs="Arial"/>
          <w:i/>
          <w:iCs/>
          <w:w w:val="181"/>
          <w:position w:val="-3"/>
          <w:sz w:val="14"/>
          <w:szCs w:val="14"/>
        </w:rPr>
        <w:t>i</w:t>
      </w:r>
      <w:r>
        <w:rPr>
          <w:rFonts w:ascii="Arial" w:hAnsi="Arial" w:cs="Arial"/>
          <w:i/>
          <w:iCs/>
          <w:position w:val="-3"/>
          <w:sz w:val="14"/>
          <w:szCs w:val="14"/>
        </w:rPr>
        <w:t xml:space="preserve"> </w:t>
      </w:r>
      <w:r>
        <w:rPr>
          <w:rFonts w:ascii="Arial" w:hAnsi="Arial" w:cs="Arial"/>
          <w:i/>
          <w:iCs/>
          <w:spacing w:val="1"/>
          <w:position w:val="-3"/>
          <w:sz w:val="14"/>
          <w:szCs w:val="14"/>
        </w:rPr>
        <w:t xml:space="preserve"> </w:t>
      </w:r>
      <w:r>
        <w:rPr>
          <w:w w:val="99"/>
        </w:rPr>
        <w:t>and</w:t>
      </w:r>
      <w:r>
        <w:rPr>
          <w:spacing w:val="19"/>
        </w:rPr>
        <w:t xml:space="preserve"> </w:t>
      </w:r>
      <w:r>
        <w:rPr>
          <w:w w:val="99"/>
        </w:rPr>
        <w:t>r</w:t>
      </w:r>
      <w:r>
        <w:rPr>
          <w:spacing w:val="-5"/>
          <w:w w:val="99"/>
        </w:rPr>
        <w:t>e</w:t>
      </w:r>
      <w:r>
        <w:rPr>
          <w:spacing w:val="-2"/>
          <w:w w:val="99"/>
        </w:rPr>
        <w:t>w</w:t>
      </w:r>
      <w:r>
        <w:rPr>
          <w:w w:val="99"/>
        </w:rPr>
        <w:t>ard</w:t>
      </w:r>
      <w:r>
        <w:rPr>
          <w:spacing w:val="19"/>
        </w:rPr>
        <w:t xml:space="preserve"> </w:t>
      </w:r>
      <w:r>
        <w:rPr>
          <w:rFonts w:ascii="Verdana" w:hAnsi="Verdana" w:cs="Verdana"/>
          <w:i/>
          <w:iCs/>
          <w:w w:val="108"/>
        </w:rPr>
        <w:t>R</w:t>
      </w:r>
      <w:r>
        <w:rPr>
          <w:rFonts w:ascii="Arial" w:hAnsi="Arial" w:cs="Arial"/>
          <w:i/>
          <w:iCs/>
          <w:spacing w:val="10"/>
          <w:w w:val="181"/>
          <w:position w:val="-3"/>
          <w:sz w:val="14"/>
          <w:szCs w:val="14"/>
        </w:rPr>
        <w:t>i</w:t>
      </w:r>
      <w:r>
        <w:rPr>
          <w:rFonts w:ascii="Tahoma" w:hAnsi="Tahoma" w:cs="Tahoma"/>
        </w:rPr>
        <w:t>(</w:t>
      </w:r>
      <w:r>
        <w:rPr>
          <w:rFonts w:ascii="Trebuchet MS" w:hAnsi="Trebuchet MS" w:cs="Trebuchet MS"/>
          <w:b/>
          <w:bCs/>
          <w:w w:val="104"/>
        </w:rPr>
        <w:t>s</w:t>
      </w:r>
      <w:r>
        <w:rPr>
          <w:rFonts w:ascii="Verdana" w:hAnsi="Verdana" w:cs="Verdana"/>
          <w:i/>
          <w:iCs/>
          <w:w w:val="75"/>
        </w:rPr>
        <w:t>,</w:t>
      </w:r>
      <w:r>
        <w:rPr>
          <w:rFonts w:ascii="Verdana" w:hAnsi="Verdana" w:cs="Verdana"/>
          <w:i/>
          <w:iCs/>
          <w:spacing w:val="-37"/>
        </w:rPr>
        <w:t xml:space="preserve"> </w:t>
      </w:r>
      <w:r>
        <w:rPr>
          <w:rFonts w:ascii="Trebuchet MS" w:hAnsi="Trebuchet MS" w:cs="Trebuchet MS"/>
          <w:b/>
          <w:bCs/>
          <w:w w:val="104"/>
        </w:rPr>
        <w:t>a</w:t>
      </w:r>
      <w:r>
        <w:rPr>
          <w:rFonts w:ascii="Tahoma" w:hAnsi="Tahoma" w:cs="Tahoma"/>
        </w:rPr>
        <w:t>)</w:t>
      </w:r>
    </w:p>
    <w:p w:rsidR="0070072F" w:rsidRDefault="0070072F">
      <w:pPr>
        <w:pStyle w:val="BodyText"/>
        <w:tabs>
          <w:tab w:val="left" w:pos="657"/>
        </w:tabs>
        <w:kinsoku w:val="0"/>
        <w:overflowPunct w:val="0"/>
        <w:spacing w:line="193" w:lineRule="exact"/>
        <w:ind w:left="234"/>
        <w:rPr>
          <w:b/>
          <w:bCs/>
        </w:rPr>
      </w:pPr>
      <w:r>
        <w:rPr>
          <w:sz w:val="16"/>
          <w:szCs w:val="16"/>
        </w:rPr>
        <w:t>5:</w:t>
      </w:r>
      <w:r>
        <w:rPr>
          <w:sz w:val="16"/>
          <w:szCs w:val="16"/>
        </w:rPr>
        <w:tab/>
      </w:r>
      <w:r>
        <w:rPr>
          <w:b/>
          <w:bCs/>
        </w:rPr>
        <w:t>end</w:t>
      </w:r>
      <w:r>
        <w:rPr>
          <w:b/>
          <w:bCs/>
          <w:spacing w:val="11"/>
        </w:rPr>
        <w:t xml:space="preserve"> </w:t>
      </w:r>
      <w:r>
        <w:rPr>
          <w:b/>
          <w:bCs/>
        </w:rPr>
        <w:t>for</w:t>
      </w:r>
    </w:p>
    <w:p w:rsidR="0070072F" w:rsidRDefault="0070072F">
      <w:pPr>
        <w:pStyle w:val="BodyText"/>
        <w:tabs>
          <w:tab w:val="left" w:pos="657"/>
        </w:tabs>
        <w:kinsoku w:val="0"/>
        <w:overflowPunct w:val="0"/>
        <w:spacing w:line="231" w:lineRule="exact"/>
        <w:ind w:left="234"/>
        <w:rPr>
          <w:rFonts w:ascii="Lucida Sans Unicode" w:hAnsi="Lucida Sans Unicode" w:cs="Lucida Sans Unicode"/>
          <w:position w:val="7"/>
          <w:sz w:val="14"/>
          <w:szCs w:val="14"/>
        </w:rPr>
      </w:pPr>
      <w:r>
        <w:rPr>
          <w:sz w:val="16"/>
          <w:szCs w:val="16"/>
        </w:rPr>
        <w:t>6:</w:t>
      </w:r>
      <w:r>
        <w:rPr>
          <w:sz w:val="16"/>
          <w:szCs w:val="16"/>
        </w:rPr>
        <w:tab/>
      </w:r>
      <w:r>
        <w:t xml:space="preserve">Run max-plus to find next optimal joint action  </w:t>
      </w:r>
      <w:r>
        <w:rPr>
          <w:spacing w:val="1"/>
        </w:rPr>
        <w:t xml:space="preserve"> </w:t>
      </w:r>
      <w:r>
        <w:rPr>
          <w:rFonts w:ascii="Trebuchet MS" w:hAnsi="Trebuchet MS" w:cs="Trebuchet MS"/>
          <w:b/>
          <w:bCs/>
        </w:rPr>
        <w:t>a</w:t>
      </w:r>
      <w:r>
        <w:rPr>
          <w:rFonts w:ascii="Lucida Sans Unicode" w:hAnsi="Lucida Sans Unicode" w:cs="Lucida Sans Unicode"/>
          <w:position w:val="7"/>
          <w:sz w:val="14"/>
          <w:szCs w:val="14"/>
        </w:rPr>
        <w:t>∗</w:t>
      </w:r>
    </w:p>
    <w:p w:rsidR="0070072F" w:rsidRDefault="00F47BC9">
      <w:pPr>
        <w:pStyle w:val="BodyText"/>
        <w:tabs>
          <w:tab w:val="left" w:pos="657"/>
          <w:tab w:val="left" w:pos="2528"/>
        </w:tabs>
        <w:kinsoku w:val="0"/>
        <w:overflowPunct w:val="0"/>
        <w:spacing w:line="219" w:lineRule="exact"/>
        <w:ind w:left="234"/>
        <w:rPr>
          <w:b/>
          <w:bCs/>
          <w:w w:val="105"/>
        </w:rPr>
      </w:pPr>
      <w:r>
        <w:rPr>
          <w:noProof/>
        </w:rPr>
        <mc:AlternateContent>
          <mc:Choice Requires="wps">
            <w:drawing>
              <wp:anchor distT="0" distB="0" distL="114300" distR="114300" simplePos="0" relativeHeight="251641344" behindDoc="1" locked="0" layoutInCell="0" allowOverlap="1">
                <wp:simplePos x="0" y="0"/>
                <wp:positionH relativeFrom="page">
                  <wp:posOffset>2032000</wp:posOffset>
                </wp:positionH>
                <wp:positionV relativeFrom="paragraph">
                  <wp:posOffset>20955</wp:posOffset>
                </wp:positionV>
                <wp:extent cx="84455" cy="219710"/>
                <wp:effectExtent l="0" t="0" r="0" b="0"/>
                <wp:wrapNone/>
                <wp:docPr id="1654"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242" w:lineRule="exact"/>
                              <w:rPr>
                                <w:rFonts w:ascii="Lucida Sans Unicode" w:hAnsi="Lucida Sans Unicode" w:cs="Lucida Sans Unicode"/>
                                <w:w w:val="83"/>
                              </w:rPr>
                            </w:pPr>
                            <w:r>
                              <w:rPr>
                                <w:rFonts w:ascii="Lucida Sans Unicode" w:hAnsi="Lucida Sans Unicode" w:cs="Lucida Sans Unicode"/>
                                <w:w w:val="8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160pt;margin-top:1.65pt;width:6.65pt;height:17.3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" o:allowincell="f" filled="f" stroked="f">
                <v:textbox inset="0,0,0,0">
                  <w:txbxContent>
                    <w:p w:rsidR="0070072F" w:rsidRDefault="0070072F">
                      <w:pPr>
                        <w:pStyle w:val="BodyText"/>
                        <w:kinsoku w:val="0"/>
                        <w:overflowPunct w:val="0"/>
                        <w:spacing w:line="242" w:lineRule="exact"/>
                        <w:rPr>
                          <w:rFonts w:ascii="Lucida Sans Unicode" w:hAnsi="Lucida Sans Unicode" w:cs="Lucida Sans Unicode"/>
                          <w:w w:val="83"/>
                        </w:rPr>
                      </w:pPr>
                      <w:r>
                        <w:rPr>
                          <w:rFonts w:ascii="Lucida Sans Unicode" w:hAnsi="Lucida Sans Unicode" w:cs="Lucida Sans Unicode"/>
                          <w:w w:val="83"/>
                        </w:rPr>
                        <w:t>∈</w:t>
                      </w:r>
                    </w:p>
                  </w:txbxContent>
                </v:textbox>
                <w10:wrap anchorx="page"/>
              </v:shape>
            </w:pict>
          </mc:Fallback>
        </mc:AlternateContent>
      </w:r>
      <w:r w:rsidR="0070072F">
        <w:rPr>
          <w:w w:val="105"/>
          <w:sz w:val="16"/>
          <w:szCs w:val="16"/>
        </w:rPr>
        <w:t>7:</w:t>
      </w:r>
      <w:r w:rsidR="0070072F">
        <w:rPr>
          <w:w w:val="105"/>
          <w:sz w:val="16"/>
          <w:szCs w:val="16"/>
        </w:rPr>
        <w:tab/>
      </w:r>
      <w:r w:rsidR="0070072F">
        <w:rPr>
          <w:b/>
          <w:bCs/>
          <w:w w:val="105"/>
        </w:rPr>
        <w:t xml:space="preserve">for each </w:t>
      </w:r>
      <w:r w:rsidR="0070072F">
        <w:rPr>
          <w:w w:val="105"/>
        </w:rPr>
        <w:t>edge</w:t>
      </w:r>
      <w:r w:rsidR="0070072F">
        <w:rPr>
          <w:spacing w:val="12"/>
          <w:w w:val="105"/>
        </w:rPr>
        <w:t xml:space="preserve"> </w:t>
      </w:r>
      <w:r w:rsidR="0070072F">
        <w:rPr>
          <w:rFonts w:ascii="Tahoma" w:hAnsi="Tahoma" w:cs="Tahoma"/>
          <w:w w:val="105"/>
        </w:rPr>
        <w:t>(</w:t>
      </w:r>
      <w:r w:rsidR="0070072F">
        <w:rPr>
          <w:rFonts w:ascii="Verdana" w:hAnsi="Verdana" w:cs="Verdana"/>
          <w:i/>
          <w:iCs/>
          <w:w w:val="105"/>
        </w:rPr>
        <w:t>i,</w:t>
      </w:r>
      <w:r w:rsidR="0070072F">
        <w:rPr>
          <w:rFonts w:ascii="Verdana" w:hAnsi="Verdana" w:cs="Verdana"/>
          <w:i/>
          <w:iCs/>
          <w:spacing w:val="-47"/>
          <w:w w:val="105"/>
        </w:rPr>
        <w:t xml:space="preserve"> </w:t>
      </w:r>
      <w:r w:rsidR="0070072F">
        <w:rPr>
          <w:rFonts w:ascii="Verdana" w:hAnsi="Verdana" w:cs="Verdana"/>
          <w:i/>
          <w:iCs/>
          <w:spacing w:val="5"/>
          <w:w w:val="105"/>
        </w:rPr>
        <w:t>j</w:t>
      </w:r>
      <w:r w:rsidR="0070072F">
        <w:rPr>
          <w:rFonts w:ascii="Tahoma" w:hAnsi="Tahoma" w:cs="Tahoma"/>
          <w:spacing w:val="5"/>
          <w:w w:val="105"/>
        </w:rPr>
        <w:t>)</w:t>
      </w:r>
      <w:r w:rsidR="0070072F">
        <w:rPr>
          <w:rFonts w:ascii="Tahoma" w:hAnsi="Tahoma" w:cs="Tahoma"/>
          <w:spacing w:val="5"/>
          <w:w w:val="105"/>
        </w:rPr>
        <w:tab/>
      </w:r>
      <w:r w:rsidR="0070072F">
        <w:rPr>
          <w:rFonts w:ascii="Verdana" w:hAnsi="Verdana" w:cs="Verdana"/>
          <w:i/>
          <w:iCs/>
          <w:w w:val="105"/>
        </w:rPr>
        <w:t xml:space="preserve">E </w:t>
      </w:r>
      <w:r w:rsidR="0070072F">
        <w:rPr>
          <w:rFonts w:ascii="Verdana" w:hAnsi="Verdana" w:cs="Verdana"/>
          <w:i/>
          <w:iCs/>
          <w:spacing w:val="5"/>
          <w:w w:val="105"/>
        </w:rPr>
        <w:t xml:space="preserve"> </w:t>
      </w:r>
      <w:r w:rsidR="0070072F">
        <w:rPr>
          <w:b/>
          <w:bCs/>
          <w:w w:val="105"/>
        </w:rPr>
        <w:t>do</w:t>
      </w:r>
    </w:p>
    <w:p w:rsidR="0070072F" w:rsidRDefault="0070072F">
      <w:pPr>
        <w:pStyle w:val="BodyText"/>
        <w:tabs>
          <w:tab w:val="left" w:pos="856"/>
        </w:tabs>
        <w:kinsoku w:val="0"/>
        <w:overflowPunct w:val="0"/>
        <w:spacing w:line="235" w:lineRule="exact"/>
        <w:ind w:left="234"/>
        <w:rPr>
          <w:w w:val="99"/>
        </w:rPr>
      </w:pPr>
      <w:r>
        <w:rPr>
          <w:w w:val="99"/>
          <w:sz w:val="16"/>
          <w:szCs w:val="16"/>
        </w:rPr>
        <w:t>8:</w:t>
      </w:r>
      <w:r>
        <w:rPr>
          <w:sz w:val="16"/>
          <w:szCs w:val="16"/>
        </w:rPr>
        <w:tab/>
      </w:r>
      <w:r>
        <w:rPr>
          <w:w w:val="99"/>
        </w:rPr>
        <w:t>Update</w:t>
      </w:r>
      <w:r>
        <w:rPr>
          <w:spacing w:val="12"/>
        </w:rPr>
        <w:t xml:space="preserve"> </w:t>
      </w:r>
      <w:r>
        <w:rPr>
          <w:rFonts w:ascii="Verdana" w:hAnsi="Verdana" w:cs="Verdana"/>
          <w:i/>
          <w:iCs/>
        </w:rPr>
        <w:t>Q</w:t>
      </w:r>
      <w:r>
        <w:rPr>
          <w:rFonts w:ascii="Arial" w:hAnsi="Arial" w:cs="Arial"/>
          <w:i/>
          <w:iCs/>
          <w:w w:val="196"/>
          <w:position w:val="-3"/>
          <w:sz w:val="14"/>
          <w:szCs w:val="14"/>
        </w:rPr>
        <w:t>ij</w:t>
      </w:r>
      <w:r>
        <w:rPr>
          <w:rFonts w:ascii="Arial" w:hAnsi="Arial" w:cs="Arial"/>
          <w:i/>
          <w:iCs/>
          <w:spacing w:val="-21"/>
          <w:position w:val="-3"/>
          <w:sz w:val="14"/>
          <w:szCs w:val="14"/>
        </w:rPr>
        <w:t xml:space="preserve"> </w:t>
      </w:r>
      <w:r>
        <w:rPr>
          <w:rFonts w:ascii="Tahoma" w:hAnsi="Tahoma" w:cs="Tahoma"/>
        </w:rPr>
        <w:t>(</w:t>
      </w:r>
      <w:r>
        <w:rPr>
          <w:rFonts w:ascii="Trebuchet MS" w:hAnsi="Trebuchet MS" w:cs="Trebuchet MS"/>
          <w:b/>
          <w:bCs/>
          <w:w w:val="104"/>
        </w:rPr>
        <w:t>s</w:t>
      </w:r>
      <w:r>
        <w:rPr>
          <w:rFonts w:ascii="Arial" w:hAnsi="Arial" w:cs="Arial"/>
          <w:i/>
          <w:iCs/>
          <w:w w:val="196"/>
          <w:position w:val="-3"/>
          <w:sz w:val="14"/>
          <w:szCs w:val="14"/>
        </w:rPr>
        <w:t>i</w:t>
      </w:r>
      <w:r>
        <w:rPr>
          <w:rFonts w:ascii="Arial" w:hAnsi="Arial" w:cs="Arial"/>
          <w:i/>
          <w:iCs/>
          <w:spacing w:val="18"/>
          <w:w w:val="196"/>
          <w:position w:val="-3"/>
          <w:sz w:val="14"/>
          <w:szCs w:val="14"/>
        </w:rPr>
        <w:t>j</w:t>
      </w:r>
      <w:r>
        <w:rPr>
          <w:rFonts w:ascii="Verdana" w:hAnsi="Verdana" w:cs="Verdana"/>
          <w:i/>
          <w:iCs/>
          <w:w w:val="75"/>
        </w:rPr>
        <w:t>,</w:t>
      </w:r>
      <w:r>
        <w:rPr>
          <w:rFonts w:ascii="Verdana" w:hAnsi="Verdana" w:cs="Verdana"/>
          <w:i/>
          <w:iCs/>
          <w:spacing w:val="-37"/>
        </w:rPr>
        <w:t xml:space="preserve"> </w:t>
      </w:r>
      <w:r>
        <w:rPr>
          <w:rFonts w:ascii="Verdana" w:hAnsi="Verdana" w:cs="Verdana"/>
          <w:i/>
          <w:iCs/>
          <w:w w:val="87"/>
        </w:rPr>
        <w:t>a</w:t>
      </w:r>
      <w:r>
        <w:rPr>
          <w:rFonts w:ascii="Arial" w:hAnsi="Arial" w:cs="Arial"/>
          <w:i/>
          <w:iCs/>
          <w:spacing w:val="10"/>
          <w:w w:val="181"/>
          <w:position w:val="-3"/>
          <w:sz w:val="14"/>
          <w:szCs w:val="14"/>
        </w:rPr>
        <w:t>i</w:t>
      </w:r>
      <w:r>
        <w:rPr>
          <w:rFonts w:ascii="Verdana" w:hAnsi="Verdana" w:cs="Verdana"/>
          <w:i/>
          <w:iCs/>
          <w:w w:val="75"/>
        </w:rPr>
        <w:t>,</w:t>
      </w:r>
      <w:r>
        <w:rPr>
          <w:rFonts w:ascii="Verdana" w:hAnsi="Verdana" w:cs="Verdana"/>
          <w:i/>
          <w:iCs/>
          <w:spacing w:val="-37"/>
        </w:rPr>
        <w:t xml:space="preserve"> </w:t>
      </w:r>
      <w:r>
        <w:rPr>
          <w:rFonts w:ascii="Verdana" w:hAnsi="Verdana" w:cs="Verdana"/>
          <w:i/>
          <w:iCs/>
          <w:w w:val="87"/>
        </w:rPr>
        <w:t>a</w:t>
      </w:r>
      <w:r>
        <w:rPr>
          <w:rFonts w:ascii="Arial" w:hAnsi="Arial" w:cs="Arial"/>
          <w:i/>
          <w:iCs/>
          <w:w w:val="211"/>
          <w:position w:val="-3"/>
          <w:sz w:val="14"/>
          <w:szCs w:val="14"/>
        </w:rPr>
        <w:t>j</w:t>
      </w:r>
      <w:r>
        <w:rPr>
          <w:rFonts w:ascii="Arial" w:hAnsi="Arial" w:cs="Arial"/>
          <w:i/>
          <w:iCs/>
          <w:spacing w:val="-21"/>
          <w:position w:val="-3"/>
          <w:sz w:val="14"/>
          <w:szCs w:val="14"/>
        </w:rPr>
        <w:t xml:space="preserve"> </w:t>
      </w:r>
      <w:r>
        <w:rPr>
          <w:rFonts w:ascii="Tahoma" w:hAnsi="Tahoma" w:cs="Tahoma"/>
        </w:rPr>
        <w:t xml:space="preserve">) </w:t>
      </w:r>
      <w:r>
        <w:rPr>
          <w:w w:val="99"/>
        </w:rPr>
        <w:t>model</w:t>
      </w:r>
      <w:r>
        <w:rPr>
          <w:spacing w:val="12"/>
        </w:rPr>
        <w:t xml:space="preserve"> </w:t>
      </w:r>
      <w:r>
        <w:rPr>
          <w:w w:val="99"/>
        </w:rPr>
        <w:t>according</w:t>
      </w:r>
      <w:r>
        <w:rPr>
          <w:spacing w:val="12"/>
        </w:rPr>
        <w:t xml:space="preserve"> </w:t>
      </w:r>
      <w:r>
        <w:rPr>
          <w:w w:val="99"/>
        </w:rPr>
        <w:t>to</w:t>
      </w:r>
      <w:r>
        <w:rPr>
          <w:spacing w:val="12"/>
        </w:rPr>
        <w:t xml:space="preserve"> </w:t>
      </w:r>
      <w:r>
        <w:rPr>
          <w:w w:val="99"/>
        </w:rPr>
        <w:t>(6)</w:t>
      </w:r>
      <w:r>
        <w:rPr>
          <w:spacing w:val="12"/>
        </w:rPr>
        <w:t xml:space="preserve"> </w:t>
      </w:r>
      <w:r>
        <w:rPr>
          <w:w w:val="99"/>
        </w:rPr>
        <w:t>or</w:t>
      </w:r>
      <w:r>
        <w:rPr>
          <w:spacing w:val="12"/>
        </w:rPr>
        <w:t xml:space="preserve"> </w:t>
      </w:r>
      <w:r>
        <w:rPr>
          <w:w w:val="99"/>
        </w:rPr>
        <w:t>(8)</w:t>
      </w:r>
    </w:p>
    <w:p w:rsidR="0070072F" w:rsidRDefault="0070072F">
      <w:pPr>
        <w:pStyle w:val="BodyText"/>
        <w:tabs>
          <w:tab w:val="left" w:pos="657"/>
        </w:tabs>
        <w:kinsoku w:val="0"/>
        <w:overflowPunct w:val="0"/>
        <w:spacing w:line="204" w:lineRule="exact"/>
        <w:ind w:left="234"/>
        <w:rPr>
          <w:b/>
          <w:bCs/>
        </w:rPr>
      </w:pPr>
      <w:r>
        <w:rPr>
          <w:sz w:val="16"/>
          <w:szCs w:val="16"/>
        </w:rPr>
        <w:t>9:</w:t>
      </w:r>
      <w:r>
        <w:rPr>
          <w:sz w:val="16"/>
          <w:szCs w:val="16"/>
        </w:rPr>
        <w:tab/>
      </w:r>
      <w:r>
        <w:rPr>
          <w:b/>
          <w:bCs/>
        </w:rPr>
        <w:t>end</w:t>
      </w:r>
      <w:r>
        <w:rPr>
          <w:b/>
          <w:bCs/>
          <w:spacing w:val="11"/>
        </w:rPr>
        <w:t xml:space="preserve"> </w:t>
      </w:r>
      <w:r>
        <w:rPr>
          <w:b/>
          <w:bCs/>
        </w:rPr>
        <w:t>for</w:t>
      </w:r>
    </w:p>
    <w:p w:rsidR="0070072F" w:rsidRDefault="0070072F">
      <w:pPr>
        <w:pStyle w:val="BodyText"/>
        <w:kinsoku w:val="0"/>
        <w:overflowPunct w:val="0"/>
        <w:spacing w:line="208" w:lineRule="exact"/>
        <w:ind w:left="154"/>
        <w:jc w:val="both"/>
        <w:rPr>
          <w:b/>
          <w:bCs/>
          <w:w w:val="105"/>
        </w:rPr>
      </w:pPr>
      <w:r>
        <w:rPr>
          <w:w w:val="105"/>
          <w:sz w:val="16"/>
          <w:szCs w:val="16"/>
        </w:rPr>
        <w:t xml:space="preserve">10:      </w:t>
      </w:r>
      <w:r>
        <w:rPr>
          <w:b/>
          <w:bCs/>
          <w:w w:val="105"/>
        </w:rPr>
        <w:t xml:space="preserve">for each </w:t>
      </w:r>
      <w:r>
        <w:rPr>
          <w:w w:val="105"/>
        </w:rPr>
        <w:t xml:space="preserve">agent </w:t>
      </w:r>
      <w:r>
        <w:rPr>
          <w:rFonts w:ascii="Verdana" w:hAnsi="Verdana" w:cs="Verdana"/>
          <w:i/>
          <w:iCs/>
          <w:w w:val="105"/>
        </w:rPr>
        <w:t xml:space="preserve">i </w:t>
      </w:r>
      <w:r>
        <w:rPr>
          <w:b/>
          <w:bCs/>
          <w:w w:val="105"/>
        </w:rPr>
        <w:t>do</w:t>
      </w:r>
    </w:p>
    <w:p w:rsidR="0070072F" w:rsidRDefault="0070072F">
      <w:pPr>
        <w:pStyle w:val="BodyText"/>
        <w:tabs>
          <w:tab w:val="left" w:pos="856"/>
        </w:tabs>
        <w:kinsoku w:val="0"/>
        <w:overflowPunct w:val="0"/>
        <w:spacing w:before="12" w:line="196" w:lineRule="auto"/>
        <w:ind w:left="856" w:hanging="702"/>
        <w:rPr>
          <w:w w:val="105"/>
        </w:rPr>
      </w:pPr>
      <w:r>
        <w:rPr>
          <w:w w:val="99"/>
          <w:sz w:val="16"/>
          <w:szCs w:val="16"/>
        </w:rPr>
        <w:t>11:</w:t>
      </w:r>
      <w:r>
        <w:rPr>
          <w:sz w:val="16"/>
          <w:szCs w:val="16"/>
        </w:rPr>
        <w:tab/>
      </w:r>
      <w:r>
        <w:rPr>
          <w:w w:val="99"/>
        </w:rPr>
        <w:t>Select</w:t>
      </w:r>
      <w:r>
        <w:rPr>
          <w:spacing w:val="-1"/>
        </w:rPr>
        <w:t xml:space="preserve"> </w:t>
      </w:r>
      <w:r>
        <w:rPr>
          <w:w w:val="99"/>
        </w:rPr>
        <w:t>between</w:t>
      </w:r>
      <w:r>
        <w:rPr>
          <w:spacing w:val="-1"/>
        </w:rPr>
        <w:t xml:space="preserve"> </w:t>
      </w:r>
      <w:r>
        <w:rPr>
          <w:rFonts w:ascii="Verdana" w:hAnsi="Verdana" w:cs="Verdana"/>
          <w:i/>
          <w:iCs/>
          <w:w w:val="87"/>
        </w:rPr>
        <w:t>a</w:t>
      </w:r>
      <w:r>
        <w:rPr>
          <w:rFonts w:ascii="Lucida Sans Unicode" w:hAnsi="Lucida Sans Unicode" w:cs="Lucida Sans Unicode"/>
          <w:spacing w:val="-82"/>
          <w:w w:val="73"/>
          <w:position w:val="7"/>
          <w:sz w:val="14"/>
          <w:szCs w:val="14"/>
        </w:rPr>
        <w:t>∗</w:t>
      </w:r>
      <w:r>
        <w:rPr>
          <w:rFonts w:ascii="Arial" w:hAnsi="Arial" w:cs="Arial"/>
          <w:i/>
          <w:iCs/>
          <w:w w:val="181"/>
          <w:position w:val="-5"/>
          <w:sz w:val="14"/>
          <w:szCs w:val="14"/>
        </w:rPr>
        <w:t>i</w:t>
      </w:r>
      <w:r>
        <w:rPr>
          <w:rFonts w:ascii="Arial" w:hAnsi="Arial" w:cs="Arial"/>
          <w:i/>
          <w:iCs/>
          <w:position w:val="-5"/>
          <w:sz w:val="14"/>
          <w:szCs w:val="14"/>
        </w:rPr>
        <w:t xml:space="preserve"> </w:t>
      </w:r>
      <w:r>
        <w:rPr>
          <w:rFonts w:ascii="Arial" w:hAnsi="Arial" w:cs="Arial"/>
          <w:i/>
          <w:iCs/>
          <w:spacing w:val="7"/>
          <w:position w:val="-5"/>
          <w:sz w:val="14"/>
          <w:szCs w:val="14"/>
        </w:rPr>
        <w:t xml:space="preserve"> </w:t>
      </w:r>
      <w:r>
        <w:rPr>
          <w:w w:val="99"/>
        </w:rPr>
        <w:t>or</w:t>
      </w:r>
      <w:r>
        <w:rPr>
          <w:spacing w:val="-1"/>
        </w:rPr>
        <w:t xml:space="preserve"> </w:t>
      </w:r>
      <w:r>
        <w:rPr>
          <w:w w:val="99"/>
        </w:rPr>
        <w:t>random</w:t>
      </w:r>
      <w:r>
        <w:rPr>
          <w:spacing w:val="-1"/>
        </w:rPr>
        <w:t xml:space="preserve"> </w:t>
      </w:r>
      <w:r>
        <w:rPr>
          <w:rFonts w:ascii="Verdana" w:hAnsi="Verdana" w:cs="Verdana"/>
          <w:i/>
          <w:iCs/>
          <w:w w:val="87"/>
        </w:rPr>
        <w:t>a</w:t>
      </w:r>
      <w:r>
        <w:rPr>
          <w:rFonts w:ascii="Arial" w:hAnsi="Arial" w:cs="Arial"/>
          <w:i/>
          <w:iCs/>
          <w:w w:val="181"/>
          <w:position w:val="-3"/>
          <w:sz w:val="14"/>
          <w:szCs w:val="14"/>
        </w:rPr>
        <w:t>i</w:t>
      </w:r>
      <w:r>
        <w:rPr>
          <w:rFonts w:ascii="Arial" w:hAnsi="Arial" w:cs="Arial"/>
          <w:i/>
          <w:iCs/>
          <w:position w:val="-3"/>
          <w:sz w:val="14"/>
          <w:szCs w:val="14"/>
        </w:rPr>
        <w:t xml:space="preserve"> </w:t>
      </w:r>
      <w:r>
        <w:rPr>
          <w:rFonts w:ascii="Arial" w:hAnsi="Arial" w:cs="Arial"/>
          <w:i/>
          <w:iCs/>
          <w:spacing w:val="-19"/>
          <w:position w:val="-3"/>
          <w:sz w:val="14"/>
          <w:szCs w:val="14"/>
        </w:rPr>
        <w:t xml:space="preserve"> </w:t>
      </w:r>
      <w:r>
        <w:rPr>
          <w:w w:val="99"/>
        </w:rPr>
        <w:t>according</w:t>
      </w:r>
      <w:r>
        <w:rPr>
          <w:spacing w:val="-1"/>
        </w:rPr>
        <w:t xml:space="preserve"> </w:t>
      </w:r>
      <w:r>
        <w:rPr>
          <w:w w:val="99"/>
        </w:rPr>
        <w:t>to</w:t>
      </w:r>
      <w:r>
        <w:rPr>
          <w:spacing w:val="-1"/>
        </w:rPr>
        <w:t xml:space="preserve"> </w:t>
      </w:r>
      <w:r>
        <w:rPr>
          <w:rFonts w:ascii="Verdana" w:hAnsi="Verdana" w:cs="Verdana"/>
          <w:i/>
          <w:iCs/>
          <w:w w:val="77"/>
        </w:rPr>
        <w:t>s</w:t>
      </w:r>
      <w:r>
        <w:rPr>
          <w:rFonts w:ascii="Verdana" w:hAnsi="Verdana" w:cs="Verdana"/>
          <w:i/>
          <w:iCs/>
          <w:spacing w:val="-21"/>
        </w:rPr>
        <w:t xml:space="preserve"> </w:t>
      </w:r>
      <w:r>
        <w:rPr>
          <w:w w:val="99"/>
        </w:rPr>
        <w:t xml:space="preserve">greedy </w:t>
      </w:r>
      <w:r>
        <w:rPr>
          <w:w w:val="105"/>
        </w:rPr>
        <w:t>strategy</w:t>
      </w:r>
    </w:p>
    <w:p w:rsidR="0070072F" w:rsidRDefault="0070072F">
      <w:pPr>
        <w:pStyle w:val="BodyText"/>
        <w:kinsoku w:val="0"/>
        <w:overflowPunct w:val="0"/>
        <w:spacing w:line="220" w:lineRule="exact"/>
        <w:ind w:left="119" w:right="117"/>
        <w:jc w:val="both"/>
      </w:pPr>
      <w:r>
        <w:rPr>
          <w:sz w:val="24"/>
          <w:szCs w:val="24"/>
        </w:rPr>
        <w:br w:type="column"/>
      </w:r>
      <w:r>
        <w:lastRenderedPageBreak/>
        <w:t xml:space="preserve">measures, e.g., queue length, travel time, </w:t>
      </w:r>
      <w:r>
        <w:rPr>
          <w:spacing w:val="-3"/>
        </w:rPr>
        <w:t xml:space="preserve">delay, </w:t>
      </w:r>
      <w:r>
        <w:t xml:space="preserve">etc [7]. </w:t>
      </w:r>
      <w:r>
        <w:rPr>
          <w:spacing w:val="-8"/>
        </w:rPr>
        <w:t xml:space="preserve">We </w:t>
      </w:r>
      <w:r>
        <w:t>adopt</w:t>
      </w:r>
      <w:r>
        <w:rPr>
          <w:spacing w:val="-6"/>
        </w:rPr>
        <w:t xml:space="preserve"> </w:t>
      </w:r>
      <w:r>
        <w:t>a</w:t>
      </w:r>
      <w:r>
        <w:rPr>
          <w:spacing w:val="-6"/>
        </w:rPr>
        <w:t xml:space="preserve"> </w:t>
      </w:r>
      <w:r>
        <w:t>multi-objective</w:t>
      </w:r>
      <w:r>
        <w:rPr>
          <w:spacing w:val="-6"/>
        </w:rPr>
        <w:t xml:space="preserve"> </w:t>
      </w:r>
      <w:r>
        <w:t>function,</w:t>
      </w:r>
      <w:r>
        <w:rPr>
          <w:spacing w:val="-6"/>
        </w:rPr>
        <w:t xml:space="preserve"> </w:t>
      </w:r>
      <w:r>
        <w:t>including</w:t>
      </w:r>
      <w:r>
        <w:rPr>
          <w:spacing w:val="-6"/>
        </w:rPr>
        <w:t xml:space="preserve"> </w:t>
      </w:r>
      <w:r>
        <w:t>the</w:t>
      </w:r>
      <w:r>
        <w:rPr>
          <w:spacing w:val="-6"/>
        </w:rPr>
        <w:t xml:space="preserve"> </w:t>
      </w:r>
      <w:r>
        <w:t>waiting</w:t>
      </w:r>
      <w:r>
        <w:rPr>
          <w:spacing w:val="-6"/>
        </w:rPr>
        <w:t xml:space="preserve"> </w:t>
      </w:r>
      <w:r>
        <w:t>vehicles count and the sum of waiting times where the reward is designed as the difference between the current and previous values. For an intersection with the number of waiting</w:t>
      </w:r>
      <w:r>
        <w:rPr>
          <w:spacing w:val="-3"/>
        </w:rPr>
        <w:t xml:space="preserve"> </w:t>
      </w:r>
      <w:r>
        <w:t xml:space="preserve">vehicles </w:t>
      </w:r>
      <w:r>
        <w:rPr>
          <w:rFonts w:ascii="Verdana" w:hAnsi="Verdana" w:cs="Verdana"/>
          <w:i/>
          <w:iCs/>
        </w:rPr>
        <w:t xml:space="preserve">N </w:t>
      </w:r>
      <w:r>
        <w:t xml:space="preserve">and the sum of waiting times </w:t>
      </w:r>
      <w:r>
        <w:rPr>
          <w:rFonts w:ascii="Verdana" w:hAnsi="Verdana" w:cs="Verdana"/>
          <w:i/>
          <w:iCs/>
        </w:rPr>
        <w:t xml:space="preserve">W </w:t>
      </w:r>
      <w:r>
        <w:t xml:space="preserve">, the reward function  </w:t>
      </w:r>
      <w:r>
        <w:rPr>
          <w:spacing w:val="45"/>
        </w:rPr>
        <w:t xml:space="preserve"> </w:t>
      </w:r>
      <w:r>
        <w:t>is:</w:t>
      </w:r>
    </w:p>
    <w:p w:rsidR="0070072F" w:rsidRDefault="0070072F">
      <w:pPr>
        <w:pStyle w:val="BodyText"/>
        <w:tabs>
          <w:tab w:val="left" w:pos="4928"/>
        </w:tabs>
        <w:kinsoku w:val="0"/>
        <w:overflowPunct w:val="0"/>
        <w:spacing w:before="113"/>
        <w:ind w:left="1031"/>
        <w:rPr>
          <w:w w:val="99"/>
        </w:rPr>
      </w:pPr>
      <w:r>
        <w:rPr>
          <w:rFonts w:ascii="Verdana" w:hAnsi="Verdana" w:cs="Verdana"/>
          <w:i/>
          <w:iCs/>
          <w:w w:val="105"/>
        </w:rPr>
        <w:t>r</w:t>
      </w:r>
      <w:r>
        <w:rPr>
          <w:rFonts w:ascii="Arial" w:hAnsi="Arial" w:cs="Arial"/>
          <w:i/>
          <w:iCs/>
          <w:w w:val="154"/>
          <w:position w:val="-3"/>
          <w:sz w:val="14"/>
          <w:szCs w:val="14"/>
        </w:rPr>
        <w:t>t</w:t>
      </w:r>
      <w:r>
        <w:rPr>
          <w:rFonts w:ascii="Arial" w:hAnsi="Arial" w:cs="Arial"/>
          <w:i/>
          <w:iCs/>
          <w:position w:val="-3"/>
          <w:sz w:val="14"/>
          <w:szCs w:val="14"/>
        </w:rPr>
        <w:t xml:space="preserve"> </w:t>
      </w:r>
      <w:r>
        <w:rPr>
          <w:rFonts w:ascii="Arial" w:hAnsi="Arial" w:cs="Arial"/>
          <w:i/>
          <w:iCs/>
          <w:spacing w:val="-13"/>
          <w:position w:val="-3"/>
          <w:sz w:val="14"/>
          <w:szCs w:val="14"/>
        </w:rPr>
        <w:t xml:space="preserve"> </w:t>
      </w:r>
      <w:r>
        <w:rPr>
          <w:rFonts w:ascii="Tahoma" w:hAnsi="Tahoma" w:cs="Tahoma"/>
          <w:w w:val="106"/>
        </w:rPr>
        <w:t>=</w:t>
      </w:r>
      <w:r>
        <w:rPr>
          <w:rFonts w:ascii="Tahoma" w:hAnsi="Tahoma" w:cs="Tahoma"/>
          <w:spacing w:val="-7"/>
        </w:rPr>
        <w:t xml:space="preserve"> </w:t>
      </w:r>
      <w:r>
        <w:rPr>
          <w:rFonts w:ascii="Verdana" w:hAnsi="Verdana" w:cs="Verdana"/>
          <w:i/>
          <w:iCs/>
          <w:w w:val="74"/>
        </w:rPr>
        <w:t>θ</w:t>
      </w:r>
      <w:r>
        <w:rPr>
          <w:rFonts w:ascii="Verdana" w:hAnsi="Verdana" w:cs="Verdana"/>
          <w:spacing w:val="10"/>
          <w:w w:val="89"/>
          <w:position w:val="-3"/>
          <w:sz w:val="14"/>
          <w:szCs w:val="14"/>
        </w:rPr>
        <w:t>0</w:t>
      </w:r>
      <w:r>
        <w:rPr>
          <w:rFonts w:ascii="Tahoma" w:hAnsi="Tahoma" w:cs="Tahoma"/>
        </w:rPr>
        <w:t>(</w:t>
      </w:r>
      <w:r>
        <w:rPr>
          <w:rFonts w:ascii="Verdana" w:hAnsi="Verdana" w:cs="Verdana"/>
          <w:i/>
          <w:iCs/>
          <w:w w:val="106"/>
        </w:rPr>
        <w:t>N</w:t>
      </w:r>
      <w:r>
        <w:rPr>
          <w:rFonts w:ascii="Arial" w:hAnsi="Arial" w:cs="Arial"/>
          <w:i/>
          <w:iCs/>
          <w:w w:val="154"/>
          <w:position w:val="-3"/>
          <w:sz w:val="14"/>
          <w:szCs w:val="14"/>
        </w:rPr>
        <w:t>t</w:t>
      </w:r>
      <w:r>
        <w:rPr>
          <w:rFonts w:ascii="Arial" w:hAnsi="Arial" w:cs="Arial"/>
          <w:i/>
          <w:iCs/>
          <w:spacing w:val="15"/>
          <w:position w:val="-3"/>
          <w:sz w:val="14"/>
          <w:szCs w:val="14"/>
        </w:rPr>
        <w:t xml:space="preserve"> </w:t>
      </w:r>
      <w:r>
        <w:rPr>
          <w:rFonts w:ascii="Lucida Sans Unicode" w:hAnsi="Lucida Sans Unicode" w:cs="Lucida Sans Unicode"/>
          <w:w w:val="97"/>
        </w:rPr>
        <w:t>−</w:t>
      </w:r>
      <w:r>
        <w:rPr>
          <w:rFonts w:ascii="Lucida Sans Unicode" w:hAnsi="Lucida Sans Unicode" w:cs="Lucida Sans Unicode"/>
          <w:spacing w:val="-19"/>
        </w:rPr>
        <w:t xml:space="preserve"> </w:t>
      </w:r>
      <w:r>
        <w:rPr>
          <w:rFonts w:ascii="Verdana" w:hAnsi="Verdana" w:cs="Verdana"/>
          <w:i/>
          <w:iCs/>
          <w:w w:val="106"/>
        </w:rPr>
        <w:t>N</w:t>
      </w:r>
      <w:r>
        <w:rPr>
          <w:rFonts w:ascii="Arial" w:hAnsi="Arial" w:cs="Arial"/>
          <w:i/>
          <w:iCs/>
          <w:w w:val="154"/>
          <w:position w:val="-3"/>
          <w:sz w:val="14"/>
          <w:szCs w:val="14"/>
        </w:rPr>
        <w:t>t</w:t>
      </w:r>
      <w:r>
        <w:rPr>
          <w:rFonts w:ascii="Lucida Sans Unicode" w:hAnsi="Lucida Sans Unicode" w:cs="Lucida Sans Unicode"/>
          <w:w w:val="111"/>
          <w:position w:val="-3"/>
          <w:sz w:val="14"/>
          <w:szCs w:val="14"/>
        </w:rPr>
        <w:t>−</w:t>
      </w:r>
      <w:r>
        <w:rPr>
          <w:rFonts w:ascii="Verdana" w:hAnsi="Verdana" w:cs="Verdana"/>
          <w:spacing w:val="10"/>
          <w:w w:val="89"/>
          <w:position w:val="-3"/>
          <w:sz w:val="14"/>
          <w:szCs w:val="14"/>
        </w:rPr>
        <w:t>1</w:t>
      </w:r>
      <w:r>
        <w:rPr>
          <w:rFonts w:ascii="Tahoma" w:hAnsi="Tahoma" w:cs="Tahoma"/>
        </w:rPr>
        <w:t>)</w:t>
      </w:r>
      <w:r>
        <w:rPr>
          <w:rFonts w:ascii="Tahoma" w:hAnsi="Tahoma" w:cs="Tahoma"/>
          <w:spacing w:val="-19"/>
        </w:rPr>
        <w:t xml:space="preserve"> </w:t>
      </w:r>
      <w:r>
        <w:rPr>
          <w:rFonts w:ascii="Tahoma" w:hAnsi="Tahoma" w:cs="Tahoma"/>
          <w:w w:val="106"/>
        </w:rPr>
        <w:t>+</w:t>
      </w:r>
      <w:r>
        <w:rPr>
          <w:rFonts w:ascii="Tahoma" w:hAnsi="Tahoma" w:cs="Tahoma"/>
          <w:spacing w:val="-19"/>
        </w:rPr>
        <w:t xml:space="preserve"> </w:t>
      </w:r>
      <w:r>
        <w:rPr>
          <w:rFonts w:ascii="Verdana" w:hAnsi="Verdana" w:cs="Verdana"/>
          <w:i/>
          <w:iCs/>
          <w:w w:val="74"/>
        </w:rPr>
        <w:t>θ</w:t>
      </w:r>
      <w:r>
        <w:rPr>
          <w:rFonts w:ascii="Verdana" w:hAnsi="Verdana" w:cs="Verdana"/>
          <w:spacing w:val="10"/>
          <w:w w:val="89"/>
          <w:position w:val="-3"/>
          <w:sz w:val="14"/>
          <w:szCs w:val="14"/>
        </w:rPr>
        <w:t>1</w:t>
      </w:r>
      <w:r>
        <w:rPr>
          <w:rFonts w:ascii="Tahoma" w:hAnsi="Tahoma" w:cs="Tahoma"/>
        </w:rPr>
        <w:t>(</w:t>
      </w:r>
      <w:r>
        <w:rPr>
          <w:rFonts w:ascii="Verdana" w:hAnsi="Verdana" w:cs="Verdana"/>
          <w:i/>
          <w:iCs/>
          <w:w w:val="94"/>
        </w:rPr>
        <w:t>W</w:t>
      </w:r>
      <w:r>
        <w:rPr>
          <w:rFonts w:ascii="Arial" w:hAnsi="Arial" w:cs="Arial"/>
          <w:i/>
          <w:iCs/>
          <w:w w:val="154"/>
          <w:position w:val="-3"/>
          <w:sz w:val="14"/>
          <w:szCs w:val="14"/>
        </w:rPr>
        <w:t>t</w:t>
      </w:r>
      <w:r>
        <w:rPr>
          <w:rFonts w:ascii="Arial" w:hAnsi="Arial" w:cs="Arial"/>
          <w:i/>
          <w:iCs/>
          <w:spacing w:val="15"/>
          <w:position w:val="-3"/>
          <w:sz w:val="14"/>
          <w:szCs w:val="14"/>
        </w:rPr>
        <w:t xml:space="preserve"> </w:t>
      </w:r>
      <w:r>
        <w:rPr>
          <w:rFonts w:ascii="Lucida Sans Unicode" w:hAnsi="Lucida Sans Unicode" w:cs="Lucida Sans Unicode"/>
          <w:w w:val="97"/>
        </w:rPr>
        <w:t>−</w:t>
      </w:r>
      <w:r>
        <w:rPr>
          <w:rFonts w:ascii="Lucida Sans Unicode" w:hAnsi="Lucida Sans Unicode" w:cs="Lucida Sans Unicode"/>
          <w:spacing w:val="-19"/>
        </w:rPr>
        <w:t xml:space="preserve"> </w:t>
      </w:r>
      <w:r>
        <w:rPr>
          <w:rFonts w:ascii="Verdana" w:hAnsi="Verdana" w:cs="Verdana"/>
          <w:i/>
          <w:iCs/>
          <w:w w:val="94"/>
        </w:rPr>
        <w:t>W</w:t>
      </w:r>
      <w:r>
        <w:rPr>
          <w:rFonts w:ascii="Arial" w:hAnsi="Arial" w:cs="Arial"/>
          <w:i/>
          <w:iCs/>
          <w:w w:val="154"/>
          <w:position w:val="-3"/>
          <w:sz w:val="14"/>
          <w:szCs w:val="14"/>
        </w:rPr>
        <w:t>t</w:t>
      </w:r>
      <w:r>
        <w:rPr>
          <w:rFonts w:ascii="Lucida Sans Unicode" w:hAnsi="Lucida Sans Unicode" w:cs="Lucida Sans Unicode"/>
          <w:w w:val="111"/>
          <w:position w:val="-3"/>
          <w:sz w:val="14"/>
          <w:szCs w:val="14"/>
        </w:rPr>
        <w:t>−</w:t>
      </w:r>
      <w:r>
        <w:rPr>
          <w:rFonts w:ascii="Verdana" w:hAnsi="Verdana" w:cs="Verdana"/>
          <w:spacing w:val="10"/>
          <w:w w:val="89"/>
          <w:position w:val="-3"/>
          <w:sz w:val="14"/>
          <w:szCs w:val="14"/>
        </w:rPr>
        <w:t>1</w:t>
      </w:r>
      <w:r>
        <w:rPr>
          <w:rFonts w:ascii="Tahoma" w:hAnsi="Tahoma" w:cs="Tahoma"/>
        </w:rPr>
        <w:t>)</w:t>
      </w:r>
      <w:r>
        <w:rPr>
          <w:rFonts w:ascii="Tahoma" w:hAnsi="Tahoma" w:cs="Tahoma"/>
        </w:rPr>
        <w:tab/>
      </w:r>
      <w:r>
        <w:rPr>
          <w:w w:val="99"/>
        </w:rPr>
        <w:t>(9)</w:t>
      </w:r>
    </w:p>
    <w:p w:rsidR="0070072F" w:rsidRDefault="0070072F">
      <w:pPr>
        <w:pStyle w:val="BodyText"/>
        <w:kinsoku w:val="0"/>
        <w:overflowPunct w:val="0"/>
        <w:spacing w:before="109" w:line="220" w:lineRule="exact"/>
        <w:ind w:left="119" w:right="117"/>
        <w:jc w:val="both"/>
      </w:pPr>
      <w:r>
        <w:t xml:space="preserve">The weighting parameters </w:t>
      </w:r>
      <w:r>
        <w:rPr>
          <w:rFonts w:ascii="Verdana" w:hAnsi="Verdana" w:cs="Verdana"/>
          <w:i/>
          <w:iCs/>
        </w:rPr>
        <w:t>θ</w:t>
      </w:r>
      <w:r>
        <w:rPr>
          <w:rFonts w:ascii="Verdana" w:hAnsi="Verdana" w:cs="Verdana"/>
          <w:position w:val="-3"/>
          <w:sz w:val="14"/>
          <w:szCs w:val="14"/>
        </w:rPr>
        <w:t xml:space="preserve">0 </w:t>
      </w:r>
      <w:r>
        <w:t xml:space="preserve">and </w:t>
      </w:r>
      <w:r>
        <w:rPr>
          <w:rFonts w:ascii="Verdana" w:hAnsi="Verdana" w:cs="Verdana"/>
          <w:i/>
          <w:iCs/>
        </w:rPr>
        <w:t>θ</w:t>
      </w:r>
      <w:r>
        <w:rPr>
          <w:rFonts w:ascii="Verdana" w:hAnsi="Verdana" w:cs="Verdana"/>
          <w:position w:val="-3"/>
          <w:sz w:val="14"/>
          <w:szCs w:val="14"/>
        </w:rPr>
        <w:t xml:space="preserve">1 </w:t>
      </w:r>
      <w:r>
        <w:t>were found, by a rough search, to be 0.9 and 0.1,  respectively.</w:t>
      </w:r>
    </w:p>
    <w:p w:rsidR="0070072F" w:rsidRDefault="0070072F">
      <w:pPr>
        <w:pStyle w:val="BodyText"/>
        <w:kinsoku w:val="0"/>
        <w:overflowPunct w:val="0"/>
        <w:spacing w:before="6"/>
        <w:rPr>
          <w:sz w:val="30"/>
          <w:szCs w:val="30"/>
        </w:rPr>
      </w:pPr>
    </w:p>
    <w:p w:rsidR="0070072F" w:rsidRDefault="0070072F">
      <w:pPr>
        <w:pStyle w:val="ListParagraph"/>
        <w:numPr>
          <w:ilvl w:val="2"/>
          <w:numId w:val="5"/>
        </w:numPr>
        <w:tabs>
          <w:tab w:val="left" w:pos="915"/>
        </w:tabs>
        <w:kinsoku w:val="0"/>
        <w:overflowPunct w:val="0"/>
        <w:spacing w:before="1" w:line="220" w:lineRule="exact"/>
        <w:ind w:left="119" w:right="117" w:firstLine="576"/>
        <w:jc w:val="both"/>
        <w:rPr>
          <w:sz w:val="20"/>
          <w:szCs w:val="20"/>
        </w:rPr>
      </w:pPr>
      <w:r>
        <w:rPr>
          <w:i/>
          <w:iCs/>
          <w:spacing w:val="-5"/>
          <w:sz w:val="20"/>
          <w:szCs w:val="20"/>
        </w:rPr>
        <w:t xml:space="preserve">Value </w:t>
      </w:r>
      <w:r>
        <w:rPr>
          <w:i/>
          <w:iCs/>
          <w:sz w:val="20"/>
          <w:szCs w:val="20"/>
        </w:rPr>
        <w:t xml:space="preserve">function approximation: </w:t>
      </w:r>
      <w:r>
        <w:rPr>
          <w:sz w:val="20"/>
          <w:szCs w:val="20"/>
        </w:rPr>
        <w:t>For the purpose of demonstration of the coordination framework, the</w:t>
      </w:r>
      <w:r>
        <w:rPr>
          <w:spacing w:val="8"/>
          <w:sz w:val="20"/>
          <w:szCs w:val="20"/>
        </w:rPr>
        <w:t xml:space="preserve"> </w:t>
      </w:r>
      <w:r>
        <w:rPr>
          <w:sz w:val="20"/>
          <w:szCs w:val="20"/>
        </w:rPr>
        <w:t>linear</w:t>
      </w:r>
      <w:r>
        <w:rPr>
          <w:spacing w:val="34"/>
          <w:sz w:val="20"/>
          <w:szCs w:val="20"/>
        </w:rPr>
        <w:t xml:space="preserve"> </w:t>
      </w:r>
      <w:r>
        <w:rPr>
          <w:sz w:val="20"/>
          <w:szCs w:val="20"/>
        </w:rPr>
        <w:t>ap-</w:t>
      </w:r>
      <w:r>
        <w:rPr>
          <w:w w:val="99"/>
          <w:sz w:val="20"/>
          <w:szCs w:val="20"/>
        </w:rPr>
        <w:t xml:space="preserve"> </w:t>
      </w:r>
      <w:r>
        <w:rPr>
          <w:sz w:val="20"/>
          <w:szCs w:val="20"/>
        </w:rPr>
        <w:t xml:space="preserve">proximation is used, and our future work would consider using deep neural network to model the value function. The learning rate </w:t>
      </w:r>
      <w:r>
        <w:rPr>
          <w:rFonts w:ascii="Verdana" w:hAnsi="Verdana" w:cs="Verdana"/>
          <w:i/>
          <w:iCs/>
          <w:sz w:val="20"/>
          <w:szCs w:val="20"/>
        </w:rPr>
        <w:t xml:space="preserve">α </w:t>
      </w:r>
      <w:r>
        <w:rPr>
          <w:sz w:val="20"/>
          <w:szCs w:val="20"/>
        </w:rPr>
        <w:t xml:space="preserve">is designed to decay with time as  </w:t>
      </w:r>
      <w:r>
        <w:rPr>
          <w:spacing w:val="37"/>
          <w:sz w:val="20"/>
          <w:szCs w:val="20"/>
        </w:rPr>
        <w:t xml:space="preserve"> </w:t>
      </w:r>
      <w:r>
        <w:rPr>
          <w:sz w:val="20"/>
          <w:szCs w:val="20"/>
        </w:rPr>
        <w:t>follows:</w:t>
      </w:r>
    </w:p>
    <w:p w:rsidR="0070072F" w:rsidRDefault="00F47BC9">
      <w:pPr>
        <w:pStyle w:val="BodyText"/>
        <w:kinsoku w:val="0"/>
        <w:overflowPunct w:val="0"/>
        <w:spacing w:before="104" w:line="152" w:lineRule="exact"/>
        <w:ind w:left="2251" w:right="2490"/>
        <w:jc w:val="center"/>
        <w:rPr>
          <w:rFonts w:ascii="Tahoma" w:hAnsi="Tahoma" w:cs="Tahoma"/>
        </w:rPr>
      </w:pPr>
      <w:r>
        <w:rPr>
          <w:noProof/>
        </w:rPr>
        <mc:AlternateContent>
          <mc:Choice Requires="wps">
            <w:drawing>
              <wp:anchor distT="0" distB="0" distL="114300" distR="114300" simplePos="0" relativeHeight="251642368" behindDoc="1" locked="0" layoutInCell="0" allowOverlap="1">
                <wp:simplePos x="0" y="0"/>
                <wp:positionH relativeFrom="page">
                  <wp:posOffset>5951220</wp:posOffset>
                </wp:positionH>
                <wp:positionV relativeFrom="paragraph">
                  <wp:posOffset>180975</wp:posOffset>
                </wp:positionV>
                <wp:extent cx="98425" cy="219710"/>
                <wp:effectExtent l="0" t="0" r="0" b="0"/>
                <wp:wrapNone/>
                <wp:docPr id="1653"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242" w:lineRule="exact"/>
                              <w:rPr>
                                <w:rFonts w:ascii="Lucida Sans Unicode" w:hAnsi="Lucida Sans Unicode" w:cs="Lucida Sans Unicode"/>
                                <w:w w:val="97"/>
                              </w:rPr>
                            </w:pPr>
                            <w:r>
                              <w:rPr>
                                <w:rFonts w:ascii="Lucida Sans Unicode" w:hAnsi="Lucida Sans Unicode" w:cs="Lucida Sans Unicode"/>
                                <w:w w:val="9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2" type="#_x0000_t202" style="position:absolute;left:0;text-align:left;margin-left:468.6pt;margin-top:14.25pt;width:7.75pt;height:17.3pt;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" o:allowincell="f" filled="f" stroked="f">
                <v:textbox inset="0,0,0,0">
                  <w:txbxContent>
                    <w:p w:rsidR="0070072F" w:rsidRDefault="0070072F">
                      <w:pPr>
                        <w:pStyle w:val="BodyText"/>
                        <w:kinsoku w:val="0"/>
                        <w:overflowPunct w:val="0"/>
                        <w:spacing w:line="242" w:lineRule="exact"/>
                        <w:rPr>
                          <w:rFonts w:ascii="Lucida Sans Unicode" w:hAnsi="Lucida Sans Unicode" w:cs="Lucida Sans Unicode"/>
                          <w:w w:val="97"/>
                        </w:rPr>
                      </w:pPr>
                      <w:r>
                        <w:rPr>
                          <w:rFonts w:ascii="Lucida Sans Unicode" w:hAnsi="Lucida Sans Unicode" w:cs="Lucida Sans Unicode"/>
                          <w:w w:val="97"/>
                        </w:rPr>
                        <w:t>≥</w:t>
                      </w:r>
                    </w:p>
                  </w:txbxContent>
                </v:textbox>
                <w10:wrap anchorx="page"/>
              </v:shape>
            </w:pict>
          </mc:Fallback>
        </mc:AlternateContent>
      </w:r>
      <w:r w:rsidR="0070072F">
        <w:rPr>
          <w:rFonts w:ascii="Tahoma" w:hAnsi="Tahoma" w:cs="Tahoma"/>
        </w:rPr>
        <w:t>log(</w:t>
      </w:r>
      <w:r w:rsidR="0070072F">
        <w:rPr>
          <w:rFonts w:ascii="Verdana" w:hAnsi="Verdana" w:cs="Verdana"/>
          <w:i/>
          <w:iCs/>
        </w:rPr>
        <w:t>t</w:t>
      </w:r>
      <w:r w:rsidR="0070072F">
        <w:rPr>
          <w:rFonts w:ascii="Tahoma" w:hAnsi="Tahoma" w:cs="Tahoma"/>
        </w:rPr>
        <w:t>)</w:t>
      </w:r>
    </w:p>
    <w:p w:rsidR="0070072F" w:rsidRDefault="0070072F">
      <w:pPr>
        <w:pStyle w:val="BodyText"/>
        <w:kinsoku w:val="0"/>
        <w:overflowPunct w:val="0"/>
        <w:spacing w:before="104" w:line="152" w:lineRule="exact"/>
        <w:ind w:left="2251" w:right="2490"/>
        <w:jc w:val="center"/>
        <w:rPr>
          <w:rFonts w:ascii="Tahoma" w:hAnsi="Tahoma" w:cs="Tahoma"/>
        </w:rPr>
        <w:sectPr w:rsidR="0070072F">
          <w:type w:val="continuous"/>
          <w:pgSz w:w="12240" w:h="15840"/>
          <w:pgMar w:top="920" w:right="700" w:bottom="280" w:left="860" w:header="720" w:footer="720" w:gutter="0"/>
          <w:cols w:num="2" w:space="720" w:equalWidth="0">
            <w:col w:w="5162" w:space="239"/>
            <w:col w:w="5279"/>
          </w:cols>
          <w:noEndnote/>
        </w:sectPr>
      </w:pPr>
    </w:p>
    <w:p w:rsidR="0070072F" w:rsidRDefault="0070072F">
      <w:pPr>
        <w:pStyle w:val="BodyText"/>
        <w:tabs>
          <w:tab w:val="left" w:pos="657"/>
        </w:tabs>
        <w:kinsoku w:val="0"/>
        <w:overflowPunct w:val="0"/>
        <w:spacing w:line="222" w:lineRule="exact"/>
        <w:ind w:left="154"/>
        <w:rPr>
          <w:b/>
          <w:bCs/>
        </w:rPr>
      </w:pPr>
      <w:r>
        <w:rPr>
          <w:sz w:val="16"/>
          <w:szCs w:val="16"/>
        </w:rPr>
        <w:lastRenderedPageBreak/>
        <w:t>12:</w:t>
      </w:r>
      <w:r>
        <w:rPr>
          <w:sz w:val="16"/>
          <w:szCs w:val="16"/>
        </w:rPr>
        <w:tab/>
      </w:r>
      <w:r>
        <w:rPr>
          <w:b/>
          <w:bCs/>
        </w:rPr>
        <w:t>end</w:t>
      </w:r>
      <w:r>
        <w:rPr>
          <w:b/>
          <w:bCs/>
          <w:spacing w:val="11"/>
        </w:rPr>
        <w:t xml:space="preserve"> </w:t>
      </w:r>
      <w:r>
        <w:rPr>
          <w:b/>
          <w:bCs/>
        </w:rPr>
        <w:t>for</w:t>
      </w:r>
    </w:p>
    <w:p w:rsidR="0070072F" w:rsidRDefault="00F47BC9">
      <w:pPr>
        <w:pStyle w:val="BodyText"/>
        <w:kinsoku w:val="0"/>
        <w:overflowPunct w:val="0"/>
        <w:spacing w:line="225" w:lineRule="exact"/>
        <w:ind w:left="154"/>
        <w:rPr>
          <w:b/>
          <w:bCs/>
        </w:rPr>
      </w:pPr>
      <w:r>
        <w:rPr>
          <w:noProof/>
        </w:rPr>
        <mc:AlternateContent>
          <mc:Choice Requires="wps">
            <w:drawing>
              <wp:anchor distT="0" distB="0" distL="114300" distR="114300" simplePos="0" relativeHeight="251643392" behindDoc="0" locked="0" layoutInCell="0" allowOverlap="1">
                <wp:simplePos x="0" y="0"/>
                <wp:positionH relativeFrom="page">
                  <wp:posOffset>621665</wp:posOffset>
                </wp:positionH>
                <wp:positionV relativeFrom="paragraph">
                  <wp:posOffset>169545</wp:posOffset>
                </wp:positionV>
                <wp:extent cx="3202305" cy="12700"/>
                <wp:effectExtent l="0" t="0" r="0" b="0"/>
                <wp:wrapNone/>
                <wp:docPr id="1652"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02305" cy="12700"/>
                        </a:xfrm>
                        <a:custGeom>
                          <a:avLst/>
                          <a:gdLst>
                            <a:gd name="T0" fmla="*/ 0 w 5043"/>
                            <a:gd name="T1" fmla="*/ 0 h 20"/>
                            <a:gd name="T2" fmla="*/ 5042 w 5043"/>
                            <a:gd name="T3" fmla="*/ 0 h 20"/>
                          </a:gdLst>
                          <a:ahLst/>
                          <a:cxnLst>
                            <a:cxn ang="0">
                              <a:pos x="T0" y="T1"/>
                            </a:cxn>
                            <a:cxn ang="0">
                              <a:pos x="T2" y="T3"/>
                            </a:cxn>
                          </a:cxnLst>
                          <a:rect l="0" t="0" r="r" b="b"/>
                          <a:pathLst>
                            <a:path w="5043" h="20">
                              <a:moveTo>
                                <a:pt x="0" y="0"/>
                              </a:moveTo>
                              <a:lnTo>
                                <a:pt x="5042"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2C9E156" id="Freeform 42" o:spid="_x0000_s1026" style="position:absolute;left:0;text-align:lef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8.95pt,13.35pt,301.05pt,13.35pt" coordsize="5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" o:allowincell="f" filled="f" strokeweight=".14039mm">
                <v:path arrowok="t" o:connecttype="custom" o:connectlocs="0,0;3201670,0" o:connectangles="0,0"/>
                <w10:wrap anchorx="page"/>
              </v:polyline>
            </w:pict>
          </mc:Fallback>
        </mc:AlternateContent>
      </w:r>
      <w:r w:rsidR="0070072F">
        <w:rPr>
          <w:sz w:val="16"/>
          <w:szCs w:val="16"/>
        </w:rPr>
        <w:t xml:space="preserve">13:  </w:t>
      </w:r>
      <w:r w:rsidR="0070072F">
        <w:rPr>
          <w:b/>
          <w:bCs/>
        </w:rPr>
        <w:t>end for</w:t>
      </w:r>
    </w:p>
    <w:p w:rsidR="0070072F" w:rsidRDefault="0070072F">
      <w:pPr>
        <w:pStyle w:val="BodyText"/>
        <w:tabs>
          <w:tab w:val="left" w:pos="1279"/>
          <w:tab w:val="left" w:pos="1617"/>
          <w:tab w:val="left" w:pos="3124"/>
        </w:tabs>
        <w:kinsoku w:val="0"/>
        <w:overflowPunct w:val="0"/>
        <w:spacing w:line="97" w:lineRule="exact"/>
        <w:ind w:left="154"/>
      </w:pPr>
      <w:r>
        <w:rPr>
          <w:sz w:val="24"/>
          <w:szCs w:val="24"/>
        </w:rPr>
        <w:br w:type="column"/>
      </w:r>
      <w:r>
        <w:rPr>
          <w:rFonts w:ascii="Verdana" w:hAnsi="Verdana" w:cs="Verdana"/>
          <w:i/>
          <w:iCs/>
        </w:rPr>
        <w:lastRenderedPageBreak/>
        <w:t>α</w:t>
      </w:r>
      <w:r>
        <w:rPr>
          <w:rFonts w:ascii="Verdana" w:hAnsi="Verdana" w:cs="Verdana"/>
          <w:i/>
          <w:iCs/>
          <w:spacing w:val="-12"/>
        </w:rPr>
        <w:t xml:space="preserve"> </w:t>
      </w:r>
      <w:r>
        <w:rPr>
          <w:rFonts w:ascii="Tahoma" w:hAnsi="Tahoma" w:cs="Tahoma"/>
        </w:rPr>
        <w:t>=</w:t>
      </w:r>
      <w:r>
        <w:rPr>
          <w:rFonts w:ascii="Tahoma" w:hAnsi="Tahoma" w:cs="Tahoma"/>
        </w:rPr>
        <w:tab/>
      </w:r>
      <w:r>
        <w:rPr>
          <w:rFonts w:ascii="Verdana" w:hAnsi="Verdana" w:cs="Verdana"/>
          <w:i/>
          <w:iCs/>
        </w:rPr>
        <w:t>t</w:t>
      </w:r>
      <w:r>
        <w:rPr>
          <w:rFonts w:ascii="Verdana" w:hAnsi="Verdana" w:cs="Verdana"/>
          <w:i/>
          <w:iCs/>
        </w:rPr>
        <w:tab/>
      </w:r>
      <w:r>
        <w:rPr>
          <w:rFonts w:ascii="Tahoma" w:hAnsi="Tahoma" w:cs="Tahoma"/>
        </w:rPr>
        <w:t>1</w:t>
      </w:r>
      <w:r>
        <w:rPr>
          <w:rFonts w:ascii="Tahoma" w:hAnsi="Tahoma" w:cs="Tahoma"/>
        </w:rPr>
        <w:tab/>
      </w:r>
      <w:r>
        <w:t>(10)</w:t>
      </w:r>
    </w:p>
    <w:p w:rsidR="0070072F" w:rsidRDefault="00F47BC9">
      <w:pPr>
        <w:pStyle w:val="BodyText"/>
        <w:kinsoku w:val="0"/>
        <w:overflowPunct w:val="0"/>
        <w:spacing w:line="189" w:lineRule="exact"/>
        <w:ind w:left="778"/>
        <w:rPr>
          <w:rFonts w:ascii="Verdana" w:hAnsi="Verdana" w:cs="Verdana"/>
          <w:i/>
          <w:iCs/>
          <w:w w:val="91"/>
        </w:rPr>
      </w:pPr>
      <w:r>
        <w:rPr>
          <w:noProof/>
        </w:rPr>
        <mc:AlternateContent>
          <mc:Choice Requires="wps">
            <w:drawing>
              <wp:anchor distT="0" distB="0" distL="114300" distR="114300" simplePos="0" relativeHeight="251644416" behindDoc="1" locked="0" layoutInCell="0" allowOverlap="1">
                <wp:simplePos x="0" y="0"/>
                <wp:positionH relativeFrom="page">
                  <wp:posOffset>5420995</wp:posOffset>
                </wp:positionH>
                <wp:positionV relativeFrom="paragraph">
                  <wp:posOffset>-24765</wp:posOffset>
                </wp:positionV>
                <wp:extent cx="307975" cy="12700"/>
                <wp:effectExtent l="0" t="0" r="0" b="0"/>
                <wp:wrapNone/>
                <wp:docPr id="1651"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7975" cy="12700"/>
                        </a:xfrm>
                        <a:custGeom>
                          <a:avLst/>
                          <a:gdLst>
                            <a:gd name="T0" fmla="*/ 0 w 485"/>
                            <a:gd name="T1" fmla="*/ 0 h 20"/>
                            <a:gd name="T2" fmla="*/ 484 w 485"/>
                            <a:gd name="T3" fmla="*/ 0 h 20"/>
                          </a:gdLst>
                          <a:ahLst/>
                          <a:cxnLst>
                            <a:cxn ang="0">
                              <a:pos x="T0" y="T1"/>
                            </a:cxn>
                            <a:cxn ang="0">
                              <a:pos x="T2" y="T3"/>
                            </a:cxn>
                          </a:cxnLst>
                          <a:rect l="0" t="0" r="r" b="b"/>
                          <a:pathLst>
                            <a:path w="485" h="20">
                              <a:moveTo>
                                <a:pt x="0" y="0"/>
                              </a:moveTo>
                              <a:lnTo>
                                <a:pt x="484"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5B41B0F" id="Freeform 43" o:spid="_x0000_s1026" style="position:absolute;left:0;text-align:left;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426.85pt,-1.95pt,451.05pt,-1.95pt" coordsize="48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" o:allowincell="f" filled="f" strokeweight=".14039mm">
                <v:path arrowok="t" o:connecttype="custom" o:connectlocs="0,0;307340,0" o:connectangles="0,0"/>
                <w10:wrap anchorx="page"/>
              </v:polyline>
            </w:pict>
          </mc:Fallback>
        </mc:AlternateContent>
      </w:r>
      <w:r w:rsidR="0070072F">
        <w:rPr>
          <w:rFonts w:ascii="Verdana" w:hAnsi="Verdana" w:cs="Verdana"/>
          <w:i/>
          <w:iCs/>
          <w:w w:val="91"/>
        </w:rPr>
        <w:t>t</w:t>
      </w:r>
    </w:p>
    <w:p w:rsidR="0070072F" w:rsidRDefault="0070072F">
      <w:pPr>
        <w:pStyle w:val="BodyText"/>
        <w:kinsoku w:val="0"/>
        <w:overflowPunct w:val="0"/>
        <w:spacing w:line="189" w:lineRule="exact"/>
        <w:ind w:left="778"/>
        <w:rPr>
          <w:rFonts w:ascii="Verdana" w:hAnsi="Verdana" w:cs="Verdana"/>
          <w:i/>
          <w:iCs/>
          <w:w w:val="91"/>
        </w:rPr>
        <w:sectPr w:rsidR="0070072F">
          <w:type w:val="continuous"/>
          <w:pgSz w:w="12240" w:h="15840"/>
          <w:pgMar w:top="920" w:right="700" w:bottom="280" w:left="860" w:header="720" w:footer="720" w:gutter="0"/>
          <w:cols w:num="2" w:space="720" w:equalWidth="0">
            <w:col w:w="1287" w:space="5818"/>
            <w:col w:w="3575"/>
          </w:cols>
          <w:noEndnote/>
        </w:sectPr>
      </w:pPr>
    </w:p>
    <w:p w:rsidR="0070072F" w:rsidRDefault="0070072F">
      <w:pPr>
        <w:pStyle w:val="BodyText"/>
        <w:kinsoku w:val="0"/>
        <w:overflowPunct w:val="0"/>
        <w:rPr>
          <w:rFonts w:ascii="Verdana" w:hAnsi="Verdana" w:cs="Verdana"/>
          <w:i/>
          <w:iCs/>
          <w:sz w:val="24"/>
          <w:szCs w:val="24"/>
        </w:rPr>
      </w:pPr>
    </w:p>
    <w:p w:rsidR="0070072F" w:rsidRDefault="0070072F">
      <w:pPr>
        <w:pStyle w:val="ListParagraph"/>
        <w:numPr>
          <w:ilvl w:val="0"/>
          <w:numId w:val="5"/>
        </w:numPr>
        <w:tabs>
          <w:tab w:val="left" w:pos="399"/>
        </w:tabs>
        <w:kinsoku w:val="0"/>
        <w:overflowPunct w:val="0"/>
        <w:spacing w:before="156"/>
        <w:ind w:left="398"/>
        <w:rPr>
          <w:i/>
          <w:iCs/>
          <w:sz w:val="20"/>
          <w:szCs w:val="20"/>
        </w:rPr>
      </w:pPr>
      <w:r>
        <w:rPr>
          <w:i/>
          <w:iCs/>
          <w:sz w:val="20"/>
          <w:szCs w:val="20"/>
        </w:rPr>
        <w:t>The proposed RL agent</w:t>
      </w:r>
      <w:r>
        <w:rPr>
          <w:i/>
          <w:iCs/>
          <w:spacing w:val="48"/>
          <w:sz w:val="20"/>
          <w:szCs w:val="20"/>
        </w:rPr>
        <w:t xml:space="preserve"> </w:t>
      </w:r>
      <w:r>
        <w:rPr>
          <w:i/>
          <w:iCs/>
          <w:sz w:val="20"/>
          <w:szCs w:val="20"/>
        </w:rPr>
        <w:t>parameters</w:t>
      </w:r>
    </w:p>
    <w:p w:rsidR="0070072F" w:rsidRDefault="0070072F">
      <w:pPr>
        <w:pStyle w:val="BodyText"/>
        <w:kinsoku w:val="0"/>
        <w:overflowPunct w:val="0"/>
        <w:spacing w:before="123" w:line="220" w:lineRule="exact"/>
        <w:ind w:left="119" w:firstLine="287"/>
        <w:jc w:val="both"/>
      </w:pPr>
      <w:r>
        <w:t>As aforementioned, the edge-based state and reward are functions of the agent state and reward; therefore, the isolated RL agent is designed and tested on a single intersection as follows:</w:t>
      </w:r>
    </w:p>
    <w:p w:rsidR="0070072F" w:rsidRDefault="0070072F">
      <w:pPr>
        <w:pStyle w:val="ListParagraph"/>
        <w:numPr>
          <w:ilvl w:val="1"/>
          <w:numId w:val="5"/>
        </w:numPr>
        <w:tabs>
          <w:tab w:val="left" w:pos="915"/>
        </w:tabs>
        <w:kinsoku w:val="0"/>
        <w:overflowPunct w:val="0"/>
        <w:spacing w:before="123" w:line="220" w:lineRule="exact"/>
        <w:ind w:firstLine="576"/>
        <w:jc w:val="both"/>
        <w:rPr>
          <w:sz w:val="20"/>
          <w:szCs w:val="20"/>
        </w:rPr>
      </w:pPr>
      <w:r>
        <w:rPr>
          <w:i/>
          <w:iCs/>
          <w:sz w:val="20"/>
          <w:szCs w:val="20"/>
        </w:rPr>
        <w:t xml:space="preserve">State definition: </w:t>
      </w:r>
      <w:r>
        <w:rPr>
          <w:spacing w:val="-8"/>
          <w:sz w:val="20"/>
          <w:szCs w:val="20"/>
        </w:rPr>
        <w:t xml:space="preserve">To </w:t>
      </w:r>
      <w:r>
        <w:rPr>
          <w:sz w:val="20"/>
          <w:szCs w:val="20"/>
        </w:rPr>
        <w:t>demonstrate the</w:t>
      </w:r>
      <w:r>
        <w:rPr>
          <w:spacing w:val="18"/>
          <w:sz w:val="20"/>
          <w:szCs w:val="20"/>
        </w:rPr>
        <w:t xml:space="preserve"> </w:t>
      </w:r>
      <w:r>
        <w:rPr>
          <w:sz w:val="20"/>
          <w:szCs w:val="20"/>
        </w:rPr>
        <w:t>proposed</w:t>
      </w:r>
      <w:r>
        <w:rPr>
          <w:spacing w:val="44"/>
          <w:sz w:val="20"/>
          <w:szCs w:val="20"/>
        </w:rPr>
        <w:t xml:space="preserve"> </w:t>
      </w:r>
      <w:r>
        <w:rPr>
          <w:sz w:val="20"/>
          <w:szCs w:val="20"/>
        </w:rPr>
        <w:t>co-</w:t>
      </w:r>
      <w:r>
        <w:rPr>
          <w:w w:val="99"/>
          <w:sz w:val="20"/>
          <w:szCs w:val="20"/>
        </w:rPr>
        <w:t xml:space="preserve"> </w:t>
      </w:r>
      <w:r>
        <w:rPr>
          <w:sz w:val="20"/>
          <w:szCs w:val="20"/>
        </w:rPr>
        <w:t xml:space="preserve">ordination framework, we adopt a junction-based state repre- sentation where the agent state consists of two main features: the number of waiting vehicles and the sum of waiting times. These two features are collected for every incoming approach to the intersection. This results in eight features vector for a typical four approaches intersection. After that, every feature  is normalized to the total of the corresponding ones. As a    final step, the current running action is encoded using one-hot encoder, then it is appended to the feature  </w:t>
      </w:r>
      <w:r>
        <w:rPr>
          <w:spacing w:val="17"/>
          <w:sz w:val="20"/>
          <w:szCs w:val="20"/>
        </w:rPr>
        <w:t xml:space="preserve"> </w:t>
      </w:r>
      <w:r>
        <w:rPr>
          <w:sz w:val="20"/>
          <w:szCs w:val="20"/>
        </w:rPr>
        <w:t>vector.</w:t>
      </w:r>
    </w:p>
    <w:p w:rsidR="0070072F" w:rsidRDefault="0070072F">
      <w:pPr>
        <w:pStyle w:val="ListParagraph"/>
        <w:numPr>
          <w:ilvl w:val="1"/>
          <w:numId w:val="5"/>
        </w:numPr>
        <w:tabs>
          <w:tab w:val="left" w:pos="915"/>
        </w:tabs>
        <w:kinsoku w:val="0"/>
        <w:overflowPunct w:val="0"/>
        <w:spacing w:before="123" w:line="220" w:lineRule="exact"/>
        <w:ind w:firstLine="576"/>
        <w:jc w:val="both"/>
        <w:rPr>
          <w:sz w:val="20"/>
          <w:szCs w:val="20"/>
        </w:rPr>
      </w:pPr>
      <w:r>
        <w:rPr>
          <w:i/>
          <w:iCs/>
          <w:sz w:val="20"/>
          <w:szCs w:val="20"/>
        </w:rPr>
        <w:t xml:space="preserve">Actions definition: </w:t>
      </w:r>
      <w:r>
        <w:rPr>
          <w:sz w:val="20"/>
          <w:szCs w:val="20"/>
        </w:rPr>
        <w:t>The agent commits an action every ten seconds, and the action is defined as</w:t>
      </w:r>
      <w:r>
        <w:rPr>
          <w:spacing w:val="23"/>
          <w:sz w:val="20"/>
          <w:szCs w:val="20"/>
        </w:rPr>
        <w:t xml:space="preserve"> </w:t>
      </w:r>
      <w:r>
        <w:rPr>
          <w:sz w:val="20"/>
          <w:szCs w:val="20"/>
        </w:rPr>
        <w:t xml:space="preserve">the </w:t>
      </w:r>
      <w:r>
        <w:rPr>
          <w:spacing w:val="2"/>
          <w:sz w:val="20"/>
          <w:szCs w:val="20"/>
        </w:rPr>
        <w:t xml:space="preserve"> </w:t>
      </w:r>
      <w:r>
        <w:rPr>
          <w:sz w:val="20"/>
          <w:szCs w:val="20"/>
        </w:rPr>
        <w:t>signal</w:t>
      </w:r>
      <w:r>
        <w:rPr>
          <w:w w:val="99"/>
          <w:sz w:val="20"/>
          <w:szCs w:val="20"/>
        </w:rPr>
        <w:t xml:space="preserve"> </w:t>
      </w:r>
      <w:r>
        <w:rPr>
          <w:sz w:val="20"/>
          <w:szCs w:val="20"/>
        </w:rPr>
        <w:t xml:space="preserve">phase index which will be applied in the intersection. Pol and Oliehoek proposed that the RL agent could take action every time step (one second) [14]; </w:t>
      </w:r>
      <w:r>
        <w:rPr>
          <w:spacing w:val="-3"/>
          <w:sz w:val="20"/>
          <w:szCs w:val="20"/>
        </w:rPr>
        <w:t xml:space="preserve">however, </w:t>
      </w:r>
      <w:r>
        <w:rPr>
          <w:sz w:val="20"/>
          <w:szCs w:val="20"/>
        </w:rPr>
        <w:t xml:space="preserve">this is impractical and requires more information to be added in the state definition to prevent flickering situations. </w:t>
      </w:r>
      <w:r>
        <w:rPr>
          <w:spacing w:val="-4"/>
          <w:sz w:val="20"/>
          <w:szCs w:val="20"/>
        </w:rPr>
        <w:t xml:space="preserve">Table </w:t>
      </w:r>
      <w:r>
        <w:rPr>
          <w:sz w:val="20"/>
          <w:szCs w:val="20"/>
        </w:rPr>
        <w:t>I shows the signal phases and the corresponding actions. It shows that not all phases    are mapped to possible actions. The agent chooses which approaches would get the right-of-way or the green light; i.e., the yellow phases are not mapped to actions. As a result, if   the</w:t>
      </w:r>
      <w:r>
        <w:rPr>
          <w:spacing w:val="37"/>
          <w:sz w:val="20"/>
          <w:szCs w:val="20"/>
        </w:rPr>
        <w:t xml:space="preserve"> </w:t>
      </w:r>
      <w:r>
        <w:rPr>
          <w:sz w:val="20"/>
          <w:szCs w:val="20"/>
        </w:rPr>
        <w:lastRenderedPageBreak/>
        <w:t>new</w:t>
      </w:r>
      <w:r>
        <w:rPr>
          <w:spacing w:val="37"/>
          <w:sz w:val="20"/>
          <w:szCs w:val="20"/>
        </w:rPr>
        <w:t xml:space="preserve"> </w:t>
      </w:r>
      <w:r>
        <w:rPr>
          <w:sz w:val="20"/>
          <w:szCs w:val="20"/>
        </w:rPr>
        <w:t>action</w:t>
      </w:r>
      <w:r>
        <w:rPr>
          <w:spacing w:val="37"/>
          <w:sz w:val="20"/>
          <w:szCs w:val="20"/>
        </w:rPr>
        <w:t xml:space="preserve"> </w:t>
      </w:r>
      <w:r>
        <w:rPr>
          <w:sz w:val="20"/>
          <w:szCs w:val="20"/>
        </w:rPr>
        <w:t>is</w:t>
      </w:r>
      <w:r>
        <w:rPr>
          <w:spacing w:val="37"/>
          <w:sz w:val="20"/>
          <w:szCs w:val="20"/>
        </w:rPr>
        <w:t xml:space="preserve"> </w:t>
      </w:r>
      <w:r>
        <w:rPr>
          <w:sz w:val="20"/>
          <w:szCs w:val="20"/>
        </w:rPr>
        <w:t>different</w:t>
      </w:r>
      <w:r>
        <w:rPr>
          <w:spacing w:val="37"/>
          <w:sz w:val="20"/>
          <w:szCs w:val="20"/>
        </w:rPr>
        <w:t xml:space="preserve"> </w:t>
      </w:r>
      <w:r>
        <w:rPr>
          <w:sz w:val="20"/>
          <w:szCs w:val="20"/>
        </w:rPr>
        <w:t>from</w:t>
      </w:r>
      <w:r>
        <w:rPr>
          <w:spacing w:val="37"/>
          <w:sz w:val="20"/>
          <w:szCs w:val="20"/>
        </w:rPr>
        <w:t xml:space="preserve"> </w:t>
      </w:r>
      <w:r>
        <w:rPr>
          <w:sz w:val="20"/>
          <w:szCs w:val="20"/>
        </w:rPr>
        <w:t>the</w:t>
      </w:r>
      <w:r>
        <w:rPr>
          <w:spacing w:val="37"/>
          <w:sz w:val="20"/>
          <w:szCs w:val="20"/>
        </w:rPr>
        <w:t xml:space="preserve"> </w:t>
      </w:r>
      <w:r>
        <w:rPr>
          <w:sz w:val="20"/>
          <w:szCs w:val="20"/>
        </w:rPr>
        <w:t>running</w:t>
      </w:r>
      <w:r>
        <w:rPr>
          <w:spacing w:val="37"/>
          <w:sz w:val="20"/>
          <w:szCs w:val="20"/>
        </w:rPr>
        <w:t xml:space="preserve"> </w:t>
      </w:r>
      <w:r>
        <w:rPr>
          <w:sz w:val="20"/>
          <w:szCs w:val="20"/>
        </w:rPr>
        <w:t>one,</w:t>
      </w:r>
      <w:r>
        <w:rPr>
          <w:spacing w:val="37"/>
          <w:sz w:val="20"/>
          <w:szCs w:val="20"/>
        </w:rPr>
        <w:t xml:space="preserve"> </w:t>
      </w:r>
      <w:r>
        <w:rPr>
          <w:sz w:val="20"/>
          <w:szCs w:val="20"/>
        </w:rPr>
        <w:t>the</w:t>
      </w:r>
      <w:r>
        <w:rPr>
          <w:spacing w:val="37"/>
          <w:sz w:val="20"/>
          <w:szCs w:val="20"/>
        </w:rPr>
        <w:t xml:space="preserve"> </w:t>
      </w:r>
      <w:r>
        <w:rPr>
          <w:sz w:val="20"/>
          <w:szCs w:val="20"/>
        </w:rPr>
        <w:t>agent</w:t>
      </w:r>
    </w:p>
    <w:p w:rsidR="0070072F" w:rsidRDefault="0070072F">
      <w:pPr>
        <w:pStyle w:val="ListParagraph"/>
        <w:numPr>
          <w:ilvl w:val="0"/>
          <w:numId w:val="7"/>
        </w:numPr>
        <w:tabs>
          <w:tab w:val="left" w:pos="867"/>
        </w:tabs>
        <w:kinsoku w:val="0"/>
        <w:overflowPunct w:val="0"/>
        <w:spacing w:before="34"/>
        <w:ind w:left="866" w:hanging="488"/>
        <w:rPr>
          <w:spacing w:val="4"/>
          <w:sz w:val="20"/>
          <w:szCs w:val="20"/>
        </w:rPr>
      </w:pPr>
      <w:r>
        <w:rPr>
          <w:spacing w:val="9"/>
          <w:w w:val="99"/>
          <w:sz w:val="20"/>
          <w:szCs w:val="20"/>
        </w:rPr>
        <w:br w:type="column"/>
      </w:r>
      <w:r>
        <w:rPr>
          <w:spacing w:val="8"/>
          <w:sz w:val="20"/>
          <w:szCs w:val="20"/>
        </w:rPr>
        <w:lastRenderedPageBreak/>
        <w:t xml:space="preserve">EXPERIMENTS </w:t>
      </w:r>
      <w:r>
        <w:rPr>
          <w:spacing w:val="6"/>
          <w:sz w:val="20"/>
          <w:szCs w:val="20"/>
        </w:rPr>
        <w:t xml:space="preserve">AND </w:t>
      </w:r>
      <w:r>
        <w:rPr>
          <w:spacing w:val="5"/>
          <w:sz w:val="20"/>
          <w:szCs w:val="20"/>
        </w:rPr>
        <w:t>RESULTS</w:t>
      </w:r>
      <w:r>
        <w:rPr>
          <w:spacing w:val="7"/>
          <w:sz w:val="20"/>
          <w:szCs w:val="20"/>
        </w:rPr>
        <w:t xml:space="preserve"> </w:t>
      </w:r>
      <w:r>
        <w:rPr>
          <w:spacing w:val="4"/>
          <w:sz w:val="20"/>
          <w:szCs w:val="20"/>
        </w:rPr>
        <w:t>ANALYSIS</w:t>
      </w:r>
    </w:p>
    <w:p w:rsidR="0070072F" w:rsidRDefault="0070072F">
      <w:pPr>
        <w:pStyle w:val="BodyText"/>
        <w:kinsoku w:val="0"/>
        <w:overflowPunct w:val="0"/>
        <w:spacing w:before="131" w:line="220" w:lineRule="exact"/>
        <w:ind w:left="119" w:right="117" w:firstLine="287"/>
        <w:jc w:val="both"/>
      </w:pPr>
      <w:r>
        <w:t xml:space="preserve">In general, all the experiments are conducted on a stan- dard traffic control simulator, Simulation of Urban Mobility (SUMO) [15]. SUMO is a widely used open source simulator that supports the microscopic model, and it runs in either con- sole or graphical modes. SUMO provides a powerful interface (TRACI) to monitor and control the simulation from external programs. </w:t>
      </w:r>
      <w:r>
        <w:rPr>
          <w:spacing w:val="-8"/>
        </w:rPr>
        <w:t xml:space="preserve">To </w:t>
      </w:r>
      <w:r>
        <w:t>evaluate the proposed SCMA framework, we carry out two phases of extensive experiments: First, the</w:t>
      </w:r>
      <w:r>
        <w:rPr>
          <w:spacing w:val="-6"/>
        </w:rPr>
        <w:t xml:space="preserve"> </w:t>
      </w:r>
      <w:r>
        <w:t xml:space="preserve">single RL agent experiment is developed where RL agent is used to control an isolated intersection; the RL agent is tested based  on different measures: travel time, link jam length and vehicle waiting time. Furthermore, particular experiments are carried out to evaluate the agent ability to handle traffic fluctuations, and finally, the proposed agent is evaluated using a special scenario where the vehicles routes are determined by dynamic routing at the simulation runtime. Second, the two multi-agent modes experiments, independent and coordinated, are carried out in two different networks. </w:t>
      </w:r>
      <w:r>
        <w:rPr>
          <w:spacing w:val="-8"/>
        </w:rPr>
        <w:t xml:space="preserve">To </w:t>
      </w:r>
      <w:r>
        <w:t xml:space="preserve">reveal the contribution of each method designed in the coordinated mode, SparseQ and RSparseQ methods are compared with the independent mode in terms of travel time, jam length and vehicle waiting time. Finally, the impact of traffic fluctuation on the agents behavior is demonstrated using a special </w:t>
      </w:r>
      <w:r>
        <w:rPr>
          <w:spacing w:val="34"/>
        </w:rPr>
        <w:t xml:space="preserve"> </w:t>
      </w:r>
      <w:r>
        <w:t>scenario.</w:t>
      </w:r>
    </w:p>
    <w:p w:rsidR="0070072F" w:rsidRDefault="0070072F">
      <w:pPr>
        <w:pStyle w:val="BodyText"/>
        <w:kinsoku w:val="0"/>
        <w:overflowPunct w:val="0"/>
        <w:spacing w:before="4"/>
        <w:rPr>
          <w:sz w:val="25"/>
          <w:szCs w:val="25"/>
        </w:rPr>
      </w:pPr>
    </w:p>
    <w:p w:rsidR="0070072F" w:rsidRDefault="0070072F">
      <w:pPr>
        <w:pStyle w:val="ListParagraph"/>
        <w:numPr>
          <w:ilvl w:val="0"/>
          <w:numId w:val="4"/>
        </w:numPr>
        <w:tabs>
          <w:tab w:val="left" w:pos="399"/>
        </w:tabs>
        <w:kinsoku w:val="0"/>
        <w:overflowPunct w:val="0"/>
        <w:rPr>
          <w:i/>
          <w:iCs/>
          <w:spacing w:val="-3"/>
          <w:sz w:val="20"/>
          <w:szCs w:val="20"/>
        </w:rPr>
      </w:pPr>
      <w:r>
        <w:rPr>
          <w:i/>
          <w:iCs/>
          <w:sz w:val="20"/>
          <w:szCs w:val="20"/>
        </w:rPr>
        <w:t xml:space="preserve">Assessment of Single Agent </w:t>
      </w:r>
      <w:r>
        <w:rPr>
          <w:i/>
          <w:iCs/>
          <w:spacing w:val="22"/>
          <w:sz w:val="20"/>
          <w:szCs w:val="20"/>
        </w:rPr>
        <w:t xml:space="preserve"> </w:t>
      </w:r>
      <w:r>
        <w:rPr>
          <w:i/>
          <w:iCs/>
          <w:spacing w:val="-3"/>
          <w:sz w:val="20"/>
          <w:szCs w:val="20"/>
        </w:rPr>
        <w:t>Parameters</w:t>
      </w:r>
    </w:p>
    <w:p w:rsidR="0070072F" w:rsidRDefault="0070072F">
      <w:pPr>
        <w:pStyle w:val="BodyText"/>
        <w:kinsoku w:val="0"/>
        <w:overflowPunct w:val="0"/>
        <w:spacing w:before="131" w:line="220" w:lineRule="exact"/>
        <w:ind w:left="119" w:right="117" w:firstLine="575"/>
        <w:jc w:val="both"/>
      </w:pPr>
      <w:r>
        <w:rPr>
          <w:i/>
          <w:iCs/>
          <w:spacing w:val="-3"/>
        </w:rPr>
        <w:t xml:space="preserve">Traffic </w:t>
      </w:r>
      <w:r>
        <w:rPr>
          <w:i/>
          <w:iCs/>
        </w:rPr>
        <w:t xml:space="preserve">scenario and implementation details: </w:t>
      </w:r>
      <w:r>
        <w:t>The traffic scenario reported by [14] and [16] is used and could be described as follows.</w:t>
      </w:r>
    </w:p>
    <w:p w:rsidR="0070072F" w:rsidRDefault="0070072F">
      <w:pPr>
        <w:pStyle w:val="BodyText"/>
        <w:kinsoku w:val="0"/>
        <w:overflowPunct w:val="0"/>
        <w:spacing w:before="131" w:line="220" w:lineRule="exact"/>
        <w:ind w:left="119" w:right="117" w:firstLine="575"/>
        <w:jc w:val="both"/>
        <w:sectPr w:rsidR="0070072F">
          <w:type w:val="continuous"/>
          <w:pgSz w:w="12240" w:h="15840"/>
          <w:pgMar w:top="920" w:right="700" w:bottom="280" w:left="860" w:header="720" w:footer="720" w:gutter="0"/>
          <w:cols w:num="2" w:space="720" w:equalWidth="0">
            <w:col w:w="5162" w:space="239"/>
            <w:col w:w="5279"/>
          </w:cols>
          <w:noEndnote/>
        </w:sectPr>
      </w:pPr>
    </w:p>
    <w:p w:rsidR="0070072F" w:rsidRDefault="00F47BC9">
      <w:pPr>
        <w:pStyle w:val="BodyText"/>
        <w:kinsoku w:val="0"/>
        <w:overflowPunct w:val="0"/>
        <w:ind w:left="119"/>
      </w:pPr>
      <w:r>
        <w:rPr>
          <w:noProof/>
        </w:rPr>
        <w:drawing>
          <wp:inline distT="0" distB="0" distL="0" distR="0">
            <wp:extent cx="2986405" cy="1895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6405" cy="1895475"/>
                    </a:xfrm>
                    <a:prstGeom prst="rect">
                      <a:avLst/>
                    </a:prstGeom>
                    <a:noFill/>
                    <a:ln>
                      <a:noFill/>
                    </a:ln>
                  </pic:spPr>
                </pic:pic>
              </a:graphicData>
            </a:graphic>
          </wp:inline>
        </w:drawing>
      </w:r>
    </w:p>
    <w:p w:rsidR="0070072F" w:rsidRDefault="0070072F">
      <w:pPr>
        <w:pStyle w:val="ListParagraph"/>
        <w:numPr>
          <w:ilvl w:val="1"/>
          <w:numId w:val="4"/>
        </w:numPr>
        <w:tabs>
          <w:tab w:val="left" w:pos="1010"/>
        </w:tabs>
        <w:kinsoku w:val="0"/>
        <w:overflowPunct w:val="0"/>
        <w:spacing w:before="108"/>
        <w:rPr>
          <w:sz w:val="18"/>
          <w:szCs w:val="18"/>
        </w:rPr>
      </w:pPr>
      <w:r>
        <w:rPr>
          <w:sz w:val="18"/>
          <w:szCs w:val="18"/>
        </w:rPr>
        <w:t xml:space="preserve">Single agent network (turns are </w:t>
      </w:r>
      <w:r>
        <w:rPr>
          <w:spacing w:val="27"/>
          <w:sz w:val="18"/>
          <w:szCs w:val="18"/>
        </w:rPr>
        <w:t xml:space="preserve"> </w:t>
      </w:r>
      <w:r>
        <w:rPr>
          <w:sz w:val="18"/>
          <w:szCs w:val="18"/>
        </w:rPr>
        <w:t>prohibited)</w:t>
      </w:r>
    </w:p>
    <w:p w:rsidR="0070072F" w:rsidRDefault="00F47BC9">
      <w:pPr>
        <w:pStyle w:val="BodyText"/>
        <w:kinsoku w:val="0"/>
        <w:overflowPunct w:val="0"/>
        <w:spacing w:before="9"/>
        <w:rPr>
          <w:sz w:val="12"/>
          <w:szCs w:val="12"/>
        </w:rPr>
      </w:pPr>
      <w:r>
        <w:rPr>
          <w:noProof/>
        </w:rPr>
        <mc:AlternateContent>
          <mc:Choice Requires="wps">
            <w:drawing>
              <wp:anchor distT="0" distB="0" distL="0" distR="0" simplePos="0" relativeHeight="251645440" behindDoc="0" locked="0" layoutInCell="0" allowOverlap="1">
                <wp:simplePos x="0" y="0"/>
                <wp:positionH relativeFrom="page">
                  <wp:posOffset>621665</wp:posOffset>
                </wp:positionH>
                <wp:positionV relativeFrom="paragraph">
                  <wp:posOffset>118110</wp:posOffset>
                </wp:positionV>
                <wp:extent cx="3009900" cy="1917700"/>
                <wp:effectExtent l="0" t="0" r="0" b="0"/>
                <wp:wrapTopAndBottom/>
                <wp:docPr id="165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9900" cy="191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F47BC9">
                            <w:pPr>
                              <w:widowControl/>
                              <w:autoSpaceDE/>
                              <w:autoSpaceDN/>
                              <w:adjustRightInd/>
                              <w:spacing w:line="3020" w:lineRule="atLeast"/>
                            </w:pPr>
                            <w:r>
                              <w:rPr>
                                <w:noProof/>
                              </w:rPr>
                              <w:drawing>
                                <wp:inline distT="0" distB="0" distL="0" distR="0">
                                  <wp:extent cx="2914650" cy="1919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1919605"/>
                                          </a:xfrm>
                                          <a:prstGeom prst="rect">
                                            <a:avLst/>
                                          </a:prstGeom>
                                          <a:noFill/>
                                          <a:ln>
                                            <a:noFill/>
                                          </a:ln>
                                        </pic:spPr>
                                      </pic:pic>
                                    </a:graphicData>
                                  </a:graphic>
                                </wp:inline>
                              </w:drawing>
                            </w:r>
                          </w:p>
                          <w:p w:rsidR="0070072F" w:rsidRDefault="0070072F"/>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63" style="position:absolute;margin-left:48.95pt;margin-top:9.3pt;width:237pt;height:151pt;z-index:251645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" o:allowincell="f" filled="f" stroked="f">
                <v:textbox inset="0,0,0,0">
                  <w:txbxContent>
                    <w:p w:rsidR="0070072F" w:rsidRDefault="00F47BC9">
                      <w:pPr>
                        <w:widowControl/>
                        <w:autoSpaceDE/>
                        <w:autoSpaceDN/>
                        <w:adjustRightInd/>
                        <w:spacing w:line="3020" w:lineRule="atLeast"/>
                      </w:pPr>
                      <w:r>
                        <w:rPr>
                          <w:noProof/>
                        </w:rPr>
                        <w:drawing>
                          <wp:inline distT="0" distB="0" distL="0" distR="0">
                            <wp:extent cx="2914650" cy="1919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1919605"/>
                                    </a:xfrm>
                                    <a:prstGeom prst="rect">
                                      <a:avLst/>
                                    </a:prstGeom>
                                    <a:noFill/>
                                    <a:ln>
                                      <a:noFill/>
                                    </a:ln>
                                  </pic:spPr>
                                </pic:pic>
                              </a:graphicData>
                            </a:graphic>
                          </wp:inline>
                        </w:drawing>
                      </w:r>
                    </w:p>
                    <w:p w:rsidR="0070072F" w:rsidRDefault="0070072F"/>
                  </w:txbxContent>
                </v:textbox>
                <w10:wrap type="topAndBottom" anchorx="page"/>
              </v:rect>
            </w:pict>
          </mc:Fallback>
        </mc:AlternateContent>
      </w:r>
    </w:p>
    <w:p w:rsidR="0070072F" w:rsidRDefault="0070072F">
      <w:pPr>
        <w:pStyle w:val="ListParagraph"/>
        <w:numPr>
          <w:ilvl w:val="1"/>
          <w:numId w:val="4"/>
        </w:numPr>
        <w:tabs>
          <w:tab w:val="left" w:pos="817"/>
        </w:tabs>
        <w:kinsoku w:val="0"/>
        <w:overflowPunct w:val="0"/>
        <w:spacing w:before="42"/>
        <w:ind w:left="816" w:hanging="272"/>
        <w:rPr>
          <w:sz w:val="18"/>
          <w:szCs w:val="18"/>
        </w:rPr>
      </w:pPr>
      <w:r>
        <w:rPr>
          <w:sz w:val="18"/>
          <w:szCs w:val="18"/>
        </w:rPr>
        <w:t xml:space="preserve">Four intersections network (turns are </w:t>
      </w:r>
      <w:r>
        <w:rPr>
          <w:spacing w:val="23"/>
          <w:sz w:val="18"/>
          <w:szCs w:val="18"/>
        </w:rPr>
        <w:t xml:space="preserve"> </w:t>
      </w:r>
      <w:r>
        <w:rPr>
          <w:sz w:val="18"/>
          <w:szCs w:val="18"/>
        </w:rPr>
        <w:t>prohibited)</w:t>
      </w:r>
    </w:p>
    <w:p w:rsidR="0070072F" w:rsidRDefault="0070072F">
      <w:pPr>
        <w:pStyle w:val="BodyText"/>
        <w:kinsoku w:val="0"/>
        <w:overflowPunct w:val="0"/>
        <w:spacing w:before="6"/>
        <w:rPr>
          <w:sz w:val="25"/>
          <w:szCs w:val="25"/>
        </w:rPr>
      </w:pPr>
    </w:p>
    <w:p w:rsidR="0070072F" w:rsidRDefault="0070072F">
      <w:pPr>
        <w:pStyle w:val="BodyText"/>
        <w:kinsoku w:val="0"/>
        <w:overflowPunct w:val="0"/>
        <w:spacing w:before="1"/>
        <w:ind w:left="1432"/>
      </w:pPr>
      <w:r>
        <w:t>Fig. 2: Experiments networks</w:t>
      </w:r>
    </w:p>
    <w:p w:rsidR="0070072F" w:rsidRDefault="0070072F">
      <w:pPr>
        <w:pStyle w:val="BodyText"/>
        <w:kinsoku w:val="0"/>
        <w:overflowPunct w:val="0"/>
        <w:rPr>
          <w:sz w:val="24"/>
          <w:szCs w:val="24"/>
        </w:rPr>
      </w:pPr>
    </w:p>
    <w:p w:rsidR="0070072F" w:rsidRDefault="0070072F">
      <w:pPr>
        <w:pStyle w:val="BodyText"/>
        <w:kinsoku w:val="0"/>
        <w:overflowPunct w:val="0"/>
        <w:spacing w:before="5"/>
        <w:rPr>
          <w:sz w:val="34"/>
          <w:szCs w:val="34"/>
        </w:rPr>
      </w:pPr>
    </w:p>
    <w:p w:rsidR="0070072F" w:rsidRDefault="0070072F">
      <w:pPr>
        <w:pStyle w:val="ListParagraph"/>
        <w:numPr>
          <w:ilvl w:val="2"/>
          <w:numId w:val="4"/>
        </w:numPr>
        <w:tabs>
          <w:tab w:val="left" w:pos="915"/>
        </w:tabs>
        <w:kinsoku w:val="0"/>
        <w:overflowPunct w:val="0"/>
        <w:spacing w:line="220" w:lineRule="exact"/>
        <w:ind w:firstLine="576"/>
        <w:jc w:val="both"/>
        <w:rPr>
          <w:sz w:val="20"/>
          <w:szCs w:val="20"/>
        </w:rPr>
      </w:pPr>
      <w:r>
        <w:rPr>
          <w:i/>
          <w:iCs/>
          <w:sz w:val="20"/>
          <w:szCs w:val="20"/>
        </w:rPr>
        <w:t xml:space="preserve">Network: </w:t>
      </w:r>
      <w:r>
        <w:rPr>
          <w:sz w:val="20"/>
          <w:szCs w:val="20"/>
        </w:rPr>
        <w:t>The traffic network is shown in Fig. 2a, it consists of a single intersection with four edges where each edge has one incoming and one outgoing lane. All lanes are 500 meters long, and all turns at the intersection are</w:t>
      </w:r>
      <w:r>
        <w:rPr>
          <w:spacing w:val="-27"/>
          <w:sz w:val="20"/>
          <w:szCs w:val="20"/>
        </w:rPr>
        <w:t xml:space="preserve"> </w:t>
      </w:r>
      <w:r>
        <w:rPr>
          <w:sz w:val="20"/>
          <w:szCs w:val="20"/>
        </w:rPr>
        <w:t>prohibited. SUMO multi-entry multi-exit detectors are used to observe the intersection state; they are inserted a ten meters far from the edges</w:t>
      </w:r>
      <w:r>
        <w:rPr>
          <w:spacing w:val="11"/>
          <w:sz w:val="20"/>
          <w:szCs w:val="20"/>
        </w:rPr>
        <w:t xml:space="preserve"> </w:t>
      </w:r>
      <w:r>
        <w:rPr>
          <w:sz w:val="20"/>
          <w:szCs w:val="20"/>
        </w:rPr>
        <w:t>beginning.</w:t>
      </w:r>
    </w:p>
    <w:p w:rsidR="0070072F" w:rsidRDefault="00F47BC9">
      <w:pPr>
        <w:pStyle w:val="ListParagraph"/>
        <w:numPr>
          <w:ilvl w:val="2"/>
          <w:numId w:val="4"/>
        </w:numPr>
        <w:tabs>
          <w:tab w:val="left" w:pos="915"/>
        </w:tabs>
        <w:kinsoku w:val="0"/>
        <w:overflowPunct w:val="0"/>
        <w:spacing w:before="196" w:line="220" w:lineRule="exact"/>
        <w:ind w:firstLine="576"/>
        <w:jc w:val="both"/>
        <w:rPr>
          <w:sz w:val="20"/>
          <w:szCs w:val="20"/>
        </w:rPr>
      </w:pPr>
      <w:r>
        <w:rPr>
          <w:noProof/>
        </w:rPr>
        <mc:AlternateContent>
          <mc:Choice Requires="wps">
            <w:drawing>
              <wp:anchor distT="0" distB="0" distL="114300" distR="114300" simplePos="0" relativeHeight="251646464" behindDoc="1" locked="0" layoutInCell="0" allowOverlap="1">
                <wp:simplePos x="0" y="0"/>
                <wp:positionH relativeFrom="page">
                  <wp:posOffset>3086100</wp:posOffset>
                </wp:positionH>
                <wp:positionV relativeFrom="paragraph">
                  <wp:posOffset>416560</wp:posOffset>
                </wp:positionV>
                <wp:extent cx="63500" cy="219710"/>
                <wp:effectExtent l="0" t="0" r="0" b="0"/>
                <wp:wrapNone/>
                <wp:docPr id="164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242" w:lineRule="exact"/>
                              <w:rPr>
                                <w:rFonts w:ascii="Lucida Sans Unicode" w:hAnsi="Lucida Sans Unicode" w:cs="Lucida Sans Unicode"/>
                                <w:w w:val="153"/>
                              </w:rPr>
                            </w:pPr>
                            <w:r>
                              <w:rPr>
                                <w:rFonts w:ascii="Lucida Sans Unicode" w:hAnsi="Lucida Sans Unicode" w:cs="Lucida Sans Unicode"/>
                                <w:w w:val="15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64" type="#_x0000_t202" style="position:absolute;left:0;text-align:left;margin-left:243pt;margin-top:32.8pt;width:5pt;height:17.3pt;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s9tAIAALM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" o:allowincell="f" filled="f" stroked="f">
                <v:textbox inset="0,0,0,0">
                  <w:txbxContent>
                    <w:p w:rsidR="0070072F" w:rsidRDefault="0070072F">
                      <w:pPr>
                        <w:pStyle w:val="BodyText"/>
                        <w:kinsoku w:val="0"/>
                        <w:overflowPunct w:val="0"/>
                        <w:spacing w:line="242" w:lineRule="exact"/>
                        <w:rPr>
                          <w:rFonts w:ascii="Lucida Sans Unicode" w:hAnsi="Lucida Sans Unicode" w:cs="Lucida Sans Unicode"/>
                          <w:w w:val="153"/>
                        </w:rPr>
                      </w:pPr>
                      <w:r>
                        <w:rPr>
                          <w:rFonts w:ascii="Lucida Sans Unicode" w:hAnsi="Lucida Sans Unicode" w:cs="Lucida Sans Unicode"/>
                          <w:w w:val="153"/>
                        </w:rPr>
                        <w:t>{</w:t>
                      </w:r>
                    </w:p>
                  </w:txbxContent>
                </v:textbox>
                <w10:wrap anchorx="page"/>
              </v:shape>
            </w:pict>
          </mc:Fallback>
        </mc:AlternateContent>
      </w:r>
      <w:r w:rsidR="0070072F">
        <w:rPr>
          <w:i/>
          <w:iCs/>
          <w:spacing w:val="-3"/>
          <w:sz w:val="20"/>
          <w:szCs w:val="20"/>
        </w:rPr>
        <w:t xml:space="preserve">Traffic </w:t>
      </w:r>
      <w:r w:rsidR="0070072F">
        <w:rPr>
          <w:i/>
          <w:iCs/>
          <w:sz w:val="20"/>
          <w:szCs w:val="20"/>
        </w:rPr>
        <w:t xml:space="preserve">configuration: </w:t>
      </w:r>
      <w:r w:rsidR="0070072F">
        <w:rPr>
          <w:sz w:val="20"/>
          <w:szCs w:val="20"/>
        </w:rPr>
        <w:t>The intersection is controlled by a four-phase traffic signal where only straight-going phases are allowed, and each phase indicates the states   red (r),</w:t>
      </w:r>
      <w:r w:rsidR="0070072F">
        <w:rPr>
          <w:spacing w:val="48"/>
          <w:sz w:val="20"/>
          <w:szCs w:val="20"/>
        </w:rPr>
        <w:t xml:space="preserve"> </w:t>
      </w:r>
      <w:r w:rsidR="0070072F">
        <w:rPr>
          <w:sz w:val="20"/>
          <w:szCs w:val="20"/>
        </w:rPr>
        <w:t>green</w:t>
      </w:r>
    </w:p>
    <w:p w:rsidR="0070072F" w:rsidRDefault="00F47BC9">
      <w:pPr>
        <w:pStyle w:val="BodyText"/>
        <w:kinsoku w:val="0"/>
        <w:overflowPunct w:val="0"/>
        <w:spacing w:line="220" w:lineRule="exact"/>
        <w:ind w:left="119"/>
        <w:jc w:val="both"/>
      </w:pPr>
      <w:r>
        <w:rPr>
          <w:noProof/>
        </w:rPr>
        <mc:AlternateContent>
          <mc:Choice Requires="wps">
            <w:drawing>
              <wp:anchor distT="0" distB="0" distL="114300" distR="114300" simplePos="0" relativeHeight="251647488" behindDoc="1" locked="0" layoutInCell="0" allowOverlap="1">
                <wp:simplePos x="0" y="0"/>
                <wp:positionH relativeFrom="page">
                  <wp:posOffset>1534160</wp:posOffset>
                </wp:positionH>
                <wp:positionV relativeFrom="paragraph">
                  <wp:posOffset>13970</wp:posOffset>
                </wp:positionV>
                <wp:extent cx="63500" cy="219710"/>
                <wp:effectExtent l="0" t="0" r="0" b="0"/>
                <wp:wrapNone/>
                <wp:docPr id="1648"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00"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242" w:lineRule="exact"/>
                              <w:rPr>
                                <w:rFonts w:ascii="Lucida Sans Unicode" w:hAnsi="Lucida Sans Unicode" w:cs="Lucida Sans Unicode"/>
                                <w:w w:val="153"/>
                              </w:rPr>
                            </w:pPr>
                            <w:r>
                              <w:rPr>
                                <w:rFonts w:ascii="Lucida Sans Unicode" w:hAnsi="Lucida Sans Unicode" w:cs="Lucida Sans Unicode"/>
                                <w:w w:val="153"/>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65" type="#_x0000_t202" style="position:absolute;left:0;text-align:left;margin-left:120.8pt;margin-top:1.1pt;width:5pt;height:17.3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" o:allowincell="f" filled="f" stroked="f">
                <v:textbox inset="0,0,0,0">
                  <w:txbxContent>
                    <w:p w:rsidR="0070072F" w:rsidRDefault="0070072F">
                      <w:pPr>
                        <w:pStyle w:val="BodyText"/>
                        <w:kinsoku w:val="0"/>
                        <w:overflowPunct w:val="0"/>
                        <w:spacing w:line="242" w:lineRule="exact"/>
                        <w:rPr>
                          <w:rFonts w:ascii="Lucida Sans Unicode" w:hAnsi="Lucida Sans Unicode" w:cs="Lucida Sans Unicode"/>
                          <w:w w:val="153"/>
                        </w:rPr>
                      </w:pPr>
                      <w:r>
                        <w:rPr>
                          <w:rFonts w:ascii="Lucida Sans Unicode" w:hAnsi="Lucida Sans Unicode" w:cs="Lucida Sans Unicode"/>
                          <w:w w:val="153"/>
                        </w:rPr>
                        <w:t>}</w:t>
                      </w:r>
                    </w:p>
                  </w:txbxContent>
                </v:textbox>
                <w10:wrap anchorx="page"/>
              </v:shape>
            </w:pict>
          </mc:Fallback>
        </mc:AlternateContent>
      </w:r>
      <w:r w:rsidR="0070072F">
        <w:t xml:space="preserve">(G) or yellow (y) of the oncoming lanes. </w:t>
      </w:r>
      <w:r w:rsidR="0070072F">
        <w:rPr>
          <w:spacing w:val="-4"/>
        </w:rPr>
        <w:t xml:space="preserve">Table </w:t>
      </w:r>
      <w:r w:rsidR="0070072F">
        <w:t>I shows the  four phases; two phases are mapped to the agent actions, and the others are considered safety transition   phases.</w:t>
      </w:r>
    </w:p>
    <w:p w:rsidR="0070072F" w:rsidRDefault="0070072F">
      <w:pPr>
        <w:pStyle w:val="ListParagraph"/>
        <w:numPr>
          <w:ilvl w:val="2"/>
          <w:numId w:val="4"/>
        </w:numPr>
        <w:tabs>
          <w:tab w:val="left" w:pos="915"/>
        </w:tabs>
        <w:kinsoku w:val="0"/>
        <w:overflowPunct w:val="0"/>
        <w:spacing w:before="196" w:line="220" w:lineRule="exact"/>
        <w:ind w:firstLine="576"/>
        <w:jc w:val="both"/>
        <w:rPr>
          <w:sz w:val="20"/>
          <w:szCs w:val="20"/>
        </w:rPr>
      </w:pPr>
      <w:r>
        <w:rPr>
          <w:i/>
          <w:iCs/>
          <w:spacing w:val="-3"/>
          <w:sz w:val="20"/>
          <w:szCs w:val="20"/>
        </w:rPr>
        <w:t xml:space="preserve">Traffic </w:t>
      </w:r>
      <w:r>
        <w:rPr>
          <w:i/>
          <w:iCs/>
          <w:sz w:val="20"/>
          <w:szCs w:val="20"/>
        </w:rPr>
        <w:t xml:space="preserve">demand: </w:t>
      </w:r>
      <w:r>
        <w:rPr>
          <w:sz w:val="20"/>
          <w:szCs w:val="20"/>
        </w:rPr>
        <w:t>Since turns at the intersection are prohibited, there are four possible routes for any vehicle trip (North-South, East-West and vice versa). SUMO</w:t>
      </w:r>
      <w:r>
        <w:rPr>
          <w:spacing w:val="5"/>
          <w:sz w:val="20"/>
          <w:szCs w:val="20"/>
        </w:rPr>
        <w:t xml:space="preserve"> </w:t>
      </w:r>
      <w:r>
        <w:rPr>
          <w:sz w:val="20"/>
          <w:szCs w:val="20"/>
        </w:rPr>
        <w:t>accepts</w:t>
      </w:r>
      <w:r>
        <w:rPr>
          <w:spacing w:val="25"/>
          <w:sz w:val="20"/>
          <w:szCs w:val="20"/>
        </w:rPr>
        <w:t xml:space="preserve"> </w:t>
      </w:r>
      <w:r>
        <w:rPr>
          <w:sz w:val="20"/>
          <w:szCs w:val="20"/>
        </w:rPr>
        <w:t>the</w:t>
      </w:r>
      <w:r>
        <w:rPr>
          <w:w w:val="99"/>
          <w:sz w:val="20"/>
          <w:szCs w:val="20"/>
        </w:rPr>
        <w:t xml:space="preserve"> </w:t>
      </w:r>
      <w:r>
        <w:rPr>
          <w:sz w:val="20"/>
          <w:szCs w:val="20"/>
        </w:rPr>
        <w:t>traffic demand via routes file that defines the departure time and the complete path for every vehicle in the simulation. Algorithm 2 describes the demand generation of the basic scenario; it simulates one hour of traffic. The vehicles are inserted according to uniform distribution with probability 0.1 to insert vehicles every second at any possible routes; i.e.,     the  expected  number  of  inserted  vehicles  at  the  network</w:t>
      </w:r>
      <w:r>
        <w:rPr>
          <w:spacing w:val="-9"/>
          <w:sz w:val="20"/>
          <w:szCs w:val="20"/>
        </w:rPr>
        <w:t xml:space="preserve"> </w:t>
      </w:r>
      <w:r>
        <w:rPr>
          <w:sz w:val="20"/>
          <w:szCs w:val="20"/>
        </w:rPr>
        <w:t>is</w:t>
      </w:r>
    </w:p>
    <w:p w:rsidR="0070072F" w:rsidRDefault="0070072F">
      <w:pPr>
        <w:pStyle w:val="BodyText"/>
        <w:kinsoku w:val="0"/>
        <w:overflowPunct w:val="0"/>
        <w:spacing w:line="263" w:lineRule="exact"/>
        <w:ind w:left="119"/>
        <w:jc w:val="both"/>
      </w:pPr>
      <w:r>
        <w:rPr>
          <w:rFonts w:ascii="Tahoma" w:hAnsi="Tahoma" w:cs="Tahoma"/>
        </w:rPr>
        <w:t>0</w:t>
      </w:r>
      <w:r>
        <w:rPr>
          <w:rFonts w:ascii="Verdana" w:hAnsi="Verdana" w:cs="Verdana"/>
          <w:i/>
          <w:iCs/>
        </w:rPr>
        <w:t>.</w:t>
      </w:r>
      <w:r>
        <w:rPr>
          <w:rFonts w:ascii="Tahoma" w:hAnsi="Tahoma" w:cs="Tahoma"/>
        </w:rPr>
        <w:t xml:space="preserve">1 </w:t>
      </w:r>
      <w:r>
        <w:rPr>
          <w:rFonts w:ascii="Lucida Sans Unicode" w:hAnsi="Lucida Sans Unicode" w:cs="Lucida Sans Unicode"/>
        </w:rPr>
        <w:t xml:space="preserve">× </w:t>
      </w:r>
      <w:r>
        <w:rPr>
          <w:rFonts w:ascii="Tahoma" w:hAnsi="Tahoma" w:cs="Tahoma"/>
        </w:rPr>
        <w:t xml:space="preserve">3600 </w:t>
      </w:r>
      <w:r>
        <w:rPr>
          <w:rFonts w:ascii="Lucida Sans Unicode" w:hAnsi="Lucida Sans Unicode" w:cs="Lucida Sans Unicode"/>
        </w:rPr>
        <w:t xml:space="preserve">× </w:t>
      </w:r>
      <w:r>
        <w:rPr>
          <w:rFonts w:ascii="Tahoma" w:hAnsi="Tahoma" w:cs="Tahoma"/>
        </w:rPr>
        <w:t xml:space="preserve">4 = 1440 </w:t>
      </w:r>
      <w:r>
        <w:t>v/h.</w:t>
      </w:r>
    </w:p>
    <w:p w:rsidR="0070072F" w:rsidRDefault="0070072F">
      <w:pPr>
        <w:pStyle w:val="BodyText"/>
        <w:kinsoku w:val="0"/>
        <w:overflowPunct w:val="0"/>
        <w:spacing w:before="142" w:line="220" w:lineRule="exact"/>
        <w:ind w:left="119"/>
      </w:pPr>
      <w:r>
        <w:rPr>
          <w:sz w:val="24"/>
          <w:szCs w:val="24"/>
        </w:rPr>
        <w:br w:type="column"/>
      </w:r>
      <w:r>
        <w:t>TABLE I: Traffic configuration and corresponding actions of single agent</w:t>
      </w:r>
    </w:p>
    <w:p w:rsidR="0070072F" w:rsidRDefault="0070072F">
      <w:pPr>
        <w:pStyle w:val="BodyText"/>
        <w:kinsoku w:val="0"/>
        <w:overflowPunct w:val="0"/>
        <w:spacing w:before="3"/>
        <w:rPr>
          <w:sz w:val="14"/>
          <w:szCs w:val="14"/>
        </w:rPr>
      </w:pPr>
    </w:p>
    <w:tbl>
      <w:tblPr>
        <w:tblW w:w="0" w:type="auto"/>
        <w:tblInd w:w="781" w:type="dxa"/>
        <w:tblLayout w:type="fixed"/>
        <w:tblCellMar>
          <w:left w:w="0" w:type="dxa"/>
          <w:right w:w="0" w:type="dxa"/>
        </w:tblCellMar>
        <w:tblLook w:val="0000" w:firstRow="0" w:lastRow="0" w:firstColumn="0" w:lastColumn="0" w:noHBand="0" w:noVBand="0"/>
      </w:tblPr>
      <w:tblGrid>
        <w:gridCol w:w="565"/>
        <w:gridCol w:w="989"/>
        <w:gridCol w:w="619"/>
        <w:gridCol w:w="1537"/>
      </w:tblGrid>
      <w:tr w:rsidR="0070072F" w:rsidRPr="0070072F">
        <w:tblPrEx>
          <w:tblCellMar>
            <w:top w:w="0" w:type="dxa"/>
            <w:left w:w="0" w:type="dxa"/>
            <w:bottom w:w="0" w:type="dxa"/>
            <w:right w:w="0" w:type="dxa"/>
          </w:tblCellMar>
        </w:tblPrEx>
        <w:trPr>
          <w:trHeight w:hRule="exact" w:val="167"/>
        </w:trPr>
        <w:tc>
          <w:tcPr>
            <w:tcW w:w="565" w:type="dxa"/>
            <w:tcBorders>
              <w:top w:val="single" w:sz="3" w:space="0" w:color="000000"/>
              <w:left w:val="none" w:sz="6" w:space="0" w:color="auto"/>
              <w:bottom w:val="single" w:sz="3" w:space="0" w:color="000000"/>
              <w:right w:val="single" w:sz="3" w:space="0" w:color="000000"/>
            </w:tcBorders>
          </w:tcPr>
          <w:p w:rsidR="0070072F" w:rsidRPr="0070072F" w:rsidRDefault="0070072F">
            <w:pPr>
              <w:pStyle w:val="TableParagraph"/>
              <w:kinsoku w:val="0"/>
              <w:overflowPunct w:val="0"/>
              <w:spacing w:line="142" w:lineRule="exact"/>
              <w:ind w:left="119"/>
              <w:jc w:val="left"/>
            </w:pPr>
            <w:r w:rsidRPr="0070072F">
              <w:rPr>
                <w:sz w:val="14"/>
                <w:szCs w:val="14"/>
              </w:rPr>
              <w:t>Phase</w:t>
            </w:r>
          </w:p>
        </w:tc>
        <w:tc>
          <w:tcPr>
            <w:tcW w:w="989" w:type="dxa"/>
            <w:tcBorders>
              <w:top w:val="single" w:sz="3" w:space="0" w:color="000000"/>
              <w:left w:val="single" w:sz="3" w:space="0" w:color="000000"/>
              <w:bottom w:val="single" w:sz="3" w:space="0" w:color="000000"/>
              <w:right w:val="single" w:sz="3" w:space="0" w:color="000000"/>
            </w:tcBorders>
          </w:tcPr>
          <w:p w:rsidR="0070072F" w:rsidRPr="0070072F" w:rsidRDefault="0070072F">
            <w:pPr>
              <w:pStyle w:val="TableParagraph"/>
              <w:kinsoku w:val="0"/>
              <w:overflowPunct w:val="0"/>
              <w:spacing w:line="142" w:lineRule="exact"/>
              <w:ind w:left="115"/>
              <w:jc w:val="left"/>
            </w:pPr>
            <w:r w:rsidRPr="0070072F">
              <w:rPr>
                <w:sz w:val="14"/>
                <w:szCs w:val="14"/>
              </w:rPr>
              <w:t>Right-of-way</w:t>
            </w:r>
          </w:p>
        </w:tc>
        <w:tc>
          <w:tcPr>
            <w:tcW w:w="619" w:type="dxa"/>
            <w:tcBorders>
              <w:top w:val="single" w:sz="3" w:space="0" w:color="000000"/>
              <w:left w:val="single" w:sz="3" w:space="0" w:color="000000"/>
              <w:bottom w:val="single" w:sz="3" w:space="0" w:color="000000"/>
              <w:right w:val="single" w:sz="3" w:space="0" w:color="000000"/>
            </w:tcBorders>
          </w:tcPr>
          <w:p w:rsidR="0070072F" w:rsidRPr="0070072F" w:rsidRDefault="0070072F">
            <w:pPr>
              <w:pStyle w:val="TableParagraph"/>
              <w:kinsoku w:val="0"/>
              <w:overflowPunct w:val="0"/>
              <w:spacing w:line="142" w:lineRule="exact"/>
              <w:ind w:left="115"/>
              <w:jc w:val="left"/>
            </w:pPr>
            <w:r w:rsidRPr="0070072F">
              <w:rPr>
                <w:sz w:val="14"/>
                <w:szCs w:val="14"/>
              </w:rPr>
              <w:t>Action</w:t>
            </w:r>
          </w:p>
        </w:tc>
        <w:tc>
          <w:tcPr>
            <w:tcW w:w="1537" w:type="dxa"/>
            <w:tcBorders>
              <w:top w:val="single" w:sz="3" w:space="0" w:color="000000"/>
              <w:left w:val="single" w:sz="3" w:space="0" w:color="000000"/>
              <w:bottom w:val="single" w:sz="3" w:space="0" w:color="000000"/>
              <w:right w:val="none" w:sz="6" w:space="0" w:color="auto"/>
            </w:tcBorders>
          </w:tcPr>
          <w:p w:rsidR="0070072F" w:rsidRPr="0070072F" w:rsidRDefault="0070072F">
            <w:pPr>
              <w:pStyle w:val="TableParagraph"/>
              <w:kinsoku w:val="0"/>
              <w:overflowPunct w:val="0"/>
              <w:spacing w:line="142" w:lineRule="exact"/>
              <w:ind w:left="115"/>
              <w:jc w:val="left"/>
            </w:pPr>
            <w:r w:rsidRPr="0070072F">
              <w:rPr>
                <w:sz w:val="14"/>
                <w:szCs w:val="14"/>
              </w:rPr>
              <w:t>Safety transition phase</w:t>
            </w:r>
          </w:p>
        </w:tc>
      </w:tr>
      <w:tr w:rsidR="0070072F" w:rsidRPr="0070072F">
        <w:tblPrEx>
          <w:tblCellMar>
            <w:top w:w="0" w:type="dxa"/>
            <w:left w:w="0" w:type="dxa"/>
            <w:bottom w:w="0" w:type="dxa"/>
            <w:right w:w="0" w:type="dxa"/>
          </w:tblCellMar>
        </w:tblPrEx>
        <w:trPr>
          <w:trHeight w:hRule="exact" w:val="327"/>
        </w:trPr>
        <w:tc>
          <w:tcPr>
            <w:tcW w:w="565" w:type="dxa"/>
            <w:tcBorders>
              <w:top w:val="single" w:sz="3" w:space="0" w:color="000000"/>
              <w:left w:val="none" w:sz="6" w:space="0" w:color="auto"/>
              <w:bottom w:val="single" w:sz="3" w:space="0" w:color="000000"/>
              <w:right w:val="single" w:sz="3" w:space="0" w:color="000000"/>
            </w:tcBorders>
          </w:tcPr>
          <w:p w:rsidR="0070072F" w:rsidRPr="0070072F" w:rsidRDefault="0070072F">
            <w:pPr>
              <w:pStyle w:val="TableParagraph"/>
              <w:kinsoku w:val="0"/>
              <w:overflowPunct w:val="0"/>
              <w:spacing w:line="141" w:lineRule="exact"/>
              <w:ind w:left="119"/>
              <w:jc w:val="left"/>
              <w:rPr>
                <w:sz w:val="14"/>
                <w:szCs w:val="14"/>
              </w:rPr>
            </w:pPr>
            <w:r w:rsidRPr="0070072F">
              <w:rPr>
                <w:sz w:val="14"/>
                <w:szCs w:val="14"/>
              </w:rPr>
              <w:t>GrGr</w:t>
            </w:r>
          </w:p>
          <w:p w:rsidR="0070072F" w:rsidRPr="0070072F" w:rsidRDefault="0070072F">
            <w:pPr>
              <w:pStyle w:val="TableParagraph"/>
              <w:kinsoku w:val="0"/>
              <w:overflowPunct w:val="0"/>
              <w:spacing w:line="160" w:lineRule="exact"/>
              <w:ind w:left="119"/>
              <w:jc w:val="left"/>
            </w:pPr>
            <w:r w:rsidRPr="0070072F">
              <w:rPr>
                <w:sz w:val="14"/>
                <w:szCs w:val="14"/>
              </w:rPr>
              <w:t>rGrG</w:t>
            </w:r>
          </w:p>
        </w:tc>
        <w:tc>
          <w:tcPr>
            <w:tcW w:w="989" w:type="dxa"/>
            <w:tcBorders>
              <w:top w:val="single" w:sz="3" w:space="0" w:color="000000"/>
              <w:left w:val="single" w:sz="3" w:space="0" w:color="000000"/>
              <w:bottom w:val="single" w:sz="3" w:space="0" w:color="000000"/>
              <w:right w:val="single" w:sz="3" w:space="0" w:color="000000"/>
            </w:tcBorders>
          </w:tcPr>
          <w:p w:rsidR="0070072F" w:rsidRPr="0070072F" w:rsidRDefault="0070072F">
            <w:pPr>
              <w:pStyle w:val="TableParagraph"/>
              <w:kinsoku w:val="0"/>
              <w:overflowPunct w:val="0"/>
              <w:spacing w:line="141" w:lineRule="exact"/>
              <w:ind w:left="115"/>
              <w:jc w:val="left"/>
              <w:rPr>
                <w:sz w:val="14"/>
                <w:szCs w:val="14"/>
              </w:rPr>
            </w:pPr>
            <w:r w:rsidRPr="0070072F">
              <w:rPr>
                <w:sz w:val="14"/>
                <w:szCs w:val="14"/>
              </w:rPr>
              <w:t>N-S, S-N</w:t>
            </w:r>
          </w:p>
          <w:p w:rsidR="0070072F" w:rsidRPr="0070072F" w:rsidRDefault="0070072F">
            <w:pPr>
              <w:pStyle w:val="TableParagraph"/>
              <w:kinsoku w:val="0"/>
              <w:overflowPunct w:val="0"/>
              <w:spacing w:line="160" w:lineRule="exact"/>
              <w:ind w:left="115"/>
              <w:jc w:val="left"/>
            </w:pPr>
            <w:r w:rsidRPr="0070072F">
              <w:rPr>
                <w:sz w:val="14"/>
                <w:szCs w:val="14"/>
              </w:rPr>
              <w:t>E-W, W-E</w:t>
            </w:r>
          </w:p>
        </w:tc>
        <w:tc>
          <w:tcPr>
            <w:tcW w:w="619" w:type="dxa"/>
            <w:tcBorders>
              <w:top w:val="single" w:sz="3" w:space="0" w:color="000000"/>
              <w:left w:val="single" w:sz="3" w:space="0" w:color="000000"/>
              <w:bottom w:val="single" w:sz="3" w:space="0" w:color="000000"/>
              <w:right w:val="single" w:sz="3" w:space="0" w:color="000000"/>
            </w:tcBorders>
          </w:tcPr>
          <w:p w:rsidR="0070072F" w:rsidRPr="0070072F" w:rsidRDefault="0070072F">
            <w:pPr>
              <w:pStyle w:val="TableParagraph"/>
              <w:kinsoku w:val="0"/>
              <w:overflowPunct w:val="0"/>
              <w:spacing w:line="141" w:lineRule="exact"/>
              <w:ind w:left="115"/>
              <w:jc w:val="left"/>
              <w:rPr>
                <w:w w:val="99"/>
                <w:sz w:val="14"/>
                <w:szCs w:val="14"/>
              </w:rPr>
            </w:pPr>
            <w:r w:rsidRPr="0070072F">
              <w:rPr>
                <w:w w:val="99"/>
                <w:sz w:val="14"/>
                <w:szCs w:val="14"/>
              </w:rPr>
              <w:t>1</w:t>
            </w:r>
          </w:p>
          <w:p w:rsidR="0070072F" w:rsidRPr="0070072F" w:rsidRDefault="0070072F">
            <w:pPr>
              <w:pStyle w:val="TableParagraph"/>
              <w:kinsoku w:val="0"/>
              <w:overflowPunct w:val="0"/>
              <w:spacing w:line="160" w:lineRule="exact"/>
              <w:ind w:left="115"/>
              <w:jc w:val="left"/>
            </w:pPr>
            <w:r w:rsidRPr="0070072F">
              <w:rPr>
                <w:w w:val="99"/>
                <w:sz w:val="14"/>
                <w:szCs w:val="14"/>
              </w:rPr>
              <w:t>2</w:t>
            </w:r>
          </w:p>
        </w:tc>
        <w:tc>
          <w:tcPr>
            <w:tcW w:w="1537" w:type="dxa"/>
            <w:tcBorders>
              <w:top w:val="single" w:sz="3" w:space="0" w:color="000000"/>
              <w:left w:val="single" w:sz="3" w:space="0" w:color="000000"/>
              <w:bottom w:val="single" w:sz="3" w:space="0" w:color="000000"/>
              <w:right w:val="none" w:sz="6" w:space="0" w:color="auto"/>
            </w:tcBorders>
          </w:tcPr>
          <w:p w:rsidR="0070072F" w:rsidRPr="0070072F" w:rsidRDefault="0070072F">
            <w:pPr>
              <w:pStyle w:val="TableParagraph"/>
              <w:kinsoku w:val="0"/>
              <w:overflowPunct w:val="0"/>
              <w:spacing w:line="141" w:lineRule="exact"/>
              <w:ind w:left="115"/>
              <w:jc w:val="left"/>
              <w:rPr>
                <w:sz w:val="14"/>
                <w:szCs w:val="14"/>
              </w:rPr>
            </w:pPr>
            <w:r w:rsidRPr="0070072F">
              <w:rPr>
                <w:sz w:val="14"/>
                <w:szCs w:val="14"/>
              </w:rPr>
              <w:t>yryr</w:t>
            </w:r>
          </w:p>
          <w:p w:rsidR="0070072F" w:rsidRPr="0070072F" w:rsidRDefault="0070072F">
            <w:pPr>
              <w:pStyle w:val="TableParagraph"/>
              <w:kinsoku w:val="0"/>
              <w:overflowPunct w:val="0"/>
              <w:spacing w:line="160" w:lineRule="exact"/>
              <w:ind w:left="115"/>
              <w:jc w:val="left"/>
            </w:pPr>
            <w:r w:rsidRPr="0070072F">
              <w:rPr>
                <w:sz w:val="14"/>
                <w:szCs w:val="14"/>
              </w:rPr>
              <w:t>ryry</w:t>
            </w:r>
          </w:p>
        </w:tc>
      </w:tr>
    </w:tbl>
    <w:p w:rsidR="0070072F" w:rsidRDefault="00F47BC9">
      <w:pPr>
        <w:pStyle w:val="BodyText"/>
        <w:kinsoku w:val="0"/>
        <w:overflowPunct w:val="0"/>
        <w:spacing w:before="2"/>
        <w:rPr>
          <w:sz w:val="17"/>
          <w:szCs w:val="17"/>
        </w:rPr>
      </w:pPr>
      <w:r>
        <w:rPr>
          <w:noProof/>
        </w:rPr>
        <mc:AlternateContent>
          <mc:Choice Requires="wps">
            <w:drawing>
              <wp:anchor distT="0" distB="0" distL="0" distR="0" simplePos="0" relativeHeight="251648512" behindDoc="0" locked="0" layoutInCell="0" allowOverlap="1">
                <wp:simplePos x="0" y="0"/>
                <wp:positionH relativeFrom="page">
                  <wp:posOffset>4050665</wp:posOffset>
                </wp:positionH>
                <wp:positionV relativeFrom="paragraph">
                  <wp:posOffset>155575</wp:posOffset>
                </wp:positionV>
                <wp:extent cx="3202305" cy="12700"/>
                <wp:effectExtent l="0" t="0" r="0" b="0"/>
                <wp:wrapTopAndBottom/>
                <wp:docPr id="1647"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02305" cy="12700"/>
                        </a:xfrm>
                        <a:custGeom>
                          <a:avLst/>
                          <a:gdLst>
                            <a:gd name="T0" fmla="*/ 0 w 5043"/>
                            <a:gd name="T1" fmla="*/ 0 h 20"/>
                            <a:gd name="T2" fmla="*/ 5042 w 5043"/>
                            <a:gd name="T3" fmla="*/ 0 h 20"/>
                          </a:gdLst>
                          <a:ahLst/>
                          <a:cxnLst>
                            <a:cxn ang="0">
                              <a:pos x="T0" y="T1"/>
                            </a:cxn>
                            <a:cxn ang="0">
                              <a:pos x="T2" y="T3"/>
                            </a:cxn>
                          </a:cxnLst>
                          <a:rect l="0" t="0" r="r" b="b"/>
                          <a:pathLst>
                            <a:path w="5043" h="20">
                              <a:moveTo>
                                <a:pt x="0" y="0"/>
                              </a:moveTo>
                              <a:lnTo>
                                <a:pt x="5042" y="0"/>
                              </a:lnTo>
                            </a:path>
                          </a:pathLst>
                        </a:custGeom>
                        <a:noFill/>
                        <a:ln w="101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C669AE7" id="Freeform 47" o:spid="_x0000_s1026" style="position:absolute;left:0;text-align:left;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points="318.95pt,12.25pt,571.05pt,12.25pt" coordsize="5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" o:allowincell="f" filled="f" strokeweight=".28114mm">
                <v:path arrowok="t" o:connecttype="custom" o:connectlocs="0,0;3201670,0" o:connectangles="0,0"/>
                <w10:wrap type="topAndBottom" anchorx="page"/>
              </v:polyline>
            </w:pict>
          </mc:Fallback>
        </mc:AlternateContent>
      </w:r>
    </w:p>
    <w:p w:rsidR="0070072F" w:rsidRDefault="0070072F">
      <w:pPr>
        <w:pStyle w:val="BodyText"/>
        <w:kinsoku w:val="0"/>
        <w:overflowPunct w:val="0"/>
        <w:ind w:left="119"/>
      </w:pPr>
      <w:r>
        <w:rPr>
          <w:b/>
          <w:bCs/>
        </w:rPr>
        <w:t xml:space="preserve">Algorithm 2 </w:t>
      </w:r>
      <w:r>
        <w:t>Traffic demand generation  algorithm</w:t>
      </w:r>
    </w:p>
    <w:p w:rsidR="0070072F" w:rsidRDefault="0070072F">
      <w:pPr>
        <w:pStyle w:val="BodyText"/>
        <w:kinsoku w:val="0"/>
        <w:overflowPunct w:val="0"/>
        <w:spacing w:before="5"/>
        <w:rPr>
          <w:sz w:val="3"/>
          <w:szCs w:val="3"/>
        </w:rPr>
      </w:pPr>
    </w:p>
    <w:p w:rsidR="0070072F" w:rsidRDefault="00F47BC9">
      <w:pPr>
        <w:pStyle w:val="BodyText"/>
        <w:kinsoku w:val="0"/>
        <w:overflowPunct w:val="0"/>
        <w:spacing w:line="20" w:lineRule="exact"/>
        <w:ind w:left="115"/>
        <w:rPr>
          <w:sz w:val="2"/>
          <w:szCs w:val="2"/>
        </w:rPr>
      </w:pPr>
      <w:r>
        <w:rPr>
          <w:noProof/>
          <w:sz w:val="2"/>
          <w:szCs w:val="2"/>
        </w:rPr>
        <mc:AlternateContent>
          <mc:Choice Requires="wpg">
            <w:drawing>
              <wp:inline distT="0" distB="0" distL="0" distR="0">
                <wp:extent cx="3207385" cy="12700"/>
                <wp:effectExtent l="10795" t="8890" r="10795" b="0"/>
                <wp:docPr id="1645"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7385" cy="12700"/>
                          <a:chOff x="0" y="0"/>
                          <a:chExt cx="5051" cy="20"/>
                        </a:xfrm>
                      </wpg:grpSpPr>
                      <wps:wsp>
                        <wps:cNvPr id="1646" name="Freeform 49"/>
                        <wps:cNvSpPr>
                          <a:spLocks/>
                        </wps:cNvSpPr>
                        <wps:spPr bwMode="auto">
                          <a:xfrm>
                            <a:off x="4" y="4"/>
                            <a:ext cx="5043" cy="20"/>
                          </a:xfrm>
                          <a:custGeom>
                            <a:avLst/>
                            <a:gdLst>
                              <a:gd name="T0" fmla="*/ 0 w 5043"/>
                              <a:gd name="T1" fmla="*/ 0 h 20"/>
                              <a:gd name="T2" fmla="*/ 5042 w 5043"/>
                              <a:gd name="T3" fmla="*/ 0 h 20"/>
                            </a:gdLst>
                            <a:ahLst/>
                            <a:cxnLst>
                              <a:cxn ang="0">
                                <a:pos x="T0" y="T1"/>
                              </a:cxn>
                              <a:cxn ang="0">
                                <a:pos x="T2" y="T3"/>
                              </a:cxn>
                            </a:cxnLst>
                            <a:rect l="0" t="0" r="r" b="b"/>
                            <a:pathLst>
                              <a:path w="5043" h="20">
                                <a:moveTo>
                                  <a:pt x="0" y="0"/>
                                </a:moveTo>
                                <a:lnTo>
                                  <a:pt x="5042"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827B70F" id="Group 48" o:spid="_x0000_s1026" style="width:252.55pt;height:1pt;mso-position-horizontal-relative:char;mso-position-vertical-relative:line" coordsize="505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">
                <v:shape id="Freeform 49" o:spid="_x0000_s1027" style="position:absolute;left:4;top:4;width:5043;height:20;visibility:visible;mso-wrap-style:square;v-text-anchor:top" coordsize="50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" path="m,l5042,e" filled="f" strokeweight=".14039mm">
                  <v:path arrowok="t" o:connecttype="custom" o:connectlocs="0,0;5042,0" o:connectangles="0,0"/>
                </v:shape>
                <w10:wrap anchorx="page"/>
                <w10:anchorlock/>
              </v:group>
            </w:pict>
          </mc:Fallback>
        </mc:AlternateContent>
      </w:r>
    </w:p>
    <w:p w:rsidR="0070072F" w:rsidRDefault="0070072F">
      <w:pPr>
        <w:pStyle w:val="BodyText"/>
        <w:kinsoku w:val="0"/>
        <w:overflowPunct w:val="0"/>
        <w:spacing w:before="17" w:line="217" w:lineRule="exact"/>
        <w:ind w:left="234"/>
      </w:pPr>
      <w:r>
        <w:rPr>
          <w:sz w:val="16"/>
          <w:szCs w:val="16"/>
        </w:rPr>
        <w:t xml:space="preserve">1:  </w:t>
      </w:r>
      <w:r>
        <w:t>prepare the legal routes  list</w:t>
      </w:r>
    </w:p>
    <w:p w:rsidR="0070072F" w:rsidRDefault="0070072F">
      <w:pPr>
        <w:pStyle w:val="BodyText"/>
        <w:kinsoku w:val="0"/>
        <w:overflowPunct w:val="0"/>
        <w:spacing w:line="219" w:lineRule="exact"/>
        <w:ind w:left="234"/>
        <w:rPr>
          <w:rFonts w:ascii="Tahoma" w:hAnsi="Tahoma" w:cs="Tahoma"/>
        </w:rPr>
      </w:pPr>
      <w:r>
        <w:rPr>
          <w:sz w:val="16"/>
          <w:szCs w:val="16"/>
        </w:rPr>
        <w:t xml:space="preserve">2:  </w:t>
      </w:r>
      <w:r>
        <w:t xml:space="preserve">initialize </w:t>
      </w:r>
      <w:r>
        <w:rPr>
          <w:rFonts w:ascii="Verdana" w:hAnsi="Verdana" w:cs="Verdana"/>
          <w:i/>
          <w:iCs/>
        </w:rPr>
        <w:t xml:space="preserve">t </w:t>
      </w:r>
      <w:r>
        <w:rPr>
          <w:rFonts w:ascii="Tahoma" w:hAnsi="Tahoma" w:cs="Tahoma"/>
        </w:rPr>
        <w:t>= 0</w:t>
      </w:r>
    </w:p>
    <w:p w:rsidR="0070072F" w:rsidRDefault="0070072F">
      <w:pPr>
        <w:pStyle w:val="BodyText"/>
        <w:kinsoku w:val="0"/>
        <w:overflowPunct w:val="0"/>
        <w:spacing w:line="219" w:lineRule="exact"/>
        <w:ind w:left="234"/>
        <w:rPr>
          <w:b/>
          <w:bCs/>
        </w:rPr>
      </w:pPr>
      <w:r>
        <w:rPr>
          <w:sz w:val="16"/>
          <w:szCs w:val="16"/>
        </w:rPr>
        <w:t xml:space="preserve">3:  </w:t>
      </w:r>
      <w:r>
        <w:rPr>
          <w:b/>
          <w:bCs/>
        </w:rPr>
        <w:t xml:space="preserve">while   </w:t>
      </w:r>
      <w:r>
        <w:rPr>
          <w:rFonts w:ascii="Verdana" w:hAnsi="Verdana" w:cs="Verdana"/>
          <w:i/>
          <w:iCs/>
        </w:rPr>
        <w:t xml:space="preserve">t &lt; N </w:t>
      </w:r>
      <w:r>
        <w:rPr>
          <w:b/>
          <w:bCs/>
        </w:rPr>
        <w:t>do</w:t>
      </w:r>
    </w:p>
    <w:p w:rsidR="0070072F" w:rsidRDefault="0070072F">
      <w:pPr>
        <w:pStyle w:val="BodyText"/>
        <w:tabs>
          <w:tab w:val="left" w:pos="657"/>
          <w:tab w:val="left" w:pos="856"/>
        </w:tabs>
        <w:kinsoku w:val="0"/>
        <w:overflowPunct w:val="0"/>
        <w:spacing w:before="12" w:line="220" w:lineRule="exact"/>
        <w:ind w:left="234" w:right="2247"/>
        <w:rPr>
          <w:b/>
          <w:bCs/>
        </w:rPr>
      </w:pPr>
      <w:r>
        <w:rPr>
          <w:sz w:val="16"/>
          <w:szCs w:val="16"/>
        </w:rPr>
        <w:t>4:</w:t>
      </w:r>
      <w:r>
        <w:rPr>
          <w:sz w:val="16"/>
          <w:szCs w:val="16"/>
        </w:rPr>
        <w:tab/>
      </w:r>
      <w:r>
        <w:rPr>
          <w:b/>
          <w:bCs/>
        </w:rPr>
        <w:t xml:space="preserve">for each </w:t>
      </w:r>
      <w:r>
        <w:t xml:space="preserve">possible route </w:t>
      </w:r>
      <w:r>
        <w:rPr>
          <w:spacing w:val="12"/>
        </w:rPr>
        <w:t xml:space="preserve"> </w:t>
      </w:r>
      <w:r>
        <w:rPr>
          <w:rFonts w:ascii="Verdana" w:hAnsi="Verdana" w:cs="Verdana"/>
          <w:i/>
          <w:iCs/>
        </w:rPr>
        <w:t>x</w:t>
      </w:r>
      <w:r>
        <w:rPr>
          <w:rFonts w:ascii="Verdana" w:hAnsi="Verdana" w:cs="Verdana"/>
          <w:i/>
          <w:iCs/>
          <w:spacing w:val="-5"/>
        </w:rPr>
        <w:t xml:space="preserve"> </w:t>
      </w:r>
      <w:r>
        <w:rPr>
          <w:b/>
          <w:bCs/>
        </w:rPr>
        <w:t>do</w:t>
      </w:r>
      <w:r>
        <w:rPr>
          <w:b/>
          <w:bCs/>
          <w:w w:val="99"/>
        </w:rPr>
        <w:t xml:space="preserve"> </w:t>
      </w:r>
      <w:r>
        <w:rPr>
          <w:sz w:val="16"/>
          <w:szCs w:val="16"/>
        </w:rPr>
        <w:t>5:</w:t>
      </w:r>
      <w:r>
        <w:rPr>
          <w:sz w:val="16"/>
          <w:szCs w:val="16"/>
        </w:rPr>
        <w:tab/>
      </w:r>
      <w:r>
        <w:rPr>
          <w:sz w:val="16"/>
          <w:szCs w:val="16"/>
        </w:rPr>
        <w:tab/>
      </w:r>
      <w:r>
        <w:t>generate random</w:t>
      </w:r>
      <w:r>
        <w:rPr>
          <w:spacing w:val="33"/>
        </w:rPr>
        <w:t xml:space="preserve"> </w:t>
      </w:r>
      <w:r>
        <w:t>value</w:t>
      </w:r>
      <w:r>
        <w:rPr>
          <w:spacing w:val="16"/>
        </w:rPr>
        <w:t xml:space="preserve"> </w:t>
      </w:r>
      <w:r>
        <w:rPr>
          <w:rFonts w:ascii="Verdana" w:hAnsi="Verdana" w:cs="Verdana"/>
          <w:i/>
          <w:iCs/>
        </w:rPr>
        <w:t>r</w:t>
      </w:r>
      <w:r>
        <w:rPr>
          <w:rFonts w:ascii="Verdana" w:hAnsi="Verdana" w:cs="Verdana"/>
          <w:i/>
          <w:iCs/>
          <w:w w:val="105"/>
        </w:rPr>
        <w:t xml:space="preserve"> </w:t>
      </w:r>
      <w:r>
        <w:rPr>
          <w:sz w:val="16"/>
          <w:szCs w:val="16"/>
        </w:rPr>
        <w:t>6:</w:t>
      </w:r>
      <w:r>
        <w:rPr>
          <w:sz w:val="16"/>
          <w:szCs w:val="16"/>
        </w:rPr>
        <w:tab/>
      </w:r>
      <w:r>
        <w:rPr>
          <w:sz w:val="16"/>
          <w:szCs w:val="16"/>
        </w:rPr>
        <w:tab/>
      </w:r>
      <w:r>
        <w:rPr>
          <w:b/>
          <w:bCs/>
        </w:rPr>
        <w:t xml:space="preserve">if   </w:t>
      </w:r>
      <w:r>
        <w:rPr>
          <w:rFonts w:ascii="Verdana" w:hAnsi="Verdana" w:cs="Verdana"/>
          <w:i/>
          <w:iCs/>
        </w:rPr>
        <w:t>r &lt; p</w:t>
      </w:r>
      <w:r>
        <w:rPr>
          <w:rFonts w:ascii="Verdana" w:hAnsi="Verdana" w:cs="Verdana"/>
          <w:i/>
          <w:iCs/>
          <w:spacing w:val="1"/>
        </w:rPr>
        <w:t xml:space="preserve"> </w:t>
      </w:r>
      <w:r>
        <w:rPr>
          <w:b/>
          <w:bCs/>
        </w:rPr>
        <w:t>then</w:t>
      </w:r>
    </w:p>
    <w:p w:rsidR="0070072F" w:rsidRDefault="0070072F">
      <w:pPr>
        <w:pStyle w:val="BodyText"/>
        <w:tabs>
          <w:tab w:val="left" w:pos="1055"/>
        </w:tabs>
        <w:kinsoku w:val="0"/>
        <w:overflowPunct w:val="0"/>
        <w:spacing w:line="213" w:lineRule="exact"/>
        <w:ind w:left="234"/>
        <w:rPr>
          <w:rFonts w:ascii="Verdana" w:hAnsi="Verdana" w:cs="Verdana"/>
          <w:i/>
          <w:iCs/>
        </w:rPr>
      </w:pPr>
      <w:r>
        <w:rPr>
          <w:sz w:val="16"/>
          <w:szCs w:val="16"/>
        </w:rPr>
        <w:t>7:</w:t>
      </w:r>
      <w:r>
        <w:rPr>
          <w:sz w:val="16"/>
          <w:szCs w:val="16"/>
        </w:rPr>
        <w:tab/>
      </w:r>
      <w:r>
        <w:t xml:space="preserve">insert vehicle at time </w:t>
      </w:r>
      <w:r>
        <w:rPr>
          <w:rFonts w:ascii="Verdana" w:hAnsi="Verdana" w:cs="Verdana"/>
          <w:i/>
          <w:iCs/>
        </w:rPr>
        <w:t xml:space="preserve">t </w:t>
      </w:r>
      <w:r>
        <w:t xml:space="preserve">with route </w:t>
      </w:r>
      <w:r>
        <w:rPr>
          <w:spacing w:val="40"/>
        </w:rPr>
        <w:t xml:space="preserve"> </w:t>
      </w:r>
      <w:r>
        <w:rPr>
          <w:rFonts w:ascii="Verdana" w:hAnsi="Verdana" w:cs="Verdana"/>
          <w:i/>
          <w:iCs/>
        </w:rPr>
        <w:t>x</w:t>
      </w:r>
    </w:p>
    <w:p w:rsidR="0070072F" w:rsidRDefault="0070072F">
      <w:pPr>
        <w:pStyle w:val="BodyText"/>
        <w:tabs>
          <w:tab w:val="left" w:pos="856"/>
        </w:tabs>
        <w:kinsoku w:val="0"/>
        <w:overflowPunct w:val="0"/>
        <w:spacing w:line="219" w:lineRule="exact"/>
        <w:ind w:left="234"/>
        <w:rPr>
          <w:b/>
          <w:bCs/>
        </w:rPr>
      </w:pPr>
      <w:r>
        <w:rPr>
          <w:sz w:val="16"/>
          <w:szCs w:val="16"/>
        </w:rPr>
        <w:t>8:</w:t>
      </w:r>
      <w:r>
        <w:rPr>
          <w:sz w:val="16"/>
          <w:szCs w:val="16"/>
        </w:rPr>
        <w:tab/>
      </w:r>
      <w:r>
        <w:rPr>
          <w:b/>
          <w:bCs/>
        </w:rPr>
        <w:t>end</w:t>
      </w:r>
      <w:r>
        <w:rPr>
          <w:b/>
          <w:bCs/>
          <w:spacing w:val="17"/>
        </w:rPr>
        <w:t xml:space="preserve"> </w:t>
      </w:r>
      <w:r>
        <w:rPr>
          <w:b/>
          <w:bCs/>
        </w:rPr>
        <w:t>if</w:t>
      </w:r>
    </w:p>
    <w:p w:rsidR="0070072F" w:rsidRDefault="0070072F">
      <w:pPr>
        <w:pStyle w:val="BodyText"/>
        <w:tabs>
          <w:tab w:val="left" w:pos="657"/>
        </w:tabs>
        <w:kinsoku w:val="0"/>
        <w:overflowPunct w:val="0"/>
        <w:spacing w:line="219" w:lineRule="exact"/>
        <w:ind w:left="234"/>
        <w:rPr>
          <w:b/>
          <w:bCs/>
        </w:rPr>
      </w:pPr>
      <w:r>
        <w:rPr>
          <w:sz w:val="16"/>
          <w:szCs w:val="16"/>
        </w:rPr>
        <w:t>9:</w:t>
      </w:r>
      <w:r>
        <w:rPr>
          <w:sz w:val="16"/>
          <w:szCs w:val="16"/>
        </w:rPr>
        <w:tab/>
      </w:r>
      <w:r>
        <w:rPr>
          <w:b/>
          <w:bCs/>
        </w:rPr>
        <w:t>end</w:t>
      </w:r>
      <w:r>
        <w:rPr>
          <w:b/>
          <w:bCs/>
          <w:spacing w:val="11"/>
        </w:rPr>
        <w:t xml:space="preserve"> </w:t>
      </w:r>
      <w:r>
        <w:rPr>
          <w:b/>
          <w:bCs/>
        </w:rPr>
        <w:t>for</w:t>
      </w:r>
    </w:p>
    <w:p w:rsidR="0070072F" w:rsidRDefault="0070072F">
      <w:pPr>
        <w:pStyle w:val="BodyText"/>
        <w:tabs>
          <w:tab w:val="left" w:pos="5161"/>
        </w:tabs>
        <w:kinsoku w:val="0"/>
        <w:overflowPunct w:val="0"/>
        <w:spacing w:line="225" w:lineRule="exact"/>
        <w:ind w:left="695" w:hanging="576"/>
        <w:rPr>
          <w:spacing w:val="-5"/>
          <w:w w:val="99"/>
          <w:sz w:val="16"/>
          <w:szCs w:val="16"/>
        </w:rPr>
      </w:pPr>
      <w:r>
        <w:rPr>
          <w:spacing w:val="-5"/>
          <w:w w:val="99"/>
          <w:sz w:val="16"/>
          <w:szCs w:val="16"/>
          <w:u w:val="single"/>
        </w:rPr>
        <w:t xml:space="preserve"> </w:t>
      </w:r>
      <w:r>
        <w:rPr>
          <w:sz w:val="16"/>
          <w:szCs w:val="16"/>
          <w:u w:val="single"/>
        </w:rPr>
        <w:t xml:space="preserve">10:  </w:t>
      </w:r>
      <w:r>
        <w:rPr>
          <w:b/>
          <w:bCs/>
          <w:u w:val="single"/>
        </w:rPr>
        <w:t>end</w:t>
      </w:r>
      <w:r>
        <w:rPr>
          <w:b/>
          <w:bCs/>
          <w:spacing w:val="34"/>
          <w:u w:val="single"/>
        </w:rPr>
        <w:t xml:space="preserve"> </w:t>
      </w:r>
      <w:r>
        <w:rPr>
          <w:b/>
          <w:bCs/>
          <w:u w:val="single"/>
        </w:rPr>
        <w:t>while</w:t>
      </w:r>
      <w:r>
        <w:rPr>
          <w:b/>
          <w:bCs/>
          <w:u w:val="single"/>
        </w:rPr>
        <w:tab/>
      </w:r>
    </w:p>
    <w:p w:rsidR="0070072F" w:rsidRDefault="0070072F">
      <w:pPr>
        <w:pStyle w:val="BodyText"/>
        <w:kinsoku w:val="0"/>
        <w:overflowPunct w:val="0"/>
        <w:rPr>
          <w:b/>
          <w:bCs/>
          <w:sz w:val="26"/>
          <w:szCs w:val="26"/>
        </w:rPr>
      </w:pPr>
    </w:p>
    <w:p w:rsidR="0070072F" w:rsidRDefault="0070072F">
      <w:pPr>
        <w:pStyle w:val="BodyText"/>
        <w:kinsoku w:val="0"/>
        <w:overflowPunct w:val="0"/>
        <w:spacing w:before="182" w:line="220" w:lineRule="exact"/>
        <w:ind w:left="46" w:right="115" w:firstLine="575"/>
        <w:jc w:val="right"/>
      </w:pPr>
      <w:r>
        <w:rPr>
          <w:i/>
          <w:iCs/>
        </w:rPr>
        <w:t xml:space="preserve">Performance evaluation: </w:t>
      </w:r>
      <w:r>
        <w:t>The single agent is trained</w:t>
      </w:r>
      <w:r>
        <w:rPr>
          <w:w w:val="99"/>
        </w:rPr>
        <w:t xml:space="preserve"> </w:t>
      </w:r>
      <w:r>
        <w:t>using a set of one-hour scenarios generated once according to a</w:t>
      </w:r>
      <w:r>
        <w:rPr>
          <w:w w:val="99"/>
        </w:rPr>
        <w:t xml:space="preserve"> </w:t>
      </w:r>
      <w:r>
        <w:t>predefined seed, and after every 10,000 training steps, the agent</w:t>
      </w:r>
      <w:r>
        <w:rPr>
          <w:w w:val="99"/>
        </w:rPr>
        <w:t xml:space="preserve"> </w:t>
      </w:r>
      <w:r>
        <w:t>greedy policy is evaluated on a set of 16 scenarios generated</w:t>
      </w:r>
      <w:r>
        <w:rPr>
          <w:w w:val="99"/>
        </w:rPr>
        <w:t xml:space="preserve"> </w:t>
      </w:r>
      <w:r>
        <w:t>from the same training distribution, but with a different seed.</w:t>
      </w:r>
      <w:r>
        <w:rPr>
          <w:w w:val="99"/>
        </w:rPr>
        <w:t xml:space="preserve"> </w:t>
      </w:r>
      <w:r>
        <w:t>The average vehicle travel time (trip duration) is used to</w:t>
      </w:r>
      <w:r>
        <w:rPr>
          <w:w w:val="99"/>
        </w:rPr>
        <w:t xml:space="preserve"> </w:t>
      </w:r>
      <w:r>
        <w:t>evaluate the agent performance; it is considered because travel</w:t>
      </w:r>
      <w:r>
        <w:rPr>
          <w:w w:val="99"/>
        </w:rPr>
        <w:t xml:space="preserve"> </w:t>
      </w:r>
      <w:r>
        <w:t>time is not directly related to the reward function. Fig. 3 shows</w:t>
      </w:r>
      <w:r>
        <w:rPr>
          <w:w w:val="99"/>
        </w:rPr>
        <w:t xml:space="preserve"> </w:t>
      </w:r>
      <w:r>
        <w:t>the evaluation of the proposed agent by different measures.</w:t>
      </w:r>
      <w:r>
        <w:rPr>
          <w:w w:val="99"/>
        </w:rPr>
        <w:t xml:space="preserve"> </w:t>
      </w:r>
      <w:r>
        <w:t>Fig. 3a shows that reported average travel time after 10,000</w:t>
      </w:r>
      <w:r>
        <w:rPr>
          <w:w w:val="99"/>
        </w:rPr>
        <w:t xml:space="preserve"> </w:t>
      </w:r>
      <w:r>
        <w:t>training steps is 158.46 seconds, and it converges with training;</w:t>
      </w:r>
      <w:r>
        <w:rPr>
          <w:w w:val="99"/>
        </w:rPr>
        <w:t xml:space="preserve"> </w:t>
      </w:r>
      <w:r>
        <w:t>this indicates that agent learns well. The average waiting time</w:t>
      </w:r>
      <w:r>
        <w:rPr>
          <w:w w:val="99"/>
        </w:rPr>
        <w:t xml:space="preserve"> </w:t>
      </w:r>
      <w:r>
        <w:t>per vehicle is additionally used to evaluate the proposed agent.</w:t>
      </w:r>
      <w:r>
        <w:rPr>
          <w:w w:val="99"/>
        </w:rPr>
        <w:t xml:space="preserve"> </w:t>
      </w:r>
      <w:r>
        <w:t>Fig. 3b shows the reported average waiting time with training</w:t>
      </w:r>
      <w:r>
        <w:rPr>
          <w:w w:val="99"/>
        </w:rPr>
        <w:t xml:space="preserve"> </w:t>
      </w:r>
      <w:r>
        <w:t>time; it demonstrates that the waiting time is reduced by 35%</w:t>
      </w:r>
      <w:r>
        <w:rPr>
          <w:w w:val="99"/>
        </w:rPr>
        <w:t xml:space="preserve"> </w:t>
      </w:r>
      <w:r>
        <w:t xml:space="preserve">after </w:t>
      </w:r>
      <w:r>
        <w:rPr>
          <w:rFonts w:ascii="Tahoma" w:hAnsi="Tahoma" w:cs="Tahoma"/>
        </w:rPr>
        <w:t>10</w:t>
      </w:r>
      <w:r>
        <w:rPr>
          <w:rFonts w:ascii="Verdana" w:hAnsi="Verdana" w:cs="Verdana"/>
          <w:position w:val="7"/>
          <w:sz w:val="14"/>
          <w:szCs w:val="14"/>
        </w:rPr>
        <w:t xml:space="preserve">6 </w:t>
      </w:r>
      <w:r>
        <w:t>training steps. The widely used jam length measure is</w:t>
      </w:r>
      <w:r>
        <w:rPr>
          <w:w w:val="99"/>
        </w:rPr>
        <w:t xml:space="preserve"> </w:t>
      </w:r>
      <w:r>
        <w:t>additionally used to evaluate the agent policy. Fig. 3c illustrate</w:t>
      </w:r>
      <w:r>
        <w:rPr>
          <w:w w:val="99"/>
        </w:rPr>
        <w:t xml:space="preserve"> </w:t>
      </w:r>
      <w:r>
        <w:t xml:space="preserve">the effect of learning on the jam length; it shows that after </w:t>
      </w:r>
      <w:r>
        <w:rPr>
          <w:rFonts w:ascii="Tahoma" w:hAnsi="Tahoma" w:cs="Tahoma"/>
        </w:rPr>
        <w:t>10</w:t>
      </w:r>
      <w:r>
        <w:rPr>
          <w:rFonts w:ascii="Verdana" w:hAnsi="Verdana" w:cs="Verdana"/>
          <w:position w:val="7"/>
          <w:sz w:val="14"/>
          <w:szCs w:val="14"/>
        </w:rPr>
        <w:t>6</w:t>
      </w:r>
      <w:r>
        <w:rPr>
          <w:rFonts w:ascii="Verdana" w:hAnsi="Verdana" w:cs="Verdana"/>
          <w:w w:val="89"/>
          <w:position w:val="7"/>
          <w:sz w:val="14"/>
          <w:szCs w:val="14"/>
        </w:rPr>
        <w:t xml:space="preserve"> </w:t>
      </w:r>
      <w:r>
        <w:t>training steps, the average link jam length is reduced by   35%.</w:t>
      </w:r>
    </w:p>
    <w:p w:rsidR="0070072F" w:rsidRDefault="00F47BC9">
      <w:pPr>
        <w:pStyle w:val="BodyText"/>
        <w:kinsoku w:val="0"/>
        <w:overflowPunct w:val="0"/>
        <w:spacing w:before="139" w:line="220" w:lineRule="exact"/>
        <w:ind w:left="119" w:right="115" w:firstLine="575"/>
        <w:jc w:val="both"/>
      </w:pPr>
      <w:r>
        <w:rPr>
          <w:noProof/>
        </w:rPr>
        <mc:AlternateContent>
          <mc:Choice Requires="wps">
            <w:drawing>
              <wp:anchor distT="0" distB="0" distL="114300" distR="114300" simplePos="0" relativeHeight="251649536" behindDoc="1" locked="0" layoutInCell="0" allowOverlap="1">
                <wp:simplePos x="0" y="0"/>
                <wp:positionH relativeFrom="page">
                  <wp:posOffset>5669915</wp:posOffset>
                </wp:positionH>
                <wp:positionV relativeFrom="paragraph">
                  <wp:posOffset>1076325</wp:posOffset>
                </wp:positionV>
                <wp:extent cx="98425" cy="219710"/>
                <wp:effectExtent l="0" t="0" r="0" b="0"/>
                <wp:wrapNone/>
                <wp:docPr id="164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242" w:lineRule="exact"/>
                              <w:rPr>
                                <w:rFonts w:ascii="Lucida Sans Unicode" w:hAnsi="Lucida Sans Unicode" w:cs="Lucida Sans Unicode"/>
                                <w:w w:val="97"/>
                              </w:rPr>
                            </w:pPr>
                            <w:r>
                              <w:rPr>
                                <w:rFonts w:ascii="Lucida Sans Unicode" w:hAnsi="Lucida Sans Unicode" w:cs="Lucida Sans Unicode"/>
                                <w:w w:val="97"/>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66" type="#_x0000_t202" style="position:absolute;left:0;text-align:left;margin-left:446.45pt;margin-top:84.75pt;width:7.75pt;height:17.3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" o:allowincell="f" filled="f" stroked="f">
                <v:textbox inset="0,0,0,0">
                  <w:txbxContent>
                    <w:p w:rsidR="0070072F" w:rsidRDefault="0070072F">
                      <w:pPr>
                        <w:pStyle w:val="BodyText"/>
                        <w:kinsoku w:val="0"/>
                        <w:overflowPunct w:val="0"/>
                        <w:spacing w:line="242" w:lineRule="exact"/>
                        <w:rPr>
                          <w:rFonts w:ascii="Lucida Sans Unicode" w:hAnsi="Lucida Sans Unicode" w:cs="Lucida Sans Unicode"/>
                          <w:w w:val="97"/>
                        </w:rPr>
                      </w:pPr>
                      <w:r>
                        <w:rPr>
                          <w:rFonts w:ascii="Lucida Sans Unicode" w:hAnsi="Lucida Sans Unicode" w:cs="Lucida Sans Unicode"/>
                          <w:w w:val="97"/>
                        </w:rPr>
                        <w:t>×</w:t>
                      </w:r>
                    </w:p>
                  </w:txbxContent>
                </v:textbox>
                <w10:wrap anchorx="page"/>
              </v:shape>
            </w:pict>
          </mc:Fallback>
        </mc:AlternateContent>
      </w:r>
      <w:r w:rsidR="0070072F">
        <w:rPr>
          <w:i/>
          <w:iCs/>
          <w:spacing w:val="-3"/>
        </w:rPr>
        <w:t xml:space="preserve">Testing </w:t>
      </w:r>
      <w:r w:rsidR="0070072F">
        <w:rPr>
          <w:i/>
          <w:iCs/>
        </w:rPr>
        <w:t>the proposed agent in a congested scenario</w:t>
      </w:r>
      <w:r w:rsidR="0070072F">
        <w:rPr>
          <w:i/>
          <w:iCs/>
          <w:spacing w:val="-25"/>
        </w:rPr>
        <w:t xml:space="preserve"> </w:t>
      </w:r>
      <w:r w:rsidR="0070072F">
        <w:rPr>
          <w:i/>
          <w:iCs/>
        </w:rPr>
        <w:t xml:space="preserve">with dynamic routing: </w:t>
      </w:r>
      <w:r w:rsidR="0070072F">
        <w:rPr>
          <w:spacing w:val="-8"/>
        </w:rPr>
        <w:t xml:space="preserve">We </w:t>
      </w:r>
      <w:r w:rsidR="0070072F">
        <w:t>modified the main scenario as follows. First, right turns at the intersection are allowed; this results in</w:t>
      </w:r>
      <w:r w:rsidR="0070072F">
        <w:rPr>
          <w:spacing w:val="-21"/>
        </w:rPr>
        <w:t xml:space="preserve"> </w:t>
      </w:r>
      <w:r w:rsidR="0070072F">
        <w:t>a variety</w:t>
      </w:r>
      <w:r w:rsidR="0070072F">
        <w:rPr>
          <w:spacing w:val="-5"/>
        </w:rPr>
        <w:t xml:space="preserve"> </w:t>
      </w:r>
      <w:r w:rsidR="0070072F">
        <w:t>of</w:t>
      </w:r>
      <w:r w:rsidR="0070072F">
        <w:rPr>
          <w:spacing w:val="-4"/>
        </w:rPr>
        <w:t xml:space="preserve"> </w:t>
      </w:r>
      <w:r w:rsidR="0070072F">
        <w:t>routes</w:t>
      </w:r>
      <w:r w:rsidR="0070072F">
        <w:rPr>
          <w:spacing w:val="-5"/>
        </w:rPr>
        <w:t xml:space="preserve"> </w:t>
      </w:r>
      <w:r w:rsidR="0070072F">
        <w:t>for</w:t>
      </w:r>
      <w:r w:rsidR="0070072F">
        <w:rPr>
          <w:spacing w:val="-5"/>
        </w:rPr>
        <w:t xml:space="preserve"> </w:t>
      </w:r>
      <w:r w:rsidR="0070072F">
        <w:t>each</w:t>
      </w:r>
      <w:r w:rsidR="0070072F">
        <w:rPr>
          <w:spacing w:val="-4"/>
        </w:rPr>
        <w:t xml:space="preserve"> </w:t>
      </w:r>
      <w:r w:rsidR="0070072F">
        <w:t>trip.</w:t>
      </w:r>
      <w:r w:rsidR="0070072F">
        <w:rPr>
          <w:spacing w:val="-5"/>
        </w:rPr>
        <w:t xml:space="preserve"> </w:t>
      </w:r>
      <w:r w:rsidR="0070072F">
        <w:t>Since</w:t>
      </w:r>
      <w:r w:rsidR="0070072F">
        <w:rPr>
          <w:spacing w:val="-4"/>
        </w:rPr>
        <w:t xml:space="preserve"> </w:t>
      </w:r>
      <w:r w:rsidR="0070072F">
        <w:t>there</w:t>
      </w:r>
      <w:r w:rsidR="0070072F">
        <w:rPr>
          <w:spacing w:val="-5"/>
        </w:rPr>
        <w:t xml:space="preserve"> </w:t>
      </w:r>
      <w:r w:rsidR="0070072F">
        <w:t>are</w:t>
      </w:r>
      <w:r w:rsidR="0070072F">
        <w:rPr>
          <w:spacing w:val="-5"/>
        </w:rPr>
        <w:t xml:space="preserve"> </w:t>
      </w:r>
      <w:r w:rsidR="0070072F">
        <w:t>four</w:t>
      </w:r>
      <w:r w:rsidR="0070072F">
        <w:rPr>
          <w:spacing w:val="-4"/>
        </w:rPr>
        <w:t xml:space="preserve"> </w:t>
      </w:r>
      <w:r w:rsidR="0070072F">
        <w:t>source</w:t>
      </w:r>
      <w:r w:rsidR="0070072F">
        <w:rPr>
          <w:spacing w:val="-5"/>
        </w:rPr>
        <w:t xml:space="preserve"> </w:t>
      </w:r>
      <w:r w:rsidR="0070072F">
        <w:t xml:space="preserve">edges and four destination edges, there exist 16 source-destination pairs. Second, the demand is generated in a way that 360 v/h  is inserted per source-destination pair; i.e., the total vehicles inserted at the network is </w:t>
      </w:r>
      <w:r w:rsidR="0070072F">
        <w:rPr>
          <w:rFonts w:ascii="Tahoma" w:hAnsi="Tahoma" w:cs="Tahoma"/>
        </w:rPr>
        <w:t xml:space="preserve">360 16 = 5760 </w:t>
      </w:r>
      <w:r w:rsidR="0070072F">
        <w:t xml:space="preserve">v/h. Finally, the demand is described by source and destination only; hence,  the dynamic routing capability of SUMO is used; i.e.,  the route is computed by SUMO at simulation runtime based on the recent state of traffic in the network. The results of the experiment are shown in Fig. 4; it demonstrates that the agent greedy policy is improved over training time regardless of the congested demand and the dynamic routing assignment. After </w:t>
      </w:r>
      <w:r w:rsidR="0070072F">
        <w:rPr>
          <w:rFonts w:ascii="Tahoma" w:hAnsi="Tahoma" w:cs="Tahoma"/>
        </w:rPr>
        <w:t>10</w:t>
      </w:r>
      <w:r w:rsidR="0070072F">
        <w:rPr>
          <w:rFonts w:ascii="Verdana" w:hAnsi="Verdana" w:cs="Verdana"/>
          <w:position w:val="7"/>
          <w:sz w:val="14"/>
          <w:szCs w:val="14"/>
        </w:rPr>
        <w:t xml:space="preserve">6 </w:t>
      </w:r>
      <w:r w:rsidR="0070072F">
        <w:t xml:space="preserve">training steps, the reduction in travel time, waiting time and link jam length is 61%, 63%, and 25%  </w:t>
      </w:r>
      <w:r w:rsidR="0070072F">
        <w:rPr>
          <w:spacing w:val="35"/>
        </w:rPr>
        <w:t xml:space="preserve"> </w:t>
      </w:r>
      <w:r w:rsidR="0070072F">
        <w:t>respectively.</w:t>
      </w:r>
    </w:p>
    <w:p w:rsidR="0070072F" w:rsidRDefault="0070072F">
      <w:pPr>
        <w:pStyle w:val="BodyText"/>
        <w:kinsoku w:val="0"/>
        <w:overflowPunct w:val="0"/>
        <w:spacing w:before="4"/>
        <w:rPr>
          <w:sz w:val="27"/>
          <w:szCs w:val="27"/>
        </w:rPr>
      </w:pPr>
    </w:p>
    <w:p w:rsidR="0070072F" w:rsidRDefault="0070072F">
      <w:pPr>
        <w:pStyle w:val="ListParagraph"/>
        <w:numPr>
          <w:ilvl w:val="0"/>
          <w:numId w:val="4"/>
        </w:numPr>
        <w:tabs>
          <w:tab w:val="left" w:pos="399"/>
        </w:tabs>
        <w:kinsoku w:val="0"/>
        <w:overflowPunct w:val="0"/>
        <w:rPr>
          <w:i/>
          <w:iCs/>
          <w:sz w:val="20"/>
          <w:szCs w:val="20"/>
        </w:rPr>
      </w:pPr>
      <w:r>
        <w:rPr>
          <w:i/>
          <w:iCs/>
          <w:sz w:val="20"/>
          <w:szCs w:val="20"/>
        </w:rPr>
        <w:t>Multi-agent</w:t>
      </w:r>
      <w:r>
        <w:rPr>
          <w:i/>
          <w:iCs/>
          <w:spacing w:val="4"/>
          <w:sz w:val="20"/>
          <w:szCs w:val="20"/>
        </w:rPr>
        <w:t xml:space="preserve"> </w:t>
      </w:r>
      <w:r>
        <w:rPr>
          <w:i/>
          <w:iCs/>
          <w:sz w:val="20"/>
          <w:szCs w:val="20"/>
        </w:rPr>
        <w:t>experiments</w:t>
      </w:r>
    </w:p>
    <w:p w:rsidR="0070072F" w:rsidRDefault="0070072F">
      <w:pPr>
        <w:pStyle w:val="BodyText"/>
        <w:kinsoku w:val="0"/>
        <w:overflowPunct w:val="0"/>
        <w:spacing w:before="136" w:line="220" w:lineRule="exact"/>
        <w:ind w:left="119" w:right="117" w:firstLine="287"/>
        <w:jc w:val="right"/>
      </w:pPr>
      <w:r>
        <w:t>Two grid networks with four and nine intersections are</w:t>
      </w:r>
      <w:r>
        <w:rPr>
          <w:w w:val="99"/>
        </w:rPr>
        <w:t xml:space="preserve"> </w:t>
      </w:r>
      <w:r>
        <w:t>used; they are identical, except in the intersections number;</w:t>
      </w:r>
    </w:p>
    <w:p w:rsidR="0070072F" w:rsidRDefault="0070072F">
      <w:pPr>
        <w:pStyle w:val="BodyText"/>
        <w:kinsoku w:val="0"/>
        <w:overflowPunct w:val="0"/>
        <w:spacing w:before="136" w:line="220" w:lineRule="exact"/>
        <w:ind w:left="119" w:right="117" w:firstLine="287"/>
        <w:jc w:val="right"/>
        <w:sectPr w:rsidR="0070072F">
          <w:pgSz w:w="12240" w:h="15840"/>
          <w:pgMar w:top="1080" w:right="700" w:bottom="280" w:left="860" w:header="720" w:footer="720" w:gutter="0"/>
          <w:cols w:num="2" w:space="720" w:equalWidth="0">
            <w:col w:w="5162" w:space="239"/>
            <w:col w:w="5279"/>
          </w:cols>
          <w:noEndnote/>
        </w:sectPr>
      </w:pPr>
    </w:p>
    <w:p w:rsidR="0070072F" w:rsidRDefault="0070072F">
      <w:pPr>
        <w:pStyle w:val="BodyText"/>
        <w:kinsoku w:val="0"/>
        <w:overflowPunct w:val="0"/>
      </w:pPr>
    </w:p>
    <w:p w:rsidR="0070072F" w:rsidRDefault="0070072F">
      <w:pPr>
        <w:pStyle w:val="BodyText"/>
        <w:kinsoku w:val="0"/>
        <w:overflowPunct w:val="0"/>
      </w:pPr>
    </w:p>
    <w:p w:rsidR="0070072F" w:rsidRDefault="0070072F">
      <w:pPr>
        <w:pStyle w:val="BodyText"/>
        <w:kinsoku w:val="0"/>
        <w:overflowPunct w:val="0"/>
        <w:spacing w:before="8"/>
        <w:rPr>
          <w:sz w:val="16"/>
          <w:szCs w:val="16"/>
        </w:rPr>
      </w:pPr>
    </w:p>
    <w:p w:rsidR="0070072F" w:rsidRDefault="0070072F">
      <w:pPr>
        <w:pStyle w:val="BodyText"/>
        <w:kinsoku w:val="0"/>
        <w:overflowPunct w:val="0"/>
        <w:spacing w:before="8"/>
        <w:rPr>
          <w:sz w:val="6"/>
          <w:szCs w:val="6"/>
        </w:rPr>
      </w:pPr>
    </w:p>
    <w:p w:rsidR="0070072F" w:rsidRDefault="00F47BC9">
      <w:pPr>
        <w:pStyle w:val="BodyText"/>
        <w:kinsoku w:val="0"/>
        <w:overflowPunct w:val="0"/>
        <w:spacing w:before="1"/>
        <w:ind w:left="333"/>
        <w:rPr>
          <w:rFonts w:ascii="Verdana" w:hAnsi="Verdana" w:cs="Verdana"/>
          <w:w w:val="85"/>
          <w:sz w:val="9"/>
          <w:szCs w:val="9"/>
        </w:rPr>
      </w:pPr>
      <w:r>
        <w:rPr>
          <w:noProof/>
        </w:rPr>
        <mc:AlternateContent>
          <mc:Choice Requires="wpg">
            <w:drawing>
              <wp:anchor distT="0" distB="0" distL="114300" distR="114300" simplePos="0" relativeHeight="251650560" behindDoc="1" locked="0" layoutInCell="0" allowOverlap="1">
                <wp:simplePos x="0" y="0"/>
                <wp:positionH relativeFrom="page">
                  <wp:posOffset>853440</wp:posOffset>
                </wp:positionH>
                <wp:positionV relativeFrom="paragraph">
                  <wp:posOffset>-441960</wp:posOffset>
                </wp:positionV>
                <wp:extent cx="1561465" cy="927100"/>
                <wp:effectExtent l="0" t="0" r="0" b="0"/>
                <wp:wrapNone/>
                <wp:docPr id="1625"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1465" cy="927100"/>
                          <a:chOff x="1344" y="-696"/>
                          <a:chExt cx="2459" cy="1460"/>
                        </a:xfrm>
                      </wpg:grpSpPr>
                      <wpg:grpSp>
                        <wpg:cNvPr id="1626" name="Group 52"/>
                        <wpg:cNvGrpSpPr>
                          <a:grpSpLocks/>
                        </wpg:cNvGrpSpPr>
                        <wpg:grpSpPr bwMode="auto">
                          <a:xfrm>
                            <a:off x="2580" y="13050"/>
                            <a:ext cx="4286" cy="70"/>
                            <a:chOff x="2580" y="13050"/>
                            <a:chExt cx="4286" cy="70"/>
                          </a:xfrm>
                        </wpg:grpSpPr>
                        <wps:wsp>
                          <wps:cNvPr id="1627" name="Freeform 53"/>
                          <wps:cNvSpPr>
                            <a:spLocks/>
                          </wps:cNvSpPr>
                          <wps:spPr bwMode="auto">
                            <a:xfrm>
                              <a:off x="2580" y="13050"/>
                              <a:ext cx="4286" cy="70"/>
                            </a:xfrm>
                            <a:custGeom>
                              <a:avLst/>
                              <a:gdLst>
                                <a:gd name="T0" fmla="*/ -724 w 4286"/>
                                <a:gd name="T1" fmla="*/ -12308 h 70"/>
                                <a:gd name="T2" fmla="*/ -724 w 4286"/>
                                <a:gd name="T3" fmla="*/ -12289 h 70"/>
                              </a:gdLst>
                              <a:ahLst/>
                              <a:cxnLst>
                                <a:cxn ang="0">
                                  <a:pos x="T0" y="T1"/>
                                </a:cxn>
                                <a:cxn ang="0">
                                  <a:pos x="T2" y="T3"/>
                                </a:cxn>
                              </a:cxnLst>
                              <a:rect l="0" t="0" r="r" b="b"/>
                              <a:pathLst>
                                <a:path w="4286" h="70">
                                  <a:moveTo>
                                    <a:pt x="-724" y="-12308"/>
                                  </a:moveTo>
                                  <a:lnTo>
                                    <a:pt x="-724" y="-12289"/>
                                  </a:lnTo>
                                </a:path>
                              </a:pathLst>
                            </a:custGeom>
                            <a:noFill/>
                            <a:ln w="31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8" name="Freeform 54"/>
                          <wps:cNvSpPr>
                            <a:spLocks/>
                          </wps:cNvSpPr>
                          <wps:spPr bwMode="auto">
                            <a:xfrm>
                              <a:off x="2580" y="13050"/>
                              <a:ext cx="4286" cy="70"/>
                            </a:xfrm>
                            <a:custGeom>
                              <a:avLst/>
                              <a:gdLst>
                                <a:gd name="T0" fmla="*/ -238 w 4286"/>
                                <a:gd name="T1" fmla="*/ -12308 h 70"/>
                                <a:gd name="T2" fmla="*/ -238 w 4286"/>
                                <a:gd name="T3" fmla="*/ -12289 h 70"/>
                              </a:gdLst>
                              <a:ahLst/>
                              <a:cxnLst>
                                <a:cxn ang="0">
                                  <a:pos x="T0" y="T1"/>
                                </a:cxn>
                                <a:cxn ang="0">
                                  <a:pos x="T2" y="T3"/>
                                </a:cxn>
                              </a:cxnLst>
                              <a:rect l="0" t="0" r="r" b="b"/>
                              <a:pathLst>
                                <a:path w="4286" h="70">
                                  <a:moveTo>
                                    <a:pt x="-238" y="-12308"/>
                                  </a:moveTo>
                                  <a:lnTo>
                                    <a:pt x="-238" y="-12289"/>
                                  </a:lnTo>
                                </a:path>
                              </a:pathLst>
                            </a:custGeom>
                            <a:noFill/>
                            <a:ln w="31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9" name="Freeform 55"/>
                          <wps:cNvSpPr>
                            <a:spLocks/>
                          </wps:cNvSpPr>
                          <wps:spPr bwMode="auto">
                            <a:xfrm>
                              <a:off x="2580" y="13050"/>
                              <a:ext cx="4286" cy="70"/>
                            </a:xfrm>
                            <a:custGeom>
                              <a:avLst/>
                              <a:gdLst>
                                <a:gd name="T0" fmla="*/ 247 w 4286"/>
                                <a:gd name="T1" fmla="*/ -12308 h 70"/>
                                <a:gd name="T2" fmla="*/ 247 w 4286"/>
                                <a:gd name="T3" fmla="*/ -12289 h 70"/>
                              </a:gdLst>
                              <a:ahLst/>
                              <a:cxnLst>
                                <a:cxn ang="0">
                                  <a:pos x="T0" y="T1"/>
                                </a:cxn>
                                <a:cxn ang="0">
                                  <a:pos x="T2" y="T3"/>
                                </a:cxn>
                              </a:cxnLst>
                              <a:rect l="0" t="0" r="r" b="b"/>
                              <a:pathLst>
                                <a:path w="4286" h="70">
                                  <a:moveTo>
                                    <a:pt x="247" y="-12308"/>
                                  </a:moveTo>
                                  <a:lnTo>
                                    <a:pt x="247" y="-12289"/>
                                  </a:lnTo>
                                </a:path>
                              </a:pathLst>
                            </a:custGeom>
                            <a:noFill/>
                            <a:ln w="31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0" name="Freeform 56"/>
                          <wps:cNvSpPr>
                            <a:spLocks/>
                          </wps:cNvSpPr>
                          <wps:spPr bwMode="auto">
                            <a:xfrm>
                              <a:off x="2580" y="13050"/>
                              <a:ext cx="4286" cy="70"/>
                            </a:xfrm>
                            <a:custGeom>
                              <a:avLst/>
                              <a:gdLst>
                                <a:gd name="T0" fmla="*/ 732 w 4286"/>
                                <a:gd name="T1" fmla="*/ -12308 h 70"/>
                                <a:gd name="T2" fmla="*/ 732 w 4286"/>
                                <a:gd name="T3" fmla="*/ -12289 h 70"/>
                              </a:gdLst>
                              <a:ahLst/>
                              <a:cxnLst>
                                <a:cxn ang="0">
                                  <a:pos x="T0" y="T1"/>
                                </a:cxn>
                                <a:cxn ang="0">
                                  <a:pos x="T2" y="T3"/>
                                </a:cxn>
                              </a:cxnLst>
                              <a:rect l="0" t="0" r="r" b="b"/>
                              <a:pathLst>
                                <a:path w="4286" h="70">
                                  <a:moveTo>
                                    <a:pt x="732" y="-12308"/>
                                  </a:moveTo>
                                  <a:lnTo>
                                    <a:pt x="732" y="-12289"/>
                                  </a:lnTo>
                                </a:path>
                              </a:pathLst>
                            </a:custGeom>
                            <a:noFill/>
                            <a:ln w="31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631" name="Freeform 57"/>
                        <wps:cNvSpPr>
                          <a:spLocks/>
                        </wps:cNvSpPr>
                        <wps:spPr bwMode="auto">
                          <a:xfrm>
                            <a:off x="1347" y="609"/>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2" name="Freeform 58"/>
                        <wps:cNvSpPr>
                          <a:spLocks/>
                        </wps:cNvSpPr>
                        <wps:spPr bwMode="auto">
                          <a:xfrm>
                            <a:off x="1347" y="609"/>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3" name="Freeform 59"/>
                        <wps:cNvSpPr>
                          <a:spLocks/>
                        </wps:cNvSpPr>
                        <wps:spPr bwMode="auto">
                          <a:xfrm>
                            <a:off x="1347" y="339"/>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4" name="Freeform 60"/>
                        <wps:cNvSpPr>
                          <a:spLocks/>
                        </wps:cNvSpPr>
                        <wps:spPr bwMode="auto">
                          <a:xfrm>
                            <a:off x="1347" y="339"/>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 name="Freeform 61"/>
                        <wps:cNvSpPr>
                          <a:spLocks/>
                        </wps:cNvSpPr>
                        <wps:spPr bwMode="auto">
                          <a:xfrm>
                            <a:off x="1347" y="70"/>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6" name="Freeform 62"/>
                        <wps:cNvSpPr>
                          <a:spLocks/>
                        </wps:cNvSpPr>
                        <wps:spPr bwMode="auto">
                          <a:xfrm>
                            <a:off x="1347" y="70"/>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7" name="Freeform 63"/>
                        <wps:cNvSpPr>
                          <a:spLocks/>
                        </wps:cNvSpPr>
                        <wps:spPr bwMode="auto">
                          <a:xfrm>
                            <a:off x="1347" y="-198"/>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8" name="Freeform 64"/>
                        <wps:cNvSpPr>
                          <a:spLocks/>
                        </wps:cNvSpPr>
                        <wps:spPr bwMode="auto">
                          <a:xfrm>
                            <a:off x="1347" y="-198"/>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9" name="Freeform 65"/>
                        <wps:cNvSpPr>
                          <a:spLocks/>
                        </wps:cNvSpPr>
                        <wps:spPr bwMode="auto">
                          <a:xfrm>
                            <a:off x="1347" y="-467"/>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0" name="Freeform 66"/>
                        <wps:cNvSpPr>
                          <a:spLocks/>
                        </wps:cNvSpPr>
                        <wps:spPr bwMode="auto">
                          <a:xfrm>
                            <a:off x="1347" y="-467"/>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1" name="Freeform 67"/>
                        <wps:cNvSpPr>
                          <a:spLocks/>
                        </wps:cNvSpPr>
                        <wps:spPr bwMode="auto">
                          <a:xfrm>
                            <a:off x="1395" y="-654"/>
                            <a:ext cx="2404" cy="1330"/>
                          </a:xfrm>
                          <a:custGeom>
                            <a:avLst/>
                            <a:gdLst>
                              <a:gd name="T0" fmla="*/ 24 w 2404"/>
                              <a:gd name="T1" fmla="*/ 369 h 1330"/>
                              <a:gd name="T2" fmla="*/ 72 w 2404"/>
                              <a:gd name="T3" fmla="*/ 699 h 1330"/>
                              <a:gd name="T4" fmla="*/ 121 w 2404"/>
                              <a:gd name="T5" fmla="*/ 800 h 1330"/>
                              <a:gd name="T6" fmla="*/ 169 w 2404"/>
                              <a:gd name="T7" fmla="*/ 949 h 1330"/>
                              <a:gd name="T8" fmla="*/ 218 w 2404"/>
                              <a:gd name="T9" fmla="*/ 951 h 1330"/>
                              <a:gd name="T10" fmla="*/ 267 w 2404"/>
                              <a:gd name="T11" fmla="*/ 992 h 1330"/>
                              <a:gd name="T12" fmla="*/ 315 w 2404"/>
                              <a:gd name="T13" fmla="*/ 1014 h 1330"/>
                              <a:gd name="T14" fmla="*/ 364 w 2404"/>
                              <a:gd name="T15" fmla="*/ 1029 h 1330"/>
                              <a:gd name="T16" fmla="*/ 412 w 2404"/>
                              <a:gd name="T17" fmla="*/ 1029 h 1330"/>
                              <a:gd name="T18" fmla="*/ 461 w 2404"/>
                              <a:gd name="T19" fmla="*/ 1067 h 1330"/>
                              <a:gd name="T20" fmla="*/ 509 w 2404"/>
                              <a:gd name="T21" fmla="*/ 1147 h 1330"/>
                              <a:gd name="T22" fmla="*/ 558 w 2404"/>
                              <a:gd name="T23" fmla="*/ 1102 h 1330"/>
                              <a:gd name="T24" fmla="*/ 606 w 2404"/>
                              <a:gd name="T25" fmla="*/ 1136 h 1330"/>
                              <a:gd name="T26" fmla="*/ 655 w 2404"/>
                              <a:gd name="T27" fmla="*/ 1118 h 1330"/>
                              <a:gd name="T28" fmla="*/ 704 w 2404"/>
                              <a:gd name="T29" fmla="*/ 1125 h 1330"/>
                              <a:gd name="T30" fmla="*/ 752 w 2404"/>
                              <a:gd name="T31" fmla="*/ 1143 h 1330"/>
                              <a:gd name="T32" fmla="*/ 801 w 2404"/>
                              <a:gd name="T33" fmla="*/ 1181 h 1330"/>
                              <a:gd name="T34" fmla="*/ 849 w 2404"/>
                              <a:gd name="T35" fmla="*/ 1153 h 1330"/>
                              <a:gd name="T36" fmla="*/ 898 w 2404"/>
                              <a:gd name="T37" fmla="*/ 1213 h 1330"/>
                              <a:gd name="T38" fmla="*/ 946 w 2404"/>
                              <a:gd name="T39" fmla="*/ 1192 h 1330"/>
                              <a:gd name="T40" fmla="*/ 995 w 2404"/>
                              <a:gd name="T41" fmla="*/ 1205 h 1330"/>
                              <a:gd name="T42" fmla="*/ 1044 w 2404"/>
                              <a:gd name="T43" fmla="*/ 1218 h 1330"/>
                              <a:gd name="T44" fmla="*/ 1092 w 2404"/>
                              <a:gd name="T45" fmla="*/ 1253 h 1330"/>
                              <a:gd name="T46" fmla="*/ 1141 w 2404"/>
                              <a:gd name="T47" fmla="*/ 1259 h 1330"/>
                              <a:gd name="T48" fmla="*/ 1189 w 2404"/>
                              <a:gd name="T49" fmla="*/ 1204 h 1330"/>
                              <a:gd name="T50" fmla="*/ 1238 w 2404"/>
                              <a:gd name="T51" fmla="*/ 1201 h 1330"/>
                              <a:gd name="T52" fmla="*/ 1286 w 2404"/>
                              <a:gd name="T53" fmla="*/ 1215 h 1330"/>
                              <a:gd name="T54" fmla="*/ 1335 w 2404"/>
                              <a:gd name="T55" fmla="*/ 1210 h 1330"/>
                              <a:gd name="T56" fmla="*/ 1383 w 2404"/>
                              <a:gd name="T57" fmla="*/ 1237 h 1330"/>
                              <a:gd name="T58" fmla="*/ 1432 w 2404"/>
                              <a:gd name="T59" fmla="*/ 1257 h 1330"/>
                              <a:gd name="T60" fmla="*/ 1481 w 2404"/>
                              <a:gd name="T61" fmla="*/ 1292 h 1330"/>
                              <a:gd name="T62" fmla="*/ 1529 w 2404"/>
                              <a:gd name="T63" fmla="*/ 1267 h 1330"/>
                              <a:gd name="T64" fmla="*/ 1578 w 2404"/>
                              <a:gd name="T65" fmla="*/ 1250 h 1330"/>
                              <a:gd name="T66" fmla="*/ 1626 w 2404"/>
                              <a:gd name="T67" fmla="*/ 1292 h 1330"/>
                              <a:gd name="T68" fmla="*/ 1675 w 2404"/>
                              <a:gd name="T69" fmla="*/ 1277 h 1330"/>
                              <a:gd name="T70" fmla="*/ 1723 w 2404"/>
                              <a:gd name="T71" fmla="*/ 1255 h 1330"/>
                              <a:gd name="T72" fmla="*/ 1772 w 2404"/>
                              <a:gd name="T73" fmla="*/ 1238 h 1330"/>
                              <a:gd name="T74" fmla="*/ 1820 w 2404"/>
                              <a:gd name="T75" fmla="*/ 1266 h 1330"/>
                              <a:gd name="T76" fmla="*/ 1869 w 2404"/>
                              <a:gd name="T77" fmla="*/ 1248 h 1330"/>
                              <a:gd name="T78" fmla="*/ 1918 w 2404"/>
                              <a:gd name="T79" fmla="*/ 1276 h 1330"/>
                              <a:gd name="T80" fmla="*/ 1966 w 2404"/>
                              <a:gd name="T81" fmla="*/ 1272 h 1330"/>
                              <a:gd name="T82" fmla="*/ 2015 w 2404"/>
                              <a:gd name="T83" fmla="*/ 1311 h 1330"/>
                              <a:gd name="T84" fmla="*/ 2063 w 2404"/>
                              <a:gd name="T85" fmla="*/ 1308 h 1330"/>
                              <a:gd name="T86" fmla="*/ 2112 w 2404"/>
                              <a:gd name="T87" fmla="*/ 1330 h 1330"/>
                              <a:gd name="T88" fmla="*/ 2160 w 2404"/>
                              <a:gd name="T89" fmla="*/ 1266 h 1330"/>
                              <a:gd name="T90" fmla="*/ 2209 w 2404"/>
                              <a:gd name="T91" fmla="*/ 1322 h 1330"/>
                              <a:gd name="T92" fmla="*/ 2258 w 2404"/>
                              <a:gd name="T93" fmla="*/ 1299 h 1330"/>
                              <a:gd name="T94" fmla="*/ 2306 w 2404"/>
                              <a:gd name="T95" fmla="*/ 1307 h 1330"/>
                              <a:gd name="T96" fmla="*/ 2355 w 2404"/>
                              <a:gd name="T97" fmla="*/ 1274 h 1330"/>
                              <a:gd name="T98" fmla="*/ 2403 w 2404"/>
                              <a:gd name="T99" fmla="*/ 1274 h 1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1330">
                                <a:moveTo>
                                  <a:pt x="0" y="0"/>
                                </a:moveTo>
                                <a:lnTo>
                                  <a:pt x="24" y="369"/>
                                </a:lnTo>
                                <a:lnTo>
                                  <a:pt x="48" y="556"/>
                                </a:lnTo>
                                <a:lnTo>
                                  <a:pt x="72" y="699"/>
                                </a:lnTo>
                                <a:lnTo>
                                  <a:pt x="97" y="703"/>
                                </a:lnTo>
                                <a:lnTo>
                                  <a:pt x="121" y="800"/>
                                </a:lnTo>
                                <a:lnTo>
                                  <a:pt x="145" y="855"/>
                                </a:lnTo>
                                <a:lnTo>
                                  <a:pt x="169" y="949"/>
                                </a:lnTo>
                                <a:lnTo>
                                  <a:pt x="194" y="935"/>
                                </a:lnTo>
                                <a:lnTo>
                                  <a:pt x="218" y="951"/>
                                </a:lnTo>
                                <a:lnTo>
                                  <a:pt x="242" y="948"/>
                                </a:lnTo>
                                <a:lnTo>
                                  <a:pt x="267" y="992"/>
                                </a:lnTo>
                                <a:lnTo>
                                  <a:pt x="291" y="1032"/>
                                </a:lnTo>
                                <a:lnTo>
                                  <a:pt x="315" y="1014"/>
                                </a:lnTo>
                                <a:lnTo>
                                  <a:pt x="339" y="1014"/>
                                </a:lnTo>
                                <a:lnTo>
                                  <a:pt x="364" y="1029"/>
                                </a:lnTo>
                                <a:lnTo>
                                  <a:pt x="388" y="1030"/>
                                </a:lnTo>
                                <a:lnTo>
                                  <a:pt x="412" y="1029"/>
                                </a:lnTo>
                                <a:lnTo>
                                  <a:pt x="437" y="1092"/>
                                </a:lnTo>
                                <a:lnTo>
                                  <a:pt x="461" y="1067"/>
                                </a:lnTo>
                                <a:lnTo>
                                  <a:pt x="485" y="1126"/>
                                </a:lnTo>
                                <a:lnTo>
                                  <a:pt x="509" y="1147"/>
                                </a:lnTo>
                                <a:lnTo>
                                  <a:pt x="534" y="1109"/>
                                </a:lnTo>
                                <a:lnTo>
                                  <a:pt x="558" y="1102"/>
                                </a:lnTo>
                                <a:lnTo>
                                  <a:pt x="582" y="1148"/>
                                </a:lnTo>
                                <a:lnTo>
                                  <a:pt x="606" y="1136"/>
                                </a:lnTo>
                                <a:lnTo>
                                  <a:pt x="631" y="1136"/>
                                </a:lnTo>
                                <a:lnTo>
                                  <a:pt x="655" y="1118"/>
                                </a:lnTo>
                                <a:lnTo>
                                  <a:pt x="679" y="1132"/>
                                </a:lnTo>
                                <a:lnTo>
                                  <a:pt x="704" y="1125"/>
                                </a:lnTo>
                                <a:lnTo>
                                  <a:pt x="728" y="1165"/>
                                </a:lnTo>
                                <a:lnTo>
                                  <a:pt x="752" y="1143"/>
                                </a:lnTo>
                                <a:lnTo>
                                  <a:pt x="776" y="1154"/>
                                </a:lnTo>
                                <a:lnTo>
                                  <a:pt x="801" y="1181"/>
                                </a:lnTo>
                                <a:lnTo>
                                  <a:pt x="825" y="1179"/>
                                </a:lnTo>
                                <a:lnTo>
                                  <a:pt x="849" y="1153"/>
                                </a:lnTo>
                                <a:lnTo>
                                  <a:pt x="874" y="1202"/>
                                </a:lnTo>
                                <a:lnTo>
                                  <a:pt x="898" y="1213"/>
                                </a:lnTo>
                                <a:lnTo>
                                  <a:pt x="922" y="1221"/>
                                </a:lnTo>
                                <a:lnTo>
                                  <a:pt x="946" y="1192"/>
                                </a:lnTo>
                                <a:lnTo>
                                  <a:pt x="971" y="1224"/>
                                </a:lnTo>
                                <a:lnTo>
                                  <a:pt x="995" y="1205"/>
                                </a:lnTo>
                                <a:lnTo>
                                  <a:pt x="1019" y="1218"/>
                                </a:lnTo>
                                <a:lnTo>
                                  <a:pt x="1044" y="1218"/>
                                </a:lnTo>
                                <a:lnTo>
                                  <a:pt x="1068" y="1219"/>
                                </a:lnTo>
                                <a:lnTo>
                                  <a:pt x="1092" y="1253"/>
                                </a:lnTo>
                                <a:lnTo>
                                  <a:pt x="1116" y="1196"/>
                                </a:lnTo>
                                <a:lnTo>
                                  <a:pt x="1141" y="1259"/>
                                </a:lnTo>
                                <a:lnTo>
                                  <a:pt x="1165" y="1244"/>
                                </a:lnTo>
                                <a:lnTo>
                                  <a:pt x="1189" y="1204"/>
                                </a:lnTo>
                                <a:lnTo>
                                  <a:pt x="1213" y="1240"/>
                                </a:lnTo>
                                <a:lnTo>
                                  <a:pt x="1238" y="1201"/>
                                </a:lnTo>
                                <a:lnTo>
                                  <a:pt x="1262" y="1246"/>
                                </a:lnTo>
                                <a:lnTo>
                                  <a:pt x="1286" y="1215"/>
                                </a:lnTo>
                                <a:lnTo>
                                  <a:pt x="1311" y="1215"/>
                                </a:lnTo>
                                <a:lnTo>
                                  <a:pt x="1335" y="1210"/>
                                </a:lnTo>
                                <a:lnTo>
                                  <a:pt x="1359" y="1253"/>
                                </a:lnTo>
                                <a:lnTo>
                                  <a:pt x="1383" y="1237"/>
                                </a:lnTo>
                                <a:lnTo>
                                  <a:pt x="1408" y="1229"/>
                                </a:lnTo>
                                <a:lnTo>
                                  <a:pt x="1432" y="1257"/>
                                </a:lnTo>
                                <a:lnTo>
                                  <a:pt x="1456" y="1283"/>
                                </a:lnTo>
                                <a:lnTo>
                                  <a:pt x="1481" y="1292"/>
                                </a:lnTo>
                                <a:lnTo>
                                  <a:pt x="1505" y="1292"/>
                                </a:lnTo>
                                <a:lnTo>
                                  <a:pt x="1529" y="1267"/>
                                </a:lnTo>
                                <a:lnTo>
                                  <a:pt x="1553" y="1268"/>
                                </a:lnTo>
                                <a:lnTo>
                                  <a:pt x="1578" y="1250"/>
                                </a:lnTo>
                                <a:lnTo>
                                  <a:pt x="1602" y="1285"/>
                                </a:lnTo>
                                <a:lnTo>
                                  <a:pt x="1626" y="1292"/>
                                </a:lnTo>
                                <a:lnTo>
                                  <a:pt x="1651" y="1285"/>
                                </a:lnTo>
                                <a:lnTo>
                                  <a:pt x="1675" y="1277"/>
                                </a:lnTo>
                                <a:lnTo>
                                  <a:pt x="1699" y="1255"/>
                                </a:lnTo>
                                <a:lnTo>
                                  <a:pt x="1723" y="1255"/>
                                </a:lnTo>
                                <a:lnTo>
                                  <a:pt x="1748" y="1255"/>
                                </a:lnTo>
                                <a:lnTo>
                                  <a:pt x="1772" y="1238"/>
                                </a:lnTo>
                                <a:lnTo>
                                  <a:pt x="1796" y="1238"/>
                                </a:lnTo>
                                <a:lnTo>
                                  <a:pt x="1820" y="1266"/>
                                </a:lnTo>
                                <a:lnTo>
                                  <a:pt x="1845" y="1261"/>
                                </a:lnTo>
                                <a:lnTo>
                                  <a:pt x="1869" y="1248"/>
                                </a:lnTo>
                                <a:lnTo>
                                  <a:pt x="1893" y="1248"/>
                                </a:lnTo>
                                <a:lnTo>
                                  <a:pt x="1918" y="1276"/>
                                </a:lnTo>
                                <a:lnTo>
                                  <a:pt x="1942" y="1272"/>
                                </a:lnTo>
                                <a:lnTo>
                                  <a:pt x="1966" y="1272"/>
                                </a:lnTo>
                                <a:lnTo>
                                  <a:pt x="1990" y="1286"/>
                                </a:lnTo>
                                <a:lnTo>
                                  <a:pt x="2015" y="1311"/>
                                </a:lnTo>
                                <a:lnTo>
                                  <a:pt x="2039" y="1296"/>
                                </a:lnTo>
                                <a:lnTo>
                                  <a:pt x="2063" y="1308"/>
                                </a:lnTo>
                                <a:lnTo>
                                  <a:pt x="2088" y="1285"/>
                                </a:lnTo>
                                <a:lnTo>
                                  <a:pt x="2112" y="1330"/>
                                </a:lnTo>
                                <a:lnTo>
                                  <a:pt x="2136" y="1317"/>
                                </a:lnTo>
                                <a:lnTo>
                                  <a:pt x="2160" y="1266"/>
                                </a:lnTo>
                                <a:lnTo>
                                  <a:pt x="2185" y="1322"/>
                                </a:lnTo>
                                <a:lnTo>
                                  <a:pt x="2209" y="1322"/>
                                </a:lnTo>
                                <a:lnTo>
                                  <a:pt x="2233" y="1301"/>
                                </a:lnTo>
                                <a:lnTo>
                                  <a:pt x="2258" y="1299"/>
                                </a:lnTo>
                                <a:lnTo>
                                  <a:pt x="2282" y="1301"/>
                                </a:lnTo>
                                <a:lnTo>
                                  <a:pt x="2306" y="1307"/>
                                </a:lnTo>
                                <a:lnTo>
                                  <a:pt x="2330" y="1294"/>
                                </a:lnTo>
                                <a:lnTo>
                                  <a:pt x="2355" y="1274"/>
                                </a:lnTo>
                                <a:lnTo>
                                  <a:pt x="2379" y="1294"/>
                                </a:lnTo>
                                <a:lnTo>
                                  <a:pt x="2403" y="1274"/>
                                </a:lnTo>
                              </a:path>
                            </a:pathLst>
                          </a:custGeom>
                          <a:noFill/>
                          <a:ln w="5527">
                            <a:solidFill>
                              <a:srgbClr val="1F77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2" name="Freeform 68"/>
                        <wps:cNvSpPr>
                          <a:spLocks/>
                        </wps:cNvSpPr>
                        <wps:spPr bwMode="auto">
                          <a:xfrm>
                            <a:off x="2707" y="-693"/>
                            <a:ext cx="1058" cy="98"/>
                          </a:xfrm>
                          <a:custGeom>
                            <a:avLst/>
                            <a:gdLst>
                              <a:gd name="T0" fmla="*/ 1053 w 1058"/>
                              <a:gd name="T1" fmla="*/ 0 h 98"/>
                              <a:gd name="T2" fmla="*/ 4 w 1058"/>
                              <a:gd name="T3" fmla="*/ 0 h 98"/>
                              <a:gd name="T4" fmla="*/ 0 w 1058"/>
                              <a:gd name="T5" fmla="*/ 3 h 98"/>
                              <a:gd name="T6" fmla="*/ 0 w 1058"/>
                              <a:gd name="T7" fmla="*/ 93 h 98"/>
                              <a:gd name="T8" fmla="*/ 4 w 1058"/>
                              <a:gd name="T9" fmla="*/ 97 h 98"/>
                              <a:gd name="T10" fmla="*/ 1053 w 1058"/>
                              <a:gd name="T11" fmla="*/ 97 h 98"/>
                              <a:gd name="T12" fmla="*/ 1057 w 1058"/>
                              <a:gd name="T13" fmla="*/ 93 h 98"/>
                              <a:gd name="T14" fmla="*/ 1057 w 1058"/>
                              <a:gd name="T15" fmla="*/ 3 h 98"/>
                              <a:gd name="T16" fmla="*/ 1053 w 1058"/>
                              <a:gd name="T17"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58" h="98">
                                <a:moveTo>
                                  <a:pt x="1053" y="0"/>
                                </a:moveTo>
                                <a:lnTo>
                                  <a:pt x="4" y="0"/>
                                </a:lnTo>
                                <a:lnTo>
                                  <a:pt x="0" y="3"/>
                                </a:lnTo>
                                <a:lnTo>
                                  <a:pt x="0" y="93"/>
                                </a:lnTo>
                                <a:lnTo>
                                  <a:pt x="4" y="97"/>
                                </a:lnTo>
                                <a:lnTo>
                                  <a:pt x="1053" y="97"/>
                                </a:lnTo>
                                <a:lnTo>
                                  <a:pt x="1057" y="93"/>
                                </a:lnTo>
                                <a:lnTo>
                                  <a:pt x="1057" y="3"/>
                                </a:lnTo>
                                <a:lnTo>
                                  <a:pt x="1053"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3" name="Freeform 69"/>
                        <wps:cNvSpPr>
                          <a:spLocks/>
                        </wps:cNvSpPr>
                        <wps:spPr bwMode="auto">
                          <a:xfrm>
                            <a:off x="2707" y="-693"/>
                            <a:ext cx="1058" cy="98"/>
                          </a:xfrm>
                          <a:custGeom>
                            <a:avLst/>
                            <a:gdLst>
                              <a:gd name="T0" fmla="*/ 13 w 1058"/>
                              <a:gd name="T1" fmla="*/ 97 h 98"/>
                              <a:gd name="T2" fmla="*/ 1044 w 1058"/>
                              <a:gd name="T3" fmla="*/ 97 h 98"/>
                              <a:gd name="T4" fmla="*/ 1053 w 1058"/>
                              <a:gd name="T5" fmla="*/ 97 h 98"/>
                              <a:gd name="T6" fmla="*/ 1057 w 1058"/>
                              <a:gd name="T7" fmla="*/ 93 h 98"/>
                              <a:gd name="T8" fmla="*/ 1057 w 1058"/>
                              <a:gd name="T9" fmla="*/ 86 h 98"/>
                              <a:gd name="T10" fmla="*/ 1057 w 1058"/>
                              <a:gd name="T11" fmla="*/ 10 h 98"/>
                              <a:gd name="T12" fmla="*/ 1057 w 1058"/>
                              <a:gd name="T13" fmla="*/ 3 h 98"/>
                              <a:gd name="T14" fmla="*/ 1053 w 1058"/>
                              <a:gd name="T15" fmla="*/ 0 h 98"/>
                              <a:gd name="T16" fmla="*/ 1044 w 1058"/>
                              <a:gd name="T17" fmla="*/ 0 h 98"/>
                              <a:gd name="T18" fmla="*/ 13 w 1058"/>
                              <a:gd name="T19" fmla="*/ 0 h 98"/>
                              <a:gd name="T20" fmla="*/ 4 w 1058"/>
                              <a:gd name="T21" fmla="*/ 0 h 98"/>
                              <a:gd name="T22" fmla="*/ 0 w 1058"/>
                              <a:gd name="T23" fmla="*/ 3 h 98"/>
                              <a:gd name="T24" fmla="*/ 0 w 1058"/>
                              <a:gd name="T25" fmla="*/ 10 h 98"/>
                              <a:gd name="T26" fmla="*/ 0 w 1058"/>
                              <a:gd name="T27" fmla="*/ 86 h 98"/>
                              <a:gd name="T28" fmla="*/ 0 w 1058"/>
                              <a:gd name="T29" fmla="*/ 93 h 98"/>
                              <a:gd name="T30" fmla="*/ 4 w 1058"/>
                              <a:gd name="T31" fmla="*/ 97 h 98"/>
                              <a:gd name="T32" fmla="*/ 13 w 1058"/>
                              <a:gd name="T33" fmla="*/ 97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58" h="98">
                                <a:moveTo>
                                  <a:pt x="13" y="97"/>
                                </a:moveTo>
                                <a:lnTo>
                                  <a:pt x="1044" y="97"/>
                                </a:lnTo>
                                <a:lnTo>
                                  <a:pt x="1053" y="97"/>
                                </a:lnTo>
                                <a:lnTo>
                                  <a:pt x="1057" y="93"/>
                                </a:lnTo>
                                <a:lnTo>
                                  <a:pt x="1057" y="86"/>
                                </a:lnTo>
                                <a:lnTo>
                                  <a:pt x="1057" y="10"/>
                                </a:lnTo>
                                <a:lnTo>
                                  <a:pt x="1057" y="3"/>
                                </a:lnTo>
                                <a:lnTo>
                                  <a:pt x="1053" y="0"/>
                                </a:lnTo>
                                <a:lnTo>
                                  <a:pt x="1044" y="0"/>
                                </a:lnTo>
                                <a:lnTo>
                                  <a:pt x="13" y="0"/>
                                </a:lnTo>
                                <a:lnTo>
                                  <a:pt x="4" y="0"/>
                                </a:lnTo>
                                <a:lnTo>
                                  <a:pt x="0" y="3"/>
                                </a:lnTo>
                                <a:lnTo>
                                  <a:pt x="0" y="10"/>
                                </a:lnTo>
                                <a:lnTo>
                                  <a:pt x="0" y="86"/>
                                </a:lnTo>
                                <a:lnTo>
                                  <a:pt x="0" y="93"/>
                                </a:lnTo>
                                <a:lnTo>
                                  <a:pt x="4" y="97"/>
                                </a:lnTo>
                                <a:lnTo>
                                  <a:pt x="13" y="97"/>
                                </a:lnTo>
                                <a:close/>
                              </a:path>
                            </a:pathLst>
                          </a:custGeom>
                          <a:noFill/>
                          <a:ln w="3498">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7141D9" id="Group 51" o:spid="_x0000_s1026" style="position:absolute;left:0;text-align:left;margin-left:67.2pt;margin-top:-34.8pt;width:122.95pt;height:73pt;z-index:-251665920;mso-position-horizontal-relative:page" coordorigin="1344,-696" coordsize="2459,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" o:allowincell="f">
                <v:group id="Group 52" o:spid="_x0000_s1027" style="position:absolute;left:2580;top:13050;width:4286;height:70" coordorigin="2580,13050" coordsize="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">
                  <v:shape id="Freeform 53" o:spid="_x0000_s1028" style="position:absolute;left:2580;top:13050;width:4286;height:70;visibility:visible;mso-wrap-style:square;v-text-anchor:top" coordsize="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" path="m-724,-12308r,19e" filled="f" strokeweight=".08675mm">
                    <v:path arrowok="t" o:connecttype="custom" o:connectlocs="-724,-12308;-724,-12289" o:connectangles="0,0"/>
                  </v:shape>
                  <v:shape id="Freeform 54" o:spid="_x0000_s1029" style="position:absolute;left:2580;top:13050;width:4286;height:70;visibility:visible;mso-wrap-style:square;v-text-anchor:top" coordsize="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" path="m-238,-12308r,19e" filled="f" strokeweight=".08675mm">
                    <v:path arrowok="t" o:connecttype="custom" o:connectlocs="-238,-12308;-238,-12289" o:connectangles="0,0"/>
                  </v:shape>
                  <v:shape id="Freeform 55" o:spid="_x0000_s1030" style="position:absolute;left:2580;top:13050;width:4286;height:70;visibility:visible;mso-wrap-style:square;v-text-anchor:top" coordsize="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" path="m247,-12308r,19e" filled="f" strokeweight=".08675mm">
                    <v:path arrowok="t" o:connecttype="custom" o:connectlocs="247,-12308;247,-12289" o:connectangles="0,0"/>
                  </v:shape>
                  <v:shape id="Freeform 56" o:spid="_x0000_s1031" style="position:absolute;left:2580;top:13050;width:4286;height:70;visibility:visible;mso-wrap-style:square;v-text-anchor:top" coordsize="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" path="m732,-12308r,19e" filled="f" strokeweight=".08675mm">
                    <v:path arrowok="t" o:connecttype="custom" o:connectlocs="732,-12308;732,-12289" o:connectangles="0,0"/>
                  </v:shape>
                </v:group>
                <v:shape id="Freeform 57" o:spid="_x0000_s1032" style="position:absolute;left:1347;top:60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" path="m,l23,e" filled="f" strokeweight="0">
                  <v:path arrowok="t" o:connecttype="custom" o:connectlocs="0,0;23,0" o:connectangles="0,0"/>
                </v:shape>
                <v:shape id="Freeform 58" o:spid="_x0000_s1033" style="position:absolute;left:1347;top:60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" path="m23,l,e" filled="f" strokeweight=".07756mm">
                  <v:path arrowok="t" o:connecttype="custom" o:connectlocs="23,0;0,0" o:connectangles="0,0"/>
                </v:shape>
                <v:shape id="Freeform 59" o:spid="_x0000_s1034" style="position:absolute;left:1347;top:33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" path="m,l23,e" filled="f" strokeweight="0">
                  <v:path arrowok="t" o:connecttype="custom" o:connectlocs="0,0;23,0" o:connectangles="0,0"/>
                </v:shape>
                <v:shape id="Freeform 60" o:spid="_x0000_s1035" style="position:absolute;left:1347;top:33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" path="m23,l,e" filled="f" strokeweight=".07756mm">
                  <v:path arrowok="t" o:connecttype="custom" o:connectlocs="23,0;0,0" o:connectangles="0,0"/>
                </v:shape>
                <v:shape id="Freeform 61" o:spid="_x0000_s1036" style="position:absolute;left:1347;top:70;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" path="m,l23,e" filled="f" strokeweight="0">
                  <v:path arrowok="t" o:connecttype="custom" o:connectlocs="0,0;23,0" o:connectangles="0,0"/>
                </v:shape>
                <v:shape id="Freeform 62" o:spid="_x0000_s1037" style="position:absolute;left:1347;top:70;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" path="m23,l,e" filled="f" strokeweight=".07756mm">
                  <v:path arrowok="t" o:connecttype="custom" o:connectlocs="23,0;0,0" o:connectangles="0,0"/>
                </v:shape>
                <v:shape id="Freeform 63" o:spid="_x0000_s1038" style="position:absolute;left:1347;top:-198;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" path="m,l23,e" filled="f" strokeweight="0">
                  <v:path arrowok="t" o:connecttype="custom" o:connectlocs="0,0;23,0" o:connectangles="0,0"/>
                </v:shape>
                <v:shape id="Freeform 64" o:spid="_x0000_s1039" style="position:absolute;left:1347;top:-198;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" path="m23,l,e" filled="f" strokeweight=".07756mm">
                  <v:path arrowok="t" o:connecttype="custom" o:connectlocs="23,0;0,0" o:connectangles="0,0"/>
                </v:shape>
                <v:shape id="Freeform 65" o:spid="_x0000_s1040" style="position:absolute;left:1347;top:-467;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" path="m,l23,e" filled="f" strokeweight="0">
                  <v:path arrowok="t" o:connecttype="custom" o:connectlocs="0,0;23,0" o:connectangles="0,0"/>
                </v:shape>
                <v:shape id="Freeform 66" o:spid="_x0000_s1041" style="position:absolute;left:1347;top:-467;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" path="m23,l,e" filled="f" strokeweight=".07756mm">
                  <v:path arrowok="t" o:connecttype="custom" o:connectlocs="23,0;0,0" o:connectangles="0,0"/>
                </v:shape>
                <v:shape id="Freeform 67" o:spid="_x0000_s1042" style="position:absolute;left:1395;top:-654;width:2404;height:1330;visibility:visible;mso-wrap-style:square;v-text-anchor:top" coordsize="2404,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" path="m,l24,369,48,556,72,699r25,4l121,800r24,55l169,949r25,-14l218,951r24,-3l267,992r24,40l315,1014r24,l364,1029r24,1l412,1029r25,63l461,1067r24,59l509,1147r25,-38l558,1102r24,46l606,1136r25,l655,1118r24,14l704,1125r24,40l752,1143r24,11l801,1181r24,-2l849,1153r25,49l898,1213r24,8l946,1192r25,32l995,1205r24,13l1044,1218r24,1l1092,1253r24,-57l1141,1259r24,-15l1189,1204r24,36l1238,1201r24,45l1286,1215r25,l1335,1210r24,43l1383,1237r25,-8l1432,1257r24,26l1481,1292r24,l1529,1267r24,1l1578,1250r24,35l1626,1292r25,-7l1675,1277r24,-22l1723,1255r25,l1772,1238r24,l1820,1266r25,-5l1869,1248r24,l1918,1276r24,-4l1966,1272r24,14l2015,1311r24,-15l2063,1308r25,-23l2112,1330r24,-13l2160,1266r25,56l2209,1322r24,-21l2258,1299r24,2l2306,1307r24,-13l2355,1274r24,20l2403,1274e" filled="f" strokecolor="#1f77b3" strokeweight=".15353mm">
                  <v:path arrowok="t" o:connecttype="custom" o:connectlocs="24,369;72,699;121,800;169,949;218,951;267,992;315,1014;364,1029;412,1029;461,1067;509,1147;558,1102;606,1136;655,1118;704,1125;752,1143;801,1181;849,1153;898,1213;946,1192;995,1205;1044,1218;1092,1253;1141,1259;1189,1204;1238,1201;1286,1215;1335,1210;1383,1237;1432,1257;1481,1292;1529,1267;1578,1250;1626,1292;1675,1277;1723,1255;1772,1238;1820,1266;1869,1248;1918,1276;1966,1272;2015,1311;2063,1308;2112,1330;2160,1266;2209,1322;2258,1299;2306,1307;2355,1274;2403,1274" o:connectangles="0,0,0,0,0,0,0,0,0,0,0,0,0,0,0,0,0,0,0,0,0,0,0,0,0,0,0,0,0,0,0,0,0,0,0,0,0,0,0,0,0,0,0,0,0,0,0,0,0,0"/>
                </v:shape>
                <v:shape id="Freeform 68" o:spid="_x0000_s1043" style="position:absolute;left:2707;top:-693;width:1058;height:98;visibility:visible;mso-wrap-style:square;v-text-anchor:top" coordsize="10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" path="m1053,l4,,,3,,93r4,4l1053,97r4,-4l1057,3,1053,xe" stroked="f">
                  <v:fill opacity="52428f"/>
                  <v:path arrowok="t" o:connecttype="custom" o:connectlocs="1053,0;4,0;0,3;0,93;4,97;1053,97;1057,93;1057,3;1053,0" o:connectangles="0,0,0,0,0,0,0,0,0"/>
                </v:shape>
                <v:shape id="Freeform 69" o:spid="_x0000_s1044" style="position:absolute;left:2707;top:-693;width:1058;height:98;visibility:visible;mso-wrap-style:square;v-text-anchor:top" coordsize="10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" path="m13,97r1031,l1053,97r4,-4l1057,86r,-76l1057,3,1053,r-9,l13,,4,,,3r,7l,86r,7l4,97r9,xe" filled="f" strokecolor="#ccc" strokeweight=".09717mm">
                  <v:path arrowok="t" o:connecttype="custom" o:connectlocs="13,97;1044,97;1053,97;1057,93;1057,86;1057,10;1057,3;1053,0;1044,0;13,0;4,0;0,3;0,10;0,86;0,93;4,97;13,97" o:connectangles="0,0,0,0,0,0,0,0,0,0,0,0,0,0,0,0,0"/>
                </v:shape>
                <w10:wrap anchorx="page"/>
              </v:group>
            </w:pict>
          </mc:Fallback>
        </mc:AlternateContent>
      </w:r>
      <w:r>
        <w:rPr>
          <w:noProof/>
        </w:rPr>
        <mc:AlternateContent>
          <mc:Choice Requires="wpg">
            <w:drawing>
              <wp:anchor distT="0" distB="0" distL="114300" distR="114300" simplePos="0" relativeHeight="251651584" behindDoc="1" locked="0" layoutInCell="0" allowOverlap="1">
                <wp:simplePos x="0" y="0"/>
                <wp:positionH relativeFrom="page">
                  <wp:posOffset>2887345</wp:posOffset>
                </wp:positionH>
                <wp:positionV relativeFrom="paragraph">
                  <wp:posOffset>-441960</wp:posOffset>
                </wp:positionV>
                <wp:extent cx="1561465" cy="927100"/>
                <wp:effectExtent l="0" t="0" r="0" b="0"/>
                <wp:wrapNone/>
                <wp:docPr id="1602"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1465" cy="927100"/>
                          <a:chOff x="4547" y="-696"/>
                          <a:chExt cx="2459" cy="1460"/>
                        </a:xfrm>
                      </wpg:grpSpPr>
                      <wpg:grpSp>
                        <wpg:cNvPr id="1603" name="Group 71"/>
                        <wpg:cNvGrpSpPr>
                          <a:grpSpLocks/>
                        </wpg:cNvGrpSpPr>
                        <wpg:grpSpPr bwMode="auto">
                          <a:xfrm>
                            <a:off x="2580" y="13050"/>
                            <a:ext cx="4286" cy="70"/>
                            <a:chOff x="2580" y="13050"/>
                            <a:chExt cx="4286" cy="70"/>
                          </a:xfrm>
                        </wpg:grpSpPr>
                        <wps:wsp>
                          <wps:cNvPr id="1604" name="Freeform 72"/>
                          <wps:cNvSpPr>
                            <a:spLocks/>
                          </wps:cNvSpPr>
                          <wps:spPr bwMode="auto">
                            <a:xfrm>
                              <a:off x="2580" y="13050"/>
                              <a:ext cx="4286" cy="70"/>
                            </a:xfrm>
                            <a:custGeom>
                              <a:avLst/>
                              <a:gdLst>
                                <a:gd name="T0" fmla="*/ 2478 w 4286"/>
                                <a:gd name="T1" fmla="*/ -12308 h 70"/>
                                <a:gd name="T2" fmla="*/ 2478 w 4286"/>
                                <a:gd name="T3" fmla="*/ -12289 h 70"/>
                              </a:gdLst>
                              <a:ahLst/>
                              <a:cxnLst>
                                <a:cxn ang="0">
                                  <a:pos x="T0" y="T1"/>
                                </a:cxn>
                                <a:cxn ang="0">
                                  <a:pos x="T2" y="T3"/>
                                </a:cxn>
                              </a:cxnLst>
                              <a:rect l="0" t="0" r="r" b="b"/>
                              <a:pathLst>
                                <a:path w="4286" h="70">
                                  <a:moveTo>
                                    <a:pt x="2478" y="-12308"/>
                                  </a:moveTo>
                                  <a:lnTo>
                                    <a:pt x="2478" y="-12289"/>
                                  </a:lnTo>
                                </a:path>
                              </a:pathLst>
                            </a:custGeom>
                            <a:noFill/>
                            <a:ln w="31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5" name="Freeform 73"/>
                          <wps:cNvSpPr>
                            <a:spLocks/>
                          </wps:cNvSpPr>
                          <wps:spPr bwMode="auto">
                            <a:xfrm>
                              <a:off x="2580" y="13050"/>
                              <a:ext cx="4286" cy="70"/>
                            </a:xfrm>
                            <a:custGeom>
                              <a:avLst/>
                              <a:gdLst>
                                <a:gd name="T0" fmla="*/ 2964 w 4286"/>
                                <a:gd name="T1" fmla="*/ -12308 h 70"/>
                                <a:gd name="T2" fmla="*/ 2964 w 4286"/>
                                <a:gd name="T3" fmla="*/ -12289 h 70"/>
                              </a:gdLst>
                              <a:ahLst/>
                              <a:cxnLst>
                                <a:cxn ang="0">
                                  <a:pos x="T0" y="T1"/>
                                </a:cxn>
                                <a:cxn ang="0">
                                  <a:pos x="T2" y="T3"/>
                                </a:cxn>
                              </a:cxnLst>
                              <a:rect l="0" t="0" r="r" b="b"/>
                              <a:pathLst>
                                <a:path w="4286" h="70">
                                  <a:moveTo>
                                    <a:pt x="2964" y="-12308"/>
                                  </a:moveTo>
                                  <a:lnTo>
                                    <a:pt x="2964" y="-12289"/>
                                  </a:lnTo>
                                </a:path>
                              </a:pathLst>
                            </a:custGeom>
                            <a:noFill/>
                            <a:ln w="31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6" name="Freeform 74"/>
                          <wps:cNvSpPr>
                            <a:spLocks/>
                          </wps:cNvSpPr>
                          <wps:spPr bwMode="auto">
                            <a:xfrm>
                              <a:off x="2580" y="13050"/>
                              <a:ext cx="4286" cy="70"/>
                            </a:xfrm>
                            <a:custGeom>
                              <a:avLst/>
                              <a:gdLst>
                                <a:gd name="T0" fmla="*/ 3449 w 4286"/>
                                <a:gd name="T1" fmla="*/ -12308 h 70"/>
                                <a:gd name="T2" fmla="*/ 3449 w 4286"/>
                                <a:gd name="T3" fmla="*/ -12289 h 70"/>
                              </a:gdLst>
                              <a:ahLst/>
                              <a:cxnLst>
                                <a:cxn ang="0">
                                  <a:pos x="T0" y="T1"/>
                                </a:cxn>
                                <a:cxn ang="0">
                                  <a:pos x="T2" y="T3"/>
                                </a:cxn>
                              </a:cxnLst>
                              <a:rect l="0" t="0" r="r" b="b"/>
                              <a:pathLst>
                                <a:path w="4286" h="70">
                                  <a:moveTo>
                                    <a:pt x="3449" y="-12308"/>
                                  </a:moveTo>
                                  <a:lnTo>
                                    <a:pt x="3449" y="-12289"/>
                                  </a:lnTo>
                                </a:path>
                              </a:pathLst>
                            </a:custGeom>
                            <a:noFill/>
                            <a:ln w="31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7" name="Freeform 75"/>
                          <wps:cNvSpPr>
                            <a:spLocks/>
                          </wps:cNvSpPr>
                          <wps:spPr bwMode="auto">
                            <a:xfrm>
                              <a:off x="2580" y="13050"/>
                              <a:ext cx="4286" cy="70"/>
                            </a:xfrm>
                            <a:custGeom>
                              <a:avLst/>
                              <a:gdLst>
                                <a:gd name="T0" fmla="*/ 3935 w 4286"/>
                                <a:gd name="T1" fmla="*/ -12308 h 70"/>
                                <a:gd name="T2" fmla="*/ 3935 w 4286"/>
                                <a:gd name="T3" fmla="*/ -12289 h 70"/>
                              </a:gdLst>
                              <a:ahLst/>
                              <a:cxnLst>
                                <a:cxn ang="0">
                                  <a:pos x="T0" y="T1"/>
                                </a:cxn>
                                <a:cxn ang="0">
                                  <a:pos x="T2" y="T3"/>
                                </a:cxn>
                              </a:cxnLst>
                              <a:rect l="0" t="0" r="r" b="b"/>
                              <a:pathLst>
                                <a:path w="4286" h="70">
                                  <a:moveTo>
                                    <a:pt x="3935" y="-12308"/>
                                  </a:moveTo>
                                  <a:lnTo>
                                    <a:pt x="3935" y="-12289"/>
                                  </a:lnTo>
                                </a:path>
                              </a:pathLst>
                            </a:custGeom>
                            <a:noFill/>
                            <a:ln w="31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608" name="Freeform 76"/>
                        <wps:cNvSpPr>
                          <a:spLocks/>
                        </wps:cNvSpPr>
                        <wps:spPr bwMode="auto">
                          <a:xfrm>
                            <a:off x="4549" y="643"/>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9" name="Freeform 77"/>
                        <wps:cNvSpPr>
                          <a:spLocks/>
                        </wps:cNvSpPr>
                        <wps:spPr bwMode="auto">
                          <a:xfrm>
                            <a:off x="4549" y="643"/>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0" name="Freeform 78"/>
                        <wps:cNvSpPr>
                          <a:spLocks/>
                        </wps:cNvSpPr>
                        <wps:spPr bwMode="auto">
                          <a:xfrm>
                            <a:off x="4549" y="431"/>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 name="Freeform 79"/>
                        <wps:cNvSpPr>
                          <a:spLocks/>
                        </wps:cNvSpPr>
                        <wps:spPr bwMode="auto">
                          <a:xfrm>
                            <a:off x="4549" y="431"/>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2" name="Freeform 80"/>
                        <wps:cNvSpPr>
                          <a:spLocks/>
                        </wps:cNvSpPr>
                        <wps:spPr bwMode="auto">
                          <a:xfrm>
                            <a:off x="4549" y="220"/>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3" name="Freeform 81"/>
                        <wps:cNvSpPr>
                          <a:spLocks/>
                        </wps:cNvSpPr>
                        <wps:spPr bwMode="auto">
                          <a:xfrm>
                            <a:off x="4549" y="220"/>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4" name="Freeform 82"/>
                        <wps:cNvSpPr>
                          <a:spLocks/>
                        </wps:cNvSpPr>
                        <wps:spPr bwMode="auto">
                          <a:xfrm>
                            <a:off x="4549" y="9"/>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5" name="Freeform 83"/>
                        <wps:cNvSpPr>
                          <a:spLocks/>
                        </wps:cNvSpPr>
                        <wps:spPr bwMode="auto">
                          <a:xfrm>
                            <a:off x="4549" y="9"/>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6" name="Freeform 84"/>
                        <wps:cNvSpPr>
                          <a:spLocks/>
                        </wps:cNvSpPr>
                        <wps:spPr bwMode="auto">
                          <a:xfrm>
                            <a:off x="4549" y="-201"/>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7" name="Freeform 85"/>
                        <wps:cNvSpPr>
                          <a:spLocks/>
                        </wps:cNvSpPr>
                        <wps:spPr bwMode="auto">
                          <a:xfrm>
                            <a:off x="4549" y="-201"/>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8" name="Freeform 86"/>
                        <wps:cNvSpPr>
                          <a:spLocks/>
                        </wps:cNvSpPr>
                        <wps:spPr bwMode="auto">
                          <a:xfrm>
                            <a:off x="4549" y="-413"/>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9" name="Freeform 87"/>
                        <wps:cNvSpPr>
                          <a:spLocks/>
                        </wps:cNvSpPr>
                        <wps:spPr bwMode="auto">
                          <a:xfrm>
                            <a:off x="4549" y="-413"/>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0" name="Freeform 88"/>
                        <wps:cNvSpPr>
                          <a:spLocks/>
                        </wps:cNvSpPr>
                        <wps:spPr bwMode="auto">
                          <a:xfrm>
                            <a:off x="4549" y="-624"/>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1" name="Freeform 89"/>
                        <wps:cNvSpPr>
                          <a:spLocks/>
                        </wps:cNvSpPr>
                        <wps:spPr bwMode="auto">
                          <a:xfrm>
                            <a:off x="4549" y="-624"/>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 name="Freeform 90"/>
                        <wps:cNvSpPr>
                          <a:spLocks/>
                        </wps:cNvSpPr>
                        <wps:spPr bwMode="auto">
                          <a:xfrm>
                            <a:off x="4597" y="-654"/>
                            <a:ext cx="2404" cy="1330"/>
                          </a:xfrm>
                          <a:custGeom>
                            <a:avLst/>
                            <a:gdLst>
                              <a:gd name="T0" fmla="*/ 24 w 2404"/>
                              <a:gd name="T1" fmla="*/ 340 h 1330"/>
                              <a:gd name="T2" fmla="*/ 72 w 2404"/>
                              <a:gd name="T3" fmla="*/ 666 h 1330"/>
                              <a:gd name="T4" fmla="*/ 121 w 2404"/>
                              <a:gd name="T5" fmla="*/ 772 h 1330"/>
                              <a:gd name="T6" fmla="*/ 169 w 2404"/>
                              <a:gd name="T7" fmla="*/ 926 h 1330"/>
                              <a:gd name="T8" fmla="*/ 218 w 2404"/>
                              <a:gd name="T9" fmla="*/ 927 h 1330"/>
                              <a:gd name="T10" fmla="*/ 267 w 2404"/>
                              <a:gd name="T11" fmla="*/ 970 h 1330"/>
                              <a:gd name="T12" fmla="*/ 315 w 2404"/>
                              <a:gd name="T13" fmla="*/ 992 h 1330"/>
                              <a:gd name="T14" fmla="*/ 364 w 2404"/>
                              <a:gd name="T15" fmla="*/ 1008 h 1330"/>
                              <a:gd name="T16" fmla="*/ 412 w 2404"/>
                              <a:gd name="T17" fmla="*/ 1005 h 1330"/>
                              <a:gd name="T18" fmla="*/ 461 w 2404"/>
                              <a:gd name="T19" fmla="*/ 1045 h 1330"/>
                              <a:gd name="T20" fmla="*/ 509 w 2404"/>
                              <a:gd name="T21" fmla="*/ 1134 h 1330"/>
                              <a:gd name="T22" fmla="*/ 558 w 2404"/>
                              <a:gd name="T23" fmla="*/ 1083 h 1330"/>
                              <a:gd name="T24" fmla="*/ 606 w 2404"/>
                              <a:gd name="T25" fmla="*/ 1121 h 1330"/>
                              <a:gd name="T26" fmla="*/ 655 w 2404"/>
                              <a:gd name="T27" fmla="*/ 1102 h 1330"/>
                              <a:gd name="T28" fmla="*/ 704 w 2404"/>
                              <a:gd name="T29" fmla="*/ 1109 h 1330"/>
                              <a:gd name="T30" fmla="*/ 752 w 2404"/>
                              <a:gd name="T31" fmla="*/ 1129 h 1330"/>
                              <a:gd name="T32" fmla="*/ 801 w 2404"/>
                              <a:gd name="T33" fmla="*/ 1169 h 1330"/>
                              <a:gd name="T34" fmla="*/ 849 w 2404"/>
                              <a:gd name="T35" fmla="*/ 1139 h 1330"/>
                              <a:gd name="T36" fmla="*/ 898 w 2404"/>
                              <a:gd name="T37" fmla="*/ 1202 h 1330"/>
                              <a:gd name="T38" fmla="*/ 946 w 2404"/>
                              <a:gd name="T39" fmla="*/ 1182 h 1330"/>
                              <a:gd name="T40" fmla="*/ 995 w 2404"/>
                              <a:gd name="T41" fmla="*/ 1194 h 1330"/>
                              <a:gd name="T42" fmla="*/ 1044 w 2404"/>
                              <a:gd name="T43" fmla="*/ 1205 h 1330"/>
                              <a:gd name="T44" fmla="*/ 1092 w 2404"/>
                              <a:gd name="T45" fmla="*/ 1247 h 1330"/>
                              <a:gd name="T46" fmla="*/ 1141 w 2404"/>
                              <a:gd name="T47" fmla="*/ 1251 h 1330"/>
                              <a:gd name="T48" fmla="*/ 1189 w 2404"/>
                              <a:gd name="T49" fmla="*/ 1192 h 1330"/>
                              <a:gd name="T50" fmla="*/ 1238 w 2404"/>
                              <a:gd name="T51" fmla="*/ 1189 h 1330"/>
                              <a:gd name="T52" fmla="*/ 1286 w 2404"/>
                              <a:gd name="T53" fmla="*/ 1201 h 1330"/>
                              <a:gd name="T54" fmla="*/ 1335 w 2404"/>
                              <a:gd name="T55" fmla="*/ 1194 h 1330"/>
                              <a:gd name="T56" fmla="*/ 1383 w 2404"/>
                              <a:gd name="T57" fmla="*/ 1225 h 1330"/>
                              <a:gd name="T58" fmla="*/ 1432 w 2404"/>
                              <a:gd name="T59" fmla="*/ 1246 h 1330"/>
                              <a:gd name="T60" fmla="*/ 1481 w 2404"/>
                              <a:gd name="T61" fmla="*/ 1287 h 1330"/>
                              <a:gd name="T62" fmla="*/ 1529 w 2404"/>
                              <a:gd name="T63" fmla="*/ 1262 h 1330"/>
                              <a:gd name="T64" fmla="*/ 1578 w 2404"/>
                              <a:gd name="T65" fmla="*/ 1247 h 1330"/>
                              <a:gd name="T66" fmla="*/ 1626 w 2404"/>
                              <a:gd name="T67" fmla="*/ 1291 h 1330"/>
                              <a:gd name="T68" fmla="*/ 1675 w 2404"/>
                              <a:gd name="T69" fmla="*/ 1270 h 1330"/>
                              <a:gd name="T70" fmla="*/ 1723 w 2404"/>
                              <a:gd name="T71" fmla="*/ 1247 h 1330"/>
                              <a:gd name="T72" fmla="*/ 1772 w 2404"/>
                              <a:gd name="T73" fmla="*/ 1231 h 1330"/>
                              <a:gd name="T74" fmla="*/ 1820 w 2404"/>
                              <a:gd name="T75" fmla="*/ 1256 h 1330"/>
                              <a:gd name="T76" fmla="*/ 1869 w 2404"/>
                              <a:gd name="T77" fmla="*/ 1234 h 1330"/>
                              <a:gd name="T78" fmla="*/ 1918 w 2404"/>
                              <a:gd name="T79" fmla="*/ 1265 h 1330"/>
                              <a:gd name="T80" fmla="*/ 1966 w 2404"/>
                              <a:gd name="T81" fmla="*/ 1264 h 1330"/>
                              <a:gd name="T82" fmla="*/ 2015 w 2404"/>
                              <a:gd name="T83" fmla="*/ 1308 h 1330"/>
                              <a:gd name="T84" fmla="*/ 2063 w 2404"/>
                              <a:gd name="T85" fmla="*/ 1305 h 1330"/>
                              <a:gd name="T86" fmla="*/ 2112 w 2404"/>
                              <a:gd name="T87" fmla="*/ 1330 h 1330"/>
                              <a:gd name="T88" fmla="*/ 2160 w 2404"/>
                              <a:gd name="T89" fmla="*/ 1257 h 1330"/>
                              <a:gd name="T90" fmla="*/ 2209 w 2404"/>
                              <a:gd name="T91" fmla="*/ 1321 h 1330"/>
                              <a:gd name="T92" fmla="*/ 2258 w 2404"/>
                              <a:gd name="T93" fmla="*/ 1293 h 1330"/>
                              <a:gd name="T94" fmla="*/ 2306 w 2404"/>
                              <a:gd name="T95" fmla="*/ 1304 h 1330"/>
                              <a:gd name="T96" fmla="*/ 2355 w 2404"/>
                              <a:gd name="T97" fmla="*/ 1267 h 1330"/>
                              <a:gd name="T98" fmla="*/ 2403 w 2404"/>
                              <a:gd name="T99" fmla="*/ 1267 h 1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1330">
                                <a:moveTo>
                                  <a:pt x="0" y="0"/>
                                </a:moveTo>
                                <a:lnTo>
                                  <a:pt x="24" y="340"/>
                                </a:lnTo>
                                <a:lnTo>
                                  <a:pt x="48" y="517"/>
                                </a:lnTo>
                                <a:lnTo>
                                  <a:pt x="72" y="666"/>
                                </a:lnTo>
                                <a:lnTo>
                                  <a:pt x="97" y="672"/>
                                </a:lnTo>
                                <a:lnTo>
                                  <a:pt x="121" y="772"/>
                                </a:lnTo>
                                <a:lnTo>
                                  <a:pt x="145" y="824"/>
                                </a:lnTo>
                                <a:lnTo>
                                  <a:pt x="169" y="926"/>
                                </a:lnTo>
                                <a:lnTo>
                                  <a:pt x="194" y="908"/>
                                </a:lnTo>
                                <a:lnTo>
                                  <a:pt x="218" y="927"/>
                                </a:lnTo>
                                <a:lnTo>
                                  <a:pt x="242" y="919"/>
                                </a:lnTo>
                                <a:lnTo>
                                  <a:pt x="267" y="970"/>
                                </a:lnTo>
                                <a:lnTo>
                                  <a:pt x="291" y="1012"/>
                                </a:lnTo>
                                <a:lnTo>
                                  <a:pt x="315" y="992"/>
                                </a:lnTo>
                                <a:lnTo>
                                  <a:pt x="339" y="988"/>
                                </a:lnTo>
                                <a:lnTo>
                                  <a:pt x="364" y="1008"/>
                                </a:lnTo>
                                <a:lnTo>
                                  <a:pt x="388" y="1008"/>
                                </a:lnTo>
                                <a:lnTo>
                                  <a:pt x="412" y="1005"/>
                                </a:lnTo>
                                <a:lnTo>
                                  <a:pt x="437" y="1072"/>
                                </a:lnTo>
                                <a:lnTo>
                                  <a:pt x="461" y="1045"/>
                                </a:lnTo>
                                <a:lnTo>
                                  <a:pt x="485" y="1112"/>
                                </a:lnTo>
                                <a:lnTo>
                                  <a:pt x="509" y="1134"/>
                                </a:lnTo>
                                <a:lnTo>
                                  <a:pt x="534" y="1090"/>
                                </a:lnTo>
                                <a:lnTo>
                                  <a:pt x="558" y="1083"/>
                                </a:lnTo>
                                <a:lnTo>
                                  <a:pt x="582" y="1134"/>
                                </a:lnTo>
                                <a:lnTo>
                                  <a:pt x="606" y="1121"/>
                                </a:lnTo>
                                <a:lnTo>
                                  <a:pt x="631" y="1121"/>
                                </a:lnTo>
                                <a:lnTo>
                                  <a:pt x="655" y="1102"/>
                                </a:lnTo>
                                <a:lnTo>
                                  <a:pt x="679" y="1117"/>
                                </a:lnTo>
                                <a:lnTo>
                                  <a:pt x="704" y="1109"/>
                                </a:lnTo>
                                <a:lnTo>
                                  <a:pt x="728" y="1153"/>
                                </a:lnTo>
                                <a:lnTo>
                                  <a:pt x="752" y="1129"/>
                                </a:lnTo>
                                <a:lnTo>
                                  <a:pt x="776" y="1141"/>
                                </a:lnTo>
                                <a:lnTo>
                                  <a:pt x="801" y="1169"/>
                                </a:lnTo>
                                <a:lnTo>
                                  <a:pt x="825" y="1163"/>
                                </a:lnTo>
                                <a:lnTo>
                                  <a:pt x="849" y="1139"/>
                                </a:lnTo>
                                <a:lnTo>
                                  <a:pt x="874" y="1192"/>
                                </a:lnTo>
                                <a:lnTo>
                                  <a:pt x="898" y="1202"/>
                                </a:lnTo>
                                <a:lnTo>
                                  <a:pt x="922" y="1211"/>
                                </a:lnTo>
                                <a:lnTo>
                                  <a:pt x="946" y="1182"/>
                                </a:lnTo>
                                <a:lnTo>
                                  <a:pt x="971" y="1214"/>
                                </a:lnTo>
                                <a:lnTo>
                                  <a:pt x="995" y="1194"/>
                                </a:lnTo>
                                <a:lnTo>
                                  <a:pt x="1019" y="1205"/>
                                </a:lnTo>
                                <a:lnTo>
                                  <a:pt x="1044" y="1205"/>
                                </a:lnTo>
                                <a:lnTo>
                                  <a:pt x="1068" y="1207"/>
                                </a:lnTo>
                                <a:lnTo>
                                  <a:pt x="1092" y="1247"/>
                                </a:lnTo>
                                <a:lnTo>
                                  <a:pt x="1116" y="1182"/>
                                </a:lnTo>
                                <a:lnTo>
                                  <a:pt x="1141" y="1251"/>
                                </a:lnTo>
                                <a:lnTo>
                                  <a:pt x="1165" y="1239"/>
                                </a:lnTo>
                                <a:lnTo>
                                  <a:pt x="1189" y="1192"/>
                                </a:lnTo>
                                <a:lnTo>
                                  <a:pt x="1213" y="1227"/>
                                </a:lnTo>
                                <a:lnTo>
                                  <a:pt x="1238" y="1189"/>
                                </a:lnTo>
                                <a:lnTo>
                                  <a:pt x="1262" y="1235"/>
                                </a:lnTo>
                                <a:lnTo>
                                  <a:pt x="1286" y="1201"/>
                                </a:lnTo>
                                <a:lnTo>
                                  <a:pt x="1311" y="1201"/>
                                </a:lnTo>
                                <a:lnTo>
                                  <a:pt x="1335" y="1194"/>
                                </a:lnTo>
                                <a:lnTo>
                                  <a:pt x="1359" y="1241"/>
                                </a:lnTo>
                                <a:lnTo>
                                  <a:pt x="1383" y="1225"/>
                                </a:lnTo>
                                <a:lnTo>
                                  <a:pt x="1408" y="1219"/>
                                </a:lnTo>
                                <a:lnTo>
                                  <a:pt x="1432" y="1246"/>
                                </a:lnTo>
                                <a:lnTo>
                                  <a:pt x="1456" y="1276"/>
                                </a:lnTo>
                                <a:lnTo>
                                  <a:pt x="1481" y="1287"/>
                                </a:lnTo>
                                <a:lnTo>
                                  <a:pt x="1505" y="1288"/>
                                </a:lnTo>
                                <a:lnTo>
                                  <a:pt x="1529" y="1262"/>
                                </a:lnTo>
                                <a:lnTo>
                                  <a:pt x="1553" y="1266"/>
                                </a:lnTo>
                                <a:lnTo>
                                  <a:pt x="1578" y="1247"/>
                                </a:lnTo>
                                <a:lnTo>
                                  <a:pt x="1602" y="1283"/>
                                </a:lnTo>
                                <a:lnTo>
                                  <a:pt x="1626" y="1291"/>
                                </a:lnTo>
                                <a:lnTo>
                                  <a:pt x="1651" y="1279"/>
                                </a:lnTo>
                                <a:lnTo>
                                  <a:pt x="1675" y="1270"/>
                                </a:lnTo>
                                <a:lnTo>
                                  <a:pt x="1699" y="1247"/>
                                </a:lnTo>
                                <a:lnTo>
                                  <a:pt x="1723" y="1247"/>
                                </a:lnTo>
                                <a:lnTo>
                                  <a:pt x="1748" y="1247"/>
                                </a:lnTo>
                                <a:lnTo>
                                  <a:pt x="1772" y="1231"/>
                                </a:lnTo>
                                <a:lnTo>
                                  <a:pt x="1796" y="1231"/>
                                </a:lnTo>
                                <a:lnTo>
                                  <a:pt x="1820" y="1256"/>
                                </a:lnTo>
                                <a:lnTo>
                                  <a:pt x="1845" y="1252"/>
                                </a:lnTo>
                                <a:lnTo>
                                  <a:pt x="1869" y="1234"/>
                                </a:lnTo>
                                <a:lnTo>
                                  <a:pt x="1893" y="1234"/>
                                </a:lnTo>
                                <a:lnTo>
                                  <a:pt x="1918" y="1265"/>
                                </a:lnTo>
                                <a:lnTo>
                                  <a:pt x="1942" y="1264"/>
                                </a:lnTo>
                                <a:lnTo>
                                  <a:pt x="1966" y="1264"/>
                                </a:lnTo>
                                <a:lnTo>
                                  <a:pt x="1990" y="1279"/>
                                </a:lnTo>
                                <a:lnTo>
                                  <a:pt x="2015" y="1308"/>
                                </a:lnTo>
                                <a:lnTo>
                                  <a:pt x="2039" y="1290"/>
                                </a:lnTo>
                                <a:lnTo>
                                  <a:pt x="2063" y="1305"/>
                                </a:lnTo>
                                <a:lnTo>
                                  <a:pt x="2088" y="1277"/>
                                </a:lnTo>
                                <a:lnTo>
                                  <a:pt x="2112" y="1330"/>
                                </a:lnTo>
                                <a:lnTo>
                                  <a:pt x="2136" y="1316"/>
                                </a:lnTo>
                                <a:lnTo>
                                  <a:pt x="2160" y="1257"/>
                                </a:lnTo>
                                <a:lnTo>
                                  <a:pt x="2185" y="1321"/>
                                </a:lnTo>
                                <a:lnTo>
                                  <a:pt x="2209" y="1321"/>
                                </a:lnTo>
                                <a:lnTo>
                                  <a:pt x="2233" y="1297"/>
                                </a:lnTo>
                                <a:lnTo>
                                  <a:pt x="2258" y="1293"/>
                                </a:lnTo>
                                <a:lnTo>
                                  <a:pt x="2282" y="1297"/>
                                </a:lnTo>
                                <a:lnTo>
                                  <a:pt x="2306" y="1304"/>
                                </a:lnTo>
                                <a:lnTo>
                                  <a:pt x="2330" y="1292"/>
                                </a:lnTo>
                                <a:lnTo>
                                  <a:pt x="2355" y="1267"/>
                                </a:lnTo>
                                <a:lnTo>
                                  <a:pt x="2379" y="1292"/>
                                </a:lnTo>
                                <a:lnTo>
                                  <a:pt x="2403" y="1267"/>
                                </a:lnTo>
                              </a:path>
                            </a:pathLst>
                          </a:custGeom>
                          <a:noFill/>
                          <a:ln w="5527">
                            <a:solidFill>
                              <a:srgbClr val="1F77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3" name="Freeform 91"/>
                        <wps:cNvSpPr>
                          <a:spLocks/>
                        </wps:cNvSpPr>
                        <wps:spPr bwMode="auto">
                          <a:xfrm>
                            <a:off x="5909" y="-693"/>
                            <a:ext cx="1058" cy="98"/>
                          </a:xfrm>
                          <a:custGeom>
                            <a:avLst/>
                            <a:gdLst>
                              <a:gd name="T0" fmla="*/ 1053 w 1058"/>
                              <a:gd name="T1" fmla="*/ 0 h 98"/>
                              <a:gd name="T2" fmla="*/ 4 w 1058"/>
                              <a:gd name="T3" fmla="*/ 0 h 98"/>
                              <a:gd name="T4" fmla="*/ 0 w 1058"/>
                              <a:gd name="T5" fmla="*/ 3 h 98"/>
                              <a:gd name="T6" fmla="*/ 0 w 1058"/>
                              <a:gd name="T7" fmla="*/ 93 h 98"/>
                              <a:gd name="T8" fmla="*/ 4 w 1058"/>
                              <a:gd name="T9" fmla="*/ 97 h 98"/>
                              <a:gd name="T10" fmla="*/ 1053 w 1058"/>
                              <a:gd name="T11" fmla="*/ 97 h 98"/>
                              <a:gd name="T12" fmla="*/ 1057 w 1058"/>
                              <a:gd name="T13" fmla="*/ 93 h 98"/>
                              <a:gd name="T14" fmla="*/ 1057 w 1058"/>
                              <a:gd name="T15" fmla="*/ 3 h 98"/>
                              <a:gd name="T16" fmla="*/ 1053 w 1058"/>
                              <a:gd name="T17"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58" h="98">
                                <a:moveTo>
                                  <a:pt x="1053" y="0"/>
                                </a:moveTo>
                                <a:lnTo>
                                  <a:pt x="4" y="0"/>
                                </a:lnTo>
                                <a:lnTo>
                                  <a:pt x="0" y="3"/>
                                </a:lnTo>
                                <a:lnTo>
                                  <a:pt x="0" y="93"/>
                                </a:lnTo>
                                <a:lnTo>
                                  <a:pt x="4" y="97"/>
                                </a:lnTo>
                                <a:lnTo>
                                  <a:pt x="1053" y="97"/>
                                </a:lnTo>
                                <a:lnTo>
                                  <a:pt x="1057" y="93"/>
                                </a:lnTo>
                                <a:lnTo>
                                  <a:pt x="1057" y="3"/>
                                </a:lnTo>
                                <a:lnTo>
                                  <a:pt x="1053"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4" name="Freeform 92"/>
                        <wps:cNvSpPr>
                          <a:spLocks/>
                        </wps:cNvSpPr>
                        <wps:spPr bwMode="auto">
                          <a:xfrm>
                            <a:off x="5909" y="-693"/>
                            <a:ext cx="1058" cy="98"/>
                          </a:xfrm>
                          <a:custGeom>
                            <a:avLst/>
                            <a:gdLst>
                              <a:gd name="T0" fmla="*/ 13 w 1058"/>
                              <a:gd name="T1" fmla="*/ 97 h 98"/>
                              <a:gd name="T2" fmla="*/ 1044 w 1058"/>
                              <a:gd name="T3" fmla="*/ 97 h 98"/>
                              <a:gd name="T4" fmla="*/ 1053 w 1058"/>
                              <a:gd name="T5" fmla="*/ 97 h 98"/>
                              <a:gd name="T6" fmla="*/ 1057 w 1058"/>
                              <a:gd name="T7" fmla="*/ 93 h 98"/>
                              <a:gd name="T8" fmla="*/ 1057 w 1058"/>
                              <a:gd name="T9" fmla="*/ 86 h 98"/>
                              <a:gd name="T10" fmla="*/ 1057 w 1058"/>
                              <a:gd name="T11" fmla="*/ 10 h 98"/>
                              <a:gd name="T12" fmla="*/ 1057 w 1058"/>
                              <a:gd name="T13" fmla="*/ 3 h 98"/>
                              <a:gd name="T14" fmla="*/ 1053 w 1058"/>
                              <a:gd name="T15" fmla="*/ 0 h 98"/>
                              <a:gd name="T16" fmla="*/ 1044 w 1058"/>
                              <a:gd name="T17" fmla="*/ 0 h 98"/>
                              <a:gd name="T18" fmla="*/ 13 w 1058"/>
                              <a:gd name="T19" fmla="*/ 0 h 98"/>
                              <a:gd name="T20" fmla="*/ 4 w 1058"/>
                              <a:gd name="T21" fmla="*/ 0 h 98"/>
                              <a:gd name="T22" fmla="*/ 0 w 1058"/>
                              <a:gd name="T23" fmla="*/ 3 h 98"/>
                              <a:gd name="T24" fmla="*/ 0 w 1058"/>
                              <a:gd name="T25" fmla="*/ 10 h 98"/>
                              <a:gd name="T26" fmla="*/ 0 w 1058"/>
                              <a:gd name="T27" fmla="*/ 86 h 98"/>
                              <a:gd name="T28" fmla="*/ 0 w 1058"/>
                              <a:gd name="T29" fmla="*/ 93 h 98"/>
                              <a:gd name="T30" fmla="*/ 4 w 1058"/>
                              <a:gd name="T31" fmla="*/ 97 h 98"/>
                              <a:gd name="T32" fmla="*/ 13 w 1058"/>
                              <a:gd name="T33" fmla="*/ 97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58" h="98">
                                <a:moveTo>
                                  <a:pt x="13" y="97"/>
                                </a:moveTo>
                                <a:lnTo>
                                  <a:pt x="1044" y="97"/>
                                </a:lnTo>
                                <a:lnTo>
                                  <a:pt x="1053" y="97"/>
                                </a:lnTo>
                                <a:lnTo>
                                  <a:pt x="1057" y="93"/>
                                </a:lnTo>
                                <a:lnTo>
                                  <a:pt x="1057" y="86"/>
                                </a:lnTo>
                                <a:lnTo>
                                  <a:pt x="1057" y="10"/>
                                </a:lnTo>
                                <a:lnTo>
                                  <a:pt x="1057" y="3"/>
                                </a:lnTo>
                                <a:lnTo>
                                  <a:pt x="1053" y="0"/>
                                </a:lnTo>
                                <a:lnTo>
                                  <a:pt x="1044" y="0"/>
                                </a:lnTo>
                                <a:lnTo>
                                  <a:pt x="13" y="0"/>
                                </a:lnTo>
                                <a:lnTo>
                                  <a:pt x="4" y="0"/>
                                </a:lnTo>
                                <a:lnTo>
                                  <a:pt x="0" y="3"/>
                                </a:lnTo>
                                <a:lnTo>
                                  <a:pt x="0" y="10"/>
                                </a:lnTo>
                                <a:lnTo>
                                  <a:pt x="0" y="86"/>
                                </a:lnTo>
                                <a:lnTo>
                                  <a:pt x="0" y="93"/>
                                </a:lnTo>
                                <a:lnTo>
                                  <a:pt x="4" y="97"/>
                                </a:lnTo>
                                <a:lnTo>
                                  <a:pt x="13" y="97"/>
                                </a:lnTo>
                                <a:close/>
                              </a:path>
                            </a:pathLst>
                          </a:custGeom>
                          <a:noFill/>
                          <a:ln w="3498">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5DD7D2" id="Group 70" o:spid="_x0000_s1026" style="position:absolute;left:0;text-align:left;margin-left:227.35pt;margin-top:-34.8pt;width:122.95pt;height:73pt;z-index:-251664896;mso-position-horizontal-relative:page" coordorigin="4547,-696" coordsize="2459,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" o:allowincell="f">
                <v:group id="Group 71" o:spid="_x0000_s1027" style="position:absolute;left:2580;top:13050;width:4286;height:70" coordorigin="2580,13050" coordsize="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">
                  <v:shape id="Freeform 72" o:spid="_x0000_s1028" style="position:absolute;left:2580;top:13050;width:4286;height:70;visibility:visible;mso-wrap-style:square;v-text-anchor:top" coordsize="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" path="m2478,-12308r,19e" filled="f" strokeweight=".08675mm">
                    <v:path arrowok="t" o:connecttype="custom" o:connectlocs="2478,-12308;2478,-12289" o:connectangles="0,0"/>
                  </v:shape>
                  <v:shape id="Freeform 73" o:spid="_x0000_s1029" style="position:absolute;left:2580;top:13050;width:4286;height:70;visibility:visible;mso-wrap-style:square;v-text-anchor:top" coordsize="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" path="m2964,-12308r,19e" filled="f" strokeweight=".08675mm">
                    <v:path arrowok="t" o:connecttype="custom" o:connectlocs="2964,-12308;2964,-12289" o:connectangles="0,0"/>
                  </v:shape>
                  <v:shape id="Freeform 74" o:spid="_x0000_s1030" style="position:absolute;left:2580;top:13050;width:4286;height:70;visibility:visible;mso-wrap-style:square;v-text-anchor:top" coordsize="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" path="m3449,-12308r,19e" filled="f" strokeweight=".08675mm">
                    <v:path arrowok="t" o:connecttype="custom" o:connectlocs="3449,-12308;3449,-12289" o:connectangles="0,0"/>
                  </v:shape>
                  <v:shape id="Freeform 75" o:spid="_x0000_s1031" style="position:absolute;left:2580;top:13050;width:4286;height:70;visibility:visible;mso-wrap-style:square;v-text-anchor:top" coordsize="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" path="m3935,-12308r,19e" filled="f" strokeweight=".08675mm">
                    <v:path arrowok="t" o:connecttype="custom" o:connectlocs="3935,-12308;3935,-12289" o:connectangles="0,0"/>
                  </v:shape>
                </v:group>
                <v:shape id="Freeform 76" o:spid="_x0000_s1032" style="position:absolute;left:4549;top:64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" path="m,l23,e" filled="f" strokeweight="0">
                  <v:path arrowok="t" o:connecttype="custom" o:connectlocs="0,0;23,0" o:connectangles="0,0"/>
                </v:shape>
                <v:shape id="Freeform 77" o:spid="_x0000_s1033" style="position:absolute;left:4549;top:64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" path="m23,l,e" filled="f" strokeweight=".07756mm">
                  <v:path arrowok="t" o:connecttype="custom" o:connectlocs="23,0;0,0" o:connectangles="0,0"/>
                </v:shape>
                <v:shape id="Freeform 78" o:spid="_x0000_s1034" style="position:absolute;left:4549;top:43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" path="m,l23,e" filled="f" strokeweight="0">
                  <v:path arrowok="t" o:connecttype="custom" o:connectlocs="0,0;23,0" o:connectangles="0,0"/>
                </v:shape>
                <v:shape id="Freeform 79" o:spid="_x0000_s1035" style="position:absolute;left:4549;top:43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" path="m23,l,e" filled="f" strokeweight=".07756mm">
                  <v:path arrowok="t" o:connecttype="custom" o:connectlocs="23,0;0,0" o:connectangles="0,0"/>
                </v:shape>
                <v:shape id="Freeform 80" o:spid="_x0000_s1036" style="position:absolute;left:4549;top:220;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" path="m,l23,e" filled="f" strokeweight="0">
                  <v:path arrowok="t" o:connecttype="custom" o:connectlocs="0,0;23,0" o:connectangles="0,0"/>
                </v:shape>
                <v:shape id="Freeform 81" o:spid="_x0000_s1037" style="position:absolute;left:4549;top:220;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" path="m23,l,e" filled="f" strokeweight=".07756mm">
                  <v:path arrowok="t" o:connecttype="custom" o:connectlocs="23,0;0,0" o:connectangles="0,0"/>
                </v:shape>
                <v:shape id="Freeform 82" o:spid="_x0000_s1038" style="position:absolute;left:4549;top: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" path="m,l23,e" filled="f" strokeweight="0">
                  <v:path arrowok="t" o:connecttype="custom" o:connectlocs="0,0;23,0" o:connectangles="0,0"/>
                </v:shape>
                <v:shape id="Freeform 83" o:spid="_x0000_s1039" style="position:absolute;left:4549;top: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" path="m23,l,e" filled="f" strokeweight=".07756mm">
                  <v:path arrowok="t" o:connecttype="custom" o:connectlocs="23,0;0,0" o:connectangles="0,0"/>
                </v:shape>
                <v:shape id="Freeform 84" o:spid="_x0000_s1040" style="position:absolute;left:4549;top:-20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" path="m,l23,e" filled="f" strokeweight="0">
                  <v:path arrowok="t" o:connecttype="custom" o:connectlocs="0,0;23,0" o:connectangles="0,0"/>
                </v:shape>
                <v:shape id="Freeform 85" o:spid="_x0000_s1041" style="position:absolute;left:4549;top:-20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" path="m23,l,e" filled="f" strokeweight=".07756mm">
                  <v:path arrowok="t" o:connecttype="custom" o:connectlocs="23,0;0,0" o:connectangles="0,0"/>
                </v:shape>
                <v:shape id="Freeform 86" o:spid="_x0000_s1042" style="position:absolute;left:4549;top:-41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" path="m,l23,e" filled="f" strokeweight="0">
                  <v:path arrowok="t" o:connecttype="custom" o:connectlocs="0,0;23,0" o:connectangles="0,0"/>
                </v:shape>
                <v:shape id="Freeform 87" o:spid="_x0000_s1043" style="position:absolute;left:4549;top:-41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" path="m23,l,e" filled="f" strokeweight=".07756mm">
                  <v:path arrowok="t" o:connecttype="custom" o:connectlocs="23,0;0,0" o:connectangles="0,0"/>
                </v:shape>
                <v:shape id="Freeform 88" o:spid="_x0000_s1044" style="position:absolute;left:4549;top:-624;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" path="m,l23,e" filled="f" strokeweight="0">
                  <v:path arrowok="t" o:connecttype="custom" o:connectlocs="0,0;23,0" o:connectangles="0,0"/>
                </v:shape>
                <v:shape id="Freeform 89" o:spid="_x0000_s1045" style="position:absolute;left:4549;top:-624;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" path="m23,l,e" filled="f" strokeweight=".07756mm">
                  <v:path arrowok="t" o:connecttype="custom" o:connectlocs="23,0;0,0" o:connectangles="0,0"/>
                </v:shape>
                <v:shape id="Freeform 90" o:spid="_x0000_s1046" style="position:absolute;left:4597;top:-654;width:2404;height:1330;visibility:visible;mso-wrap-style:square;v-text-anchor:top" coordsize="2404,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" path="m,l24,340,48,517,72,666r25,6l121,772r24,52l169,926r25,-18l218,927r24,-8l267,970r24,42l315,992r24,-4l364,1008r24,l412,1005r25,67l461,1045r24,67l509,1134r25,-44l558,1083r24,51l606,1121r25,l655,1102r24,15l704,1109r24,44l752,1129r24,12l801,1169r24,-6l849,1139r25,53l898,1202r24,9l946,1182r25,32l995,1194r24,11l1044,1205r24,2l1092,1247r24,-65l1141,1251r24,-12l1189,1192r24,35l1238,1189r24,46l1286,1201r25,l1335,1194r24,47l1383,1225r25,-6l1432,1246r24,30l1481,1287r24,1l1529,1262r24,4l1578,1247r24,36l1626,1291r25,-12l1675,1270r24,-23l1723,1247r25,l1772,1231r24,l1820,1256r25,-4l1869,1234r24,l1918,1265r24,-1l1966,1264r24,15l2015,1308r24,-18l2063,1305r25,-28l2112,1330r24,-14l2160,1257r25,64l2209,1321r24,-24l2258,1293r24,4l2306,1304r24,-12l2355,1267r24,25l2403,1267e" filled="f" strokecolor="#1f77b3" strokeweight=".15353mm">
                  <v:path arrowok="t" o:connecttype="custom" o:connectlocs="24,340;72,666;121,772;169,926;218,927;267,970;315,992;364,1008;412,1005;461,1045;509,1134;558,1083;606,1121;655,1102;704,1109;752,1129;801,1169;849,1139;898,1202;946,1182;995,1194;1044,1205;1092,1247;1141,1251;1189,1192;1238,1189;1286,1201;1335,1194;1383,1225;1432,1246;1481,1287;1529,1262;1578,1247;1626,1291;1675,1270;1723,1247;1772,1231;1820,1256;1869,1234;1918,1265;1966,1264;2015,1308;2063,1305;2112,1330;2160,1257;2209,1321;2258,1293;2306,1304;2355,1267;2403,1267" o:connectangles="0,0,0,0,0,0,0,0,0,0,0,0,0,0,0,0,0,0,0,0,0,0,0,0,0,0,0,0,0,0,0,0,0,0,0,0,0,0,0,0,0,0,0,0,0,0,0,0,0,0"/>
                </v:shape>
                <v:shape id="Freeform 91" o:spid="_x0000_s1047" style="position:absolute;left:5909;top:-693;width:1058;height:98;visibility:visible;mso-wrap-style:square;v-text-anchor:top" coordsize="10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" path="m1053,l4,,,3,,93r4,4l1053,97r4,-4l1057,3,1053,xe" stroked="f">
                  <v:fill opacity="52428f"/>
                  <v:path arrowok="t" o:connecttype="custom" o:connectlocs="1053,0;4,0;0,3;0,93;4,97;1053,97;1057,93;1057,3;1053,0" o:connectangles="0,0,0,0,0,0,0,0,0"/>
                </v:shape>
                <v:shape id="Freeform 92" o:spid="_x0000_s1048" style="position:absolute;left:5909;top:-693;width:1058;height:98;visibility:visible;mso-wrap-style:square;v-text-anchor:top" coordsize="10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" path="m13,97r1031,l1053,97r4,-4l1057,86r,-76l1057,3,1053,r-9,l13,,4,,,3r,7l,86r,7l4,97r9,xe" filled="f" strokecolor="#ccc" strokeweight=".09717mm">
                  <v:path arrowok="t" o:connecttype="custom" o:connectlocs="13,97;1044,97;1053,97;1057,93;1057,86;1057,10;1057,3;1053,0;1044,0;13,0;4,0;0,3;0,10;0,86;0,93;4,97;13,97" o:connectangles="0,0,0,0,0,0,0,0,0,0,0,0,0,0,0,0,0"/>
                </v:shape>
                <w10:wrap anchorx="page"/>
              </v:group>
            </w:pict>
          </mc:Fallback>
        </mc:AlternateContent>
      </w:r>
      <w:r>
        <w:rPr>
          <w:noProof/>
        </w:rPr>
        <mc:AlternateContent>
          <mc:Choice Requires="wpg">
            <w:drawing>
              <wp:anchor distT="0" distB="0" distL="114300" distR="114300" simplePos="0" relativeHeight="251652608" behindDoc="1" locked="0" layoutInCell="0" allowOverlap="1">
                <wp:simplePos x="0" y="0"/>
                <wp:positionH relativeFrom="page">
                  <wp:posOffset>4920615</wp:posOffset>
                </wp:positionH>
                <wp:positionV relativeFrom="paragraph">
                  <wp:posOffset>-441960</wp:posOffset>
                </wp:positionV>
                <wp:extent cx="1561465" cy="927100"/>
                <wp:effectExtent l="0" t="0" r="0" b="0"/>
                <wp:wrapNone/>
                <wp:docPr id="1577"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1465" cy="927100"/>
                          <a:chOff x="7749" y="-696"/>
                          <a:chExt cx="2459" cy="1460"/>
                        </a:xfrm>
                      </wpg:grpSpPr>
                      <wpg:grpSp>
                        <wpg:cNvPr id="1578" name="Group 94"/>
                        <wpg:cNvGrpSpPr>
                          <a:grpSpLocks/>
                        </wpg:cNvGrpSpPr>
                        <wpg:grpSpPr bwMode="auto">
                          <a:xfrm>
                            <a:off x="2580" y="13050"/>
                            <a:ext cx="4286" cy="70"/>
                            <a:chOff x="2580" y="13050"/>
                            <a:chExt cx="4286" cy="70"/>
                          </a:xfrm>
                        </wpg:grpSpPr>
                        <wps:wsp>
                          <wps:cNvPr id="1579" name="Freeform 95"/>
                          <wps:cNvSpPr>
                            <a:spLocks/>
                          </wps:cNvSpPr>
                          <wps:spPr bwMode="auto">
                            <a:xfrm>
                              <a:off x="2580" y="13050"/>
                              <a:ext cx="4286" cy="70"/>
                            </a:xfrm>
                            <a:custGeom>
                              <a:avLst/>
                              <a:gdLst>
                                <a:gd name="T0" fmla="*/ 5681 w 4286"/>
                                <a:gd name="T1" fmla="*/ -12308 h 70"/>
                                <a:gd name="T2" fmla="*/ 5681 w 4286"/>
                                <a:gd name="T3" fmla="*/ -12289 h 70"/>
                              </a:gdLst>
                              <a:ahLst/>
                              <a:cxnLst>
                                <a:cxn ang="0">
                                  <a:pos x="T0" y="T1"/>
                                </a:cxn>
                                <a:cxn ang="0">
                                  <a:pos x="T2" y="T3"/>
                                </a:cxn>
                              </a:cxnLst>
                              <a:rect l="0" t="0" r="r" b="b"/>
                              <a:pathLst>
                                <a:path w="4286" h="70">
                                  <a:moveTo>
                                    <a:pt x="5681" y="-12308"/>
                                  </a:moveTo>
                                  <a:lnTo>
                                    <a:pt x="5681" y="-12289"/>
                                  </a:lnTo>
                                </a:path>
                              </a:pathLst>
                            </a:custGeom>
                            <a:noFill/>
                            <a:ln w="31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0" name="Freeform 96"/>
                          <wps:cNvSpPr>
                            <a:spLocks/>
                          </wps:cNvSpPr>
                          <wps:spPr bwMode="auto">
                            <a:xfrm>
                              <a:off x="2580" y="13050"/>
                              <a:ext cx="4286" cy="70"/>
                            </a:xfrm>
                            <a:custGeom>
                              <a:avLst/>
                              <a:gdLst>
                                <a:gd name="T0" fmla="*/ 6166 w 4286"/>
                                <a:gd name="T1" fmla="*/ -12308 h 70"/>
                                <a:gd name="T2" fmla="*/ 6166 w 4286"/>
                                <a:gd name="T3" fmla="*/ -12289 h 70"/>
                              </a:gdLst>
                              <a:ahLst/>
                              <a:cxnLst>
                                <a:cxn ang="0">
                                  <a:pos x="T0" y="T1"/>
                                </a:cxn>
                                <a:cxn ang="0">
                                  <a:pos x="T2" y="T3"/>
                                </a:cxn>
                              </a:cxnLst>
                              <a:rect l="0" t="0" r="r" b="b"/>
                              <a:pathLst>
                                <a:path w="4286" h="70">
                                  <a:moveTo>
                                    <a:pt x="6166" y="-12308"/>
                                  </a:moveTo>
                                  <a:lnTo>
                                    <a:pt x="6166" y="-12289"/>
                                  </a:lnTo>
                                </a:path>
                              </a:pathLst>
                            </a:custGeom>
                            <a:noFill/>
                            <a:ln w="31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1" name="Freeform 97"/>
                          <wps:cNvSpPr>
                            <a:spLocks/>
                          </wps:cNvSpPr>
                          <wps:spPr bwMode="auto">
                            <a:xfrm>
                              <a:off x="2580" y="13050"/>
                              <a:ext cx="4286" cy="70"/>
                            </a:xfrm>
                            <a:custGeom>
                              <a:avLst/>
                              <a:gdLst>
                                <a:gd name="T0" fmla="*/ 6652 w 4286"/>
                                <a:gd name="T1" fmla="*/ -12308 h 70"/>
                                <a:gd name="T2" fmla="*/ 6652 w 4286"/>
                                <a:gd name="T3" fmla="*/ -12289 h 70"/>
                              </a:gdLst>
                              <a:ahLst/>
                              <a:cxnLst>
                                <a:cxn ang="0">
                                  <a:pos x="T0" y="T1"/>
                                </a:cxn>
                                <a:cxn ang="0">
                                  <a:pos x="T2" y="T3"/>
                                </a:cxn>
                              </a:cxnLst>
                              <a:rect l="0" t="0" r="r" b="b"/>
                              <a:pathLst>
                                <a:path w="4286" h="70">
                                  <a:moveTo>
                                    <a:pt x="6652" y="-12308"/>
                                  </a:moveTo>
                                  <a:lnTo>
                                    <a:pt x="6652" y="-12289"/>
                                  </a:lnTo>
                                </a:path>
                              </a:pathLst>
                            </a:custGeom>
                            <a:noFill/>
                            <a:ln w="31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2" name="Freeform 98"/>
                          <wps:cNvSpPr>
                            <a:spLocks/>
                          </wps:cNvSpPr>
                          <wps:spPr bwMode="auto">
                            <a:xfrm>
                              <a:off x="2580" y="13050"/>
                              <a:ext cx="4286" cy="70"/>
                            </a:xfrm>
                            <a:custGeom>
                              <a:avLst/>
                              <a:gdLst>
                                <a:gd name="T0" fmla="*/ 7137 w 4286"/>
                                <a:gd name="T1" fmla="*/ -12308 h 70"/>
                                <a:gd name="T2" fmla="*/ 7137 w 4286"/>
                                <a:gd name="T3" fmla="*/ -12289 h 70"/>
                              </a:gdLst>
                              <a:ahLst/>
                              <a:cxnLst>
                                <a:cxn ang="0">
                                  <a:pos x="T0" y="T1"/>
                                </a:cxn>
                                <a:cxn ang="0">
                                  <a:pos x="T2" y="T3"/>
                                </a:cxn>
                              </a:cxnLst>
                              <a:rect l="0" t="0" r="r" b="b"/>
                              <a:pathLst>
                                <a:path w="4286" h="70">
                                  <a:moveTo>
                                    <a:pt x="7137" y="-12308"/>
                                  </a:moveTo>
                                  <a:lnTo>
                                    <a:pt x="7137" y="-12289"/>
                                  </a:lnTo>
                                </a:path>
                              </a:pathLst>
                            </a:custGeom>
                            <a:noFill/>
                            <a:ln w="31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583" name="Freeform 99"/>
                        <wps:cNvSpPr>
                          <a:spLocks/>
                        </wps:cNvSpPr>
                        <wps:spPr bwMode="auto">
                          <a:xfrm>
                            <a:off x="7752" y="659"/>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4" name="Freeform 100"/>
                        <wps:cNvSpPr>
                          <a:spLocks/>
                        </wps:cNvSpPr>
                        <wps:spPr bwMode="auto">
                          <a:xfrm>
                            <a:off x="7752" y="659"/>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5" name="Freeform 101"/>
                        <wps:cNvSpPr>
                          <a:spLocks/>
                        </wps:cNvSpPr>
                        <wps:spPr bwMode="auto">
                          <a:xfrm>
                            <a:off x="7752" y="485"/>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6" name="Freeform 102"/>
                        <wps:cNvSpPr>
                          <a:spLocks/>
                        </wps:cNvSpPr>
                        <wps:spPr bwMode="auto">
                          <a:xfrm>
                            <a:off x="7752" y="485"/>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7" name="Freeform 103"/>
                        <wps:cNvSpPr>
                          <a:spLocks/>
                        </wps:cNvSpPr>
                        <wps:spPr bwMode="auto">
                          <a:xfrm>
                            <a:off x="7752" y="311"/>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8" name="Freeform 104"/>
                        <wps:cNvSpPr>
                          <a:spLocks/>
                        </wps:cNvSpPr>
                        <wps:spPr bwMode="auto">
                          <a:xfrm>
                            <a:off x="7752" y="311"/>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9" name="Freeform 105"/>
                        <wps:cNvSpPr>
                          <a:spLocks/>
                        </wps:cNvSpPr>
                        <wps:spPr bwMode="auto">
                          <a:xfrm>
                            <a:off x="7752" y="137"/>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0" name="Freeform 106"/>
                        <wps:cNvSpPr>
                          <a:spLocks/>
                        </wps:cNvSpPr>
                        <wps:spPr bwMode="auto">
                          <a:xfrm>
                            <a:off x="7752" y="137"/>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1" name="Freeform 107"/>
                        <wps:cNvSpPr>
                          <a:spLocks/>
                        </wps:cNvSpPr>
                        <wps:spPr bwMode="auto">
                          <a:xfrm>
                            <a:off x="7752" y="-37"/>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2" name="Freeform 108"/>
                        <wps:cNvSpPr>
                          <a:spLocks/>
                        </wps:cNvSpPr>
                        <wps:spPr bwMode="auto">
                          <a:xfrm>
                            <a:off x="7752" y="-37"/>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3" name="Freeform 109"/>
                        <wps:cNvSpPr>
                          <a:spLocks/>
                        </wps:cNvSpPr>
                        <wps:spPr bwMode="auto">
                          <a:xfrm>
                            <a:off x="7752" y="-211"/>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4" name="Freeform 110"/>
                        <wps:cNvSpPr>
                          <a:spLocks/>
                        </wps:cNvSpPr>
                        <wps:spPr bwMode="auto">
                          <a:xfrm>
                            <a:off x="7752" y="-211"/>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5" name="Freeform 111"/>
                        <wps:cNvSpPr>
                          <a:spLocks/>
                        </wps:cNvSpPr>
                        <wps:spPr bwMode="auto">
                          <a:xfrm>
                            <a:off x="7752" y="-385"/>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6" name="Freeform 112"/>
                        <wps:cNvSpPr>
                          <a:spLocks/>
                        </wps:cNvSpPr>
                        <wps:spPr bwMode="auto">
                          <a:xfrm>
                            <a:off x="7752" y="-385"/>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 name="Freeform 113"/>
                        <wps:cNvSpPr>
                          <a:spLocks/>
                        </wps:cNvSpPr>
                        <wps:spPr bwMode="auto">
                          <a:xfrm>
                            <a:off x="7752" y="-559"/>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8" name="Freeform 114"/>
                        <wps:cNvSpPr>
                          <a:spLocks/>
                        </wps:cNvSpPr>
                        <wps:spPr bwMode="auto">
                          <a:xfrm>
                            <a:off x="7752" y="-559"/>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7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9" name="Freeform 115"/>
                        <wps:cNvSpPr>
                          <a:spLocks/>
                        </wps:cNvSpPr>
                        <wps:spPr bwMode="auto">
                          <a:xfrm>
                            <a:off x="7800" y="-654"/>
                            <a:ext cx="2404" cy="1330"/>
                          </a:xfrm>
                          <a:custGeom>
                            <a:avLst/>
                            <a:gdLst>
                              <a:gd name="T0" fmla="*/ 24 w 2404"/>
                              <a:gd name="T1" fmla="*/ 309 h 1330"/>
                              <a:gd name="T2" fmla="*/ 72 w 2404"/>
                              <a:gd name="T3" fmla="*/ 647 h 1330"/>
                              <a:gd name="T4" fmla="*/ 121 w 2404"/>
                              <a:gd name="T5" fmla="*/ 754 h 1330"/>
                              <a:gd name="T6" fmla="*/ 169 w 2404"/>
                              <a:gd name="T7" fmla="*/ 919 h 1330"/>
                              <a:gd name="T8" fmla="*/ 218 w 2404"/>
                              <a:gd name="T9" fmla="*/ 916 h 1330"/>
                              <a:gd name="T10" fmla="*/ 267 w 2404"/>
                              <a:gd name="T11" fmla="*/ 957 h 1330"/>
                              <a:gd name="T12" fmla="*/ 315 w 2404"/>
                              <a:gd name="T13" fmla="*/ 980 h 1330"/>
                              <a:gd name="T14" fmla="*/ 364 w 2404"/>
                              <a:gd name="T15" fmla="*/ 1000 h 1330"/>
                              <a:gd name="T16" fmla="*/ 412 w 2404"/>
                              <a:gd name="T17" fmla="*/ 996 h 1330"/>
                              <a:gd name="T18" fmla="*/ 461 w 2404"/>
                              <a:gd name="T19" fmla="*/ 1037 h 1330"/>
                              <a:gd name="T20" fmla="*/ 509 w 2404"/>
                              <a:gd name="T21" fmla="*/ 1128 h 1330"/>
                              <a:gd name="T22" fmla="*/ 558 w 2404"/>
                              <a:gd name="T23" fmla="*/ 1076 h 1330"/>
                              <a:gd name="T24" fmla="*/ 606 w 2404"/>
                              <a:gd name="T25" fmla="*/ 1116 h 1330"/>
                              <a:gd name="T26" fmla="*/ 655 w 2404"/>
                              <a:gd name="T27" fmla="*/ 1097 h 1330"/>
                              <a:gd name="T28" fmla="*/ 704 w 2404"/>
                              <a:gd name="T29" fmla="*/ 1107 h 1330"/>
                              <a:gd name="T30" fmla="*/ 752 w 2404"/>
                              <a:gd name="T31" fmla="*/ 1123 h 1330"/>
                              <a:gd name="T32" fmla="*/ 801 w 2404"/>
                              <a:gd name="T33" fmla="*/ 1170 h 1330"/>
                              <a:gd name="T34" fmla="*/ 849 w 2404"/>
                              <a:gd name="T35" fmla="*/ 1133 h 1330"/>
                              <a:gd name="T36" fmla="*/ 898 w 2404"/>
                              <a:gd name="T37" fmla="*/ 1203 h 1330"/>
                              <a:gd name="T38" fmla="*/ 946 w 2404"/>
                              <a:gd name="T39" fmla="*/ 1180 h 1330"/>
                              <a:gd name="T40" fmla="*/ 995 w 2404"/>
                              <a:gd name="T41" fmla="*/ 1196 h 1330"/>
                              <a:gd name="T42" fmla="*/ 1044 w 2404"/>
                              <a:gd name="T43" fmla="*/ 1206 h 1330"/>
                              <a:gd name="T44" fmla="*/ 1092 w 2404"/>
                              <a:gd name="T45" fmla="*/ 1249 h 1330"/>
                              <a:gd name="T46" fmla="*/ 1141 w 2404"/>
                              <a:gd name="T47" fmla="*/ 1257 h 1330"/>
                              <a:gd name="T48" fmla="*/ 1189 w 2404"/>
                              <a:gd name="T49" fmla="*/ 1191 h 1330"/>
                              <a:gd name="T50" fmla="*/ 1238 w 2404"/>
                              <a:gd name="T51" fmla="*/ 1188 h 1330"/>
                              <a:gd name="T52" fmla="*/ 1286 w 2404"/>
                              <a:gd name="T53" fmla="*/ 1205 h 1330"/>
                              <a:gd name="T54" fmla="*/ 1335 w 2404"/>
                              <a:gd name="T55" fmla="*/ 1199 h 1330"/>
                              <a:gd name="T56" fmla="*/ 1383 w 2404"/>
                              <a:gd name="T57" fmla="*/ 1227 h 1330"/>
                              <a:gd name="T58" fmla="*/ 1432 w 2404"/>
                              <a:gd name="T59" fmla="*/ 1252 h 1330"/>
                              <a:gd name="T60" fmla="*/ 1481 w 2404"/>
                              <a:gd name="T61" fmla="*/ 1292 h 1330"/>
                              <a:gd name="T62" fmla="*/ 1529 w 2404"/>
                              <a:gd name="T63" fmla="*/ 1263 h 1330"/>
                              <a:gd name="T64" fmla="*/ 1578 w 2404"/>
                              <a:gd name="T65" fmla="*/ 1242 h 1330"/>
                              <a:gd name="T66" fmla="*/ 1626 w 2404"/>
                              <a:gd name="T67" fmla="*/ 1291 h 1330"/>
                              <a:gd name="T68" fmla="*/ 1675 w 2404"/>
                              <a:gd name="T69" fmla="*/ 1276 h 1330"/>
                              <a:gd name="T70" fmla="*/ 1723 w 2404"/>
                              <a:gd name="T71" fmla="*/ 1250 h 1330"/>
                              <a:gd name="T72" fmla="*/ 1772 w 2404"/>
                              <a:gd name="T73" fmla="*/ 1228 h 1330"/>
                              <a:gd name="T74" fmla="*/ 1820 w 2404"/>
                              <a:gd name="T75" fmla="*/ 1264 h 1330"/>
                              <a:gd name="T76" fmla="*/ 1869 w 2404"/>
                              <a:gd name="T77" fmla="*/ 1242 h 1330"/>
                              <a:gd name="T78" fmla="*/ 1918 w 2404"/>
                              <a:gd name="T79" fmla="*/ 1273 h 1330"/>
                              <a:gd name="T80" fmla="*/ 1966 w 2404"/>
                              <a:gd name="T81" fmla="*/ 1269 h 1330"/>
                              <a:gd name="T82" fmla="*/ 2015 w 2404"/>
                              <a:gd name="T83" fmla="*/ 1312 h 1330"/>
                              <a:gd name="T84" fmla="*/ 2063 w 2404"/>
                              <a:gd name="T85" fmla="*/ 1304 h 1330"/>
                              <a:gd name="T86" fmla="*/ 2112 w 2404"/>
                              <a:gd name="T87" fmla="*/ 1330 h 1330"/>
                              <a:gd name="T88" fmla="*/ 2160 w 2404"/>
                              <a:gd name="T89" fmla="*/ 1259 h 1330"/>
                              <a:gd name="T90" fmla="*/ 2209 w 2404"/>
                              <a:gd name="T91" fmla="*/ 1319 h 1330"/>
                              <a:gd name="T92" fmla="*/ 2258 w 2404"/>
                              <a:gd name="T93" fmla="*/ 1293 h 1330"/>
                              <a:gd name="T94" fmla="*/ 2306 w 2404"/>
                              <a:gd name="T95" fmla="*/ 1302 h 1330"/>
                              <a:gd name="T96" fmla="*/ 2355 w 2404"/>
                              <a:gd name="T97" fmla="*/ 1265 h 1330"/>
                              <a:gd name="T98" fmla="*/ 2403 w 2404"/>
                              <a:gd name="T99" fmla="*/ 1266 h 1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1330">
                                <a:moveTo>
                                  <a:pt x="0" y="0"/>
                                </a:moveTo>
                                <a:lnTo>
                                  <a:pt x="24" y="309"/>
                                </a:lnTo>
                                <a:lnTo>
                                  <a:pt x="48" y="492"/>
                                </a:lnTo>
                                <a:lnTo>
                                  <a:pt x="72" y="647"/>
                                </a:lnTo>
                                <a:lnTo>
                                  <a:pt x="97" y="646"/>
                                </a:lnTo>
                                <a:lnTo>
                                  <a:pt x="121" y="754"/>
                                </a:lnTo>
                                <a:lnTo>
                                  <a:pt x="145" y="810"/>
                                </a:lnTo>
                                <a:lnTo>
                                  <a:pt x="169" y="919"/>
                                </a:lnTo>
                                <a:lnTo>
                                  <a:pt x="194" y="895"/>
                                </a:lnTo>
                                <a:lnTo>
                                  <a:pt x="218" y="916"/>
                                </a:lnTo>
                                <a:lnTo>
                                  <a:pt x="242" y="908"/>
                                </a:lnTo>
                                <a:lnTo>
                                  <a:pt x="267" y="957"/>
                                </a:lnTo>
                                <a:lnTo>
                                  <a:pt x="291" y="998"/>
                                </a:lnTo>
                                <a:lnTo>
                                  <a:pt x="315" y="980"/>
                                </a:lnTo>
                                <a:lnTo>
                                  <a:pt x="339" y="977"/>
                                </a:lnTo>
                                <a:lnTo>
                                  <a:pt x="364" y="1000"/>
                                </a:lnTo>
                                <a:lnTo>
                                  <a:pt x="388" y="1000"/>
                                </a:lnTo>
                                <a:lnTo>
                                  <a:pt x="412" y="996"/>
                                </a:lnTo>
                                <a:lnTo>
                                  <a:pt x="437" y="1067"/>
                                </a:lnTo>
                                <a:lnTo>
                                  <a:pt x="461" y="1037"/>
                                </a:lnTo>
                                <a:lnTo>
                                  <a:pt x="485" y="1104"/>
                                </a:lnTo>
                                <a:lnTo>
                                  <a:pt x="509" y="1128"/>
                                </a:lnTo>
                                <a:lnTo>
                                  <a:pt x="534" y="1084"/>
                                </a:lnTo>
                                <a:lnTo>
                                  <a:pt x="558" y="1076"/>
                                </a:lnTo>
                                <a:lnTo>
                                  <a:pt x="582" y="1128"/>
                                </a:lnTo>
                                <a:lnTo>
                                  <a:pt x="606" y="1116"/>
                                </a:lnTo>
                                <a:lnTo>
                                  <a:pt x="631" y="1116"/>
                                </a:lnTo>
                                <a:lnTo>
                                  <a:pt x="655" y="1097"/>
                                </a:lnTo>
                                <a:lnTo>
                                  <a:pt x="679" y="1115"/>
                                </a:lnTo>
                                <a:lnTo>
                                  <a:pt x="704" y="1107"/>
                                </a:lnTo>
                                <a:lnTo>
                                  <a:pt x="728" y="1148"/>
                                </a:lnTo>
                                <a:lnTo>
                                  <a:pt x="752" y="1123"/>
                                </a:lnTo>
                                <a:lnTo>
                                  <a:pt x="776" y="1137"/>
                                </a:lnTo>
                                <a:lnTo>
                                  <a:pt x="801" y="1170"/>
                                </a:lnTo>
                                <a:lnTo>
                                  <a:pt x="825" y="1166"/>
                                </a:lnTo>
                                <a:lnTo>
                                  <a:pt x="849" y="1133"/>
                                </a:lnTo>
                                <a:lnTo>
                                  <a:pt x="874" y="1190"/>
                                </a:lnTo>
                                <a:lnTo>
                                  <a:pt x="898" y="1203"/>
                                </a:lnTo>
                                <a:lnTo>
                                  <a:pt x="922" y="1212"/>
                                </a:lnTo>
                                <a:lnTo>
                                  <a:pt x="946" y="1180"/>
                                </a:lnTo>
                                <a:lnTo>
                                  <a:pt x="971" y="1218"/>
                                </a:lnTo>
                                <a:lnTo>
                                  <a:pt x="995" y="1196"/>
                                </a:lnTo>
                                <a:lnTo>
                                  <a:pt x="1019" y="1206"/>
                                </a:lnTo>
                                <a:lnTo>
                                  <a:pt x="1044" y="1206"/>
                                </a:lnTo>
                                <a:lnTo>
                                  <a:pt x="1068" y="1208"/>
                                </a:lnTo>
                                <a:lnTo>
                                  <a:pt x="1092" y="1249"/>
                                </a:lnTo>
                                <a:lnTo>
                                  <a:pt x="1116" y="1183"/>
                                </a:lnTo>
                                <a:lnTo>
                                  <a:pt x="1141" y="1257"/>
                                </a:lnTo>
                                <a:lnTo>
                                  <a:pt x="1165" y="1237"/>
                                </a:lnTo>
                                <a:lnTo>
                                  <a:pt x="1189" y="1191"/>
                                </a:lnTo>
                                <a:lnTo>
                                  <a:pt x="1213" y="1233"/>
                                </a:lnTo>
                                <a:lnTo>
                                  <a:pt x="1238" y="1188"/>
                                </a:lnTo>
                                <a:lnTo>
                                  <a:pt x="1262" y="1240"/>
                                </a:lnTo>
                                <a:lnTo>
                                  <a:pt x="1286" y="1205"/>
                                </a:lnTo>
                                <a:lnTo>
                                  <a:pt x="1311" y="1205"/>
                                </a:lnTo>
                                <a:lnTo>
                                  <a:pt x="1335" y="1199"/>
                                </a:lnTo>
                                <a:lnTo>
                                  <a:pt x="1359" y="1249"/>
                                </a:lnTo>
                                <a:lnTo>
                                  <a:pt x="1383" y="1227"/>
                                </a:lnTo>
                                <a:lnTo>
                                  <a:pt x="1408" y="1223"/>
                                </a:lnTo>
                                <a:lnTo>
                                  <a:pt x="1432" y="1252"/>
                                </a:lnTo>
                                <a:lnTo>
                                  <a:pt x="1456" y="1282"/>
                                </a:lnTo>
                                <a:lnTo>
                                  <a:pt x="1481" y="1292"/>
                                </a:lnTo>
                                <a:lnTo>
                                  <a:pt x="1505" y="1293"/>
                                </a:lnTo>
                                <a:lnTo>
                                  <a:pt x="1529" y="1263"/>
                                </a:lnTo>
                                <a:lnTo>
                                  <a:pt x="1553" y="1264"/>
                                </a:lnTo>
                                <a:lnTo>
                                  <a:pt x="1578" y="1242"/>
                                </a:lnTo>
                                <a:lnTo>
                                  <a:pt x="1602" y="1283"/>
                                </a:lnTo>
                                <a:lnTo>
                                  <a:pt x="1626" y="1291"/>
                                </a:lnTo>
                                <a:lnTo>
                                  <a:pt x="1651" y="1285"/>
                                </a:lnTo>
                                <a:lnTo>
                                  <a:pt x="1675" y="1276"/>
                                </a:lnTo>
                                <a:lnTo>
                                  <a:pt x="1699" y="1250"/>
                                </a:lnTo>
                                <a:lnTo>
                                  <a:pt x="1723" y="1250"/>
                                </a:lnTo>
                                <a:lnTo>
                                  <a:pt x="1748" y="1250"/>
                                </a:lnTo>
                                <a:lnTo>
                                  <a:pt x="1772" y="1228"/>
                                </a:lnTo>
                                <a:lnTo>
                                  <a:pt x="1796" y="1228"/>
                                </a:lnTo>
                                <a:lnTo>
                                  <a:pt x="1820" y="1264"/>
                                </a:lnTo>
                                <a:lnTo>
                                  <a:pt x="1845" y="1256"/>
                                </a:lnTo>
                                <a:lnTo>
                                  <a:pt x="1869" y="1242"/>
                                </a:lnTo>
                                <a:lnTo>
                                  <a:pt x="1893" y="1242"/>
                                </a:lnTo>
                                <a:lnTo>
                                  <a:pt x="1918" y="1273"/>
                                </a:lnTo>
                                <a:lnTo>
                                  <a:pt x="1942" y="1269"/>
                                </a:lnTo>
                                <a:lnTo>
                                  <a:pt x="1966" y="1269"/>
                                </a:lnTo>
                                <a:lnTo>
                                  <a:pt x="1990" y="1284"/>
                                </a:lnTo>
                                <a:lnTo>
                                  <a:pt x="2015" y="1312"/>
                                </a:lnTo>
                                <a:lnTo>
                                  <a:pt x="2039" y="1290"/>
                                </a:lnTo>
                                <a:lnTo>
                                  <a:pt x="2063" y="1304"/>
                                </a:lnTo>
                                <a:lnTo>
                                  <a:pt x="2088" y="1281"/>
                                </a:lnTo>
                                <a:lnTo>
                                  <a:pt x="2112" y="1330"/>
                                </a:lnTo>
                                <a:lnTo>
                                  <a:pt x="2136" y="1315"/>
                                </a:lnTo>
                                <a:lnTo>
                                  <a:pt x="2160" y="1259"/>
                                </a:lnTo>
                                <a:lnTo>
                                  <a:pt x="2185" y="1319"/>
                                </a:lnTo>
                                <a:lnTo>
                                  <a:pt x="2209" y="1319"/>
                                </a:lnTo>
                                <a:lnTo>
                                  <a:pt x="2233" y="1295"/>
                                </a:lnTo>
                                <a:lnTo>
                                  <a:pt x="2258" y="1293"/>
                                </a:lnTo>
                                <a:lnTo>
                                  <a:pt x="2282" y="1295"/>
                                </a:lnTo>
                                <a:lnTo>
                                  <a:pt x="2306" y="1302"/>
                                </a:lnTo>
                                <a:lnTo>
                                  <a:pt x="2330" y="1288"/>
                                </a:lnTo>
                                <a:lnTo>
                                  <a:pt x="2355" y="1265"/>
                                </a:lnTo>
                                <a:lnTo>
                                  <a:pt x="2379" y="1288"/>
                                </a:lnTo>
                                <a:lnTo>
                                  <a:pt x="2403" y="1266"/>
                                </a:lnTo>
                              </a:path>
                            </a:pathLst>
                          </a:custGeom>
                          <a:noFill/>
                          <a:ln w="5527">
                            <a:solidFill>
                              <a:srgbClr val="1F77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0" name="Freeform 116"/>
                        <wps:cNvSpPr>
                          <a:spLocks/>
                        </wps:cNvSpPr>
                        <wps:spPr bwMode="auto">
                          <a:xfrm>
                            <a:off x="9155" y="-693"/>
                            <a:ext cx="1015" cy="98"/>
                          </a:xfrm>
                          <a:custGeom>
                            <a:avLst/>
                            <a:gdLst>
                              <a:gd name="T0" fmla="*/ 1009 w 1015"/>
                              <a:gd name="T1" fmla="*/ 0 h 98"/>
                              <a:gd name="T2" fmla="*/ 4 w 1015"/>
                              <a:gd name="T3" fmla="*/ 0 h 98"/>
                              <a:gd name="T4" fmla="*/ 0 w 1015"/>
                              <a:gd name="T5" fmla="*/ 3 h 98"/>
                              <a:gd name="T6" fmla="*/ 0 w 1015"/>
                              <a:gd name="T7" fmla="*/ 93 h 98"/>
                              <a:gd name="T8" fmla="*/ 4 w 1015"/>
                              <a:gd name="T9" fmla="*/ 97 h 98"/>
                              <a:gd name="T10" fmla="*/ 1009 w 1015"/>
                              <a:gd name="T11" fmla="*/ 97 h 98"/>
                              <a:gd name="T12" fmla="*/ 1014 w 1015"/>
                              <a:gd name="T13" fmla="*/ 93 h 98"/>
                              <a:gd name="T14" fmla="*/ 1014 w 1015"/>
                              <a:gd name="T15" fmla="*/ 3 h 98"/>
                              <a:gd name="T16" fmla="*/ 1009 w 1015"/>
                              <a:gd name="T17" fmla="*/ 0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015" h="98">
                                <a:moveTo>
                                  <a:pt x="1009" y="0"/>
                                </a:moveTo>
                                <a:lnTo>
                                  <a:pt x="4" y="0"/>
                                </a:lnTo>
                                <a:lnTo>
                                  <a:pt x="0" y="3"/>
                                </a:lnTo>
                                <a:lnTo>
                                  <a:pt x="0" y="93"/>
                                </a:lnTo>
                                <a:lnTo>
                                  <a:pt x="4" y="97"/>
                                </a:lnTo>
                                <a:lnTo>
                                  <a:pt x="1009" y="97"/>
                                </a:lnTo>
                                <a:lnTo>
                                  <a:pt x="1014" y="93"/>
                                </a:lnTo>
                                <a:lnTo>
                                  <a:pt x="1014" y="3"/>
                                </a:lnTo>
                                <a:lnTo>
                                  <a:pt x="1009"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1" name="Freeform 117"/>
                        <wps:cNvSpPr>
                          <a:spLocks/>
                        </wps:cNvSpPr>
                        <wps:spPr bwMode="auto">
                          <a:xfrm>
                            <a:off x="9155" y="-693"/>
                            <a:ext cx="1015" cy="98"/>
                          </a:xfrm>
                          <a:custGeom>
                            <a:avLst/>
                            <a:gdLst>
                              <a:gd name="T0" fmla="*/ 13 w 1015"/>
                              <a:gd name="T1" fmla="*/ 97 h 98"/>
                              <a:gd name="T2" fmla="*/ 1000 w 1015"/>
                              <a:gd name="T3" fmla="*/ 97 h 98"/>
                              <a:gd name="T4" fmla="*/ 1009 w 1015"/>
                              <a:gd name="T5" fmla="*/ 97 h 98"/>
                              <a:gd name="T6" fmla="*/ 1014 w 1015"/>
                              <a:gd name="T7" fmla="*/ 93 h 98"/>
                              <a:gd name="T8" fmla="*/ 1014 w 1015"/>
                              <a:gd name="T9" fmla="*/ 86 h 98"/>
                              <a:gd name="T10" fmla="*/ 1014 w 1015"/>
                              <a:gd name="T11" fmla="*/ 10 h 98"/>
                              <a:gd name="T12" fmla="*/ 1014 w 1015"/>
                              <a:gd name="T13" fmla="*/ 3 h 98"/>
                              <a:gd name="T14" fmla="*/ 1009 w 1015"/>
                              <a:gd name="T15" fmla="*/ 0 h 98"/>
                              <a:gd name="T16" fmla="*/ 1000 w 1015"/>
                              <a:gd name="T17" fmla="*/ 0 h 98"/>
                              <a:gd name="T18" fmla="*/ 13 w 1015"/>
                              <a:gd name="T19" fmla="*/ 0 h 98"/>
                              <a:gd name="T20" fmla="*/ 4 w 1015"/>
                              <a:gd name="T21" fmla="*/ 0 h 98"/>
                              <a:gd name="T22" fmla="*/ 0 w 1015"/>
                              <a:gd name="T23" fmla="*/ 3 h 98"/>
                              <a:gd name="T24" fmla="*/ 0 w 1015"/>
                              <a:gd name="T25" fmla="*/ 10 h 98"/>
                              <a:gd name="T26" fmla="*/ 0 w 1015"/>
                              <a:gd name="T27" fmla="*/ 86 h 98"/>
                              <a:gd name="T28" fmla="*/ 0 w 1015"/>
                              <a:gd name="T29" fmla="*/ 93 h 98"/>
                              <a:gd name="T30" fmla="*/ 4 w 1015"/>
                              <a:gd name="T31" fmla="*/ 97 h 98"/>
                              <a:gd name="T32" fmla="*/ 13 w 1015"/>
                              <a:gd name="T33" fmla="*/ 97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15" h="98">
                                <a:moveTo>
                                  <a:pt x="13" y="97"/>
                                </a:moveTo>
                                <a:lnTo>
                                  <a:pt x="1000" y="97"/>
                                </a:lnTo>
                                <a:lnTo>
                                  <a:pt x="1009" y="97"/>
                                </a:lnTo>
                                <a:lnTo>
                                  <a:pt x="1014" y="93"/>
                                </a:lnTo>
                                <a:lnTo>
                                  <a:pt x="1014" y="86"/>
                                </a:lnTo>
                                <a:lnTo>
                                  <a:pt x="1014" y="10"/>
                                </a:lnTo>
                                <a:lnTo>
                                  <a:pt x="1014" y="3"/>
                                </a:lnTo>
                                <a:lnTo>
                                  <a:pt x="1009" y="0"/>
                                </a:lnTo>
                                <a:lnTo>
                                  <a:pt x="1000" y="0"/>
                                </a:lnTo>
                                <a:lnTo>
                                  <a:pt x="13" y="0"/>
                                </a:lnTo>
                                <a:lnTo>
                                  <a:pt x="4" y="0"/>
                                </a:lnTo>
                                <a:lnTo>
                                  <a:pt x="0" y="3"/>
                                </a:lnTo>
                                <a:lnTo>
                                  <a:pt x="0" y="10"/>
                                </a:lnTo>
                                <a:lnTo>
                                  <a:pt x="0" y="86"/>
                                </a:lnTo>
                                <a:lnTo>
                                  <a:pt x="0" y="93"/>
                                </a:lnTo>
                                <a:lnTo>
                                  <a:pt x="4" y="97"/>
                                </a:lnTo>
                                <a:lnTo>
                                  <a:pt x="13" y="97"/>
                                </a:lnTo>
                                <a:close/>
                              </a:path>
                            </a:pathLst>
                          </a:custGeom>
                          <a:noFill/>
                          <a:ln w="3498">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03A80F" id="Group 93" o:spid="_x0000_s1026" style="position:absolute;left:0;text-align:left;margin-left:387.45pt;margin-top:-34.8pt;width:122.95pt;height:73pt;z-index:-251663872;mso-position-horizontal-relative:page" coordorigin="7749,-696" coordsize="2459,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" o:allowincell="f">
                <v:group id="Group 94" o:spid="_x0000_s1027" style="position:absolute;left:2580;top:13050;width:4286;height:70" coordorigin="2580,13050" coordsize="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">
                  <v:shape id="Freeform 95" o:spid="_x0000_s1028" style="position:absolute;left:2580;top:13050;width:4286;height:70;visibility:visible;mso-wrap-style:square;v-text-anchor:top" coordsize="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" path="m5681,-12308r,19e" filled="f" strokeweight=".08675mm">
                    <v:path arrowok="t" o:connecttype="custom" o:connectlocs="5681,-12308;5681,-12289" o:connectangles="0,0"/>
                  </v:shape>
                  <v:shape id="Freeform 96" o:spid="_x0000_s1029" style="position:absolute;left:2580;top:13050;width:4286;height:70;visibility:visible;mso-wrap-style:square;v-text-anchor:top" coordsize="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" path="m6166,-12308r,19e" filled="f" strokeweight=".08675mm">
                    <v:path arrowok="t" o:connecttype="custom" o:connectlocs="6166,-12308;6166,-12289" o:connectangles="0,0"/>
                  </v:shape>
                  <v:shape id="Freeform 97" o:spid="_x0000_s1030" style="position:absolute;left:2580;top:13050;width:4286;height:70;visibility:visible;mso-wrap-style:square;v-text-anchor:top" coordsize="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" path="m6652,-12308r,19e" filled="f" strokeweight=".08675mm">
                    <v:path arrowok="t" o:connecttype="custom" o:connectlocs="6652,-12308;6652,-12289" o:connectangles="0,0"/>
                  </v:shape>
                  <v:shape id="Freeform 98" o:spid="_x0000_s1031" style="position:absolute;left:2580;top:13050;width:4286;height:70;visibility:visible;mso-wrap-style:square;v-text-anchor:top" coordsize="4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" path="m7137,-12308r,19e" filled="f" strokeweight=".08675mm">
                    <v:path arrowok="t" o:connecttype="custom" o:connectlocs="7137,-12308;7137,-12289" o:connectangles="0,0"/>
                  </v:shape>
                </v:group>
                <v:shape id="Freeform 99" o:spid="_x0000_s1032" style="position:absolute;left:7752;top:65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" path="m,l23,e" filled="f" strokeweight="0">
                  <v:path arrowok="t" o:connecttype="custom" o:connectlocs="0,0;23,0" o:connectangles="0,0"/>
                </v:shape>
                <v:shape id="Freeform 100" o:spid="_x0000_s1033" style="position:absolute;left:7752;top:65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" path="m23,l,e" filled="f" strokeweight=".07756mm">
                  <v:path arrowok="t" o:connecttype="custom" o:connectlocs="23,0;0,0" o:connectangles="0,0"/>
                </v:shape>
                <v:shape id="Freeform 101" o:spid="_x0000_s1034" style="position:absolute;left:7752;top:48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" path="m,l23,e" filled="f" strokeweight="0">
                  <v:path arrowok="t" o:connecttype="custom" o:connectlocs="0,0;23,0" o:connectangles="0,0"/>
                </v:shape>
                <v:shape id="Freeform 102" o:spid="_x0000_s1035" style="position:absolute;left:7752;top:48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" path="m23,l,e" filled="f" strokeweight=".07756mm">
                  <v:path arrowok="t" o:connecttype="custom" o:connectlocs="23,0;0,0" o:connectangles="0,0"/>
                </v:shape>
                <v:shape id="Freeform 103" o:spid="_x0000_s1036" style="position:absolute;left:7752;top:31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" path="m,l23,e" filled="f" strokeweight="0">
                  <v:path arrowok="t" o:connecttype="custom" o:connectlocs="0,0;23,0" o:connectangles="0,0"/>
                </v:shape>
                <v:shape id="Freeform 104" o:spid="_x0000_s1037" style="position:absolute;left:7752;top:31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" path="m23,l,e" filled="f" strokeweight=".07756mm">
                  <v:path arrowok="t" o:connecttype="custom" o:connectlocs="23,0;0,0" o:connectangles="0,0"/>
                </v:shape>
                <v:shape id="Freeform 105" o:spid="_x0000_s1038" style="position:absolute;left:7752;top:137;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" path="m,l23,e" filled="f" strokeweight="0">
                  <v:path arrowok="t" o:connecttype="custom" o:connectlocs="0,0;23,0" o:connectangles="0,0"/>
                </v:shape>
                <v:shape id="Freeform 106" o:spid="_x0000_s1039" style="position:absolute;left:7752;top:137;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" path="m23,l,e" filled="f" strokeweight=".07756mm">
                  <v:path arrowok="t" o:connecttype="custom" o:connectlocs="23,0;0,0" o:connectangles="0,0"/>
                </v:shape>
                <v:shape id="Freeform 107" o:spid="_x0000_s1040" style="position:absolute;left:7752;top:-37;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" path="m,l23,e" filled="f" strokeweight="0">
                  <v:path arrowok="t" o:connecttype="custom" o:connectlocs="0,0;23,0" o:connectangles="0,0"/>
                </v:shape>
                <v:shape id="Freeform 108" o:spid="_x0000_s1041" style="position:absolute;left:7752;top:-37;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" path="m23,l,e" filled="f" strokeweight=".07756mm">
                  <v:path arrowok="t" o:connecttype="custom" o:connectlocs="23,0;0,0" o:connectangles="0,0"/>
                </v:shape>
                <v:shape id="Freeform 109" o:spid="_x0000_s1042" style="position:absolute;left:7752;top:-21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" path="m,l23,e" filled="f" strokeweight="0">
                  <v:path arrowok="t" o:connecttype="custom" o:connectlocs="0,0;23,0" o:connectangles="0,0"/>
                </v:shape>
                <v:shape id="Freeform 110" o:spid="_x0000_s1043" style="position:absolute;left:7752;top:-21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" path="m23,l,e" filled="f" strokeweight=".07756mm">
                  <v:path arrowok="t" o:connecttype="custom" o:connectlocs="23,0;0,0" o:connectangles="0,0"/>
                </v:shape>
                <v:shape id="Freeform 111" o:spid="_x0000_s1044" style="position:absolute;left:7752;top:-38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" path="m,l23,e" filled="f" strokeweight="0">
                  <v:path arrowok="t" o:connecttype="custom" o:connectlocs="0,0;23,0" o:connectangles="0,0"/>
                </v:shape>
                <v:shape id="Freeform 112" o:spid="_x0000_s1045" style="position:absolute;left:7752;top:-38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" path="m23,l,e" filled="f" strokeweight=".07756mm">
                  <v:path arrowok="t" o:connecttype="custom" o:connectlocs="23,0;0,0" o:connectangles="0,0"/>
                </v:shape>
                <v:shape id="Freeform 113" o:spid="_x0000_s1046" style="position:absolute;left:7752;top:-55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" path="m,l23,e" filled="f" strokeweight="0">
                  <v:path arrowok="t" o:connecttype="custom" o:connectlocs="0,0;23,0" o:connectangles="0,0"/>
                </v:shape>
                <v:shape id="Freeform 114" o:spid="_x0000_s1047" style="position:absolute;left:7752;top:-55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" path="m23,l,e" filled="f" strokeweight=".07756mm">
                  <v:path arrowok="t" o:connecttype="custom" o:connectlocs="23,0;0,0" o:connectangles="0,0"/>
                </v:shape>
                <v:shape id="Freeform 115" o:spid="_x0000_s1048" style="position:absolute;left:7800;top:-654;width:2404;height:1330;visibility:visible;mso-wrap-style:square;v-text-anchor:top" coordsize="2404,1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" path="m,l24,309,48,492,72,647r25,-1l121,754r24,56l169,919r25,-24l218,916r24,-8l267,957r24,41l315,980r24,-3l364,1000r24,l412,996r25,71l461,1037r24,67l509,1128r25,-44l558,1076r24,52l606,1116r25,l655,1097r24,18l704,1107r24,41l752,1123r24,14l801,1170r24,-4l849,1133r25,57l898,1203r24,9l946,1180r25,38l995,1196r24,10l1044,1206r24,2l1092,1249r24,-66l1141,1257r24,-20l1189,1191r24,42l1238,1188r24,52l1286,1205r25,l1335,1199r24,50l1383,1227r25,-4l1432,1252r24,30l1481,1292r24,1l1529,1263r24,1l1578,1242r24,41l1626,1291r25,-6l1675,1276r24,-26l1723,1250r25,l1772,1228r24,l1820,1264r25,-8l1869,1242r24,l1918,1273r24,-4l1966,1269r24,15l2015,1312r24,-22l2063,1304r25,-23l2112,1330r24,-15l2160,1259r25,60l2209,1319r24,-24l2258,1293r24,2l2306,1302r24,-14l2355,1265r24,23l2403,1266e" filled="f" strokecolor="#1f77b3" strokeweight=".15353mm">
                  <v:path arrowok="t" o:connecttype="custom" o:connectlocs="24,309;72,647;121,754;169,919;218,916;267,957;315,980;364,1000;412,996;461,1037;509,1128;558,1076;606,1116;655,1097;704,1107;752,1123;801,1170;849,1133;898,1203;946,1180;995,1196;1044,1206;1092,1249;1141,1257;1189,1191;1238,1188;1286,1205;1335,1199;1383,1227;1432,1252;1481,1292;1529,1263;1578,1242;1626,1291;1675,1276;1723,1250;1772,1228;1820,1264;1869,1242;1918,1273;1966,1269;2015,1312;2063,1304;2112,1330;2160,1259;2209,1319;2258,1293;2306,1302;2355,1265;2403,1266" o:connectangles="0,0,0,0,0,0,0,0,0,0,0,0,0,0,0,0,0,0,0,0,0,0,0,0,0,0,0,0,0,0,0,0,0,0,0,0,0,0,0,0,0,0,0,0,0,0,0,0,0,0"/>
                </v:shape>
                <v:shape id="Freeform 116" o:spid="_x0000_s1049" style="position:absolute;left:9155;top:-693;width:1015;height:98;visibility:visible;mso-wrap-style:square;v-text-anchor:top" coordsize="10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" path="m1009,l4,,,3,,93r4,4l1009,97r5,-4l1014,3,1009,xe" stroked="f">
                  <v:fill opacity="52428f"/>
                  <v:path arrowok="t" o:connecttype="custom" o:connectlocs="1009,0;4,0;0,3;0,93;4,97;1009,97;1014,93;1014,3;1009,0" o:connectangles="0,0,0,0,0,0,0,0,0"/>
                </v:shape>
                <v:shape id="Freeform 117" o:spid="_x0000_s1050" style="position:absolute;left:9155;top:-693;width:1015;height:98;visibility:visible;mso-wrap-style:square;v-text-anchor:top" coordsize="101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" path="m13,97r987,l1009,97r5,-4l1014,86r,-76l1014,3,1009,r-9,l13,,4,,,3r,7l,86r,7l4,97r9,xe" filled="f" strokecolor="#ccc" strokeweight=".09717mm">
                  <v:path arrowok="t" o:connecttype="custom" o:connectlocs="13,97;1000,97;1009,97;1014,93;1014,86;1014,10;1014,3;1009,0;1000,0;13,0;4,0;0,3;0,10;0,86;0,93;4,97;13,97" o:connectangles="0,0,0,0,0,0,0,0,0,0,0,0,0,0,0,0,0"/>
                </v:shape>
                <w10:wrap anchorx="page"/>
              </v:group>
            </w:pict>
          </mc:Fallback>
        </mc:AlternateContent>
      </w:r>
      <w:r>
        <w:rPr>
          <w:noProof/>
        </w:rPr>
        <mc:AlternateContent>
          <mc:Choice Requires="wps">
            <w:drawing>
              <wp:anchor distT="0" distB="0" distL="114300" distR="114300" simplePos="0" relativeHeight="251653632" behindDoc="1" locked="0" layoutInCell="0" allowOverlap="1">
                <wp:simplePos x="0" y="0"/>
                <wp:positionH relativeFrom="page">
                  <wp:posOffset>665480</wp:posOffset>
                </wp:positionH>
                <wp:positionV relativeFrom="paragraph">
                  <wp:posOffset>-280035</wp:posOffset>
                </wp:positionV>
                <wp:extent cx="99060" cy="574040"/>
                <wp:effectExtent l="0" t="0" r="0" b="0"/>
                <wp:wrapNone/>
                <wp:docPr id="157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574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27" w:lineRule="exact"/>
                              <w:ind w:left="20" w:right="-158"/>
                              <w:rPr>
                                <w:rFonts w:ascii="Verdana" w:hAnsi="Verdana" w:cs="Verdana"/>
                                <w:w w:val="48"/>
                                <w:sz w:val="11"/>
                                <w:szCs w:val="11"/>
                              </w:rPr>
                            </w:pPr>
                            <w:r>
                              <w:rPr>
                                <w:rFonts w:ascii="Verdana" w:hAnsi="Verdana" w:cs="Verdana"/>
                                <w:w w:val="50"/>
                                <w:sz w:val="11"/>
                                <w:szCs w:val="11"/>
                              </w:rPr>
                              <w:t>Average</w:t>
                            </w:r>
                            <w:r>
                              <w:rPr>
                                <w:rFonts w:ascii="Verdana" w:hAnsi="Verdana" w:cs="Verdana"/>
                                <w:spacing w:val="-22"/>
                                <w:sz w:val="11"/>
                                <w:szCs w:val="11"/>
                              </w:rPr>
                              <w:t xml:space="preserve"> </w:t>
                            </w:r>
                            <w:r>
                              <w:rPr>
                                <w:rFonts w:ascii="Verdana" w:hAnsi="Verdana" w:cs="Verdana"/>
                                <w:w w:val="50"/>
                                <w:sz w:val="11"/>
                                <w:szCs w:val="11"/>
                              </w:rPr>
                              <w:t>Travel</w:t>
                            </w:r>
                            <w:r>
                              <w:rPr>
                                <w:rFonts w:ascii="Verdana" w:hAnsi="Verdana" w:cs="Verdana"/>
                                <w:spacing w:val="-22"/>
                                <w:sz w:val="11"/>
                                <w:szCs w:val="11"/>
                              </w:rPr>
                              <w:t xml:space="preserve"> </w:t>
                            </w:r>
                            <w:r>
                              <w:rPr>
                                <w:rFonts w:ascii="Verdana" w:hAnsi="Verdana" w:cs="Verdana"/>
                                <w:w w:val="50"/>
                                <w:sz w:val="11"/>
                                <w:szCs w:val="11"/>
                              </w:rPr>
                              <w:t>Time</w:t>
                            </w:r>
                            <w:r>
                              <w:rPr>
                                <w:rFonts w:ascii="Verdana" w:hAnsi="Verdana" w:cs="Verdana"/>
                                <w:spacing w:val="-22"/>
                                <w:sz w:val="11"/>
                                <w:szCs w:val="11"/>
                              </w:rPr>
                              <w:t xml:space="preserve"> </w:t>
                            </w:r>
                            <w:r>
                              <w:rPr>
                                <w:rFonts w:ascii="Verdana" w:hAnsi="Verdana" w:cs="Verdana"/>
                                <w:w w:val="48"/>
                                <w:sz w:val="11"/>
                                <w:szCs w:val="11"/>
                              </w:rPr>
                              <w:t>(Seconds)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67" type="#_x0000_t202" style="position:absolute;left:0;text-align:left;margin-left:52.4pt;margin-top:-22.05pt;width:7.8pt;height:45.2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" o:allowincell="f" filled="f" stroked="f">
                <v:textbox style="layout-flow:vertical;mso-layout-flow-alt:bottom-to-top" inset="0,0,0,0">
                  <w:txbxContent>
                    <w:p w:rsidR="0070072F" w:rsidRDefault="0070072F">
                      <w:pPr>
                        <w:pStyle w:val="BodyText"/>
                        <w:kinsoku w:val="0"/>
                        <w:overflowPunct w:val="0"/>
                        <w:spacing w:line="127" w:lineRule="exact"/>
                        <w:ind w:left="20" w:right="-158"/>
                        <w:rPr>
                          <w:rFonts w:ascii="Verdana" w:hAnsi="Verdana" w:cs="Verdana"/>
                          <w:w w:val="48"/>
                          <w:sz w:val="11"/>
                          <w:szCs w:val="11"/>
                        </w:rPr>
                      </w:pPr>
                      <w:r>
                        <w:rPr>
                          <w:rFonts w:ascii="Verdana" w:hAnsi="Verdana" w:cs="Verdana"/>
                          <w:w w:val="50"/>
                          <w:sz w:val="11"/>
                          <w:szCs w:val="11"/>
                        </w:rPr>
                        <w:t>Average</w:t>
                      </w:r>
                      <w:r>
                        <w:rPr>
                          <w:rFonts w:ascii="Verdana" w:hAnsi="Verdana" w:cs="Verdana"/>
                          <w:spacing w:val="-22"/>
                          <w:sz w:val="11"/>
                          <w:szCs w:val="11"/>
                        </w:rPr>
                        <w:t xml:space="preserve"> </w:t>
                      </w:r>
                      <w:r>
                        <w:rPr>
                          <w:rFonts w:ascii="Verdana" w:hAnsi="Verdana" w:cs="Verdana"/>
                          <w:w w:val="50"/>
                          <w:sz w:val="11"/>
                          <w:szCs w:val="11"/>
                        </w:rPr>
                        <w:t>Travel</w:t>
                      </w:r>
                      <w:r>
                        <w:rPr>
                          <w:rFonts w:ascii="Verdana" w:hAnsi="Verdana" w:cs="Verdana"/>
                          <w:spacing w:val="-22"/>
                          <w:sz w:val="11"/>
                          <w:szCs w:val="11"/>
                        </w:rPr>
                        <w:t xml:space="preserve"> </w:t>
                      </w:r>
                      <w:r>
                        <w:rPr>
                          <w:rFonts w:ascii="Verdana" w:hAnsi="Verdana" w:cs="Verdana"/>
                          <w:w w:val="50"/>
                          <w:sz w:val="11"/>
                          <w:szCs w:val="11"/>
                        </w:rPr>
                        <w:t>Time</w:t>
                      </w:r>
                      <w:r>
                        <w:rPr>
                          <w:rFonts w:ascii="Verdana" w:hAnsi="Verdana" w:cs="Verdana"/>
                          <w:spacing w:val="-22"/>
                          <w:sz w:val="11"/>
                          <w:szCs w:val="11"/>
                        </w:rPr>
                        <w:t xml:space="preserve"> </w:t>
                      </w:r>
                      <w:r>
                        <w:rPr>
                          <w:rFonts w:ascii="Verdana" w:hAnsi="Verdana" w:cs="Verdana"/>
                          <w:w w:val="48"/>
                          <w:sz w:val="11"/>
                          <w:szCs w:val="11"/>
                        </w:rPr>
                        <w:t>(Seconds)</w:t>
                      </w:r>
                    </w:p>
                  </w:txbxContent>
                </v:textbox>
                <w10:wrap anchorx="page"/>
              </v:shape>
            </w:pict>
          </mc:Fallback>
        </mc:AlternateContent>
      </w:r>
      <w:r>
        <w:rPr>
          <w:noProof/>
        </w:rPr>
        <mc:AlternateContent>
          <mc:Choice Requires="wps">
            <w:drawing>
              <wp:anchor distT="0" distB="0" distL="114300" distR="114300" simplePos="0" relativeHeight="251654656" behindDoc="0" locked="0" layoutInCell="0" allowOverlap="1">
                <wp:simplePos x="0" y="0"/>
                <wp:positionH relativeFrom="page">
                  <wp:posOffset>2726690</wp:posOffset>
                </wp:positionH>
                <wp:positionV relativeFrom="paragraph">
                  <wp:posOffset>-292100</wp:posOffset>
                </wp:positionV>
                <wp:extent cx="99060" cy="598170"/>
                <wp:effectExtent l="0" t="0" r="0" b="0"/>
                <wp:wrapNone/>
                <wp:docPr id="1575"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598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27" w:lineRule="exact"/>
                              <w:ind w:left="20" w:right="-158"/>
                              <w:rPr>
                                <w:rFonts w:ascii="Verdana" w:hAnsi="Verdana" w:cs="Verdana"/>
                                <w:w w:val="48"/>
                                <w:sz w:val="11"/>
                                <w:szCs w:val="11"/>
                              </w:rPr>
                            </w:pPr>
                            <w:r>
                              <w:rPr>
                                <w:rFonts w:ascii="Verdana" w:hAnsi="Verdana" w:cs="Verdana"/>
                                <w:w w:val="50"/>
                                <w:sz w:val="11"/>
                                <w:szCs w:val="11"/>
                              </w:rPr>
                              <w:t>Average</w:t>
                            </w:r>
                            <w:r>
                              <w:rPr>
                                <w:rFonts w:ascii="Verdana" w:hAnsi="Verdana" w:cs="Verdana"/>
                                <w:spacing w:val="-22"/>
                                <w:sz w:val="11"/>
                                <w:szCs w:val="11"/>
                              </w:rPr>
                              <w:t xml:space="preserve"> </w:t>
                            </w:r>
                            <w:r>
                              <w:rPr>
                                <w:rFonts w:ascii="Verdana" w:hAnsi="Verdana" w:cs="Verdana"/>
                                <w:w w:val="50"/>
                                <w:sz w:val="11"/>
                                <w:szCs w:val="11"/>
                              </w:rPr>
                              <w:t>Waiting</w:t>
                            </w:r>
                            <w:r>
                              <w:rPr>
                                <w:rFonts w:ascii="Verdana" w:hAnsi="Verdana" w:cs="Verdana"/>
                                <w:spacing w:val="-22"/>
                                <w:sz w:val="11"/>
                                <w:szCs w:val="11"/>
                              </w:rPr>
                              <w:t xml:space="preserve"> </w:t>
                            </w:r>
                            <w:r>
                              <w:rPr>
                                <w:rFonts w:ascii="Verdana" w:hAnsi="Verdana" w:cs="Verdana"/>
                                <w:w w:val="50"/>
                                <w:sz w:val="11"/>
                                <w:szCs w:val="11"/>
                              </w:rPr>
                              <w:t>Time</w:t>
                            </w:r>
                            <w:r>
                              <w:rPr>
                                <w:rFonts w:ascii="Verdana" w:hAnsi="Verdana" w:cs="Verdana"/>
                                <w:spacing w:val="-22"/>
                                <w:sz w:val="11"/>
                                <w:szCs w:val="11"/>
                              </w:rPr>
                              <w:t xml:space="preserve"> </w:t>
                            </w:r>
                            <w:r>
                              <w:rPr>
                                <w:rFonts w:ascii="Verdana" w:hAnsi="Verdana" w:cs="Verdana"/>
                                <w:w w:val="48"/>
                                <w:sz w:val="11"/>
                                <w:szCs w:val="11"/>
                              </w:rPr>
                              <w:t>(Seconds)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068" type="#_x0000_t202" style="position:absolute;left:0;text-align:left;margin-left:214.7pt;margin-top:-23pt;width:7.8pt;height:47.1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" o:allowincell="f" filled="f" stroked="f">
                <v:textbox style="layout-flow:vertical;mso-layout-flow-alt:bottom-to-top" inset="0,0,0,0">
                  <w:txbxContent>
                    <w:p w:rsidR="0070072F" w:rsidRDefault="0070072F">
                      <w:pPr>
                        <w:pStyle w:val="BodyText"/>
                        <w:kinsoku w:val="0"/>
                        <w:overflowPunct w:val="0"/>
                        <w:spacing w:line="127" w:lineRule="exact"/>
                        <w:ind w:left="20" w:right="-158"/>
                        <w:rPr>
                          <w:rFonts w:ascii="Verdana" w:hAnsi="Verdana" w:cs="Verdana"/>
                          <w:w w:val="48"/>
                          <w:sz w:val="11"/>
                          <w:szCs w:val="11"/>
                        </w:rPr>
                      </w:pPr>
                      <w:r>
                        <w:rPr>
                          <w:rFonts w:ascii="Verdana" w:hAnsi="Verdana" w:cs="Verdana"/>
                          <w:w w:val="50"/>
                          <w:sz w:val="11"/>
                          <w:szCs w:val="11"/>
                        </w:rPr>
                        <w:t>Average</w:t>
                      </w:r>
                      <w:r>
                        <w:rPr>
                          <w:rFonts w:ascii="Verdana" w:hAnsi="Verdana" w:cs="Verdana"/>
                          <w:spacing w:val="-22"/>
                          <w:sz w:val="11"/>
                          <w:szCs w:val="11"/>
                        </w:rPr>
                        <w:t xml:space="preserve"> </w:t>
                      </w:r>
                      <w:r>
                        <w:rPr>
                          <w:rFonts w:ascii="Verdana" w:hAnsi="Verdana" w:cs="Verdana"/>
                          <w:w w:val="50"/>
                          <w:sz w:val="11"/>
                          <w:szCs w:val="11"/>
                        </w:rPr>
                        <w:t>Waiting</w:t>
                      </w:r>
                      <w:r>
                        <w:rPr>
                          <w:rFonts w:ascii="Verdana" w:hAnsi="Verdana" w:cs="Verdana"/>
                          <w:spacing w:val="-22"/>
                          <w:sz w:val="11"/>
                          <w:szCs w:val="11"/>
                        </w:rPr>
                        <w:t xml:space="preserve"> </w:t>
                      </w:r>
                      <w:r>
                        <w:rPr>
                          <w:rFonts w:ascii="Verdana" w:hAnsi="Verdana" w:cs="Verdana"/>
                          <w:w w:val="50"/>
                          <w:sz w:val="11"/>
                          <w:szCs w:val="11"/>
                        </w:rPr>
                        <w:t>Time</w:t>
                      </w:r>
                      <w:r>
                        <w:rPr>
                          <w:rFonts w:ascii="Verdana" w:hAnsi="Verdana" w:cs="Verdana"/>
                          <w:spacing w:val="-22"/>
                          <w:sz w:val="11"/>
                          <w:szCs w:val="11"/>
                        </w:rPr>
                        <w:t xml:space="preserve"> </w:t>
                      </w:r>
                      <w:r>
                        <w:rPr>
                          <w:rFonts w:ascii="Verdana" w:hAnsi="Verdana" w:cs="Verdana"/>
                          <w:w w:val="48"/>
                          <w:sz w:val="11"/>
                          <w:szCs w:val="11"/>
                        </w:rPr>
                        <w:t>(Seconds)</w:t>
                      </w:r>
                    </w:p>
                  </w:txbxContent>
                </v:textbox>
                <w10:wrap anchorx="page"/>
              </v:shape>
            </w:pict>
          </mc:Fallback>
        </mc:AlternateContent>
      </w:r>
      <w:r>
        <w:rPr>
          <w:noProof/>
        </w:rPr>
        <mc:AlternateContent>
          <mc:Choice Requires="wps">
            <w:drawing>
              <wp:anchor distT="0" distB="0" distL="114300" distR="114300" simplePos="0" relativeHeight="251655680" behindDoc="0" locked="0" layoutInCell="0" allowOverlap="1">
                <wp:simplePos x="0" y="0"/>
                <wp:positionH relativeFrom="page">
                  <wp:posOffset>4746625</wp:posOffset>
                </wp:positionH>
                <wp:positionV relativeFrom="paragraph">
                  <wp:posOffset>-350520</wp:posOffset>
                </wp:positionV>
                <wp:extent cx="99060" cy="715645"/>
                <wp:effectExtent l="0" t="0" r="0" b="0"/>
                <wp:wrapNone/>
                <wp:docPr id="1574"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715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52" w:lineRule="exact"/>
                              <w:ind w:left="20"/>
                              <w:rPr>
                                <w:rFonts w:ascii="Lucida Sans Unicode" w:hAnsi="Lucida Sans Unicode" w:cs="Lucida Sans Unicode"/>
                                <w:w w:val="53"/>
                                <w:sz w:val="11"/>
                                <w:szCs w:val="11"/>
                              </w:rPr>
                            </w:pPr>
                            <w:r>
                              <w:rPr>
                                <w:rFonts w:ascii="Lucida Sans Unicode" w:hAnsi="Lucida Sans Unicode" w:cs="Lucida Sans Unicode"/>
                                <w:w w:val="53"/>
                                <w:sz w:val="11"/>
                                <w:szCs w:val="11"/>
                              </w:rPr>
                              <w:t>Average</w:t>
                            </w:r>
                            <w:r>
                              <w:rPr>
                                <w:rFonts w:ascii="Lucida Sans Unicode" w:hAnsi="Lucida Sans Unicode" w:cs="Lucida Sans Unicode"/>
                                <w:spacing w:val="-18"/>
                                <w:sz w:val="11"/>
                                <w:szCs w:val="11"/>
                              </w:rPr>
                              <w:t xml:space="preserve"> </w:t>
                            </w:r>
                            <w:r>
                              <w:rPr>
                                <w:rFonts w:ascii="Lucida Sans Unicode" w:hAnsi="Lucida Sans Unicode" w:cs="Lucida Sans Unicode"/>
                                <w:w w:val="52"/>
                                <w:sz w:val="11"/>
                                <w:szCs w:val="11"/>
                              </w:rPr>
                              <w:t>Jam</w:t>
                            </w:r>
                            <w:r>
                              <w:rPr>
                                <w:rFonts w:ascii="Lucida Sans Unicode" w:hAnsi="Lucida Sans Unicode" w:cs="Lucida Sans Unicode"/>
                                <w:spacing w:val="-18"/>
                                <w:sz w:val="11"/>
                                <w:szCs w:val="11"/>
                              </w:rPr>
                              <w:t xml:space="preserve"> </w:t>
                            </w:r>
                            <w:r>
                              <w:rPr>
                                <w:rFonts w:ascii="Lucida Sans Unicode" w:hAnsi="Lucida Sans Unicode" w:cs="Lucida Sans Unicode"/>
                                <w:w w:val="52"/>
                                <w:sz w:val="11"/>
                                <w:szCs w:val="11"/>
                              </w:rPr>
                              <w:t>Length</w:t>
                            </w:r>
                            <w:r>
                              <w:rPr>
                                <w:rFonts w:ascii="Lucida Sans Unicode" w:hAnsi="Lucida Sans Unicode" w:cs="Lucida Sans Unicode"/>
                                <w:spacing w:val="-18"/>
                                <w:sz w:val="11"/>
                                <w:szCs w:val="11"/>
                              </w:rPr>
                              <w:t xml:space="preserve"> </w:t>
                            </w:r>
                            <w:r>
                              <w:rPr>
                                <w:rFonts w:ascii="Lucida Sans Unicode" w:hAnsi="Lucida Sans Unicode" w:cs="Lucida Sans Unicode"/>
                                <w:w w:val="52"/>
                                <w:sz w:val="11"/>
                                <w:szCs w:val="11"/>
                              </w:rPr>
                              <w:t>per</w:t>
                            </w:r>
                            <w:r>
                              <w:rPr>
                                <w:rFonts w:ascii="Lucida Sans Unicode" w:hAnsi="Lucida Sans Unicode" w:cs="Lucida Sans Unicode"/>
                                <w:spacing w:val="-18"/>
                                <w:sz w:val="11"/>
                                <w:szCs w:val="11"/>
                              </w:rPr>
                              <w:t xml:space="preserve"> </w:t>
                            </w:r>
                            <w:r>
                              <w:rPr>
                                <w:rFonts w:ascii="Lucida Sans Unicode" w:hAnsi="Lucida Sans Unicode" w:cs="Lucida Sans Unicode"/>
                                <w:w w:val="50"/>
                                <w:sz w:val="11"/>
                                <w:szCs w:val="11"/>
                              </w:rPr>
                              <w:t>Link</w:t>
                            </w:r>
                            <w:r>
                              <w:rPr>
                                <w:rFonts w:ascii="Lucida Sans Unicode" w:hAnsi="Lucida Sans Unicode" w:cs="Lucida Sans Unicode"/>
                                <w:spacing w:val="-18"/>
                                <w:sz w:val="11"/>
                                <w:szCs w:val="11"/>
                              </w:rPr>
                              <w:t xml:space="preserve"> </w:t>
                            </w:r>
                            <w:r>
                              <w:rPr>
                                <w:rFonts w:ascii="Lucida Sans Unicode" w:hAnsi="Lucida Sans Unicode" w:cs="Lucida Sans Unicode"/>
                                <w:w w:val="53"/>
                                <w:sz w:val="11"/>
                                <w:szCs w:val="11"/>
                              </w:rPr>
                              <w:t>(Vehicles)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69" type="#_x0000_t202" style="position:absolute;left:0;text-align:left;margin-left:373.75pt;margin-top:-27.6pt;width:7.8pt;height:56.35p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" o:allowincell="f" filled="f" stroked="f">
                <v:textbox style="layout-flow:vertical;mso-layout-flow-alt:bottom-to-top" inset="0,0,0,0">
                  <w:txbxContent>
                    <w:p w:rsidR="0070072F" w:rsidRDefault="0070072F">
                      <w:pPr>
                        <w:pStyle w:val="BodyText"/>
                        <w:kinsoku w:val="0"/>
                        <w:overflowPunct w:val="0"/>
                        <w:spacing w:line="152" w:lineRule="exact"/>
                        <w:ind w:left="20"/>
                        <w:rPr>
                          <w:rFonts w:ascii="Lucida Sans Unicode" w:hAnsi="Lucida Sans Unicode" w:cs="Lucida Sans Unicode"/>
                          <w:w w:val="53"/>
                          <w:sz w:val="11"/>
                          <w:szCs w:val="11"/>
                        </w:rPr>
                      </w:pPr>
                      <w:r>
                        <w:rPr>
                          <w:rFonts w:ascii="Lucida Sans Unicode" w:hAnsi="Lucida Sans Unicode" w:cs="Lucida Sans Unicode"/>
                          <w:w w:val="53"/>
                          <w:sz w:val="11"/>
                          <w:szCs w:val="11"/>
                        </w:rPr>
                        <w:t>Average</w:t>
                      </w:r>
                      <w:r>
                        <w:rPr>
                          <w:rFonts w:ascii="Lucida Sans Unicode" w:hAnsi="Lucida Sans Unicode" w:cs="Lucida Sans Unicode"/>
                          <w:spacing w:val="-18"/>
                          <w:sz w:val="11"/>
                          <w:szCs w:val="11"/>
                        </w:rPr>
                        <w:t xml:space="preserve"> </w:t>
                      </w:r>
                      <w:r>
                        <w:rPr>
                          <w:rFonts w:ascii="Lucida Sans Unicode" w:hAnsi="Lucida Sans Unicode" w:cs="Lucida Sans Unicode"/>
                          <w:w w:val="52"/>
                          <w:sz w:val="11"/>
                          <w:szCs w:val="11"/>
                        </w:rPr>
                        <w:t>Jam</w:t>
                      </w:r>
                      <w:r>
                        <w:rPr>
                          <w:rFonts w:ascii="Lucida Sans Unicode" w:hAnsi="Lucida Sans Unicode" w:cs="Lucida Sans Unicode"/>
                          <w:spacing w:val="-18"/>
                          <w:sz w:val="11"/>
                          <w:szCs w:val="11"/>
                        </w:rPr>
                        <w:t xml:space="preserve"> </w:t>
                      </w:r>
                      <w:r>
                        <w:rPr>
                          <w:rFonts w:ascii="Lucida Sans Unicode" w:hAnsi="Lucida Sans Unicode" w:cs="Lucida Sans Unicode"/>
                          <w:w w:val="52"/>
                          <w:sz w:val="11"/>
                          <w:szCs w:val="11"/>
                        </w:rPr>
                        <w:t>Length</w:t>
                      </w:r>
                      <w:r>
                        <w:rPr>
                          <w:rFonts w:ascii="Lucida Sans Unicode" w:hAnsi="Lucida Sans Unicode" w:cs="Lucida Sans Unicode"/>
                          <w:spacing w:val="-18"/>
                          <w:sz w:val="11"/>
                          <w:szCs w:val="11"/>
                        </w:rPr>
                        <w:t xml:space="preserve"> </w:t>
                      </w:r>
                      <w:r>
                        <w:rPr>
                          <w:rFonts w:ascii="Lucida Sans Unicode" w:hAnsi="Lucida Sans Unicode" w:cs="Lucida Sans Unicode"/>
                          <w:w w:val="52"/>
                          <w:sz w:val="11"/>
                          <w:szCs w:val="11"/>
                        </w:rPr>
                        <w:t>per</w:t>
                      </w:r>
                      <w:r>
                        <w:rPr>
                          <w:rFonts w:ascii="Lucida Sans Unicode" w:hAnsi="Lucida Sans Unicode" w:cs="Lucida Sans Unicode"/>
                          <w:spacing w:val="-18"/>
                          <w:sz w:val="11"/>
                          <w:szCs w:val="11"/>
                        </w:rPr>
                        <w:t xml:space="preserve"> </w:t>
                      </w:r>
                      <w:r>
                        <w:rPr>
                          <w:rFonts w:ascii="Lucida Sans Unicode" w:hAnsi="Lucida Sans Unicode" w:cs="Lucida Sans Unicode"/>
                          <w:w w:val="50"/>
                          <w:sz w:val="11"/>
                          <w:szCs w:val="11"/>
                        </w:rPr>
                        <w:t>Link</w:t>
                      </w:r>
                      <w:r>
                        <w:rPr>
                          <w:rFonts w:ascii="Lucida Sans Unicode" w:hAnsi="Lucida Sans Unicode" w:cs="Lucida Sans Unicode"/>
                          <w:spacing w:val="-18"/>
                          <w:sz w:val="11"/>
                          <w:szCs w:val="11"/>
                        </w:rPr>
                        <w:t xml:space="preserve"> </w:t>
                      </w:r>
                      <w:r>
                        <w:rPr>
                          <w:rFonts w:ascii="Lucida Sans Unicode" w:hAnsi="Lucida Sans Unicode" w:cs="Lucida Sans Unicode"/>
                          <w:w w:val="53"/>
                          <w:sz w:val="11"/>
                          <w:szCs w:val="11"/>
                        </w:rPr>
                        <w:t>(Vehicles)</w:t>
                      </w:r>
                    </w:p>
                  </w:txbxContent>
                </v:textbox>
                <w10:wrap anchorx="page"/>
              </v:shape>
            </w:pict>
          </mc:Fallback>
        </mc:AlternateContent>
      </w:r>
      <w:r>
        <w:rPr>
          <w:noProof/>
        </w:rPr>
        <mc:AlternateContent>
          <mc:Choice Requires="wps">
            <w:drawing>
              <wp:anchor distT="0" distB="0" distL="114300" distR="114300" simplePos="0" relativeHeight="251656704" behindDoc="0" locked="0" layoutInCell="0" allowOverlap="1">
                <wp:simplePos x="0" y="0"/>
                <wp:positionH relativeFrom="page">
                  <wp:posOffset>726440</wp:posOffset>
                </wp:positionH>
                <wp:positionV relativeFrom="paragraph">
                  <wp:posOffset>-457835</wp:posOffset>
                </wp:positionV>
                <wp:extent cx="5755640" cy="1043940"/>
                <wp:effectExtent l="0" t="0" r="0" b="0"/>
                <wp:wrapNone/>
                <wp:docPr id="1573"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5640" cy="1043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281"/>
                              <w:gridCol w:w="675"/>
                              <w:gridCol w:w="971"/>
                              <w:gridCol w:w="448"/>
                              <w:gridCol w:w="334"/>
                              <w:gridCol w:w="775"/>
                              <w:gridCol w:w="674"/>
                              <w:gridCol w:w="971"/>
                              <w:gridCol w:w="449"/>
                              <w:gridCol w:w="334"/>
                              <w:gridCol w:w="775"/>
                              <w:gridCol w:w="674"/>
                              <w:gridCol w:w="971"/>
                              <w:gridCol w:w="449"/>
                              <w:gridCol w:w="280"/>
                            </w:tblGrid>
                            <w:tr w:rsidR="0070072F" w:rsidRPr="0070072F">
                              <w:tblPrEx>
                                <w:tblCellMar>
                                  <w:top w:w="0" w:type="dxa"/>
                                  <w:left w:w="0" w:type="dxa"/>
                                  <w:bottom w:w="0" w:type="dxa"/>
                                  <w:right w:w="0" w:type="dxa"/>
                                </w:tblCellMar>
                              </w:tblPrEx>
                              <w:trPr>
                                <w:trHeight w:hRule="exact" w:val="422"/>
                              </w:trPr>
                              <w:tc>
                                <w:tcPr>
                                  <w:tcW w:w="281" w:type="dxa"/>
                                  <w:tcBorders>
                                    <w:top w:val="none" w:sz="6" w:space="0" w:color="auto"/>
                                    <w:left w:val="none" w:sz="6" w:space="0" w:color="auto"/>
                                    <w:bottom w:val="none" w:sz="6" w:space="0" w:color="auto"/>
                                    <w:right w:val="single" w:sz="2" w:space="0" w:color="000000"/>
                                  </w:tcBorders>
                                </w:tcPr>
                                <w:p w:rsidR="0070072F" w:rsidRPr="0070072F" w:rsidRDefault="0070072F">
                                  <w:pPr>
                                    <w:pStyle w:val="TableParagraph"/>
                                    <w:kinsoku w:val="0"/>
                                    <w:overflowPunct w:val="0"/>
                                    <w:jc w:val="left"/>
                                    <w:rPr>
                                      <w:sz w:val="8"/>
                                      <w:szCs w:val="8"/>
                                    </w:rPr>
                                  </w:pPr>
                                </w:p>
                                <w:p w:rsidR="0070072F" w:rsidRPr="0070072F" w:rsidRDefault="0070072F">
                                  <w:pPr>
                                    <w:pStyle w:val="TableParagraph"/>
                                    <w:kinsoku w:val="0"/>
                                    <w:overflowPunct w:val="0"/>
                                    <w:spacing w:before="10"/>
                                    <w:jc w:val="left"/>
                                    <w:rPr>
                                      <w:sz w:val="7"/>
                                      <w:szCs w:val="7"/>
                                    </w:rPr>
                                  </w:pPr>
                                </w:p>
                                <w:p w:rsidR="0070072F" w:rsidRPr="0070072F" w:rsidRDefault="0070072F">
                                  <w:pPr>
                                    <w:pStyle w:val="TableParagraph"/>
                                    <w:kinsoku w:val="0"/>
                                    <w:overflowPunct w:val="0"/>
                                    <w:spacing w:before="1"/>
                                    <w:ind w:right="96"/>
                                  </w:pPr>
                                  <w:r w:rsidRPr="0070072F">
                                    <w:rPr>
                                      <w:rFonts w:ascii="Verdana" w:hAnsi="Verdana" w:cs="Verdana"/>
                                      <w:w w:val="75"/>
                                      <w:sz w:val="9"/>
                                      <w:szCs w:val="9"/>
                                    </w:rPr>
                                    <w:t>155</w:t>
                                  </w:r>
                                </w:p>
                              </w:tc>
                              <w:tc>
                                <w:tcPr>
                                  <w:tcW w:w="675" w:type="dxa"/>
                                  <w:tcBorders>
                                    <w:top w:val="single" w:sz="2" w:space="0" w:color="000000"/>
                                    <w:left w:val="single" w:sz="2" w:space="0" w:color="000000"/>
                                    <w:bottom w:val="none" w:sz="6" w:space="0" w:color="auto"/>
                                    <w:right w:val="none" w:sz="6" w:space="0" w:color="auto"/>
                                  </w:tcBorders>
                                </w:tcPr>
                                <w:p w:rsidR="0070072F" w:rsidRPr="0070072F" w:rsidRDefault="0070072F"/>
                              </w:tc>
                              <w:tc>
                                <w:tcPr>
                                  <w:tcW w:w="971" w:type="dxa"/>
                                  <w:tcBorders>
                                    <w:top w:val="single" w:sz="2" w:space="0" w:color="000000"/>
                                    <w:left w:val="none" w:sz="6" w:space="0" w:color="auto"/>
                                    <w:bottom w:val="none" w:sz="6" w:space="0" w:color="auto"/>
                                    <w:right w:val="none" w:sz="6" w:space="0" w:color="auto"/>
                                  </w:tcBorders>
                                </w:tcPr>
                                <w:p w:rsidR="0070072F" w:rsidRPr="0070072F" w:rsidRDefault="0070072F">
                                  <w:pPr>
                                    <w:pStyle w:val="TableParagraph"/>
                                    <w:kinsoku w:val="0"/>
                                    <w:overflowPunct w:val="0"/>
                                    <w:spacing w:line="108" w:lineRule="exact"/>
                                    <w:ind w:left="635" w:right="-9"/>
                                    <w:jc w:val="left"/>
                                  </w:pPr>
                                  <w:r w:rsidRPr="0070072F">
                                    <w:rPr>
                                      <w:w w:val="135"/>
                                      <w:sz w:val="5"/>
                                      <w:szCs w:val="5"/>
                                      <w:u w:val="single" w:color="1F77B3"/>
                                    </w:rPr>
                                    <w:t xml:space="preserve"> </w:t>
                                  </w:r>
                                  <w:r w:rsidRPr="0070072F">
                                    <w:rPr>
                                      <w:sz w:val="5"/>
                                      <w:szCs w:val="5"/>
                                      <w:u w:val="single" w:color="1F77B3"/>
                                    </w:rPr>
                                    <w:t xml:space="preserve">          </w:t>
                                  </w:r>
                                  <w:r w:rsidRPr="0070072F">
                                    <w:rPr>
                                      <w:spacing w:val="-4"/>
                                      <w:sz w:val="5"/>
                                      <w:szCs w:val="5"/>
                                      <w:u w:val="single" w:color="1F77B3"/>
                                    </w:rPr>
                                    <w:t xml:space="preserve"> </w:t>
                                  </w:r>
                                  <w:r w:rsidRPr="0070072F">
                                    <w:rPr>
                                      <w:sz w:val="5"/>
                                      <w:szCs w:val="5"/>
                                    </w:rPr>
                                    <w:t xml:space="preserve">  </w:t>
                                  </w:r>
                                  <w:r w:rsidRPr="0070072F">
                                    <w:rPr>
                                      <w:spacing w:val="1"/>
                                      <w:sz w:val="5"/>
                                      <w:szCs w:val="5"/>
                                    </w:rPr>
                                    <w:t xml:space="preserve"> </w:t>
                                  </w:r>
                                  <w:r w:rsidRPr="0070072F">
                                    <w:rPr>
                                      <w:rFonts w:ascii="Verdana" w:hAnsi="Verdana" w:cs="Verdana"/>
                                      <w:w w:val="75"/>
                                      <w:sz w:val="9"/>
                                      <w:szCs w:val="9"/>
                                    </w:rPr>
                                    <w:t>Prop</w:t>
                                  </w:r>
                                </w:p>
                              </w:tc>
                              <w:tc>
                                <w:tcPr>
                                  <w:tcW w:w="448" w:type="dxa"/>
                                  <w:tcBorders>
                                    <w:top w:val="single" w:sz="2" w:space="0" w:color="000000"/>
                                    <w:left w:val="none" w:sz="6" w:space="0" w:color="auto"/>
                                    <w:bottom w:val="none" w:sz="6" w:space="0" w:color="auto"/>
                                    <w:right w:val="none" w:sz="6" w:space="0" w:color="auto"/>
                                  </w:tcBorders>
                                </w:tcPr>
                                <w:p w:rsidR="0070072F" w:rsidRPr="0070072F" w:rsidRDefault="0070072F">
                                  <w:pPr>
                                    <w:pStyle w:val="TableParagraph"/>
                                    <w:kinsoku w:val="0"/>
                                    <w:overflowPunct w:val="0"/>
                                    <w:spacing w:line="108" w:lineRule="exact"/>
                                    <w:ind w:left="8"/>
                                    <w:jc w:val="left"/>
                                  </w:pPr>
                                  <w:r w:rsidRPr="0070072F">
                                    <w:rPr>
                                      <w:rFonts w:ascii="Verdana" w:hAnsi="Verdana" w:cs="Verdana"/>
                                      <w:w w:val="75"/>
                                      <w:sz w:val="9"/>
                                      <w:szCs w:val="9"/>
                                    </w:rPr>
                                    <w:t>osed Single</w:t>
                                  </w:r>
                                </w:p>
                              </w:tc>
                              <w:tc>
                                <w:tcPr>
                                  <w:tcW w:w="334" w:type="dxa"/>
                                  <w:tcBorders>
                                    <w:top w:val="single" w:sz="2" w:space="0" w:color="000000"/>
                                    <w:left w:val="none" w:sz="6" w:space="0" w:color="auto"/>
                                    <w:bottom w:val="none" w:sz="6" w:space="0" w:color="auto"/>
                                    <w:right w:val="single" w:sz="2" w:space="0" w:color="000000"/>
                                  </w:tcBorders>
                                </w:tcPr>
                                <w:p w:rsidR="0070072F" w:rsidRPr="0070072F" w:rsidRDefault="0070072F">
                                  <w:pPr>
                                    <w:pStyle w:val="TableParagraph"/>
                                    <w:kinsoku w:val="0"/>
                                    <w:overflowPunct w:val="0"/>
                                    <w:spacing w:line="108" w:lineRule="exact"/>
                                    <w:ind w:left="-27"/>
                                    <w:jc w:val="left"/>
                                  </w:pPr>
                                  <w:r w:rsidRPr="0070072F">
                                    <w:rPr>
                                      <w:rFonts w:ascii="Verdana" w:hAnsi="Verdana" w:cs="Verdana"/>
                                      <w:w w:val="85"/>
                                      <w:sz w:val="9"/>
                                      <w:szCs w:val="9"/>
                                    </w:rPr>
                                    <w:t>Agent</w:t>
                                  </w:r>
                                </w:p>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26"/>
                                    <w:ind w:right="42"/>
                                    <w:rPr>
                                      <w:rFonts w:ascii="Verdana" w:hAnsi="Verdana" w:cs="Verdana"/>
                                      <w:w w:val="75"/>
                                      <w:sz w:val="9"/>
                                      <w:szCs w:val="9"/>
                                    </w:rPr>
                                  </w:pPr>
                                  <w:r w:rsidRPr="0070072F">
                                    <w:rPr>
                                      <w:rFonts w:ascii="Verdana" w:hAnsi="Verdana" w:cs="Verdana"/>
                                      <w:w w:val="75"/>
                                      <w:sz w:val="9"/>
                                      <w:szCs w:val="9"/>
                                    </w:rPr>
                                    <w:t>34</w:t>
                                  </w:r>
                                </w:p>
                                <w:p w:rsidR="0070072F" w:rsidRPr="0070072F" w:rsidRDefault="0070072F">
                                  <w:pPr>
                                    <w:pStyle w:val="TableParagraph"/>
                                    <w:kinsoku w:val="0"/>
                                    <w:overflowPunct w:val="0"/>
                                    <w:spacing w:before="9"/>
                                    <w:jc w:val="left"/>
                                    <w:rPr>
                                      <w:sz w:val="8"/>
                                      <w:szCs w:val="8"/>
                                    </w:rPr>
                                  </w:pPr>
                                </w:p>
                                <w:p w:rsidR="0070072F" w:rsidRPr="0070072F" w:rsidRDefault="0070072F">
                                  <w:pPr>
                                    <w:pStyle w:val="TableParagraph"/>
                                    <w:kinsoku w:val="0"/>
                                    <w:overflowPunct w:val="0"/>
                                    <w:spacing w:before="1"/>
                                    <w:ind w:right="42"/>
                                  </w:pPr>
                                  <w:r w:rsidRPr="0070072F">
                                    <w:rPr>
                                      <w:rFonts w:ascii="Verdana" w:hAnsi="Verdana" w:cs="Verdana"/>
                                      <w:w w:val="75"/>
                                      <w:sz w:val="9"/>
                                      <w:szCs w:val="9"/>
                                    </w:rPr>
                                    <w:t>32</w:t>
                                  </w:r>
                                </w:p>
                              </w:tc>
                              <w:tc>
                                <w:tcPr>
                                  <w:tcW w:w="674" w:type="dxa"/>
                                  <w:tcBorders>
                                    <w:top w:val="single" w:sz="2" w:space="0" w:color="000000"/>
                                    <w:left w:val="single" w:sz="2" w:space="0" w:color="000000"/>
                                    <w:bottom w:val="none" w:sz="6" w:space="0" w:color="auto"/>
                                    <w:right w:val="none" w:sz="6" w:space="0" w:color="auto"/>
                                  </w:tcBorders>
                                </w:tcPr>
                                <w:p w:rsidR="0070072F" w:rsidRPr="0070072F" w:rsidRDefault="0070072F"/>
                              </w:tc>
                              <w:tc>
                                <w:tcPr>
                                  <w:tcW w:w="971" w:type="dxa"/>
                                  <w:tcBorders>
                                    <w:top w:val="single" w:sz="2" w:space="0" w:color="000000"/>
                                    <w:left w:val="none" w:sz="6" w:space="0" w:color="auto"/>
                                    <w:bottom w:val="none" w:sz="6" w:space="0" w:color="auto"/>
                                    <w:right w:val="none" w:sz="6" w:space="0" w:color="auto"/>
                                  </w:tcBorders>
                                </w:tcPr>
                                <w:p w:rsidR="0070072F" w:rsidRPr="0070072F" w:rsidRDefault="0070072F">
                                  <w:pPr>
                                    <w:pStyle w:val="TableParagraph"/>
                                    <w:kinsoku w:val="0"/>
                                    <w:overflowPunct w:val="0"/>
                                    <w:spacing w:line="108" w:lineRule="exact"/>
                                    <w:ind w:left="635" w:right="-9"/>
                                    <w:jc w:val="left"/>
                                  </w:pPr>
                                  <w:r w:rsidRPr="0070072F">
                                    <w:rPr>
                                      <w:w w:val="135"/>
                                      <w:sz w:val="5"/>
                                      <w:szCs w:val="5"/>
                                      <w:u w:val="single" w:color="1F77B3"/>
                                    </w:rPr>
                                    <w:t xml:space="preserve"> </w:t>
                                  </w:r>
                                  <w:r w:rsidRPr="0070072F">
                                    <w:rPr>
                                      <w:sz w:val="5"/>
                                      <w:szCs w:val="5"/>
                                      <w:u w:val="single" w:color="1F77B3"/>
                                    </w:rPr>
                                    <w:t xml:space="preserve">          </w:t>
                                  </w:r>
                                  <w:r w:rsidRPr="0070072F">
                                    <w:rPr>
                                      <w:spacing w:val="-4"/>
                                      <w:sz w:val="5"/>
                                      <w:szCs w:val="5"/>
                                      <w:u w:val="single" w:color="1F77B3"/>
                                    </w:rPr>
                                    <w:t xml:space="preserve"> </w:t>
                                  </w:r>
                                  <w:r w:rsidRPr="0070072F">
                                    <w:rPr>
                                      <w:sz w:val="5"/>
                                      <w:szCs w:val="5"/>
                                    </w:rPr>
                                    <w:t xml:space="preserve">  </w:t>
                                  </w:r>
                                  <w:r w:rsidRPr="0070072F">
                                    <w:rPr>
                                      <w:spacing w:val="1"/>
                                      <w:sz w:val="5"/>
                                      <w:szCs w:val="5"/>
                                    </w:rPr>
                                    <w:t xml:space="preserve"> </w:t>
                                  </w:r>
                                  <w:r w:rsidRPr="0070072F">
                                    <w:rPr>
                                      <w:rFonts w:ascii="Verdana" w:hAnsi="Verdana" w:cs="Verdana"/>
                                      <w:w w:val="75"/>
                                      <w:sz w:val="9"/>
                                      <w:szCs w:val="9"/>
                                    </w:rPr>
                                    <w:t>Prop</w:t>
                                  </w:r>
                                </w:p>
                              </w:tc>
                              <w:tc>
                                <w:tcPr>
                                  <w:tcW w:w="449" w:type="dxa"/>
                                  <w:tcBorders>
                                    <w:top w:val="single" w:sz="2" w:space="0" w:color="000000"/>
                                    <w:left w:val="none" w:sz="6" w:space="0" w:color="auto"/>
                                    <w:bottom w:val="none" w:sz="6" w:space="0" w:color="auto"/>
                                    <w:right w:val="none" w:sz="6" w:space="0" w:color="auto"/>
                                  </w:tcBorders>
                                </w:tcPr>
                                <w:p w:rsidR="0070072F" w:rsidRPr="0070072F" w:rsidRDefault="0070072F">
                                  <w:pPr>
                                    <w:pStyle w:val="TableParagraph"/>
                                    <w:kinsoku w:val="0"/>
                                    <w:overflowPunct w:val="0"/>
                                    <w:spacing w:line="108" w:lineRule="exact"/>
                                    <w:ind w:left="8"/>
                                    <w:jc w:val="left"/>
                                  </w:pPr>
                                  <w:r w:rsidRPr="0070072F">
                                    <w:rPr>
                                      <w:rFonts w:ascii="Verdana" w:hAnsi="Verdana" w:cs="Verdana"/>
                                      <w:w w:val="75"/>
                                      <w:sz w:val="9"/>
                                      <w:szCs w:val="9"/>
                                    </w:rPr>
                                    <w:t>osed Single</w:t>
                                  </w:r>
                                </w:p>
                              </w:tc>
                              <w:tc>
                                <w:tcPr>
                                  <w:tcW w:w="334" w:type="dxa"/>
                                  <w:tcBorders>
                                    <w:top w:val="single" w:sz="2" w:space="0" w:color="000000"/>
                                    <w:left w:val="none" w:sz="6" w:space="0" w:color="auto"/>
                                    <w:bottom w:val="none" w:sz="6" w:space="0" w:color="auto"/>
                                    <w:right w:val="single" w:sz="2" w:space="0" w:color="000000"/>
                                  </w:tcBorders>
                                </w:tcPr>
                                <w:p w:rsidR="0070072F" w:rsidRPr="0070072F" w:rsidRDefault="0070072F">
                                  <w:pPr>
                                    <w:pStyle w:val="TableParagraph"/>
                                    <w:kinsoku w:val="0"/>
                                    <w:overflowPunct w:val="0"/>
                                    <w:spacing w:line="108" w:lineRule="exact"/>
                                    <w:ind w:left="-27"/>
                                    <w:jc w:val="left"/>
                                  </w:pPr>
                                  <w:r w:rsidRPr="0070072F">
                                    <w:rPr>
                                      <w:rFonts w:ascii="Verdana" w:hAnsi="Verdana" w:cs="Verdana"/>
                                      <w:w w:val="85"/>
                                      <w:sz w:val="9"/>
                                      <w:szCs w:val="9"/>
                                    </w:rPr>
                                    <w:t>Agent</w:t>
                                  </w:r>
                                </w:p>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2"/>
                                    <w:jc w:val="left"/>
                                    <w:rPr>
                                      <w:sz w:val="7"/>
                                      <w:szCs w:val="7"/>
                                    </w:rPr>
                                  </w:pPr>
                                </w:p>
                                <w:p w:rsidR="0070072F" w:rsidRPr="0070072F" w:rsidRDefault="0070072F">
                                  <w:pPr>
                                    <w:pStyle w:val="TableParagraph"/>
                                    <w:kinsoku w:val="0"/>
                                    <w:overflowPunct w:val="0"/>
                                    <w:ind w:right="42"/>
                                    <w:rPr>
                                      <w:rFonts w:ascii="Lucida Sans Unicode" w:hAnsi="Lucida Sans Unicode" w:cs="Lucida Sans Unicode"/>
                                      <w:w w:val="75"/>
                                      <w:sz w:val="9"/>
                                      <w:szCs w:val="9"/>
                                    </w:rPr>
                                  </w:pPr>
                                  <w:r w:rsidRPr="0070072F">
                                    <w:rPr>
                                      <w:rFonts w:ascii="Lucida Sans Unicode" w:hAnsi="Lucida Sans Unicode" w:cs="Lucida Sans Unicode"/>
                                      <w:w w:val="75"/>
                                      <w:sz w:val="9"/>
                                      <w:szCs w:val="9"/>
                                    </w:rPr>
                                    <w:t>4.0</w:t>
                                  </w:r>
                                </w:p>
                                <w:p w:rsidR="0070072F" w:rsidRPr="0070072F" w:rsidRDefault="0070072F">
                                  <w:pPr>
                                    <w:pStyle w:val="TableParagraph"/>
                                    <w:kinsoku w:val="0"/>
                                    <w:overflowPunct w:val="0"/>
                                    <w:spacing w:before="36"/>
                                    <w:ind w:right="42"/>
                                  </w:pPr>
                                  <w:r w:rsidRPr="0070072F">
                                    <w:rPr>
                                      <w:rFonts w:ascii="Lucida Sans Unicode" w:hAnsi="Lucida Sans Unicode" w:cs="Lucida Sans Unicode"/>
                                      <w:w w:val="75"/>
                                      <w:sz w:val="9"/>
                                      <w:szCs w:val="9"/>
                                    </w:rPr>
                                    <w:t>3.8</w:t>
                                  </w:r>
                                </w:p>
                              </w:tc>
                              <w:tc>
                                <w:tcPr>
                                  <w:tcW w:w="674" w:type="dxa"/>
                                  <w:tcBorders>
                                    <w:top w:val="single" w:sz="2" w:space="0" w:color="000000"/>
                                    <w:left w:val="single" w:sz="2" w:space="0" w:color="000000"/>
                                    <w:bottom w:val="none" w:sz="6" w:space="0" w:color="auto"/>
                                    <w:right w:val="none" w:sz="6" w:space="0" w:color="auto"/>
                                  </w:tcBorders>
                                </w:tcPr>
                                <w:p w:rsidR="0070072F" w:rsidRPr="0070072F" w:rsidRDefault="0070072F"/>
                              </w:tc>
                              <w:tc>
                                <w:tcPr>
                                  <w:tcW w:w="971" w:type="dxa"/>
                                  <w:tcBorders>
                                    <w:top w:val="single" w:sz="2" w:space="0" w:color="000000"/>
                                    <w:left w:val="none" w:sz="6" w:space="0" w:color="auto"/>
                                    <w:bottom w:val="none" w:sz="6" w:space="0" w:color="auto"/>
                                    <w:right w:val="none" w:sz="6" w:space="0" w:color="auto"/>
                                  </w:tcBorders>
                                </w:tcPr>
                                <w:p w:rsidR="0070072F" w:rsidRPr="0070072F" w:rsidRDefault="0070072F">
                                  <w:pPr>
                                    <w:pStyle w:val="TableParagraph"/>
                                    <w:kinsoku w:val="0"/>
                                    <w:overflowPunct w:val="0"/>
                                    <w:spacing w:line="129" w:lineRule="exact"/>
                                    <w:ind w:right="-9"/>
                                  </w:pPr>
                                  <w:r w:rsidRPr="0070072F">
                                    <w:rPr>
                                      <w:w w:val="135"/>
                                      <w:sz w:val="5"/>
                                      <w:szCs w:val="5"/>
                                      <w:u w:val="single" w:color="1F77B3"/>
                                    </w:rPr>
                                    <w:t xml:space="preserve"> </w:t>
                                  </w:r>
                                  <w:r w:rsidRPr="0070072F">
                                    <w:rPr>
                                      <w:sz w:val="5"/>
                                      <w:szCs w:val="5"/>
                                      <w:u w:val="single" w:color="1F77B3"/>
                                    </w:rPr>
                                    <w:t xml:space="preserve">           </w:t>
                                  </w:r>
                                  <w:r w:rsidRPr="0070072F">
                                    <w:rPr>
                                      <w:sz w:val="5"/>
                                      <w:szCs w:val="5"/>
                                    </w:rPr>
                                    <w:t xml:space="preserve">   </w:t>
                                  </w:r>
                                  <w:r w:rsidRPr="0070072F">
                                    <w:rPr>
                                      <w:rFonts w:ascii="Lucida Sans Unicode" w:hAnsi="Lucida Sans Unicode" w:cs="Lucida Sans Unicode"/>
                                      <w:w w:val="75"/>
                                      <w:sz w:val="9"/>
                                      <w:szCs w:val="9"/>
                                    </w:rPr>
                                    <w:t>Pro</w:t>
                                  </w:r>
                                </w:p>
                              </w:tc>
                              <w:tc>
                                <w:tcPr>
                                  <w:tcW w:w="449" w:type="dxa"/>
                                  <w:tcBorders>
                                    <w:top w:val="single" w:sz="2" w:space="0" w:color="000000"/>
                                    <w:left w:val="none" w:sz="6" w:space="0" w:color="auto"/>
                                    <w:bottom w:val="none" w:sz="6" w:space="0" w:color="auto"/>
                                    <w:right w:val="none" w:sz="6" w:space="0" w:color="auto"/>
                                  </w:tcBorders>
                                </w:tcPr>
                                <w:p w:rsidR="0070072F" w:rsidRPr="0070072F" w:rsidRDefault="0070072F">
                                  <w:pPr>
                                    <w:pStyle w:val="TableParagraph"/>
                                    <w:kinsoku w:val="0"/>
                                    <w:overflowPunct w:val="0"/>
                                    <w:spacing w:line="129" w:lineRule="exact"/>
                                    <w:ind w:left="8"/>
                                    <w:jc w:val="left"/>
                                  </w:pPr>
                                  <w:r w:rsidRPr="0070072F">
                                    <w:rPr>
                                      <w:rFonts w:ascii="Lucida Sans Unicode" w:hAnsi="Lucida Sans Unicode" w:cs="Lucida Sans Unicode"/>
                                      <w:w w:val="80"/>
                                      <w:sz w:val="9"/>
                                      <w:szCs w:val="9"/>
                                    </w:rPr>
                                    <w:t>posed</w:t>
                                  </w:r>
                                  <w:r w:rsidRPr="0070072F">
                                    <w:rPr>
                                      <w:rFonts w:ascii="Lucida Sans Unicode" w:hAnsi="Lucida Sans Unicode" w:cs="Lucida Sans Unicode"/>
                                      <w:spacing w:val="-9"/>
                                      <w:w w:val="80"/>
                                      <w:sz w:val="9"/>
                                      <w:szCs w:val="9"/>
                                    </w:rPr>
                                    <w:t xml:space="preserve"> </w:t>
                                  </w:r>
                                  <w:r w:rsidRPr="0070072F">
                                    <w:rPr>
                                      <w:rFonts w:ascii="Lucida Sans Unicode" w:hAnsi="Lucida Sans Unicode" w:cs="Lucida Sans Unicode"/>
                                      <w:w w:val="80"/>
                                      <w:sz w:val="9"/>
                                      <w:szCs w:val="9"/>
                                    </w:rPr>
                                    <w:t>Single</w:t>
                                  </w:r>
                                </w:p>
                              </w:tc>
                              <w:tc>
                                <w:tcPr>
                                  <w:tcW w:w="280" w:type="dxa"/>
                                  <w:tcBorders>
                                    <w:top w:val="single" w:sz="2" w:space="0" w:color="000000"/>
                                    <w:left w:val="none" w:sz="6" w:space="0" w:color="auto"/>
                                    <w:bottom w:val="none" w:sz="6" w:space="0" w:color="auto"/>
                                    <w:right w:val="single" w:sz="2" w:space="0" w:color="000000"/>
                                  </w:tcBorders>
                                </w:tcPr>
                                <w:p w:rsidR="0070072F" w:rsidRPr="0070072F" w:rsidRDefault="0070072F">
                                  <w:pPr>
                                    <w:pStyle w:val="TableParagraph"/>
                                    <w:kinsoku w:val="0"/>
                                    <w:overflowPunct w:val="0"/>
                                    <w:spacing w:line="129" w:lineRule="exact"/>
                                    <w:ind w:left="17"/>
                                    <w:jc w:val="left"/>
                                  </w:pPr>
                                  <w:r w:rsidRPr="0070072F">
                                    <w:rPr>
                                      <w:rFonts w:ascii="Lucida Sans Unicode" w:hAnsi="Lucida Sans Unicode" w:cs="Lucida Sans Unicode"/>
                                      <w:w w:val="90"/>
                                      <w:sz w:val="9"/>
                                      <w:szCs w:val="9"/>
                                    </w:rPr>
                                    <w:t>Agent</w:t>
                                  </w:r>
                                </w:p>
                              </w:tc>
                            </w:tr>
                            <w:tr w:rsidR="0070072F" w:rsidRPr="0070072F">
                              <w:tblPrEx>
                                <w:tblCellMar>
                                  <w:top w:w="0" w:type="dxa"/>
                                  <w:left w:w="0" w:type="dxa"/>
                                  <w:bottom w:w="0" w:type="dxa"/>
                                  <w:right w:w="0" w:type="dxa"/>
                                </w:tblCellMar>
                              </w:tblPrEx>
                              <w:trPr>
                                <w:trHeight w:hRule="exact" w:val="181"/>
                              </w:trPr>
                              <w:tc>
                                <w:tcPr>
                                  <w:tcW w:w="281" w:type="dxa"/>
                                  <w:tcBorders>
                                    <w:top w:val="none" w:sz="6" w:space="0" w:color="auto"/>
                                    <w:left w:val="none" w:sz="6" w:space="0" w:color="auto"/>
                                    <w:bottom w:val="none" w:sz="6" w:space="0" w:color="auto"/>
                                    <w:right w:val="single" w:sz="2" w:space="0" w:color="000000"/>
                                  </w:tcBorders>
                                </w:tcPr>
                                <w:p w:rsidR="0070072F" w:rsidRPr="0070072F" w:rsidRDefault="0070072F">
                                  <w:pPr>
                                    <w:pStyle w:val="TableParagraph"/>
                                    <w:kinsoku w:val="0"/>
                                    <w:overflowPunct w:val="0"/>
                                    <w:spacing w:before="30"/>
                                    <w:ind w:right="96"/>
                                  </w:pPr>
                                  <w:r w:rsidRPr="0070072F">
                                    <w:rPr>
                                      <w:rFonts w:ascii="Verdana" w:hAnsi="Verdana" w:cs="Verdana"/>
                                      <w:w w:val="75"/>
                                      <w:sz w:val="9"/>
                                      <w:szCs w:val="9"/>
                                    </w:rPr>
                                    <w:t>150</w:t>
                                  </w:r>
                                </w:p>
                              </w:tc>
                              <w:tc>
                                <w:tcPr>
                                  <w:tcW w:w="675"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8"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27"/>
                                    <w:ind w:right="42"/>
                                  </w:pPr>
                                  <w:r w:rsidRPr="0070072F">
                                    <w:rPr>
                                      <w:rFonts w:ascii="Verdana" w:hAnsi="Verdana" w:cs="Verdana"/>
                                      <w:w w:val="75"/>
                                      <w:sz w:val="9"/>
                                      <w:szCs w:val="9"/>
                                    </w:rPr>
                                    <w:t>30</w:t>
                                  </w:r>
                                </w:p>
                              </w:tc>
                              <w:tc>
                                <w:tcPr>
                                  <w:tcW w:w="674"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9"/>
                                    <w:ind w:right="42"/>
                                  </w:pPr>
                                  <w:r w:rsidRPr="0070072F">
                                    <w:rPr>
                                      <w:rFonts w:ascii="Lucida Sans Unicode" w:hAnsi="Lucida Sans Unicode" w:cs="Lucida Sans Unicode"/>
                                      <w:w w:val="75"/>
                                      <w:sz w:val="9"/>
                                      <w:szCs w:val="9"/>
                                    </w:rPr>
                                    <w:t>3.6</w:t>
                                  </w:r>
                                </w:p>
                              </w:tc>
                              <w:tc>
                                <w:tcPr>
                                  <w:tcW w:w="674"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280" w:type="dxa"/>
                                  <w:tcBorders>
                                    <w:top w:val="none" w:sz="6" w:space="0" w:color="auto"/>
                                    <w:left w:val="none" w:sz="6" w:space="0" w:color="auto"/>
                                    <w:bottom w:val="none" w:sz="6" w:space="0" w:color="auto"/>
                                    <w:right w:val="single" w:sz="2" w:space="0" w:color="000000"/>
                                  </w:tcBorders>
                                </w:tcPr>
                                <w:p w:rsidR="0070072F" w:rsidRPr="0070072F" w:rsidRDefault="0070072F"/>
                              </w:tc>
                            </w:tr>
                            <w:tr w:rsidR="0070072F" w:rsidRPr="0070072F">
                              <w:tblPrEx>
                                <w:tblCellMar>
                                  <w:top w:w="0" w:type="dxa"/>
                                  <w:left w:w="0" w:type="dxa"/>
                                  <w:bottom w:w="0" w:type="dxa"/>
                                  <w:right w:w="0" w:type="dxa"/>
                                </w:tblCellMar>
                              </w:tblPrEx>
                              <w:trPr>
                                <w:trHeight w:hRule="exact" w:val="191"/>
                              </w:trPr>
                              <w:tc>
                                <w:tcPr>
                                  <w:tcW w:w="281" w:type="dxa"/>
                                  <w:tcBorders>
                                    <w:top w:val="none" w:sz="6" w:space="0" w:color="auto"/>
                                    <w:left w:val="none" w:sz="6" w:space="0" w:color="auto"/>
                                    <w:bottom w:val="none" w:sz="6" w:space="0" w:color="auto"/>
                                    <w:right w:val="single" w:sz="2" w:space="0" w:color="000000"/>
                                  </w:tcBorders>
                                </w:tcPr>
                                <w:p w:rsidR="0070072F" w:rsidRPr="0070072F" w:rsidRDefault="0070072F"/>
                              </w:tc>
                              <w:tc>
                                <w:tcPr>
                                  <w:tcW w:w="675"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8"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58"/>
                                    <w:ind w:right="42"/>
                                  </w:pPr>
                                  <w:r w:rsidRPr="0070072F">
                                    <w:rPr>
                                      <w:rFonts w:ascii="Verdana" w:hAnsi="Verdana" w:cs="Verdana"/>
                                      <w:w w:val="75"/>
                                      <w:sz w:val="9"/>
                                      <w:szCs w:val="9"/>
                                    </w:rPr>
                                    <w:t>28</w:t>
                                  </w:r>
                                </w:p>
                              </w:tc>
                              <w:tc>
                                <w:tcPr>
                                  <w:tcW w:w="674"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3"/>
                                    <w:ind w:right="42"/>
                                  </w:pPr>
                                  <w:r w:rsidRPr="0070072F">
                                    <w:rPr>
                                      <w:rFonts w:ascii="Lucida Sans Unicode" w:hAnsi="Lucida Sans Unicode" w:cs="Lucida Sans Unicode"/>
                                      <w:w w:val="75"/>
                                      <w:sz w:val="9"/>
                                      <w:szCs w:val="9"/>
                                    </w:rPr>
                                    <w:t>3.4</w:t>
                                  </w:r>
                                </w:p>
                              </w:tc>
                              <w:tc>
                                <w:tcPr>
                                  <w:tcW w:w="674"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280" w:type="dxa"/>
                                  <w:tcBorders>
                                    <w:top w:val="none" w:sz="6" w:space="0" w:color="auto"/>
                                    <w:left w:val="none" w:sz="6" w:space="0" w:color="auto"/>
                                    <w:bottom w:val="none" w:sz="6" w:space="0" w:color="auto"/>
                                    <w:right w:val="single" w:sz="2" w:space="0" w:color="000000"/>
                                  </w:tcBorders>
                                </w:tcPr>
                                <w:p w:rsidR="0070072F" w:rsidRPr="0070072F" w:rsidRDefault="0070072F"/>
                              </w:tc>
                            </w:tr>
                            <w:tr w:rsidR="0070072F" w:rsidRPr="0070072F">
                              <w:tblPrEx>
                                <w:tblCellMar>
                                  <w:top w:w="0" w:type="dxa"/>
                                  <w:left w:w="0" w:type="dxa"/>
                                  <w:bottom w:w="0" w:type="dxa"/>
                                  <w:right w:w="0" w:type="dxa"/>
                                </w:tblCellMar>
                              </w:tblPrEx>
                              <w:trPr>
                                <w:trHeight w:hRule="exact" w:val="313"/>
                              </w:trPr>
                              <w:tc>
                                <w:tcPr>
                                  <w:tcW w:w="281" w:type="dxa"/>
                                  <w:tcBorders>
                                    <w:top w:val="none" w:sz="6" w:space="0" w:color="auto"/>
                                    <w:left w:val="none" w:sz="6" w:space="0" w:color="auto"/>
                                    <w:bottom w:val="none" w:sz="6" w:space="0" w:color="auto"/>
                                    <w:right w:val="single" w:sz="2" w:space="0" w:color="000000"/>
                                  </w:tcBorders>
                                </w:tcPr>
                                <w:p w:rsidR="0070072F" w:rsidRPr="0070072F" w:rsidRDefault="0070072F">
                                  <w:pPr>
                                    <w:pStyle w:val="TableParagraph"/>
                                    <w:kinsoku w:val="0"/>
                                    <w:overflowPunct w:val="0"/>
                                    <w:jc w:val="left"/>
                                    <w:rPr>
                                      <w:sz w:val="8"/>
                                      <w:szCs w:val="8"/>
                                    </w:rPr>
                                  </w:pPr>
                                </w:p>
                                <w:p w:rsidR="0070072F" w:rsidRPr="0070072F" w:rsidRDefault="0070072F">
                                  <w:pPr>
                                    <w:pStyle w:val="TableParagraph"/>
                                    <w:kinsoku w:val="0"/>
                                    <w:overflowPunct w:val="0"/>
                                    <w:spacing w:before="1"/>
                                    <w:jc w:val="left"/>
                                    <w:rPr>
                                      <w:sz w:val="9"/>
                                      <w:szCs w:val="9"/>
                                    </w:rPr>
                                  </w:pPr>
                                </w:p>
                                <w:p w:rsidR="0070072F" w:rsidRPr="0070072F" w:rsidRDefault="0070072F">
                                  <w:pPr>
                                    <w:pStyle w:val="TableParagraph"/>
                                    <w:kinsoku w:val="0"/>
                                    <w:overflowPunct w:val="0"/>
                                    <w:spacing w:before="1"/>
                                    <w:ind w:right="96"/>
                                  </w:pPr>
                                  <w:r w:rsidRPr="0070072F">
                                    <w:rPr>
                                      <w:rFonts w:ascii="Verdana" w:hAnsi="Verdana" w:cs="Verdana"/>
                                      <w:w w:val="75"/>
                                      <w:sz w:val="9"/>
                                      <w:szCs w:val="9"/>
                                    </w:rPr>
                                    <w:t>140</w:t>
                                  </w:r>
                                </w:p>
                              </w:tc>
                              <w:tc>
                                <w:tcPr>
                                  <w:tcW w:w="675"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8"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9"/>
                                    <w:jc w:val="left"/>
                                    <w:rPr>
                                      <w:sz w:val="6"/>
                                      <w:szCs w:val="6"/>
                                    </w:rPr>
                                  </w:pPr>
                                </w:p>
                                <w:p w:rsidR="0070072F" w:rsidRPr="0070072F" w:rsidRDefault="0070072F">
                                  <w:pPr>
                                    <w:pStyle w:val="TableParagraph"/>
                                    <w:kinsoku w:val="0"/>
                                    <w:overflowPunct w:val="0"/>
                                    <w:ind w:right="42"/>
                                  </w:pPr>
                                  <w:r w:rsidRPr="0070072F">
                                    <w:rPr>
                                      <w:rFonts w:ascii="Verdana" w:hAnsi="Verdana" w:cs="Verdana"/>
                                      <w:w w:val="75"/>
                                      <w:sz w:val="9"/>
                                      <w:szCs w:val="9"/>
                                    </w:rPr>
                                    <w:t>26</w:t>
                                  </w:r>
                                </w:p>
                              </w:tc>
                              <w:tc>
                                <w:tcPr>
                                  <w:tcW w:w="674"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line="125" w:lineRule="exact"/>
                                    <w:ind w:right="42"/>
                                    <w:rPr>
                                      <w:rFonts w:ascii="Lucida Sans Unicode" w:hAnsi="Lucida Sans Unicode" w:cs="Lucida Sans Unicode"/>
                                      <w:w w:val="75"/>
                                      <w:sz w:val="9"/>
                                      <w:szCs w:val="9"/>
                                    </w:rPr>
                                  </w:pPr>
                                  <w:r w:rsidRPr="0070072F">
                                    <w:rPr>
                                      <w:rFonts w:ascii="Lucida Sans Unicode" w:hAnsi="Lucida Sans Unicode" w:cs="Lucida Sans Unicode"/>
                                      <w:w w:val="75"/>
                                      <w:sz w:val="9"/>
                                      <w:szCs w:val="9"/>
                                    </w:rPr>
                                    <w:t>3.2</w:t>
                                  </w:r>
                                </w:p>
                                <w:p w:rsidR="0070072F" w:rsidRPr="0070072F" w:rsidRDefault="0070072F">
                                  <w:pPr>
                                    <w:pStyle w:val="TableParagraph"/>
                                    <w:kinsoku w:val="0"/>
                                    <w:overflowPunct w:val="0"/>
                                    <w:spacing w:before="36"/>
                                    <w:ind w:right="42"/>
                                  </w:pPr>
                                  <w:r w:rsidRPr="0070072F">
                                    <w:rPr>
                                      <w:rFonts w:ascii="Lucida Sans Unicode" w:hAnsi="Lucida Sans Unicode" w:cs="Lucida Sans Unicode"/>
                                      <w:w w:val="75"/>
                                      <w:sz w:val="9"/>
                                      <w:szCs w:val="9"/>
                                    </w:rPr>
                                    <w:t>3.0</w:t>
                                  </w:r>
                                </w:p>
                              </w:tc>
                              <w:tc>
                                <w:tcPr>
                                  <w:tcW w:w="674"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280" w:type="dxa"/>
                                  <w:tcBorders>
                                    <w:top w:val="none" w:sz="6" w:space="0" w:color="auto"/>
                                    <w:left w:val="none" w:sz="6" w:space="0" w:color="auto"/>
                                    <w:bottom w:val="none" w:sz="6" w:space="0" w:color="auto"/>
                                    <w:right w:val="single" w:sz="2" w:space="0" w:color="000000"/>
                                  </w:tcBorders>
                                </w:tcPr>
                                <w:p w:rsidR="0070072F" w:rsidRPr="0070072F" w:rsidRDefault="0070072F"/>
                              </w:tc>
                            </w:tr>
                            <w:tr w:rsidR="0070072F" w:rsidRPr="0070072F">
                              <w:tblPrEx>
                                <w:tblCellMar>
                                  <w:top w:w="0" w:type="dxa"/>
                                  <w:left w:w="0" w:type="dxa"/>
                                  <w:bottom w:w="0" w:type="dxa"/>
                                  <w:right w:w="0" w:type="dxa"/>
                                </w:tblCellMar>
                              </w:tblPrEx>
                              <w:trPr>
                                <w:trHeight w:hRule="exact" w:val="161"/>
                              </w:trPr>
                              <w:tc>
                                <w:tcPr>
                                  <w:tcW w:w="281" w:type="dxa"/>
                                  <w:tcBorders>
                                    <w:top w:val="none" w:sz="6" w:space="0" w:color="auto"/>
                                    <w:left w:val="none" w:sz="6" w:space="0" w:color="auto"/>
                                    <w:bottom w:val="none" w:sz="6" w:space="0" w:color="auto"/>
                                    <w:right w:val="single" w:sz="2" w:space="0" w:color="000000"/>
                                  </w:tcBorders>
                                </w:tcPr>
                                <w:p w:rsidR="0070072F" w:rsidRPr="0070072F" w:rsidRDefault="0070072F"/>
                              </w:tc>
                              <w:tc>
                                <w:tcPr>
                                  <w:tcW w:w="675"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8"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line="86" w:lineRule="exact"/>
                                    <w:ind w:right="42"/>
                                  </w:pPr>
                                  <w:r w:rsidRPr="0070072F">
                                    <w:rPr>
                                      <w:rFonts w:ascii="Verdana" w:hAnsi="Verdana" w:cs="Verdana"/>
                                      <w:w w:val="75"/>
                                      <w:sz w:val="9"/>
                                      <w:szCs w:val="9"/>
                                    </w:rPr>
                                    <w:t>24</w:t>
                                  </w:r>
                                </w:p>
                              </w:tc>
                              <w:tc>
                                <w:tcPr>
                                  <w:tcW w:w="674"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22"/>
                                    <w:ind w:right="42"/>
                                  </w:pPr>
                                  <w:r w:rsidRPr="0070072F">
                                    <w:rPr>
                                      <w:rFonts w:ascii="Lucida Sans Unicode" w:hAnsi="Lucida Sans Unicode" w:cs="Lucida Sans Unicode"/>
                                      <w:w w:val="75"/>
                                      <w:sz w:val="9"/>
                                      <w:szCs w:val="9"/>
                                    </w:rPr>
                                    <w:t>2.8</w:t>
                                  </w:r>
                                </w:p>
                              </w:tc>
                              <w:tc>
                                <w:tcPr>
                                  <w:tcW w:w="674"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280" w:type="dxa"/>
                                  <w:tcBorders>
                                    <w:top w:val="none" w:sz="6" w:space="0" w:color="auto"/>
                                    <w:left w:val="none" w:sz="6" w:space="0" w:color="auto"/>
                                    <w:bottom w:val="none" w:sz="6" w:space="0" w:color="auto"/>
                                    <w:right w:val="single" w:sz="2" w:space="0" w:color="000000"/>
                                  </w:tcBorders>
                                </w:tcPr>
                                <w:p w:rsidR="0070072F" w:rsidRPr="0070072F" w:rsidRDefault="0070072F"/>
                              </w:tc>
                            </w:tr>
                            <w:tr w:rsidR="0070072F" w:rsidRPr="0070072F">
                              <w:tblPrEx>
                                <w:tblCellMar>
                                  <w:top w:w="0" w:type="dxa"/>
                                  <w:left w:w="0" w:type="dxa"/>
                                  <w:bottom w:w="0" w:type="dxa"/>
                                  <w:right w:w="0" w:type="dxa"/>
                                </w:tblCellMar>
                              </w:tblPrEx>
                              <w:trPr>
                                <w:trHeight w:hRule="exact" w:val="195"/>
                              </w:trPr>
                              <w:tc>
                                <w:tcPr>
                                  <w:tcW w:w="281" w:type="dxa"/>
                                  <w:tcBorders>
                                    <w:top w:val="none" w:sz="6" w:space="0" w:color="auto"/>
                                    <w:left w:val="none" w:sz="6" w:space="0" w:color="auto"/>
                                    <w:bottom w:val="none" w:sz="6" w:space="0" w:color="auto"/>
                                    <w:right w:val="single" w:sz="2" w:space="0" w:color="000000"/>
                                  </w:tcBorders>
                                </w:tcPr>
                                <w:p w:rsidR="0070072F" w:rsidRPr="0070072F" w:rsidRDefault="0070072F">
                                  <w:pPr>
                                    <w:pStyle w:val="TableParagraph"/>
                                    <w:kinsoku w:val="0"/>
                                    <w:overflowPunct w:val="0"/>
                                    <w:spacing w:line="102" w:lineRule="exact"/>
                                    <w:ind w:right="96"/>
                                  </w:pPr>
                                  <w:r w:rsidRPr="0070072F">
                                    <w:rPr>
                                      <w:rFonts w:ascii="Verdana" w:hAnsi="Verdana" w:cs="Verdana"/>
                                      <w:w w:val="75"/>
                                      <w:sz w:val="9"/>
                                      <w:szCs w:val="9"/>
                                    </w:rPr>
                                    <w:t>135</w:t>
                                  </w:r>
                                </w:p>
                              </w:tc>
                              <w:tc>
                                <w:tcPr>
                                  <w:tcW w:w="675" w:type="dxa"/>
                                  <w:tcBorders>
                                    <w:top w:val="none" w:sz="6" w:space="0" w:color="auto"/>
                                    <w:left w:val="single" w:sz="2" w:space="0" w:color="000000"/>
                                    <w:bottom w:val="single" w:sz="7" w:space="0" w:color="000000"/>
                                    <w:right w:val="none" w:sz="6" w:space="0" w:color="auto"/>
                                  </w:tcBorders>
                                </w:tcPr>
                                <w:p w:rsidR="0070072F" w:rsidRPr="0070072F" w:rsidRDefault="0070072F"/>
                              </w:tc>
                              <w:tc>
                                <w:tcPr>
                                  <w:tcW w:w="971" w:type="dxa"/>
                                  <w:tcBorders>
                                    <w:top w:val="none" w:sz="6" w:space="0" w:color="auto"/>
                                    <w:left w:val="none" w:sz="6" w:space="0" w:color="auto"/>
                                    <w:bottom w:val="single" w:sz="7" w:space="0" w:color="000000"/>
                                    <w:right w:val="none" w:sz="6" w:space="0" w:color="auto"/>
                                  </w:tcBorders>
                                </w:tcPr>
                                <w:p w:rsidR="0070072F" w:rsidRPr="0070072F" w:rsidRDefault="0070072F"/>
                              </w:tc>
                              <w:tc>
                                <w:tcPr>
                                  <w:tcW w:w="448" w:type="dxa"/>
                                  <w:tcBorders>
                                    <w:top w:val="none" w:sz="6" w:space="0" w:color="auto"/>
                                    <w:left w:val="none" w:sz="6" w:space="0" w:color="auto"/>
                                    <w:bottom w:val="single" w:sz="7" w:space="0" w:color="000000"/>
                                    <w:right w:val="none" w:sz="6" w:space="0" w:color="auto"/>
                                  </w:tcBorders>
                                </w:tcPr>
                                <w:p w:rsidR="0070072F" w:rsidRPr="0070072F" w:rsidRDefault="0070072F"/>
                              </w:tc>
                              <w:tc>
                                <w:tcPr>
                                  <w:tcW w:w="334" w:type="dxa"/>
                                  <w:tcBorders>
                                    <w:top w:val="none" w:sz="6" w:space="0" w:color="auto"/>
                                    <w:left w:val="none" w:sz="6" w:space="0" w:color="auto"/>
                                    <w:bottom w:val="single" w:sz="2" w:space="0" w:color="000000"/>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26"/>
                                    <w:ind w:right="42"/>
                                  </w:pPr>
                                  <w:r w:rsidRPr="0070072F">
                                    <w:rPr>
                                      <w:rFonts w:ascii="Verdana" w:hAnsi="Verdana" w:cs="Verdana"/>
                                      <w:w w:val="75"/>
                                      <w:sz w:val="9"/>
                                      <w:szCs w:val="9"/>
                                    </w:rPr>
                                    <w:t>22</w:t>
                                  </w:r>
                                </w:p>
                              </w:tc>
                              <w:tc>
                                <w:tcPr>
                                  <w:tcW w:w="674" w:type="dxa"/>
                                  <w:tcBorders>
                                    <w:top w:val="none" w:sz="6" w:space="0" w:color="auto"/>
                                    <w:left w:val="single" w:sz="2" w:space="0" w:color="000000"/>
                                    <w:bottom w:val="single" w:sz="7" w:space="0" w:color="000000"/>
                                    <w:right w:val="none" w:sz="6" w:space="0" w:color="auto"/>
                                  </w:tcBorders>
                                </w:tcPr>
                                <w:p w:rsidR="0070072F" w:rsidRPr="0070072F" w:rsidRDefault="0070072F"/>
                              </w:tc>
                              <w:tc>
                                <w:tcPr>
                                  <w:tcW w:w="971" w:type="dxa"/>
                                  <w:tcBorders>
                                    <w:top w:val="none" w:sz="6" w:space="0" w:color="auto"/>
                                    <w:left w:val="none" w:sz="6" w:space="0" w:color="auto"/>
                                    <w:bottom w:val="single" w:sz="7" w:space="0" w:color="000000"/>
                                    <w:right w:val="none" w:sz="6" w:space="0" w:color="auto"/>
                                  </w:tcBorders>
                                </w:tcPr>
                                <w:p w:rsidR="0070072F" w:rsidRPr="0070072F" w:rsidRDefault="0070072F"/>
                              </w:tc>
                              <w:tc>
                                <w:tcPr>
                                  <w:tcW w:w="449" w:type="dxa"/>
                                  <w:tcBorders>
                                    <w:top w:val="none" w:sz="6" w:space="0" w:color="auto"/>
                                    <w:left w:val="none" w:sz="6" w:space="0" w:color="auto"/>
                                    <w:bottom w:val="single" w:sz="7" w:space="0" w:color="000000"/>
                                    <w:right w:val="none" w:sz="6" w:space="0" w:color="auto"/>
                                  </w:tcBorders>
                                </w:tcPr>
                                <w:p w:rsidR="0070072F" w:rsidRPr="0070072F" w:rsidRDefault="0070072F"/>
                              </w:tc>
                              <w:tc>
                                <w:tcPr>
                                  <w:tcW w:w="334" w:type="dxa"/>
                                  <w:tcBorders>
                                    <w:top w:val="none" w:sz="6" w:space="0" w:color="auto"/>
                                    <w:left w:val="none" w:sz="6" w:space="0" w:color="auto"/>
                                    <w:bottom w:val="single" w:sz="2" w:space="0" w:color="000000"/>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35"/>
                                    <w:ind w:right="42"/>
                                  </w:pPr>
                                  <w:r w:rsidRPr="0070072F">
                                    <w:rPr>
                                      <w:rFonts w:ascii="Lucida Sans Unicode" w:hAnsi="Lucida Sans Unicode" w:cs="Lucida Sans Unicode"/>
                                      <w:w w:val="75"/>
                                      <w:sz w:val="9"/>
                                      <w:szCs w:val="9"/>
                                    </w:rPr>
                                    <w:t>2.6</w:t>
                                  </w:r>
                                </w:p>
                              </w:tc>
                              <w:tc>
                                <w:tcPr>
                                  <w:tcW w:w="674" w:type="dxa"/>
                                  <w:tcBorders>
                                    <w:top w:val="none" w:sz="6" w:space="0" w:color="auto"/>
                                    <w:left w:val="single" w:sz="2" w:space="0" w:color="000000"/>
                                    <w:bottom w:val="single" w:sz="7" w:space="0" w:color="000000"/>
                                    <w:right w:val="none" w:sz="6" w:space="0" w:color="auto"/>
                                  </w:tcBorders>
                                </w:tcPr>
                                <w:p w:rsidR="0070072F" w:rsidRPr="0070072F" w:rsidRDefault="0070072F"/>
                              </w:tc>
                              <w:tc>
                                <w:tcPr>
                                  <w:tcW w:w="971" w:type="dxa"/>
                                  <w:tcBorders>
                                    <w:top w:val="none" w:sz="6" w:space="0" w:color="auto"/>
                                    <w:left w:val="none" w:sz="6" w:space="0" w:color="auto"/>
                                    <w:bottom w:val="single" w:sz="7" w:space="0" w:color="000000"/>
                                    <w:right w:val="none" w:sz="6" w:space="0" w:color="auto"/>
                                  </w:tcBorders>
                                </w:tcPr>
                                <w:p w:rsidR="0070072F" w:rsidRPr="0070072F" w:rsidRDefault="0070072F"/>
                              </w:tc>
                              <w:tc>
                                <w:tcPr>
                                  <w:tcW w:w="449" w:type="dxa"/>
                                  <w:tcBorders>
                                    <w:top w:val="none" w:sz="6" w:space="0" w:color="auto"/>
                                    <w:left w:val="none" w:sz="6" w:space="0" w:color="auto"/>
                                    <w:bottom w:val="single" w:sz="7" w:space="0" w:color="000000"/>
                                    <w:right w:val="none" w:sz="6" w:space="0" w:color="auto"/>
                                  </w:tcBorders>
                                </w:tcPr>
                                <w:p w:rsidR="0070072F" w:rsidRPr="0070072F" w:rsidRDefault="0070072F"/>
                              </w:tc>
                              <w:tc>
                                <w:tcPr>
                                  <w:tcW w:w="280" w:type="dxa"/>
                                  <w:tcBorders>
                                    <w:top w:val="none" w:sz="6" w:space="0" w:color="auto"/>
                                    <w:left w:val="none" w:sz="6" w:space="0" w:color="auto"/>
                                    <w:bottom w:val="single" w:sz="2" w:space="0" w:color="000000"/>
                                    <w:right w:val="single" w:sz="2" w:space="0" w:color="000000"/>
                                  </w:tcBorders>
                                </w:tcPr>
                                <w:p w:rsidR="0070072F" w:rsidRPr="0070072F" w:rsidRDefault="0070072F"/>
                              </w:tc>
                            </w:tr>
                            <w:tr w:rsidR="0070072F" w:rsidRPr="0070072F">
                              <w:tblPrEx>
                                <w:tblCellMar>
                                  <w:top w:w="0" w:type="dxa"/>
                                  <w:left w:w="0" w:type="dxa"/>
                                  <w:bottom w:w="0" w:type="dxa"/>
                                  <w:right w:w="0" w:type="dxa"/>
                                </w:tblCellMar>
                              </w:tblPrEx>
                              <w:trPr>
                                <w:trHeight w:hRule="exact" w:val="94"/>
                              </w:trPr>
                              <w:tc>
                                <w:tcPr>
                                  <w:tcW w:w="281" w:type="dxa"/>
                                  <w:tcBorders>
                                    <w:top w:val="none" w:sz="6" w:space="0" w:color="auto"/>
                                    <w:left w:val="none" w:sz="6" w:space="0" w:color="auto"/>
                                    <w:bottom w:val="none" w:sz="6" w:space="0" w:color="auto"/>
                                    <w:right w:val="none" w:sz="6" w:space="0" w:color="auto"/>
                                  </w:tcBorders>
                                </w:tcPr>
                                <w:p w:rsidR="0070072F" w:rsidRPr="0070072F" w:rsidRDefault="0070072F"/>
                              </w:tc>
                              <w:tc>
                                <w:tcPr>
                                  <w:tcW w:w="675" w:type="dxa"/>
                                  <w:tcBorders>
                                    <w:top w:val="single" w:sz="7" w:space="0" w:color="000000"/>
                                    <w:left w:val="none" w:sz="6" w:space="0" w:color="auto"/>
                                    <w:bottom w:val="none" w:sz="6" w:space="0" w:color="auto"/>
                                    <w:right w:val="none" w:sz="6" w:space="0" w:color="auto"/>
                                  </w:tcBorders>
                                </w:tcPr>
                                <w:p w:rsidR="0070072F" w:rsidRPr="0070072F" w:rsidRDefault="0070072F"/>
                              </w:tc>
                              <w:tc>
                                <w:tcPr>
                                  <w:tcW w:w="971" w:type="dxa"/>
                                  <w:tcBorders>
                                    <w:top w:val="single" w:sz="7" w:space="0" w:color="000000"/>
                                    <w:left w:val="none" w:sz="6" w:space="0" w:color="auto"/>
                                    <w:bottom w:val="none" w:sz="6" w:space="0" w:color="auto"/>
                                    <w:right w:val="none" w:sz="6" w:space="0" w:color="auto"/>
                                  </w:tcBorders>
                                </w:tcPr>
                                <w:p w:rsidR="0070072F" w:rsidRPr="0070072F" w:rsidRDefault="0070072F"/>
                              </w:tc>
                              <w:tc>
                                <w:tcPr>
                                  <w:tcW w:w="448" w:type="dxa"/>
                                  <w:tcBorders>
                                    <w:top w:val="single" w:sz="7" w:space="0" w:color="000000"/>
                                    <w:left w:val="none" w:sz="6" w:space="0" w:color="auto"/>
                                    <w:bottom w:val="none" w:sz="6" w:space="0" w:color="auto"/>
                                    <w:right w:val="none" w:sz="6" w:space="0" w:color="auto"/>
                                  </w:tcBorders>
                                </w:tcPr>
                                <w:p w:rsidR="0070072F" w:rsidRPr="0070072F" w:rsidRDefault="0070072F"/>
                              </w:tc>
                              <w:tc>
                                <w:tcPr>
                                  <w:tcW w:w="334" w:type="dxa"/>
                                  <w:tcBorders>
                                    <w:top w:val="single" w:sz="7" w:space="0" w:color="000000"/>
                                    <w:left w:val="none" w:sz="6" w:space="0" w:color="auto"/>
                                    <w:bottom w:val="none" w:sz="6" w:space="0" w:color="auto"/>
                                    <w:right w:val="none" w:sz="6" w:space="0" w:color="auto"/>
                                  </w:tcBorders>
                                </w:tcPr>
                                <w:p w:rsidR="0070072F" w:rsidRPr="0070072F" w:rsidRDefault="0070072F"/>
                              </w:tc>
                              <w:tc>
                                <w:tcPr>
                                  <w:tcW w:w="775" w:type="dxa"/>
                                  <w:tcBorders>
                                    <w:top w:val="none" w:sz="6" w:space="0" w:color="auto"/>
                                    <w:left w:val="none" w:sz="6" w:space="0" w:color="auto"/>
                                    <w:bottom w:val="none" w:sz="6" w:space="0" w:color="auto"/>
                                    <w:right w:val="none" w:sz="6" w:space="0" w:color="auto"/>
                                  </w:tcBorders>
                                </w:tcPr>
                                <w:p w:rsidR="0070072F" w:rsidRPr="0070072F" w:rsidRDefault="0070072F"/>
                              </w:tc>
                              <w:tc>
                                <w:tcPr>
                                  <w:tcW w:w="674" w:type="dxa"/>
                                  <w:tcBorders>
                                    <w:top w:val="single" w:sz="7" w:space="0" w:color="000000"/>
                                    <w:left w:val="none" w:sz="6" w:space="0" w:color="auto"/>
                                    <w:bottom w:val="none" w:sz="6" w:space="0" w:color="auto"/>
                                    <w:right w:val="none" w:sz="6" w:space="0" w:color="auto"/>
                                  </w:tcBorders>
                                </w:tcPr>
                                <w:p w:rsidR="0070072F" w:rsidRPr="0070072F" w:rsidRDefault="0070072F"/>
                              </w:tc>
                              <w:tc>
                                <w:tcPr>
                                  <w:tcW w:w="971" w:type="dxa"/>
                                  <w:tcBorders>
                                    <w:top w:val="single" w:sz="7" w:space="0" w:color="000000"/>
                                    <w:left w:val="none" w:sz="6" w:space="0" w:color="auto"/>
                                    <w:bottom w:val="none" w:sz="6" w:space="0" w:color="auto"/>
                                    <w:right w:val="none" w:sz="6" w:space="0" w:color="auto"/>
                                  </w:tcBorders>
                                </w:tcPr>
                                <w:p w:rsidR="0070072F" w:rsidRPr="0070072F" w:rsidRDefault="0070072F"/>
                              </w:tc>
                              <w:tc>
                                <w:tcPr>
                                  <w:tcW w:w="449" w:type="dxa"/>
                                  <w:tcBorders>
                                    <w:top w:val="single" w:sz="7" w:space="0" w:color="000000"/>
                                    <w:left w:val="none" w:sz="6" w:space="0" w:color="auto"/>
                                    <w:bottom w:val="none" w:sz="6" w:space="0" w:color="auto"/>
                                    <w:right w:val="none" w:sz="6" w:space="0" w:color="auto"/>
                                  </w:tcBorders>
                                </w:tcPr>
                                <w:p w:rsidR="0070072F" w:rsidRPr="0070072F" w:rsidRDefault="0070072F"/>
                              </w:tc>
                              <w:tc>
                                <w:tcPr>
                                  <w:tcW w:w="334" w:type="dxa"/>
                                  <w:tcBorders>
                                    <w:top w:val="single" w:sz="7" w:space="0" w:color="000000"/>
                                    <w:left w:val="none" w:sz="6" w:space="0" w:color="auto"/>
                                    <w:bottom w:val="none" w:sz="6" w:space="0" w:color="auto"/>
                                    <w:right w:val="none" w:sz="6" w:space="0" w:color="auto"/>
                                  </w:tcBorders>
                                </w:tcPr>
                                <w:p w:rsidR="0070072F" w:rsidRPr="0070072F" w:rsidRDefault="0070072F"/>
                              </w:tc>
                              <w:tc>
                                <w:tcPr>
                                  <w:tcW w:w="775" w:type="dxa"/>
                                  <w:tcBorders>
                                    <w:top w:val="none" w:sz="6" w:space="0" w:color="auto"/>
                                    <w:left w:val="none" w:sz="6" w:space="0" w:color="auto"/>
                                    <w:bottom w:val="none" w:sz="6" w:space="0" w:color="auto"/>
                                    <w:right w:val="none" w:sz="6" w:space="0" w:color="auto"/>
                                  </w:tcBorders>
                                </w:tcPr>
                                <w:p w:rsidR="0070072F" w:rsidRPr="0070072F" w:rsidRDefault="0070072F"/>
                              </w:tc>
                              <w:tc>
                                <w:tcPr>
                                  <w:tcW w:w="674" w:type="dxa"/>
                                  <w:tcBorders>
                                    <w:top w:val="single" w:sz="7" w:space="0" w:color="000000"/>
                                    <w:left w:val="none" w:sz="6" w:space="0" w:color="auto"/>
                                    <w:bottom w:val="none" w:sz="6" w:space="0" w:color="auto"/>
                                    <w:right w:val="none" w:sz="6" w:space="0" w:color="auto"/>
                                  </w:tcBorders>
                                </w:tcPr>
                                <w:p w:rsidR="0070072F" w:rsidRPr="0070072F" w:rsidRDefault="0070072F"/>
                              </w:tc>
                              <w:tc>
                                <w:tcPr>
                                  <w:tcW w:w="971" w:type="dxa"/>
                                  <w:tcBorders>
                                    <w:top w:val="single" w:sz="7" w:space="0" w:color="000000"/>
                                    <w:left w:val="none" w:sz="6" w:space="0" w:color="auto"/>
                                    <w:bottom w:val="none" w:sz="6" w:space="0" w:color="auto"/>
                                    <w:right w:val="none" w:sz="6" w:space="0" w:color="auto"/>
                                  </w:tcBorders>
                                </w:tcPr>
                                <w:p w:rsidR="0070072F" w:rsidRPr="0070072F" w:rsidRDefault="0070072F"/>
                              </w:tc>
                              <w:tc>
                                <w:tcPr>
                                  <w:tcW w:w="449" w:type="dxa"/>
                                  <w:tcBorders>
                                    <w:top w:val="single" w:sz="7" w:space="0" w:color="000000"/>
                                    <w:left w:val="none" w:sz="6" w:space="0" w:color="auto"/>
                                    <w:bottom w:val="none" w:sz="6" w:space="0" w:color="auto"/>
                                    <w:right w:val="none" w:sz="6" w:space="0" w:color="auto"/>
                                  </w:tcBorders>
                                </w:tcPr>
                                <w:p w:rsidR="0070072F" w:rsidRPr="0070072F" w:rsidRDefault="0070072F"/>
                              </w:tc>
                              <w:tc>
                                <w:tcPr>
                                  <w:tcW w:w="280" w:type="dxa"/>
                                  <w:tcBorders>
                                    <w:top w:val="single" w:sz="2" w:space="0" w:color="000000"/>
                                    <w:left w:val="none" w:sz="6" w:space="0" w:color="auto"/>
                                    <w:bottom w:val="none" w:sz="6" w:space="0" w:color="auto"/>
                                    <w:right w:val="none" w:sz="6" w:space="0" w:color="auto"/>
                                  </w:tcBorders>
                                </w:tcPr>
                                <w:p w:rsidR="0070072F" w:rsidRPr="0070072F" w:rsidRDefault="0070072F"/>
                              </w:tc>
                            </w:tr>
                            <w:tr w:rsidR="0070072F" w:rsidRPr="0070072F">
                              <w:tblPrEx>
                                <w:tblCellMar>
                                  <w:top w:w="0" w:type="dxa"/>
                                  <w:left w:w="0" w:type="dxa"/>
                                  <w:bottom w:w="0" w:type="dxa"/>
                                  <w:right w:w="0" w:type="dxa"/>
                                </w:tblCellMar>
                              </w:tblPrEx>
                              <w:trPr>
                                <w:trHeight w:hRule="exact" w:val="87"/>
                              </w:trPr>
                              <w:tc>
                                <w:tcPr>
                                  <w:tcW w:w="281" w:type="dxa"/>
                                  <w:tcBorders>
                                    <w:top w:val="none" w:sz="6" w:space="0" w:color="auto"/>
                                    <w:left w:val="none" w:sz="6" w:space="0" w:color="auto"/>
                                    <w:bottom w:val="none" w:sz="6" w:space="0" w:color="auto"/>
                                    <w:right w:val="none" w:sz="6" w:space="0" w:color="auto"/>
                                  </w:tcBorders>
                                </w:tcPr>
                                <w:p w:rsidR="0070072F" w:rsidRPr="0070072F" w:rsidRDefault="0070072F"/>
                              </w:tc>
                              <w:tc>
                                <w:tcPr>
                                  <w:tcW w:w="675" w:type="dxa"/>
                                  <w:tcBorders>
                                    <w:top w:val="none" w:sz="6" w:space="0" w:color="auto"/>
                                    <w:left w:val="none" w:sz="6" w:space="0" w:color="auto"/>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8"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none" w:sz="6" w:space="0" w:color="auto"/>
                                  </w:tcBorders>
                                </w:tcPr>
                                <w:p w:rsidR="0070072F" w:rsidRPr="0070072F" w:rsidRDefault="0070072F"/>
                              </w:tc>
                              <w:tc>
                                <w:tcPr>
                                  <w:tcW w:w="775" w:type="dxa"/>
                                  <w:tcBorders>
                                    <w:top w:val="none" w:sz="6" w:space="0" w:color="auto"/>
                                    <w:left w:val="none" w:sz="6" w:space="0" w:color="auto"/>
                                    <w:bottom w:val="none" w:sz="6" w:space="0" w:color="auto"/>
                                    <w:right w:val="none" w:sz="6" w:space="0" w:color="auto"/>
                                  </w:tcBorders>
                                </w:tcPr>
                                <w:p w:rsidR="0070072F" w:rsidRPr="0070072F" w:rsidRDefault="0070072F"/>
                              </w:tc>
                              <w:tc>
                                <w:tcPr>
                                  <w:tcW w:w="674" w:type="dxa"/>
                                  <w:tcBorders>
                                    <w:top w:val="none" w:sz="6" w:space="0" w:color="auto"/>
                                    <w:left w:val="none" w:sz="6" w:space="0" w:color="auto"/>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none" w:sz="6" w:space="0" w:color="auto"/>
                                  </w:tcBorders>
                                </w:tcPr>
                                <w:p w:rsidR="0070072F" w:rsidRPr="0070072F" w:rsidRDefault="0070072F"/>
                              </w:tc>
                              <w:tc>
                                <w:tcPr>
                                  <w:tcW w:w="775" w:type="dxa"/>
                                  <w:tcBorders>
                                    <w:top w:val="none" w:sz="6" w:space="0" w:color="auto"/>
                                    <w:left w:val="none" w:sz="6" w:space="0" w:color="auto"/>
                                    <w:bottom w:val="none" w:sz="6" w:space="0" w:color="auto"/>
                                    <w:right w:val="none" w:sz="6" w:space="0" w:color="auto"/>
                                  </w:tcBorders>
                                </w:tcPr>
                                <w:p w:rsidR="0070072F" w:rsidRPr="0070072F" w:rsidRDefault="0070072F"/>
                              </w:tc>
                              <w:tc>
                                <w:tcPr>
                                  <w:tcW w:w="674" w:type="dxa"/>
                                  <w:tcBorders>
                                    <w:top w:val="none" w:sz="6" w:space="0" w:color="auto"/>
                                    <w:left w:val="none" w:sz="6" w:space="0" w:color="auto"/>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280" w:type="dxa"/>
                                  <w:tcBorders>
                                    <w:top w:val="none" w:sz="6" w:space="0" w:color="auto"/>
                                    <w:left w:val="none" w:sz="6" w:space="0" w:color="auto"/>
                                    <w:bottom w:val="none" w:sz="6" w:space="0" w:color="auto"/>
                                    <w:right w:val="none" w:sz="6" w:space="0" w:color="auto"/>
                                  </w:tcBorders>
                                </w:tcPr>
                                <w:p w:rsidR="0070072F" w:rsidRPr="0070072F" w:rsidRDefault="0070072F"/>
                              </w:tc>
                            </w:tr>
                          </w:tbl>
                          <w:p w:rsidR="0070072F" w:rsidRDefault="0070072F">
                            <w:pPr>
                              <w:pStyle w:val="BodyText"/>
                              <w:kinsoku w:val="0"/>
                              <w:overflowPunct w:val="0"/>
                              <w:rPr>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070" type="#_x0000_t202" style="position:absolute;left:0;text-align:left;margin-left:57.2pt;margin-top:-36.05pt;width:453.2pt;height:82.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" o:allowincell="f"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281"/>
                        <w:gridCol w:w="675"/>
                        <w:gridCol w:w="971"/>
                        <w:gridCol w:w="448"/>
                        <w:gridCol w:w="334"/>
                        <w:gridCol w:w="775"/>
                        <w:gridCol w:w="674"/>
                        <w:gridCol w:w="971"/>
                        <w:gridCol w:w="449"/>
                        <w:gridCol w:w="334"/>
                        <w:gridCol w:w="775"/>
                        <w:gridCol w:w="674"/>
                        <w:gridCol w:w="971"/>
                        <w:gridCol w:w="449"/>
                        <w:gridCol w:w="280"/>
                      </w:tblGrid>
                      <w:tr w:rsidR="0070072F" w:rsidRPr="0070072F">
                        <w:tblPrEx>
                          <w:tblCellMar>
                            <w:top w:w="0" w:type="dxa"/>
                            <w:left w:w="0" w:type="dxa"/>
                            <w:bottom w:w="0" w:type="dxa"/>
                            <w:right w:w="0" w:type="dxa"/>
                          </w:tblCellMar>
                        </w:tblPrEx>
                        <w:trPr>
                          <w:trHeight w:hRule="exact" w:val="422"/>
                        </w:trPr>
                        <w:tc>
                          <w:tcPr>
                            <w:tcW w:w="281" w:type="dxa"/>
                            <w:tcBorders>
                              <w:top w:val="none" w:sz="6" w:space="0" w:color="auto"/>
                              <w:left w:val="none" w:sz="6" w:space="0" w:color="auto"/>
                              <w:bottom w:val="none" w:sz="6" w:space="0" w:color="auto"/>
                              <w:right w:val="single" w:sz="2" w:space="0" w:color="000000"/>
                            </w:tcBorders>
                          </w:tcPr>
                          <w:p w:rsidR="0070072F" w:rsidRPr="0070072F" w:rsidRDefault="0070072F">
                            <w:pPr>
                              <w:pStyle w:val="TableParagraph"/>
                              <w:kinsoku w:val="0"/>
                              <w:overflowPunct w:val="0"/>
                              <w:jc w:val="left"/>
                              <w:rPr>
                                <w:sz w:val="8"/>
                                <w:szCs w:val="8"/>
                              </w:rPr>
                            </w:pPr>
                          </w:p>
                          <w:p w:rsidR="0070072F" w:rsidRPr="0070072F" w:rsidRDefault="0070072F">
                            <w:pPr>
                              <w:pStyle w:val="TableParagraph"/>
                              <w:kinsoku w:val="0"/>
                              <w:overflowPunct w:val="0"/>
                              <w:spacing w:before="10"/>
                              <w:jc w:val="left"/>
                              <w:rPr>
                                <w:sz w:val="7"/>
                                <w:szCs w:val="7"/>
                              </w:rPr>
                            </w:pPr>
                          </w:p>
                          <w:p w:rsidR="0070072F" w:rsidRPr="0070072F" w:rsidRDefault="0070072F">
                            <w:pPr>
                              <w:pStyle w:val="TableParagraph"/>
                              <w:kinsoku w:val="0"/>
                              <w:overflowPunct w:val="0"/>
                              <w:spacing w:before="1"/>
                              <w:ind w:right="96"/>
                            </w:pPr>
                            <w:r w:rsidRPr="0070072F">
                              <w:rPr>
                                <w:rFonts w:ascii="Verdana" w:hAnsi="Verdana" w:cs="Verdana"/>
                                <w:w w:val="75"/>
                                <w:sz w:val="9"/>
                                <w:szCs w:val="9"/>
                              </w:rPr>
                              <w:t>155</w:t>
                            </w:r>
                          </w:p>
                        </w:tc>
                        <w:tc>
                          <w:tcPr>
                            <w:tcW w:w="675" w:type="dxa"/>
                            <w:tcBorders>
                              <w:top w:val="single" w:sz="2" w:space="0" w:color="000000"/>
                              <w:left w:val="single" w:sz="2" w:space="0" w:color="000000"/>
                              <w:bottom w:val="none" w:sz="6" w:space="0" w:color="auto"/>
                              <w:right w:val="none" w:sz="6" w:space="0" w:color="auto"/>
                            </w:tcBorders>
                          </w:tcPr>
                          <w:p w:rsidR="0070072F" w:rsidRPr="0070072F" w:rsidRDefault="0070072F"/>
                        </w:tc>
                        <w:tc>
                          <w:tcPr>
                            <w:tcW w:w="971" w:type="dxa"/>
                            <w:tcBorders>
                              <w:top w:val="single" w:sz="2" w:space="0" w:color="000000"/>
                              <w:left w:val="none" w:sz="6" w:space="0" w:color="auto"/>
                              <w:bottom w:val="none" w:sz="6" w:space="0" w:color="auto"/>
                              <w:right w:val="none" w:sz="6" w:space="0" w:color="auto"/>
                            </w:tcBorders>
                          </w:tcPr>
                          <w:p w:rsidR="0070072F" w:rsidRPr="0070072F" w:rsidRDefault="0070072F">
                            <w:pPr>
                              <w:pStyle w:val="TableParagraph"/>
                              <w:kinsoku w:val="0"/>
                              <w:overflowPunct w:val="0"/>
                              <w:spacing w:line="108" w:lineRule="exact"/>
                              <w:ind w:left="635" w:right="-9"/>
                              <w:jc w:val="left"/>
                            </w:pPr>
                            <w:r w:rsidRPr="0070072F">
                              <w:rPr>
                                <w:w w:val="135"/>
                                <w:sz w:val="5"/>
                                <w:szCs w:val="5"/>
                                <w:u w:val="single" w:color="1F77B3"/>
                              </w:rPr>
                              <w:t xml:space="preserve"> </w:t>
                            </w:r>
                            <w:r w:rsidRPr="0070072F">
                              <w:rPr>
                                <w:sz w:val="5"/>
                                <w:szCs w:val="5"/>
                                <w:u w:val="single" w:color="1F77B3"/>
                              </w:rPr>
                              <w:t xml:space="preserve">          </w:t>
                            </w:r>
                            <w:r w:rsidRPr="0070072F">
                              <w:rPr>
                                <w:spacing w:val="-4"/>
                                <w:sz w:val="5"/>
                                <w:szCs w:val="5"/>
                                <w:u w:val="single" w:color="1F77B3"/>
                              </w:rPr>
                              <w:t xml:space="preserve"> </w:t>
                            </w:r>
                            <w:r w:rsidRPr="0070072F">
                              <w:rPr>
                                <w:sz w:val="5"/>
                                <w:szCs w:val="5"/>
                              </w:rPr>
                              <w:t xml:space="preserve">  </w:t>
                            </w:r>
                            <w:r w:rsidRPr="0070072F">
                              <w:rPr>
                                <w:spacing w:val="1"/>
                                <w:sz w:val="5"/>
                                <w:szCs w:val="5"/>
                              </w:rPr>
                              <w:t xml:space="preserve"> </w:t>
                            </w:r>
                            <w:r w:rsidRPr="0070072F">
                              <w:rPr>
                                <w:rFonts w:ascii="Verdana" w:hAnsi="Verdana" w:cs="Verdana"/>
                                <w:w w:val="75"/>
                                <w:sz w:val="9"/>
                                <w:szCs w:val="9"/>
                              </w:rPr>
                              <w:t>Prop</w:t>
                            </w:r>
                          </w:p>
                        </w:tc>
                        <w:tc>
                          <w:tcPr>
                            <w:tcW w:w="448" w:type="dxa"/>
                            <w:tcBorders>
                              <w:top w:val="single" w:sz="2" w:space="0" w:color="000000"/>
                              <w:left w:val="none" w:sz="6" w:space="0" w:color="auto"/>
                              <w:bottom w:val="none" w:sz="6" w:space="0" w:color="auto"/>
                              <w:right w:val="none" w:sz="6" w:space="0" w:color="auto"/>
                            </w:tcBorders>
                          </w:tcPr>
                          <w:p w:rsidR="0070072F" w:rsidRPr="0070072F" w:rsidRDefault="0070072F">
                            <w:pPr>
                              <w:pStyle w:val="TableParagraph"/>
                              <w:kinsoku w:val="0"/>
                              <w:overflowPunct w:val="0"/>
                              <w:spacing w:line="108" w:lineRule="exact"/>
                              <w:ind w:left="8"/>
                              <w:jc w:val="left"/>
                            </w:pPr>
                            <w:r w:rsidRPr="0070072F">
                              <w:rPr>
                                <w:rFonts w:ascii="Verdana" w:hAnsi="Verdana" w:cs="Verdana"/>
                                <w:w w:val="75"/>
                                <w:sz w:val="9"/>
                                <w:szCs w:val="9"/>
                              </w:rPr>
                              <w:t>osed Single</w:t>
                            </w:r>
                          </w:p>
                        </w:tc>
                        <w:tc>
                          <w:tcPr>
                            <w:tcW w:w="334" w:type="dxa"/>
                            <w:tcBorders>
                              <w:top w:val="single" w:sz="2" w:space="0" w:color="000000"/>
                              <w:left w:val="none" w:sz="6" w:space="0" w:color="auto"/>
                              <w:bottom w:val="none" w:sz="6" w:space="0" w:color="auto"/>
                              <w:right w:val="single" w:sz="2" w:space="0" w:color="000000"/>
                            </w:tcBorders>
                          </w:tcPr>
                          <w:p w:rsidR="0070072F" w:rsidRPr="0070072F" w:rsidRDefault="0070072F">
                            <w:pPr>
                              <w:pStyle w:val="TableParagraph"/>
                              <w:kinsoku w:val="0"/>
                              <w:overflowPunct w:val="0"/>
                              <w:spacing w:line="108" w:lineRule="exact"/>
                              <w:ind w:left="-27"/>
                              <w:jc w:val="left"/>
                            </w:pPr>
                            <w:r w:rsidRPr="0070072F">
                              <w:rPr>
                                <w:rFonts w:ascii="Verdana" w:hAnsi="Verdana" w:cs="Verdana"/>
                                <w:w w:val="85"/>
                                <w:sz w:val="9"/>
                                <w:szCs w:val="9"/>
                              </w:rPr>
                              <w:t>Agent</w:t>
                            </w:r>
                          </w:p>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26"/>
                              <w:ind w:right="42"/>
                              <w:rPr>
                                <w:rFonts w:ascii="Verdana" w:hAnsi="Verdana" w:cs="Verdana"/>
                                <w:w w:val="75"/>
                                <w:sz w:val="9"/>
                                <w:szCs w:val="9"/>
                              </w:rPr>
                            </w:pPr>
                            <w:r w:rsidRPr="0070072F">
                              <w:rPr>
                                <w:rFonts w:ascii="Verdana" w:hAnsi="Verdana" w:cs="Verdana"/>
                                <w:w w:val="75"/>
                                <w:sz w:val="9"/>
                                <w:szCs w:val="9"/>
                              </w:rPr>
                              <w:t>34</w:t>
                            </w:r>
                          </w:p>
                          <w:p w:rsidR="0070072F" w:rsidRPr="0070072F" w:rsidRDefault="0070072F">
                            <w:pPr>
                              <w:pStyle w:val="TableParagraph"/>
                              <w:kinsoku w:val="0"/>
                              <w:overflowPunct w:val="0"/>
                              <w:spacing w:before="9"/>
                              <w:jc w:val="left"/>
                              <w:rPr>
                                <w:sz w:val="8"/>
                                <w:szCs w:val="8"/>
                              </w:rPr>
                            </w:pPr>
                          </w:p>
                          <w:p w:rsidR="0070072F" w:rsidRPr="0070072F" w:rsidRDefault="0070072F">
                            <w:pPr>
                              <w:pStyle w:val="TableParagraph"/>
                              <w:kinsoku w:val="0"/>
                              <w:overflowPunct w:val="0"/>
                              <w:spacing w:before="1"/>
                              <w:ind w:right="42"/>
                            </w:pPr>
                            <w:r w:rsidRPr="0070072F">
                              <w:rPr>
                                <w:rFonts w:ascii="Verdana" w:hAnsi="Verdana" w:cs="Verdana"/>
                                <w:w w:val="75"/>
                                <w:sz w:val="9"/>
                                <w:szCs w:val="9"/>
                              </w:rPr>
                              <w:t>32</w:t>
                            </w:r>
                          </w:p>
                        </w:tc>
                        <w:tc>
                          <w:tcPr>
                            <w:tcW w:w="674" w:type="dxa"/>
                            <w:tcBorders>
                              <w:top w:val="single" w:sz="2" w:space="0" w:color="000000"/>
                              <w:left w:val="single" w:sz="2" w:space="0" w:color="000000"/>
                              <w:bottom w:val="none" w:sz="6" w:space="0" w:color="auto"/>
                              <w:right w:val="none" w:sz="6" w:space="0" w:color="auto"/>
                            </w:tcBorders>
                          </w:tcPr>
                          <w:p w:rsidR="0070072F" w:rsidRPr="0070072F" w:rsidRDefault="0070072F"/>
                        </w:tc>
                        <w:tc>
                          <w:tcPr>
                            <w:tcW w:w="971" w:type="dxa"/>
                            <w:tcBorders>
                              <w:top w:val="single" w:sz="2" w:space="0" w:color="000000"/>
                              <w:left w:val="none" w:sz="6" w:space="0" w:color="auto"/>
                              <w:bottom w:val="none" w:sz="6" w:space="0" w:color="auto"/>
                              <w:right w:val="none" w:sz="6" w:space="0" w:color="auto"/>
                            </w:tcBorders>
                          </w:tcPr>
                          <w:p w:rsidR="0070072F" w:rsidRPr="0070072F" w:rsidRDefault="0070072F">
                            <w:pPr>
                              <w:pStyle w:val="TableParagraph"/>
                              <w:kinsoku w:val="0"/>
                              <w:overflowPunct w:val="0"/>
                              <w:spacing w:line="108" w:lineRule="exact"/>
                              <w:ind w:left="635" w:right="-9"/>
                              <w:jc w:val="left"/>
                            </w:pPr>
                            <w:r w:rsidRPr="0070072F">
                              <w:rPr>
                                <w:w w:val="135"/>
                                <w:sz w:val="5"/>
                                <w:szCs w:val="5"/>
                                <w:u w:val="single" w:color="1F77B3"/>
                              </w:rPr>
                              <w:t xml:space="preserve"> </w:t>
                            </w:r>
                            <w:r w:rsidRPr="0070072F">
                              <w:rPr>
                                <w:sz w:val="5"/>
                                <w:szCs w:val="5"/>
                                <w:u w:val="single" w:color="1F77B3"/>
                              </w:rPr>
                              <w:t xml:space="preserve">          </w:t>
                            </w:r>
                            <w:r w:rsidRPr="0070072F">
                              <w:rPr>
                                <w:spacing w:val="-4"/>
                                <w:sz w:val="5"/>
                                <w:szCs w:val="5"/>
                                <w:u w:val="single" w:color="1F77B3"/>
                              </w:rPr>
                              <w:t xml:space="preserve"> </w:t>
                            </w:r>
                            <w:r w:rsidRPr="0070072F">
                              <w:rPr>
                                <w:sz w:val="5"/>
                                <w:szCs w:val="5"/>
                              </w:rPr>
                              <w:t xml:space="preserve">  </w:t>
                            </w:r>
                            <w:r w:rsidRPr="0070072F">
                              <w:rPr>
                                <w:spacing w:val="1"/>
                                <w:sz w:val="5"/>
                                <w:szCs w:val="5"/>
                              </w:rPr>
                              <w:t xml:space="preserve"> </w:t>
                            </w:r>
                            <w:r w:rsidRPr="0070072F">
                              <w:rPr>
                                <w:rFonts w:ascii="Verdana" w:hAnsi="Verdana" w:cs="Verdana"/>
                                <w:w w:val="75"/>
                                <w:sz w:val="9"/>
                                <w:szCs w:val="9"/>
                              </w:rPr>
                              <w:t>Prop</w:t>
                            </w:r>
                          </w:p>
                        </w:tc>
                        <w:tc>
                          <w:tcPr>
                            <w:tcW w:w="449" w:type="dxa"/>
                            <w:tcBorders>
                              <w:top w:val="single" w:sz="2" w:space="0" w:color="000000"/>
                              <w:left w:val="none" w:sz="6" w:space="0" w:color="auto"/>
                              <w:bottom w:val="none" w:sz="6" w:space="0" w:color="auto"/>
                              <w:right w:val="none" w:sz="6" w:space="0" w:color="auto"/>
                            </w:tcBorders>
                          </w:tcPr>
                          <w:p w:rsidR="0070072F" w:rsidRPr="0070072F" w:rsidRDefault="0070072F">
                            <w:pPr>
                              <w:pStyle w:val="TableParagraph"/>
                              <w:kinsoku w:val="0"/>
                              <w:overflowPunct w:val="0"/>
                              <w:spacing w:line="108" w:lineRule="exact"/>
                              <w:ind w:left="8"/>
                              <w:jc w:val="left"/>
                            </w:pPr>
                            <w:r w:rsidRPr="0070072F">
                              <w:rPr>
                                <w:rFonts w:ascii="Verdana" w:hAnsi="Verdana" w:cs="Verdana"/>
                                <w:w w:val="75"/>
                                <w:sz w:val="9"/>
                                <w:szCs w:val="9"/>
                              </w:rPr>
                              <w:t>osed Single</w:t>
                            </w:r>
                          </w:p>
                        </w:tc>
                        <w:tc>
                          <w:tcPr>
                            <w:tcW w:w="334" w:type="dxa"/>
                            <w:tcBorders>
                              <w:top w:val="single" w:sz="2" w:space="0" w:color="000000"/>
                              <w:left w:val="none" w:sz="6" w:space="0" w:color="auto"/>
                              <w:bottom w:val="none" w:sz="6" w:space="0" w:color="auto"/>
                              <w:right w:val="single" w:sz="2" w:space="0" w:color="000000"/>
                            </w:tcBorders>
                          </w:tcPr>
                          <w:p w:rsidR="0070072F" w:rsidRPr="0070072F" w:rsidRDefault="0070072F">
                            <w:pPr>
                              <w:pStyle w:val="TableParagraph"/>
                              <w:kinsoku w:val="0"/>
                              <w:overflowPunct w:val="0"/>
                              <w:spacing w:line="108" w:lineRule="exact"/>
                              <w:ind w:left="-27"/>
                              <w:jc w:val="left"/>
                            </w:pPr>
                            <w:r w:rsidRPr="0070072F">
                              <w:rPr>
                                <w:rFonts w:ascii="Verdana" w:hAnsi="Verdana" w:cs="Verdana"/>
                                <w:w w:val="85"/>
                                <w:sz w:val="9"/>
                                <w:szCs w:val="9"/>
                              </w:rPr>
                              <w:t>Agent</w:t>
                            </w:r>
                          </w:p>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2"/>
                              <w:jc w:val="left"/>
                              <w:rPr>
                                <w:sz w:val="7"/>
                                <w:szCs w:val="7"/>
                              </w:rPr>
                            </w:pPr>
                          </w:p>
                          <w:p w:rsidR="0070072F" w:rsidRPr="0070072F" w:rsidRDefault="0070072F">
                            <w:pPr>
                              <w:pStyle w:val="TableParagraph"/>
                              <w:kinsoku w:val="0"/>
                              <w:overflowPunct w:val="0"/>
                              <w:ind w:right="42"/>
                              <w:rPr>
                                <w:rFonts w:ascii="Lucida Sans Unicode" w:hAnsi="Lucida Sans Unicode" w:cs="Lucida Sans Unicode"/>
                                <w:w w:val="75"/>
                                <w:sz w:val="9"/>
                                <w:szCs w:val="9"/>
                              </w:rPr>
                            </w:pPr>
                            <w:r w:rsidRPr="0070072F">
                              <w:rPr>
                                <w:rFonts w:ascii="Lucida Sans Unicode" w:hAnsi="Lucida Sans Unicode" w:cs="Lucida Sans Unicode"/>
                                <w:w w:val="75"/>
                                <w:sz w:val="9"/>
                                <w:szCs w:val="9"/>
                              </w:rPr>
                              <w:t>4.0</w:t>
                            </w:r>
                          </w:p>
                          <w:p w:rsidR="0070072F" w:rsidRPr="0070072F" w:rsidRDefault="0070072F">
                            <w:pPr>
                              <w:pStyle w:val="TableParagraph"/>
                              <w:kinsoku w:val="0"/>
                              <w:overflowPunct w:val="0"/>
                              <w:spacing w:before="36"/>
                              <w:ind w:right="42"/>
                            </w:pPr>
                            <w:r w:rsidRPr="0070072F">
                              <w:rPr>
                                <w:rFonts w:ascii="Lucida Sans Unicode" w:hAnsi="Lucida Sans Unicode" w:cs="Lucida Sans Unicode"/>
                                <w:w w:val="75"/>
                                <w:sz w:val="9"/>
                                <w:szCs w:val="9"/>
                              </w:rPr>
                              <w:t>3.8</w:t>
                            </w:r>
                          </w:p>
                        </w:tc>
                        <w:tc>
                          <w:tcPr>
                            <w:tcW w:w="674" w:type="dxa"/>
                            <w:tcBorders>
                              <w:top w:val="single" w:sz="2" w:space="0" w:color="000000"/>
                              <w:left w:val="single" w:sz="2" w:space="0" w:color="000000"/>
                              <w:bottom w:val="none" w:sz="6" w:space="0" w:color="auto"/>
                              <w:right w:val="none" w:sz="6" w:space="0" w:color="auto"/>
                            </w:tcBorders>
                          </w:tcPr>
                          <w:p w:rsidR="0070072F" w:rsidRPr="0070072F" w:rsidRDefault="0070072F"/>
                        </w:tc>
                        <w:tc>
                          <w:tcPr>
                            <w:tcW w:w="971" w:type="dxa"/>
                            <w:tcBorders>
                              <w:top w:val="single" w:sz="2" w:space="0" w:color="000000"/>
                              <w:left w:val="none" w:sz="6" w:space="0" w:color="auto"/>
                              <w:bottom w:val="none" w:sz="6" w:space="0" w:color="auto"/>
                              <w:right w:val="none" w:sz="6" w:space="0" w:color="auto"/>
                            </w:tcBorders>
                          </w:tcPr>
                          <w:p w:rsidR="0070072F" w:rsidRPr="0070072F" w:rsidRDefault="0070072F">
                            <w:pPr>
                              <w:pStyle w:val="TableParagraph"/>
                              <w:kinsoku w:val="0"/>
                              <w:overflowPunct w:val="0"/>
                              <w:spacing w:line="129" w:lineRule="exact"/>
                              <w:ind w:right="-9"/>
                            </w:pPr>
                            <w:r w:rsidRPr="0070072F">
                              <w:rPr>
                                <w:w w:val="135"/>
                                <w:sz w:val="5"/>
                                <w:szCs w:val="5"/>
                                <w:u w:val="single" w:color="1F77B3"/>
                              </w:rPr>
                              <w:t xml:space="preserve"> </w:t>
                            </w:r>
                            <w:r w:rsidRPr="0070072F">
                              <w:rPr>
                                <w:sz w:val="5"/>
                                <w:szCs w:val="5"/>
                                <w:u w:val="single" w:color="1F77B3"/>
                              </w:rPr>
                              <w:t xml:space="preserve">           </w:t>
                            </w:r>
                            <w:r w:rsidRPr="0070072F">
                              <w:rPr>
                                <w:sz w:val="5"/>
                                <w:szCs w:val="5"/>
                              </w:rPr>
                              <w:t xml:space="preserve">   </w:t>
                            </w:r>
                            <w:r w:rsidRPr="0070072F">
                              <w:rPr>
                                <w:rFonts w:ascii="Lucida Sans Unicode" w:hAnsi="Lucida Sans Unicode" w:cs="Lucida Sans Unicode"/>
                                <w:w w:val="75"/>
                                <w:sz w:val="9"/>
                                <w:szCs w:val="9"/>
                              </w:rPr>
                              <w:t>Pro</w:t>
                            </w:r>
                          </w:p>
                        </w:tc>
                        <w:tc>
                          <w:tcPr>
                            <w:tcW w:w="449" w:type="dxa"/>
                            <w:tcBorders>
                              <w:top w:val="single" w:sz="2" w:space="0" w:color="000000"/>
                              <w:left w:val="none" w:sz="6" w:space="0" w:color="auto"/>
                              <w:bottom w:val="none" w:sz="6" w:space="0" w:color="auto"/>
                              <w:right w:val="none" w:sz="6" w:space="0" w:color="auto"/>
                            </w:tcBorders>
                          </w:tcPr>
                          <w:p w:rsidR="0070072F" w:rsidRPr="0070072F" w:rsidRDefault="0070072F">
                            <w:pPr>
                              <w:pStyle w:val="TableParagraph"/>
                              <w:kinsoku w:val="0"/>
                              <w:overflowPunct w:val="0"/>
                              <w:spacing w:line="129" w:lineRule="exact"/>
                              <w:ind w:left="8"/>
                              <w:jc w:val="left"/>
                            </w:pPr>
                            <w:r w:rsidRPr="0070072F">
                              <w:rPr>
                                <w:rFonts w:ascii="Lucida Sans Unicode" w:hAnsi="Lucida Sans Unicode" w:cs="Lucida Sans Unicode"/>
                                <w:w w:val="80"/>
                                <w:sz w:val="9"/>
                                <w:szCs w:val="9"/>
                              </w:rPr>
                              <w:t>posed</w:t>
                            </w:r>
                            <w:r w:rsidRPr="0070072F">
                              <w:rPr>
                                <w:rFonts w:ascii="Lucida Sans Unicode" w:hAnsi="Lucida Sans Unicode" w:cs="Lucida Sans Unicode"/>
                                <w:spacing w:val="-9"/>
                                <w:w w:val="80"/>
                                <w:sz w:val="9"/>
                                <w:szCs w:val="9"/>
                              </w:rPr>
                              <w:t xml:space="preserve"> </w:t>
                            </w:r>
                            <w:r w:rsidRPr="0070072F">
                              <w:rPr>
                                <w:rFonts w:ascii="Lucida Sans Unicode" w:hAnsi="Lucida Sans Unicode" w:cs="Lucida Sans Unicode"/>
                                <w:w w:val="80"/>
                                <w:sz w:val="9"/>
                                <w:szCs w:val="9"/>
                              </w:rPr>
                              <w:t>Single</w:t>
                            </w:r>
                          </w:p>
                        </w:tc>
                        <w:tc>
                          <w:tcPr>
                            <w:tcW w:w="280" w:type="dxa"/>
                            <w:tcBorders>
                              <w:top w:val="single" w:sz="2" w:space="0" w:color="000000"/>
                              <w:left w:val="none" w:sz="6" w:space="0" w:color="auto"/>
                              <w:bottom w:val="none" w:sz="6" w:space="0" w:color="auto"/>
                              <w:right w:val="single" w:sz="2" w:space="0" w:color="000000"/>
                            </w:tcBorders>
                          </w:tcPr>
                          <w:p w:rsidR="0070072F" w:rsidRPr="0070072F" w:rsidRDefault="0070072F">
                            <w:pPr>
                              <w:pStyle w:val="TableParagraph"/>
                              <w:kinsoku w:val="0"/>
                              <w:overflowPunct w:val="0"/>
                              <w:spacing w:line="129" w:lineRule="exact"/>
                              <w:ind w:left="17"/>
                              <w:jc w:val="left"/>
                            </w:pPr>
                            <w:r w:rsidRPr="0070072F">
                              <w:rPr>
                                <w:rFonts w:ascii="Lucida Sans Unicode" w:hAnsi="Lucida Sans Unicode" w:cs="Lucida Sans Unicode"/>
                                <w:w w:val="90"/>
                                <w:sz w:val="9"/>
                                <w:szCs w:val="9"/>
                              </w:rPr>
                              <w:t>Agent</w:t>
                            </w:r>
                          </w:p>
                        </w:tc>
                      </w:tr>
                      <w:tr w:rsidR="0070072F" w:rsidRPr="0070072F">
                        <w:tblPrEx>
                          <w:tblCellMar>
                            <w:top w:w="0" w:type="dxa"/>
                            <w:left w:w="0" w:type="dxa"/>
                            <w:bottom w:w="0" w:type="dxa"/>
                            <w:right w:w="0" w:type="dxa"/>
                          </w:tblCellMar>
                        </w:tblPrEx>
                        <w:trPr>
                          <w:trHeight w:hRule="exact" w:val="181"/>
                        </w:trPr>
                        <w:tc>
                          <w:tcPr>
                            <w:tcW w:w="281" w:type="dxa"/>
                            <w:tcBorders>
                              <w:top w:val="none" w:sz="6" w:space="0" w:color="auto"/>
                              <w:left w:val="none" w:sz="6" w:space="0" w:color="auto"/>
                              <w:bottom w:val="none" w:sz="6" w:space="0" w:color="auto"/>
                              <w:right w:val="single" w:sz="2" w:space="0" w:color="000000"/>
                            </w:tcBorders>
                          </w:tcPr>
                          <w:p w:rsidR="0070072F" w:rsidRPr="0070072F" w:rsidRDefault="0070072F">
                            <w:pPr>
                              <w:pStyle w:val="TableParagraph"/>
                              <w:kinsoku w:val="0"/>
                              <w:overflowPunct w:val="0"/>
                              <w:spacing w:before="30"/>
                              <w:ind w:right="96"/>
                            </w:pPr>
                            <w:r w:rsidRPr="0070072F">
                              <w:rPr>
                                <w:rFonts w:ascii="Verdana" w:hAnsi="Verdana" w:cs="Verdana"/>
                                <w:w w:val="75"/>
                                <w:sz w:val="9"/>
                                <w:szCs w:val="9"/>
                              </w:rPr>
                              <w:t>150</w:t>
                            </w:r>
                          </w:p>
                        </w:tc>
                        <w:tc>
                          <w:tcPr>
                            <w:tcW w:w="675"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8"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27"/>
                              <w:ind w:right="42"/>
                            </w:pPr>
                            <w:r w:rsidRPr="0070072F">
                              <w:rPr>
                                <w:rFonts w:ascii="Verdana" w:hAnsi="Verdana" w:cs="Verdana"/>
                                <w:w w:val="75"/>
                                <w:sz w:val="9"/>
                                <w:szCs w:val="9"/>
                              </w:rPr>
                              <w:t>30</w:t>
                            </w:r>
                          </w:p>
                        </w:tc>
                        <w:tc>
                          <w:tcPr>
                            <w:tcW w:w="674"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9"/>
                              <w:ind w:right="42"/>
                            </w:pPr>
                            <w:r w:rsidRPr="0070072F">
                              <w:rPr>
                                <w:rFonts w:ascii="Lucida Sans Unicode" w:hAnsi="Lucida Sans Unicode" w:cs="Lucida Sans Unicode"/>
                                <w:w w:val="75"/>
                                <w:sz w:val="9"/>
                                <w:szCs w:val="9"/>
                              </w:rPr>
                              <w:t>3.6</w:t>
                            </w:r>
                          </w:p>
                        </w:tc>
                        <w:tc>
                          <w:tcPr>
                            <w:tcW w:w="674"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280" w:type="dxa"/>
                            <w:tcBorders>
                              <w:top w:val="none" w:sz="6" w:space="0" w:color="auto"/>
                              <w:left w:val="none" w:sz="6" w:space="0" w:color="auto"/>
                              <w:bottom w:val="none" w:sz="6" w:space="0" w:color="auto"/>
                              <w:right w:val="single" w:sz="2" w:space="0" w:color="000000"/>
                            </w:tcBorders>
                          </w:tcPr>
                          <w:p w:rsidR="0070072F" w:rsidRPr="0070072F" w:rsidRDefault="0070072F"/>
                        </w:tc>
                      </w:tr>
                      <w:tr w:rsidR="0070072F" w:rsidRPr="0070072F">
                        <w:tblPrEx>
                          <w:tblCellMar>
                            <w:top w:w="0" w:type="dxa"/>
                            <w:left w:w="0" w:type="dxa"/>
                            <w:bottom w:w="0" w:type="dxa"/>
                            <w:right w:w="0" w:type="dxa"/>
                          </w:tblCellMar>
                        </w:tblPrEx>
                        <w:trPr>
                          <w:trHeight w:hRule="exact" w:val="191"/>
                        </w:trPr>
                        <w:tc>
                          <w:tcPr>
                            <w:tcW w:w="281" w:type="dxa"/>
                            <w:tcBorders>
                              <w:top w:val="none" w:sz="6" w:space="0" w:color="auto"/>
                              <w:left w:val="none" w:sz="6" w:space="0" w:color="auto"/>
                              <w:bottom w:val="none" w:sz="6" w:space="0" w:color="auto"/>
                              <w:right w:val="single" w:sz="2" w:space="0" w:color="000000"/>
                            </w:tcBorders>
                          </w:tcPr>
                          <w:p w:rsidR="0070072F" w:rsidRPr="0070072F" w:rsidRDefault="0070072F"/>
                        </w:tc>
                        <w:tc>
                          <w:tcPr>
                            <w:tcW w:w="675"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8"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58"/>
                              <w:ind w:right="42"/>
                            </w:pPr>
                            <w:r w:rsidRPr="0070072F">
                              <w:rPr>
                                <w:rFonts w:ascii="Verdana" w:hAnsi="Verdana" w:cs="Verdana"/>
                                <w:w w:val="75"/>
                                <w:sz w:val="9"/>
                                <w:szCs w:val="9"/>
                              </w:rPr>
                              <w:t>28</w:t>
                            </w:r>
                          </w:p>
                        </w:tc>
                        <w:tc>
                          <w:tcPr>
                            <w:tcW w:w="674"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3"/>
                              <w:ind w:right="42"/>
                            </w:pPr>
                            <w:r w:rsidRPr="0070072F">
                              <w:rPr>
                                <w:rFonts w:ascii="Lucida Sans Unicode" w:hAnsi="Lucida Sans Unicode" w:cs="Lucida Sans Unicode"/>
                                <w:w w:val="75"/>
                                <w:sz w:val="9"/>
                                <w:szCs w:val="9"/>
                              </w:rPr>
                              <w:t>3.4</w:t>
                            </w:r>
                          </w:p>
                        </w:tc>
                        <w:tc>
                          <w:tcPr>
                            <w:tcW w:w="674"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280" w:type="dxa"/>
                            <w:tcBorders>
                              <w:top w:val="none" w:sz="6" w:space="0" w:color="auto"/>
                              <w:left w:val="none" w:sz="6" w:space="0" w:color="auto"/>
                              <w:bottom w:val="none" w:sz="6" w:space="0" w:color="auto"/>
                              <w:right w:val="single" w:sz="2" w:space="0" w:color="000000"/>
                            </w:tcBorders>
                          </w:tcPr>
                          <w:p w:rsidR="0070072F" w:rsidRPr="0070072F" w:rsidRDefault="0070072F"/>
                        </w:tc>
                      </w:tr>
                      <w:tr w:rsidR="0070072F" w:rsidRPr="0070072F">
                        <w:tblPrEx>
                          <w:tblCellMar>
                            <w:top w:w="0" w:type="dxa"/>
                            <w:left w:w="0" w:type="dxa"/>
                            <w:bottom w:w="0" w:type="dxa"/>
                            <w:right w:w="0" w:type="dxa"/>
                          </w:tblCellMar>
                        </w:tblPrEx>
                        <w:trPr>
                          <w:trHeight w:hRule="exact" w:val="313"/>
                        </w:trPr>
                        <w:tc>
                          <w:tcPr>
                            <w:tcW w:w="281" w:type="dxa"/>
                            <w:tcBorders>
                              <w:top w:val="none" w:sz="6" w:space="0" w:color="auto"/>
                              <w:left w:val="none" w:sz="6" w:space="0" w:color="auto"/>
                              <w:bottom w:val="none" w:sz="6" w:space="0" w:color="auto"/>
                              <w:right w:val="single" w:sz="2" w:space="0" w:color="000000"/>
                            </w:tcBorders>
                          </w:tcPr>
                          <w:p w:rsidR="0070072F" w:rsidRPr="0070072F" w:rsidRDefault="0070072F">
                            <w:pPr>
                              <w:pStyle w:val="TableParagraph"/>
                              <w:kinsoku w:val="0"/>
                              <w:overflowPunct w:val="0"/>
                              <w:jc w:val="left"/>
                              <w:rPr>
                                <w:sz w:val="8"/>
                                <w:szCs w:val="8"/>
                              </w:rPr>
                            </w:pPr>
                          </w:p>
                          <w:p w:rsidR="0070072F" w:rsidRPr="0070072F" w:rsidRDefault="0070072F">
                            <w:pPr>
                              <w:pStyle w:val="TableParagraph"/>
                              <w:kinsoku w:val="0"/>
                              <w:overflowPunct w:val="0"/>
                              <w:spacing w:before="1"/>
                              <w:jc w:val="left"/>
                              <w:rPr>
                                <w:sz w:val="9"/>
                                <w:szCs w:val="9"/>
                              </w:rPr>
                            </w:pPr>
                          </w:p>
                          <w:p w:rsidR="0070072F" w:rsidRPr="0070072F" w:rsidRDefault="0070072F">
                            <w:pPr>
                              <w:pStyle w:val="TableParagraph"/>
                              <w:kinsoku w:val="0"/>
                              <w:overflowPunct w:val="0"/>
                              <w:spacing w:before="1"/>
                              <w:ind w:right="96"/>
                            </w:pPr>
                            <w:r w:rsidRPr="0070072F">
                              <w:rPr>
                                <w:rFonts w:ascii="Verdana" w:hAnsi="Verdana" w:cs="Verdana"/>
                                <w:w w:val="75"/>
                                <w:sz w:val="9"/>
                                <w:szCs w:val="9"/>
                              </w:rPr>
                              <w:t>140</w:t>
                            </w:r>
                          </w:p>
                        </w:tc>
                        <w:tc>
                          <w:tcPr>
                            <w:tcW w:w="675"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8"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9"/>
                              <w:jc w:val="left"/>
                              <w:rPr>
                                <w:sz w:val="6"/>
                                <w:szCs w:val="6"/>
                              </w:rPr>
                            </w:pPr>
                          </w:p>
                          <w:p w:rsidR="0070072F" w:rsidRPr="0070072F" w:rsidRDefault="0070072F">
                            <w:pPr>
                              <w:pStyle w:val="TableParagraph"/>
                              <w:kinsoku w:val="0"/>
                              <w:overflowPunct w:val="0"/>
                              <w:ind w:right="42"/>
                            </w:pPr>
                            <w:r w:rsidRPr="0070072F">
                              <w:rPr>
                                <w:rFonts w:ascii="Verdana" w:hAnsi="Verdana" w:cs="Verdana"/>
                                <w:w w:val="75"/>
                                <w:sz w:val="9"/>
                                <w:szCs w:val="9"/>
                              </w:rPr>
                              <w:t>26</w:t>
                            </w:r>
                          </w:p>
                        </w:tc>
                        <w:tc>
                          <w:tcPr>
                            <w:tcW w:w="674"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line="125" w:lineRule="exact"/>
                              <w:ind w:right="42"/>
                              <w:rPr>
                                <w:rFonts w:ascii="Lucida Sans Unicode" w:hAnsi="Lucida Sans Unicode" w:cs="Lucida Sans Unicode"/>
                                <w:w w:val="75"/>
                                <w:sz w:val="9"/>
                                <w:szCs w:val="9"/>
                              </w:rPr>
                            </w:pPr>
                            <w:r w:rsidRPr="0070072F">
                              <w:rPr>
                                <w:rFonts w:ascii="Lucida Sans Unicode" w:hAnsi="Lucida Sans Unicode" w:cs="Lucida Sans Unicode"/>
                                <w:w w:val="75"/>
                                <w:sz w:val="9"/>
                                <w:szCs w:val="9"/>
                              </w:rPr>
                              <w:t>3.2</w:t>
                            </w:r>
                          </w:p>
                          <w:p w:rsidR="0070072F" w:rsidRPr="0070072F" w:rsidRDefault="0070072F">
                            <w:pPr>
                              <w:pStyle w:val="TableParagraph"/>
                              <w:kinsoku w:val="0"/>
                              <w:overflowPunct w:val="0"/>
                              <w:spacing w:before="36"/>
                              <w:ind w:right="42"/>
                            </w:pPr>
                            <w:r w:rsidRPr="0070072F">
                              <w:rPr>
                                <w:rFonts w:ascii="Lucida Sans Unicode" w:hAnsi="Lucida Sans Unicode" w:cs="Lucida Sans Unicode"/>
                                <w:w w:val="75"/>
                                <w:sz w:val="9"/>
                                <w:szCs w:val="9"/>
                              </w:rPr>
                              <w:t>3.0</w:t>
                            </w:r>
                          </w:p>
                        </w:tc>
                        <w:tc>
                          <w:tcPr>
                            <w:tcW w:w="674"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280" w:type="dxa"/>
                            <w:tcBorders>
                              <w:top w:val="none" w:sz="6" w:space="0" w:color="auto"/>
                              <w:left w:val="none" w:sz="6" w:space="0" w:color="auto"/>
                              <w:bottom w:val="none" w:sz="6" w:space="0" w:color="auto"/>
                              <w:right w:val="single" w:sz="2" w:space="0" w:color="000000"/>
                            </w:tcBorders>
                          </w:tcPr>
                          <w:p w:rsidR="0070072F" w:rsidRPr="0070072F" w:rsidRDefault="0070072F"/>
                        </w:tc>
                      </w:tr>
                      <w:tr w:rsidR="0070072F" w:rsidRPr="0070072F">
                        <w:tblPrEx>
                          <w:tblCellMar>
                            <w:top w:w="0" w:type="dxa"/>
                            <w:left w:w="0" w:type="dxa"/>
                            <w:bottom w:w="0" w:type="dxa"/>
                            <w:right w:w="0" w:type="dxa"/>
                          </w:tblCellMar>
                        </w:tblPrEx>
                        <w:trPr>
                          <w:trHeight w:hRule="exact" w:val="161"/>
                        </w:trPr>
                        <w:tc>
                          <w:tcPr>
                            <w:tcW w:w="281" w:type="dxa"/>
                            <w:tcBorders>
                              <w:top w:val="none" w:sz="6" w:space="0" w:color="auto"/>
                              <w:left w:val="none" w:sz="6" w:space="0" w:color="auto"/>
                              <w:bottom w:val="none" w:sz="6" w:space="0" w:color="auto"/>
                              <w:right w:val="single" w:sz="2" w:space="0" w:color="000000"/>
                            </w:tcBorders>
                          </w:tcPr>
                          <w:p w:rsidR="0070072F" w:rsidRPr="0070072F" w:rsidRDefault="0070072F"/>
                        </w:tc>
                        <w:tc>
                          <w:tcPr>
                            <w:tcW w:w="675"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8"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line="86" w:lineRule="exact"/>
                              <w:ind w:right="42"/>
                            </w:pPr>
                            <w:r w:rsidRPr="0070072F">
                              <w:rPr>
                                <w:rFonts w:ascii="Verdana" w:hAnsi="Verdana" w:cs="Verdana"/>
                                <w:w w:val="75"/>
                                <w:sz w:val="9"/>
                                <w:szCs w:val="9"/>
                              </w:rPr>
                              <w:t>24</w:t>
                            </w:r>
                          </w:p>
                        </w:tc>
                        <w:tc>
                          <w:tcPr>
                            <w:tcW w:w="674"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22"/>
                              <w:ind w:right="42"/>
                            </w:pPr>
                            <w:r w:rsidRPr="0070072F">
                              <w:rPr>
                                <w:rFonts w:ascii="Lucida Sans Unicode" w:hAnsi="Lucida Sans Unicode" w:cs="Lucida Sans Unicode"/>
                                <w:w w:val="75"/>
                                <w:sz w:val="9"/>
                                <w:szCs w:val="9"/>
                              </w:rPr>
                              <w:t>2.8</w:t>
                            </w:r>
                          </w:p>
                        </w:tc>
                        <w:tc>
                          <w:tcPr>
                            <w:tcW w:w="674" w:type="dxa"/>
                            <w:tcBorders>
                              <w:top w:val="none" w:sz="6" w:space="0" w:color="auto"/>
                              <w:left w:val="single" w:sz="2" w:space="0" w:color="000000"/>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280" w:type="dxa"/>
                            <w:tcBorders>
                              <w:top w:val="none" w:sz="6" w:space="0" w:color="auto"/>
                              <w:left w:val="none" w:sz="6" w:space="0" w:color="auto"/>
                              <w:bottom w:val="none" w:sz="6" w:space="0" w:color="auto"/>
                              <w:right w:val="single" w:sz="2" w:space="0" w:color="000000"/>
                            </w:tcBorders>
                          </w:tcPr>
                          <w:p w:rsidR="0070072F" w:rsidRPr="0070072F" w:rsidRDefault="0070072F"/>
                        </w:tc>
                      </w:tr>
                      <w:tr w:rsidR="0070072F" w:rsidRPr="0070072F">
                        <w:tblPrEx>
                          <w:tblCellMar>
                            <w:top w:w="0" w:type="dxa"/>
                            <w:left w:w="0" w:type="dxa"/>
                            <w:bottom w:w="0" w:type="dxa"/>
                            <w:right w:w="0" w:type="dxa"/>
                          </w:tblCellMar>
                        </w:tblPrEx>
                        <w:trPr>
                          <w:trHeight w:hRule="exact" w:val="195"/>
                        </w:trPr>
                        <w:tc>
                          <w:tcPr>
                            <w:tcW w:w="281" w:type="dxa"/>
                            <w:tcBorders>
                              <w:top w:val="none" w:sz="6" w:space="0" w:color="auto"/>
                              <w:left w:val="none" w:sz="6" w:space="0" w:color="auto"/>
                              <w:bottom w:val="none" w:sz="6" w:space="0" w:color="auto"/>
                              <w:right w:val="single" w:sz="2" w:space="0" w:color="000000"/>
                            </w:tcBorders>
                          </w:tcPr>
                          <w:p w:rsidR="0070072F" w:rsidRPr="0070072F" w:rsidRDefault="0070072F">
                            <w:pPr>
                              <w:pStyle w:val="TableParagraph"/>
                              <w:kinsoku w:val="0"/>
                              <w:overflowPunct w:val="0"/>
                              <w:spacing w:line="102" w:lineRule="exact"/>
                              <w:ind w:right="96"/>
                            </w:pPr>
                            <w:r w:rsidRPr="0070072F">
                              <w:rPr>
                                <w:rFonts w:ascii="Verdana" w:hAnsi="Verdana" w:cs="Verdana"/>
                                <w:w w:val="75"/>
                                <w:sz w:val="9"/>
                                <w:szCs w:val="9"/>
                              </w:rPr>
                              <w:t>135</w:t>
                            </w:r>
                          </w:p>
                        </w:tc>
                        <w:tc>
                          <w:tcPr>
                            <w:tcW w:w="675" w:type="dxa"/>
                            <w:tcBorders>
                              <w:top w:val="none" w:sz="6" w:space="0" w:color="auto"/>
                              <w:left w:val="single" w:sz="2" w:space="0" w:color="000000"/>
                              <w:bottom w:val="single" w:sz="7" w:space="0" w:color="000000"/>
                              <w:right w:val="none" w:sz="6" w:space="0" w:color="auto"/>
                            </w:tcBorders>
                          </w:tcPr>
                          <w:p w:rsidR="0070072F" w:rsidRPr="0070072F" w:rsidRDefault="0070072F"/>
                        </w:tc>
                        <w:tc>
                          <w:tcPr>
                            <w:tcW w:w="971" w:type="dxa"/>
                            <w:tcBorders>
                              <w:top w:val="none" w:sz="6" w:space="0" w:color="auto"/>
                              <w:left w:val="none" w:sz="6" w:space="0" w:color="auto"/>
                              <w:bottom w:val="single" w:sz="7" w:space="0" w:color="000000"/>
                              <w:right w:val="none" w:sz="6" w:space="0" w:color="auto"/>
                            </w:tcBorders>
                          </w:tcPr>
                          <w:p w:rsidR="0070072F" w:rsidRPr="0070072F" w:rsidRDefault="0070072F"/>
                        </w:tc>
                        <w:tc>
                          <w:tcPr>
                            <w:tcW w:w="448" w:type="dxa"/>
                            <w:tcBorders>
                              <w:top w:val="none" w:sz="6" w:space="0" w:color="auto"/>
                              <w:left w:val="none" w:sz="6" w:space="0" w:color="auto"/>
                              <w:bottom w:val="single" w:sz="7" w:space="0" w:color="000000"/>
                              <w:right w:val="none" w:sz="6" w:space="0" w:color="auto"/>
                            </w:tcBorders>
                          </w:tcPr>
                          <w:p w:rsidR="0070072F" w:rsidRPr="0070072F" w:rsidRDefault="0070072F"/>
                        </w:tc>
                        <w:tc>
                          <w:tcPr>
                            <w:tcW w:w="334" w:type="dxa"/>
                            <w:tcBorders>
                              <w:top w:val="none" w:sz="6" w:space="0" w:color="auto"/>
                              <w:left w:val="none" w:sz="6" w:space="0" w:color="auto"/>
                              <w:bottom w:val="single" w:sz="2" w:space="0" w:color="000000"/>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26"/>
                              <w:ind w:right="42"/>
                            </w:pPr>
                            <w:r w:rsidRPr="0070072F">
                              <w:rPr>
                                <w:rFonts w:ascii="Verdana" w:hAnsi="Verdana" w:cs="Verdana"/>
                                <w:w w:val="75"/>
                                <w:sz w:val="9"/>
                                <w:szCs w:val="9"/>
                              </w:rPr>
                              <w:t>22</w:t>
                            </w:r>
                          </w:p>
                        </w:tc>
                        <w:tc>
                          <w:tcPr>
                            <w:tcW w:w="674" w:type="dxa"/>
                            <w:tcBorders>
                              <w:top w:val="none" w:sz="6" w:space="0" w:color="auto"/>
                              <w:left w:val="single" w:sz="2" w:space="0" w:color="000000"/>
                              <w:bottom w:val="single" w:sz="7" w:space="0" w:color="000000"/>
                              <w:right w:val="none" w:sz="6" w:space="0" w:color="auto"/>
                            </w:tcBorders>
                          </w:tcPr>
                          <w:p w:rsidR="0070072F" w:rsidRPr="0070072F" w:rsidRDefault="0070072F"/>
                        </w:tc>
                        <w:tc>
                          <w:tcPr>
                            <w:tcW w:w="971" w:type="dxa"/>
                            <w:tcBorders>
                              <w:top w:val="none" w:sz="6" w:space="0" w:color="auto"/>
                              <w:left w:val="none" w:sz="6" w:space="0" w:color="auto"/>
                              <w:bottom w:val="single" w:sz="7" w:space="0" w:color="000000"/>
                              <w:right w:val="none" w:sz="6" w:space="0" w:color="auto"/>
                            </w:tcBorders>
                          </w:tcPr>
                          <w:p w:rsidR="0070072F" w:rsidRPr="0070072F" w:rsidRDefault="0070072F"/>
                        </w:tc>
                        <w:tc>
                          <w:tcPr>
                            <w:tcW w:w="449" w:type="dxa"/>
                            <w:tcBorders>
                              <w:top w:val="none" w:sz="6" w:space="0" w:color="auto"/>
                              <w:left w:val="none" w:sz="6" w:space="0" w:color="auto"/>
                              <w:bottom w:val="single" w:sz="7" w:space="0" w:color="000000"/>
                              <w:right w:val="none" w:sz="6" w:space="0" w:color="auto"/>
                            </w:tcBorders>
                          </w:tcPr>
                          <w:p w:rsidR="0070072F" w:rsidRPr="0070072F" w:rsidRDefault="0070072F"/>
                        </w:tc>
                        <w:tc>
                          <w:tcPr>
                            <w:tcW w:w="334" w:type="dxa"/>
                            <w:tcBorders>
                              <w:top w:val="none" w:sz="6" w:space="0" w:color="auto"/>
                              <w:left w:val="none" w:sz="6" w:space="0" w:color="auto"/>
                              <w:bottom w:val="single" w:sz="2" w:space="0" w:color="000000"/>
                              <w:right w:val="single" w:sz="2" w:space="0" w:color="000000"/>
                            </w:tcBorders>
                          </w:tcPr>
                          <w:p w:rsidR="0070072F" w:rsidRPr="0070072F" w:rsidRDefault="0070072F"/>
                        </w:tc>
                        <w:tc>
                          <w:tcPr>
                            <w:tcW w:w="775" w:type="dxa"/>
                            <w:tcBorders>
                              <w:top w:val="none" w:sz="6" w:space="0" w:color="auto"/>
                              <w:left w:val="single" w:sz="2" w:space="0" w:color="000000"/>
                              <w:bottom w:val="none" w:sz="6" w:space="0" w:color="auto"/>
                              <w:right w:val="single" w:sz="2" w:space="0" w:color="000000"/>
                            </w:tcBorders>
                          </w:tcPr>
                          <w:p w:rsidR="0070072F" w:rsidRPr="0070072F" w:rsidRDefault="0070072F">
                            <w:pPr>
                              <w:pStyle w:val="TableParagraph"/>
                              <w:kinsoku w:val="0"/>
                              <w:overflowPunct w:val="0"/>
                              <w:spacing w:before="35"/>
                              <w:ind w:right="42"/>
                            </w:pPr>
                            <w:r w:rsidRPr="0070072F">
                              <w:rPr>
                                <w:rFonts w:ascii="Lucida Sans Unicode" w:hAnsi="Lucida Sans Unicode" w:cs="Lucida Sans Unicode"/>
                                <w:w w:val="75"/>
                                <w:sz w:val="9"/>
                                <w:szCs w:val="9"/>
                              </w:rPr>
                              <w:t>2.6</w:t>
                            </w:r>
                          </w:p>
                        </w:tc>
                        <w:tc>
                          <w:tcPr>
                            <w:tcW w:w="674" w:type="dxa"/>
                            <w:tcBorders>
                              <w:top w:val="none" w:sz="6" w:space="0" w:color="auto"/>
                              <w:left w:val="single" w:sz="2" w:space="0" w:color="000000"/>
                              <w:bottom w:val="single" w:sz="7" w:space="0" w:color="000000"/>
                              <w:right w:val="none" w:sz="6" w:space="0" w:color="auto"/>
                            </w:tcBorders>
                          </w:tcPr>
                          <w:p w:rsidR="0070072F" w:rsidRPr="0070072F" w:rsidRDefault="0070072F"/>
                        </w:tc>
                        <w:tc>
                          <w:tcPr>
                            <w:tcW w:w="971" w:type="dxa"/>
                            <w:tcBorders>
                              <w:top w:val="none" w:sz="6" w:space="0" w:color="auto"/>
                              <w:left w:val="none" w:sz="6" w:space="0" w:color="auto"/>
                              <w:bottom w:val="single" w:sz="7" w:space="0" w:color="000000"/>
                              <w:right w:val="none" w:sz="6" w:space="0" w:color="auto"/>
                            </w:tcBorders>
                          </w:tcPr>
                          <w:p w:rsidR="0070072F" w:rsidRPr="0070072F" w:rsidRDefault="0070072F"/>
                        </w:tc>
                        <w:tc>
                          <w:tcPr>
                            <w:tcW w:w="449" w:type="dxa"/>
                            <w:tcBorders>
                              <w:top w:val="none" w:sz="6" w:space="0" w:color="auto"/>
                              <w:left w:val="none" w:sz="6" w:space="0" w:color="auto"/>
                              <w:bottom w:val="single" w:sz="7" w:space="0" w:color="000000"/>
                              <w:right w:val="none" w:sz="6" w:space="0" w:color="auto"/>
                            </w:tcBorders>
                          </w:tcPr>
                          <w:p w:rsidR="0070072F" w:rsidRPr="0070072F" w:rsidRDefault="0070072F"/>
                        </w:tc>
                        <w:tc>
                          <w:tcPr>
                            <w:tcW w:w="280" w:type="dxa"/>
                            <w:tcBorders>
                              <w:top w:val="none" w:sz="6" w:space="0" w:color="auto"/>
                              <w:left w:val="none" w:sz="6" w:space="0" w:color="auto"/>
                              <w:bottom w:val="single" w:sz="2" w:space="0" w:color="000000"/>
                              <w:right w:val="single" w:sz="2" w:space="0" w:color="000000"/>
                            </w:tcBorders>
                          </w:tcPr>
                          <w:p w:rsidR="0070072F" w:rsidRPr="0070072F" w:rsidRDefault="0070072F"/>
                        </w:tc>
                      </w:tr>
                      <w:tr w:rsidR="0070072F" w:rsidRPr="0070072F">
                        <w:tblPrEx>
                          <w:tblCellMar>
                            <w:top w:w="0" w:type="dxa"/>
                            <w:left w:w="0" w:type="dxa"/>
                            <w:bottom w:w="0" w:type="dxa"/>
                            <w:right w:w="0" w:type="dxa"/>
                          </w:tblCellMar>
                        </w:tblPrEx>
                        <w:trPr>
                          <w:trHeight w:hRule="exact" w:val="94"/>
                        </w:trPr>
                        <w:tc>
                          <w:tcPr>
                            <w:tcW w:w="281" w:type="dxa"/>
                            <w:tcBorders>
                              <w:top w:val="none" w:sz="6" w:space="0" w:color="auto"/>
                              <w:left w:val="none" w:sz="6" w:space="0" w:color="auto"/>
                              <w:bottom w:val="none" w:sz="6" w:space="0" w:color="auto"/>
                              <w:right w:val="none" w:sz="6" w:space="0" w:color="auto"/>
                            </w:tcBorders>
                          </w:tcPr>
                          <w:p w:rsidR="0070072F" w:rsidRPr="0070072F" w:rsidRDefault="0070072F"/>
                        </w:tc>
                        <w:tc>
                          <w:tcPr>
                            <w:tcW w:w="675" w:type="dxa"/>
                            <w:tcBorders>
                              <w:top w:val="single" w:sz="7" w:space="0" w:color="000000"/>
                              <w:left w:val="none" w:sz="6" w:space="0" w:color="auto"/>
                              <w:bottom w:val="none" w:sz="6" w:space="0" w:color="auto"/>
                              <w:right w:val="none" w:sz="6" w:space="0" w:color="auto"/>
                            </w:tcBorders>
                          </w:tcPr>
                          <w:p w:rsidR="0070072F" w:rsidRPr="0070072F" w:rsidRDefault="0070072F"/>
                        </w:tc>
                        <w:tc>
                          <w:tcPr>
                            <w:tcW w:w="971" w:type="dxa"/>
                            <w:tcBorders>
                              <w:top w:val="single" w:sz="7" w:space="0" w:color="000000"/>
                              <w:left w:val="none" w:sz="6" w:space="0" w:color="auto"/>
                              <w:bottom w:val="none" w:sz="6" w:space="0" w:color="auto"/>
                              <w:right w:val="none" w:sz="6" w:space="0" w:color="auto"/>
                            </w:tcBorders>
                          </w:tcPr>
                          <w:p w:rsidR="0070072F" w:rsidRPr="0070072F" w:rsidRDefault="0070072F"/>
                        </w:tc>
                        <w:tc>
                          <w:tcPr>
                            <w:tcW w:w="448" w:type="dxa"/>
                            <w:tcBorders>
                              <w:top w:val="single" w:sz="7" w:space="0" w:color="000000"/>
                              <w:left w:val="none" w:sz="6" w:space="0" w:color="auto"/>
                              <w:bottom w:val="none" w:sz="6" w:space="0" w:color="auto"/>
                              <w:right w:val="none" w:sz="6" w:space="0" w:color="auto"/>
                            </w:tcBorders>
                          </w:tcPr>
                          <w:p w:rsidR="0070072F" w:rsidRPr="0070072F" w:rsidRDefault="0070072F"/>
                        </w:tc>
                        <w:tc>
                          <w:tcPr>
                            <w:tcW w:w="334" w:type="dxa"/>
                            <w:tcBorders>
                              <w:top w:val="single" w:sz="7" w:space="0" w:color="000000"/>
                              <w:left w:val="none" w:sz="6" w:space="0" w:color="auto"/>
                              <w:bottom w:val="none" w:sz="6" w:space="0" w:color="auto"/>
                              <w:right w:val="none" w:sz="6" w:space="0" w:color="auto"/>
                            </w:tcBorders>
                          </w:tcPr>
                          <w:p w:rsidR="0070072F" w:rsidRPr="0070072F" w:rsidRDefault="0070072F"/>
                        </w:tc>
                        <w:tc>
                          <w:tcPr>
                            <w:tcW w:w="775" w:type="dxa"/>
                            <w:tcBorders>
                              <w:top w:val="none" w:sz="6" w:space="0" w:color="auto"/>
                              <w:left w:val="none" w:sz="6" w:space="0" w:color="auto"/>
                              <w:bottom w:val="none" w:sz="6" w:space="0" w:color="auto"/>
                              <w:right w:val="none" w:sz="6" w:space="0" w:color="auto"/>
                            </w:tcBorders>
                          </w:tcPr>
                          <w:p w:rsidR="0070072F" w:rsidRPr="0070072F" w:rsidRDefault="0070072F"/>
                        </w:tc>
                        <w:tc>
                          <w:tcPr>
                            <w:tcW w:w="674" w:type="dxa"/>
                            <w:tcBorders>
                              <w:top w:val="single" w:sz="7" w:space="0" w:color="000000"/>
                              <w:left w:val="none" w:sz="6" w:space="0" w:color="auto"/>
                              <w:bottom w:val="none" w:sz="6" w:space="0" w:color="auto"/>
                              <w:right w:val="none" w:sz="6" w:space="0" w:color="auto"/>
                            </w:tcBorders>
                          </w:tcPr>
                          <w:p w:rsidR="0070072F" w:rsidRPr="0070072F" w:rsidRDefault="0070072F"/>
                        </w:tc>
                        <w:tc>
                          <w:tcPr>
                            <w:tcW w:w="971" w:type="dxa"/>
                            <w:tcBorders>
                              <w:top w:val="single" w:sz="7" w:space="0" w:color="000000"/>
                              <w:left w:val="none" w:sz="6" w:space="0" w:color="auto"/>
                              <w:bottom w:val="none" w:sz="6" w:space="0" w:color="auto"/>
                              <w:right w:val="none" w:sz="6" w:space="0" w:color="auto"/>
                            </w:tcBorders>
                          </w:tcPr>
                          <w:p w:rsidR="0070072F" w:rsidRPr="0070072F" w:rsidRDefault="0070072F"/>
                        </w:tc>
                        <w:tc>
                          <w:tcPr>
                            <w:tcW w:w="449" w:type="dxa"/>
                            <w:tcBorders>
                              <w:top w:val="single" w:sz="7" w:space="0" w:color="000000"/>
                              <w:left w:val="none" w:sz="6" w:space="0" w:color="auto"/>
                              <w:bottom w:val="none" w:sz="6" w:space="0" w:color="auto"/>
                              <w:right w:val="none" w:sz="6" w:space="0" w:color="auto"/>
                            </w:tcBorders>
                          </w:tcPr>
                          <w:p w:rsidR="0070072F" w:rsidRPr="0070072F" w:rsidRDefault="0070072F"/>
                        </w:tc>
                        <w:tc>
                          <w:tcPr>
                            <w:tcW w:w="334" w:type="dxa"/>
                            <w:tcBorders>
                              <w:top w:val="single" w:sz="7" w:space="0" w:color="000000"/>
                              <w:left w:val="none" w:sz="6" w:space="0" w:color="auto"/>
                              <w:bottom w:val="none" w:sz="6" w:space="0" w:color="auto"/>
                              <w:right w:val="none" w:sz="6" w:space="0" w:color="auto"/>
                            </w:tcBorders>
                          </w:tcPr>
                          <w:p w:rsidR="0070072F" w:rsidRPr="0070072F" w:rsidRDefault="0070072F"/>
                        </w:tc>
                        <w:tc>
                          <w:tcPr>
                            <w:tcW w:w="775" w:type="dxa"/>
                            <w:tcBorders>
                              <w:top w:val="none" w:sz="6" w:space="0" w:color="auto"/>
                              <w:left w:val="none" w:sz="6" w:space="0" w:color="auto"/>
                              <w:bottom w:val="none" w:sz="6" w:space="0" w:color="auto"/>
                              <w:right w:val="none" w:sz="6" w:space="0" w:color="auto"/>
                            </w:tcBorders>
                          </w:tcPr>
                          <w:p w:rsidR="0070072F" w:rsidRPr="0070072F" w:rsidRDefault="0070072F"/>
                        </w:tc>
                        <w:tc>
                          <w:tcPr>
                            <w:tcW w:w="674" w:type="dxa"/>
                            <w:tcBorders>
                              <w:top w:val="single" w:sz="7" w:space="0" w:color="000000"/>
                              <w:left w:val="none" w:sz="6" w:space="0" w:color="auto"/>
                              <w:bottom w:val="none" w:sz="6" w:space="0" w:color="auto"/>
                              <w:right w:val="none" w:sz="6" w:space="0" w:color="auto"/>
                            </w:tcBorders>
                          </w:tcPr>
                          <w:p w:rsidR="0070072F" w:rsidRPr="0070072F" w:rsidRDefault="0070072F"/>
                        </w:tc>
                        <w:tc>
                          <w:tcPr>
                            <w:tcW w:w="971" w:type="dxa"/>
                            <w:tcBorders>
                              <w:top w:val="single" w:sz="7" w:space="0" w:color="000000"/>
                              <w:left w:val="none" w:sz="6" w:space="0" w:color="auto"/>
                              <w:bottom w:val="none" w:sz="6" w:space="0" w:color="auto"/>
                              <w:right w:val="none" w:sz="6" w:space="0" w:color="auto"/>
                            </w:tcBorders>
                          </w:tcPr>
                          <w:p w:rsidR="0070072F" w:rsidRPr="0070072F" w:rsidRDefault="0070072F"/>
                        </w:tc>
                        <w:tc>
                          <w:tcPr>
                            <w:tcW w:w="449" w:type="dxa"/>
                            <w:tcBorders>
                              <w:top w:val="single" w:sz="7" w:space="0" w:color="000000"/>
                              <w:left w:val="none" w:sz="6" w:space="0" w:color="auto"/>
                              <w:bottom w:val="none" w:sz="6" w:space="0" w:color="auto"/>
                              <w:right w:val="none" w:sz="6" w:space="0" w:color="auto"/>
                            </w:tcBorders>
                          </w:tcPr>
                          <w:p w:rsidR="0070072F" w:rsidRPr="0070072F" w:rsidRDefault="0070072F"/>
                        </w:tc>
                        <w:tc>
                          <w:tcPr>
                            <w:tcW w:w="280" w:type="dxa"/>
                            <w:tcBorders>
                              <w:top w:val="single" w:sz="2" w:space="0" w:color="000000"/>
                              <w:left w:val="none" w:sz="6" w:space="0" w:color="auto"/>
                              <w:bottom w:val="none" w:sz="6" w:space="0" w:color="auto"/>
                              <w:right w:val="none" w:sz="6" w:space="0" w:color="auto"/>
                            </w:tcBorders>
                          </w:tcPr>
                          <w:p w:rsidR="0070072F" w:rsidRPr="0070072F" w:rsidRDefault="0070072F"/>
                        </w:tc>
                      </w:tr>
                      <w:tr w:rsidR="0070072F" w:rsidRPr="0070072F">
                        <w:tblPrEx>
                          <w:tblCellMar>
                            <w:top w:w="0" w:type="dxa"/>
                            <w:left w:w="0" w:type="dxa"/>
                            <w:bottom w:w="0" w:type="dxa"/>
                            <w:right w:w="0" w:type="dxa"/>
                          </w:tblCellMar>
                        </w:tblPrEx>
                        <w:trPr>
                          <w:trHeight w:hRule="exact" w:val="87"/>
                        </w:trPr>
                        <w:tc>
                          <w:tcPr>
                            <w:tcW w:w="281" w:type="dxa"/>
                            <w:tcBorders>
                              <w:top w:val="none" w:sz="6" w:space="0" w:color="auto"/>
                              <w:left w:val="none" w:sz="6" w:space="0" w:color="auto"/>
                              <w:bottom w:val="none" w:sz="6" w:space="0" w:color="auto"/>
                              <w:right w:val="none" w:sz="6" w:space="0" w:color="auto"/>
                            </w:tcBorders>
                          </w:tcPr>
                          <w:p w:rsidR="0070072F" w:rsidRPr="0070072F" w:rsidRDefault="0070072F"/>
                        </w:tc>
                        <w:tc>
                          <w:tcPr>
                            <w:tcW w:w="675" w:type="dxa"/>
                            <w:tcBorders>
                              <w:top w:val="none" w:sz="6" w:space="0" w:color="auto"/>
                              <w:left w:val="none" w:sz="6" w:space="0" w:color="auto"/>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8"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none" w:sz="6" w:space="0" w:color="auto"/>
                            </w:tcBorders>
                          </w:tcPr>
                          <w:p w:rsidR="0070072F" w:rsidRPr="0070072F" w:rsidRDefault="0070072F"/>
                        </w:tc>
                        <w:tc>
                          <w:tcPr>
                            <w:tcW w:w="775" w:type="dxa"/>
                            <w:tcBorders>
                              <w:top w:val="none" w:sz="6" w:space="0" w:color="auto"/>
                              <w:left w:val="none" w:sz="6" w:space="0" w:color="auto"/>
                              <w:bottom w:val="none" w:sz="6" w:space="0" w:color="auto"/>
                              <w:right w:val="none" w:sz="6" w:space="0" w:color="auto"/>
                            </w:tcBorders>
                          </w:tcPr>
                          <w:p w:rsidR="0070072F" w:rsidRPr="0070072F" w:rsidRDefault="0070072F"/>
                        </w:tc>
                        <w:tc>
                          <w:tcPr>
                            <w:tcW w:w="674" w:type="dxa"/>
                            <w:tcBorders>
                              <w:top w:val="none" w:sz="6" w:space="0" w:color="auto"/>
                              <w:left w:val="none" w:sz="6" w:space="0" w:color="auto"/>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334" w:type="dxa"/>
                            <w:tcBorders>
                              <w:top w:val="none" w:sz="6" w:space="0" w:color="auto"/>
                              <w:left w:val="none" w:sz="6" w:space="0" w:color="auto"/>
                              <w:bottom w:val="none" w:sz="6" w:space="0" w:color="auto"/>
                              <w:right w:val="none" w:sz="6" w:space="0" w:color="auto"/>
                            </w:tcBorders>
                          </w:tcPr>
                          <w:p w:rsidR="0070072F" w:rsidRPr="0070072F" w:rsidRDefault="0070072F"/>
                        </w:tc>
                        <w:tc>
                          <w:tcPr>
                            <w:tcW w:w="775" w:type="dxa"/>
                            <w:tcBorders>
                              <w:top w:val="none" w:sz="6" w:space="0" w:color="auto"/>
                              <w:left w:val="none" w:sz="6" w:space="0" w:color="auto"/>
                              <w:bottom w:val="none" w:sz="6" w:space="0" w:color="auto"/>
                              <w:right w:val="none" w:sz="6" w:space="0" w:color="auto"/>
                            </w:tcBorders>
                          </w:tcPr>
                          <w:p w:rsidR="0070072F" w:rsidRPr="0070072F" w:rsidRDefault="0070072F"/>
                        </w:tc>
                        <w:tc>
                          <w:tcPr>
                            <w:tcW w:w="674" w:type="dxa"/>
                            <w:tcBorders>
                              <w:top w:val="none" w:sz="6" w:space="0" w:color="auto"/>
                              <w:left w:val="none" w:sz="6" w:space="0" w:color="auto"/>
                              <w:bottom w:val="none" w:sz="6" w:space="0" w:color="auto"/>
                              <w:right w:val="none" w:sz="6" w:space="0" w:color="auto"/>
                            </w:tcBorders>
                          </w:tcPr>
                          <w:p w:rsidR="0070072F" w:rsidRPr="0070072F" w:rsidRDefault="0070072F"/>
                        </w:tc>
                        <w:tc>
                          <w:tcPr>
                            <w:tcW w:w="971" w:type="dxa"/>
                            <w:tcBorders>
                              <w:top w:val="none" w:sz="6" w:space="0" w:color="auto"/>
                              <w:left w:val="none" w:sz="6" w:space="0" w:color="auto"/>
                              <w:bottom w:val="none" w:sz="6" w:space="0" w:color="auto"/>
                              <w:right w:val="none" w:sz="6" w:space="0" w:color="auto"/>
                            </w:tcBorders>
                          </w:tcPr>
                          <w:p w:rsidR="0070072F" w:rsidRPr="0070072F" w:rsidRDefault="0070072F"/>
                        </w:tc>
                        <w:tc>
                          <w:tcPr>
                            <w:tcW w:w="449" w:type="dxa"/>
                            <w:tcBorders>
                              <w:top w:val="none" w:sz="6" w:space="0" w:color="auto"/>
                              <w:left w:val="none" w:sz="6" w:space="0" w:color="auto"/>
                              <w:bottom w:val="none" w:sz="6" w:space="0" w:color="auto"/>
                              <w:right w:val="none" w:sz="6" w:space="0" w:color="auto"/>
                            </w:tcBorders>
                          </w:tcPr>
                          <w:p w:rsidR="0070072F" w:rsidRPr="0070072F" w:rsidRDefault="0070072F"/>
                        </w:tc>
                        <w:tc>
                          <w:tcPr>
                            <w:tcW w:w="280" w:type="dxa"/>
                            <w:tcBorders>
                              <w:top w:val="none" w:sz="6" w:space="0" w:color="auto"/>
                              <w:left w:val="none" w:sz="6" w:space="0" w:color="auto"/>
                              <w:bottom w:val="none" w:sz="6" w:space="0" w:color="auto"/>
                              <w:right w:val="none" w:sz="6" w:space="0" w:color="auto"/>
                            </w:tcBorders>
                          </w:tcPr>
                          <w:p w:rsidR="0070072F" w:rsidRPr="0070072F" w:rsidRDefault="0070072F"/>
                        </w:tc>
                      </w:tr>
                    </w:tbl>
                    <w:p w:rsidR="0070072F" w:rsidRDefault="0070072F">
                      <w:pPr>
                        <w:pStyle w:val="BodyText"/>
                        <w:kinsoku w:val="0"/>
                        <w:overflowPunct w:val="0"/>
                        <w:rPr>
                          <w:sz w:val="24"/>
                          <w:szCs w:val="24"/>
                        </w:rPr>
                      </w:pPr>
                    </w:p>
                  </w:txbxContent>
                </v:textbox>
                <w10:wrap anchorx="page"/>
              </v:shape>
            </w:pict>
          </mc:Fallback>
        </mc:AlternateContent>
      </w:r>
      <w:r w:rsidR="0070072F">
        <w:rPr>
          <w:rFonts w:ascii="Verdana" w:hAnsi="Verdana" w:cs="Verdana"/>
          <w:w w:val="85"/>
          <w:sz w:val="9"/>
          <w:szCs w:val="9"/>
        </w:rPr>
        <w:t>145</w:t>
      </w:r>
    </w:p>
    <w:p w:rsidR="0070072F" w:rsidRDefault="0070072F">
      <w:pPr>
        <w:pStyle w:val="BodyText"/>
        <w:kinsoku w:val="0"/>
        <w:overflowPunct w:val="0"/>
        <w:rPr>
          <w:rFonts w:ascii="Verdana" w:hAnsi="Verdana" w:cs="Verdana"/>
        </w:rPr>
      </w:pPr>
    </w:p>
    <w:p w:rsidR="0070072F" w:rsidRDefault="0070072F">
      <w:pPr>
        <w:pStyle w:val="BodyText"/>
        <w:kinsoku w:val="0"/>
        <w:overflowPunct w:val="0"/>
        <w:spacing w:before="9"/>
        <w:rPr>
          <w:rFonts w:ascii="Verdana" w:hAnsi="Verdana" w:cs="Verdana"/>
          <w:sz w:val="24"/>
          <w:szCs w:val="24"/>
        </w:rPr>
      </w:pPr>
    </w:p>
    <w:p w:rsidR="0070072F" w:rsidRDefault="0070072F">
      <w:pPr>
        <w:pStyle w:val="BodyText"/>
        <w:kinsoku w:val="0"/>
        <w:overflowPunct w:val="0"/>
        <w:spacing w:before="9"/>
        <w:rPr>
          <w:rFonts w:ascii="Verdana" w:hAnsi="Verdana" w:cs="Verdana"/>
          <w:sz w:val="24"/>
          <w:szCs w:val="24"/>
        </w:rPr>
        <w:sectPr w:rsidR="0070072F">
          <w:pgSz w:w="12240" w:h="15840"/>
          <w:pgMar w:top="1300" w:right="0" w:bottom="280" w:left="860" w:header="720" w:footer="720" w:gutter="0"/>
          <w:cols w:space="720" w:equalWidth="0">
            <w:col w:w="11380"/>
          </w:cols>
          <w:noEndnote/>
        </w:sectPr>
      </w:pPr>
    </w:p>
    <w:p w:rsidR="0070072F" w:rsidRDefault="0070072F">
      <w:pPr>
        <w:pStyle w:val="BodyText"/>
        <w:kinsoku w:val="0"/>
        <w:overflowPunct w:val="0"/>
        <w:spacing w:before="4"/>
        <w:rPr>
          <w:rFonts w:ascii="Verdana" w:hAnsi="Verdana" w:cs="Verdana"/>
          <w:sz w:val="6"/>
          <w:szCs w:val="6"/>
        </w:rPr>
      </w:pPr>
    </w:p>
    <w:p w:rsidR="0070072F" w:rsidRDefault="0070072F">
      <w:pPr>
        <w:pStyle w:val="BodyText"/>
        <w:tabs>
          <w:tab w:val="left" w:pos="942"/>
          <w:tab w:val="left" w:pos="1427"/>
          <w:tab w:val="left" w:pos="1913"/>
          <w:tab w:val="left" w:pos="2399"/>
          <w:tab w:val="left" w:pos="2884"/>
        </w:tabs>
        <w:kinsoku w:val="0"/>
        <w:overflowPunct w:val="0"/>
        <w:spacing w:before="1" w:line="87" w:lineRule="exact"/>
        <w:ind w:left="456"/>
        <w:rPr>
          <w:rFonts w:ascii="Verdana" w:hAnsi="Verdana" w:cs="Verdana"/>
          <w:w w:val="70"/>
          <w:sz w:val="9"/>
          <w:szCs w:val="9"/>
        </w:rPr>
      </w:pPr>
      <w:r>
        <w:rPr>
          <w:rFonts w:ascii="Verdana" w:hAnsi="Verdana" w:cs="Verdana"/>
          <w:w w:val="85"/>
          <w:sz w:val="9"/>
          <w:szCs w:val="9"/>
        </w:rPr>
        <w:t>0.0</w:t>
      </w:r>
      <w:r>
        <w:rPr>
          <w:rFonts w:ascii="Verdana" w:hAnsi="Verdana" w:cs="Verdana"/>
          <w:w w:val="85"/>
          <w:sz w:val="9"/>
          <w:szCs w:val="9"/>
        </w:rPr>
        <w:tab/>
        <w:t>0.2</w:t>
      </w:r>
      <w:r>
        <w:rPr>
          <w:rFonts w:ascii="Verdana" w:hAnsi="Verdana" w:cs="Verdana"/>
          <w:w w:val="85"/>
          <w:sz w:val="9"/>
          <w:szCs w:val="9"/>
        </w:rPr>
        <w:tab/>
        <w:t>0.4</w:t>
      </w:r>
      <w:r>
        <w:rPr>
          <w:rFonts w:ascii="Verdana" w:hAnsi="Verdana" w:cs="Verdana"/>
          <w:w w:val="85"/>
          <w:sz w:val="9"/>
          <w:szCs w:val="9"/>
        </w:rPr>
        <w:tab/>
        <w:t>0.6</w:t>
      </w:r>
      <w:r>
        <w:rPr>
          <w:rFonts w:ascii="Verdana" w:hAnsi="Verdana" w:cs="Verdana"/>
          <w:w w:val="85"/>
          <w:sz w:val="9"/>
          <w:szCs w:val="9"/>
        </w:rPr>
        <w:tab/>
        <w:t>0.8</w:t>
      </w:r>
      <w:r>
        <w:rPr>
          <w:rFonts w:ascii="Verdana" w:hAnsi="Verdana" w:cs="Verdana"/>
          <w:w w:val="85"/>
          <w:sz w:val="9"/>
          <w:szCs w:val="9"/>
        </w:rPr>
        <w:tab/>
      </w:r>
      <w:r>
        <w:rPr>
          <w:rFonts w:ascii="Verdana" w:hAnsi="Verdana" w:cs="Verdana"/>
          <w:w w:val="70"/>
          <w:sz w:val="9"/>
          <w:szCs w:val="9"/>
        </w:rPr>
        <w:t>1.0</w:t>
      </w:r>
    </w:p>
    <w:p w:rsidR="0070072F" w:rsidRDefault="0070072F">
      <w:pPr>
        <w:pStyle w:val="BodyText"/>
        <w:tabs>
          <w:tab w:val="left" w:pos="2810"/>
        </w:tabs>
        <w:kinsoku w:val="0"/>
        <w:overflowPunct w:val="0"/>
        <w:spacing w:line="97" w:lineRule="exact"/>
        <w:ind w:left="1479"/>
        <w:rPr>
          <w:rFonts w:ascii="Verdana" w:hAnsi="Verdana" w:cs="Verdana"/>
          <w:w w:val="85"/>
          <w:position w:val="1"/>
          <w:sz w:val="9"/>
          <w:szCs w:val="9"/>
        </w:rPr>
      </w:pPr>
      <w:r>
        <w:rPr>
          <w:rFonts w:ascii="Verdana" w:hAnsi="Verdana" w:cs="Verdana"/>
          <w:w w:val="80"/>
          <w:sz w:val="9"/>
          <w:szCs w:val="9"/>
        </w:rPr>
        <w:t>Training</w:t>
      </w:r>
      <w:r>
        <w:rPr>
          <w:rFonts w:ascii="Verdana" w:hAnsi="Verdana" w:cs="Verdana"/>
          <w:spacing w:val="-12"/>
          <w:w w:val="80"/>
          <w:sz w:val="9"/>
          <w:szCs w:val="9"/>
        </w:rPr>
        <w:t xml:space="preserve"> </w:t>
      </w:r>
      <w:r>
        <w:rPr>
          <w:rFonts w:ascii="Verdana" w:hAnsi="Verdana" w:cs="Verdana"/>
          <w:w w:val="80"/>
          <w:sz w:val="9"/>
          <w:szCs w:val="9"/>
        </w:rPr>
        <w:t>Steps</w:t>
      </w:r>
      <w:r>
        <w:rPr>
          <w:rFonts w:ascii="Verdana" w:hAnsi="Verdana" w:cs="Verdana"/>
          <w:w w:val="80"/>
          <w:sz w:val="9"/>
          <w:szCs w:val="9"/>
        </w:rPr>
        <w:tab/>
      </w:r>
      <w:r>
        <w:rPr>
          <w:rFonts w:ascii="Verdana" w:hAnsi="Verdana" w:cs="Verdana"/>
          <w:w w:val="85"/>
          <w:position w:val="1"/>
          <w:sz w:val="9"/>
          <w:szCs w:val="9"/>
        </w:rPr>
        <w:t>1e6</w:t>
      </w:r>
    </w:p>
    <w:p w:rsidR="0070072F" w:rsidRDefault="0070072F">
      <w:pPr>
        <w:pStyle w:val="BodyText"/>
        <w:kinsoku w:val="0"/>
        <w:overflowPunct w:val="0"/>
        <w:spacing w:before="4"/>
        <w:rPr>
          <w:rFonts w:ascii="Verdana" w:hAnsi="Verdana" w:cs="Verdana"/>
          <w:sz w:val="10"/>
          <w:szCs w:val="10"/>
        </w:rPr>
      </w:pPr>
    </w:p>
    <w:p w:rsidR="0070072F" w:rsidRDefault="0070072F">
      <w:pPr>
        <w:pStyle w:val="ListParagraph"/>
        <w:numPr>
          <w:ilvl w:val="1"/>
          <w:numId w:val="4"/>
        </w:numPr>
        <w:tabs>
          <w:tab w:val="left" w:pos="1098"/>
        </w:tabs>
        <w:kinsoku w:val="0"/>
        <w:overflowPunct w:val="0"/>
        <w:ind w:left="1097"/>
        <w:rPr>
          <w:sz w:val="18"/>
          <w:szCs w:val="18"/>
        </w:rPr>
      </w:pPr>
      <w:r>
        <w:rPr>
          <w:spacing w:val="-3"/>
          <w:sz w:val="18"/>
          <w:szCs w:val="18"/>
        </w:rPr>
        <w:t xml:space="preserve">Average </w:t>
      </w:r>
      <w:r>
        <w:rPr>
          <w:sz w:val="18"/>
          <w:szCs w:val="18"/>
        </w:rPr>
        <w:t>travel</w:t>
      </w:r>
      <w:r>
        <w:rPr>
          <w:spacing w:val="29"/>
          <w:sz w:val="18"/>
          <w:szCs w:val="18"/>
        </w:rPr>
        <w:t xml:space="preserve"> </w:t>
      </w:r>
      <w:r>
        <w:rPr>
          <w:sz w:val="18"/>
          <w:szCs w:val="18"/>
        </w:rPr>
        <w:t>time</w:t>
      </w:r>
    </w:p>
    <w:p w:rsidR="0070072F" w:rsidRDefault="0070072F">
      <w:pPr>
        <w:pStyle w:val="BodyText"/>
        <w:kinsoku w:val="0"/>
        <w:overflowPunct w:val="0"/>
        <w:spacing w:before="8"/>
        <w:rPr>
          <w:sz w:val="6"/>
          <w:szCs w:val="6"/>
        </w:rPr>
      </w:pPr>
      <w:r>
        <w:rPr>
          <w:sz w:val="24"/>
          <w:szCs w:val="24"/>
        </w:rPr>
        <w:br w:type="column"/>
      </w:r>
    </w:p>
    <w:p w:rsidR="0070072F" w:rsidRDefault="0070072F">
      <w:pPr>
        <w:pStyle w:val="BodyText"/>
        <w:tabs>
          <w:tab w:val="left" w:pos="942"/>
          <w:tab w:val="left" w:pos="1427"/>
          <w:tab w:val="left" w:pos="1913"/>
          <w:tab w:val="left" w:pos="2399"/>
          <w:tab w:val="left" w:pos="2884"/>
        </w:tabs>
        <w:kinsoku w:val="0"/>
        <w:overflowPunct w:val="0"/>
        <w:spacing w:before="1" w:line="87" w:lineRule="exact"/>
        <w:ind w:left="456"/>
        <w:rPr>
          <w:rFonts w:ascii="Verdana" w:hAnsi="Verdana" w:cs="Verdana"/>
          <w:w w:val="70"/>
          <w:sz w:val="9"/>
          <w:szCs w:val="9"/>
        </w:rPr>
      </w:pPr>
      <w:r>
        <w:rPr>
          <w:rFonts w:ascii="Verdana" w:hAnsi="Verdana" w:cs="Verdana"/>
          <w:w w:val="85"/>
          <w:sz w:val="9"/>
          <w:szCs w:val="9"/>
        </w:rPr>
        <w:t>0.0</w:t>
      </w:r>
      <w:r>
        <w:rPr>
          <w:rFonts w:ascii="Verdana" w:hAnsi="Verdana" w:cs="Verdana"/>
          <w:w w:val="85"/>
          <w:sz w:val="9"/>
          <w:szCs w:val="9"/>
        </w:rPr>
        <w:tab/>
        <w:t>0.2</w:t>
      </w:r>
      <w:r>
        <w:rPr>
          <w:rFonts w:ascii="Verdana" w:hAnsi="Verdana" w:cs="Verdana"/>
          <w:w w:val="85"/>
          <w:sz w:val="9"/>
          <w:szCs w:val="9"/>
        </w:rPr>
        <w:tab/>
        <w:t>0.4</w:t>
      </w:r>
      <w:r>
        <w:rPr>
          <w:rFonts w:ascii="Verdana" w:hAnsi="Verdana" w:cs="Verdana"/>
          <w:w w:val="85"/>
          <w:sz w:val="9"/>
          <w:szCs w:val="9"/>
        </w:rPr>
        <w:tab/>
        <w:t>0.6</w:t>
      </w:r>
      <w:r>
        <w:rPr>
          <w:rFonts w:ascii="Verdana" w:hAnsi="Verdana" w:cs="Verdana"/>
          <w:w w:val="85"/>
          <w:sz w:val="9"/>
          <w:szCs w:val="9"/>
        </w:rPr>
        <w:tab/>
        <w:t>0.8</w:t>
      </w:r>
      <w:r>
        <w:rPr>
          <w:rFonts w:ascii="Verdana" w:hAnsi="Verdana" w:cs="Verdana"/>
          <w:w w:val="85"/>
          <w:sz w:val="9"/>
          <w:szCs w:val="9"/>
        </w:rPr>
        <w:tab/>
      </w:r>
      <w:r>
        <w:rPr>
          <w:rFonts w:ascii="Verdana" w:hAnsi="Verdana" w:cs="Verdana"/>
          <w:w w:val="70"/>
          <w:sz w:val="9"/>
          <w:szCs w:val="9"/>
        </w:rPr>
        <w:t>1.0</w:t>
      </w:r>
    </w:p>
    <w:p w:rsidR="0070072F" w:rsidRDefault="0070072F">
      <w:pPr>
        <w:pStyle w:val="BodyText"/>
        <w:tabs>
          <w:tab w:val="left" w:pos="2810"/>
        </w:tabs>
        <w:kinsoku w:val="0"/>
        <w:overflowPunct w:val="0"/>
        <w:spacing w:line="97" w:lineRule="exact"/>
        <w:ind w:left="1479"/>
        <w:rPr>
          <w:rFonts w:ascii="Verdana" w:hAnsi="Verdana" w:cs="Verdana"/>
          <w:w w:val="85"/>
          <w:position w:val="1"/>
          <w:sz w:val="9"/>
          <w:szCs w:val="9"/>
        </w:rPr>
      </w:pPr>
      <w:r>
        <w:rPr>
          <w:rFonts w:ascii="Verdana" w:hAnsi="Verdana" w:cs="Verdana"/>
          <w:w w:val="80"/>
          <w:sz w:val="9"/>
          <w:szCs w:val="9"/>
        </w:rPr>
        <w:t>Training</w:t>
      </w:r>
      <w:r>
        <w:rPr>
          <w:rFonts w:ascii="Verdana" w:hAnsi="Verdana" w:cs="Verdana"/>
          <w:spacing w:val="-12"/>
          <w:w w:val="80"/>
          <w:sz w:val="9"/>
          <w:szCs w:val="9"/>
        </w:rPr>
        <w:t xml:space="preserve"> </w:t>
      </w:r>
      <w:r>
        <w:rPr>
          <w:rFonts w:ascii="Verdana" w:hAnsi="Verdana" w:cs="Verdana"/>
          <w:w w:val="80"/>
          <w:sz w:val="9"/>
          <w:szCs w:val="9"/>
        </w:rPr>
        <w:t>Steps</w:t>
      </w:r>
      <w:r>
        <w:rPr>
          <w:rFonts w:ascii="Verdana" w:hAnsi="Verdana" w:cs="Verdana"/>
          <w:w w:val="80"/>
          <w:sz w:val="9"/>
          <w:szCs w:val="9"/>
        </w:rPr>
        <w:tab/>
      </w:r>
      <w:r>
        <w:rPr>
          <w:rFonts w:ascii="Verdana" w:hAnsi="Verdana" w:cs="Verdana"/>
          <w:w w:val="85"/>
          <w:position w:val="1"/>
          <w:sz w:val="9"/>
          <w:szCs w:val="9"/>
        </w:rPr>
        <w:t>1e6</w:t>
      </w:r>
    </w:p>
    <w:p w:rsidR="0070072F" w:rsidRDefault="0070072F">
      <w:pPr>
        <w:pStyle w:val="BodyText"/>
        <w:kinsoku w:val="0"/>
        <w:overflowPunct w:val="0"/>
        <w:spacing w:before="4"/>
        <w:rPr>
          <w:rFonts w:ascii="Verdana" w:hAnsi="Verdana" w:cs="Verdana"/>
          <w:sz w:val="10"/>
          <w:szCs w:val="10"/>
        </w:rPr>
      </w:pPr>
    </w:p>
    <w:p w:rsidR="0070072F" w:rsidRDefault="0070072F">
      <w:pPr>
        <w:pStyle w:val="ListParagraph"/>
        <w:numPr>
          <w:ilvl w:val="1"/>
          <w:numId w:val="4"/>
        </w:numPr>
        <w:tabs>
          <w:tab w:val="left" w:pos="1036"/>
        </w:tabs>
        <w:kinsoku w:val="0"/>
        <w:overflowPunct w:val="0"/>
        <w:ind w:left="1035" w:hanging="272"/>
        <w:rPr>
          <w:sz w:val="18"/>
          <w:szCs w:val="18"/>
        </w:rPr>
      </w:pPr>
      <w:r>
        <w:rPr>
          <w:spacing w:val="-3"/>
          <w:sz w:val="18"/>
          <w:szCs w:val="18"/>
        </w:rPr>
        <w:t xml:space="preserve">Average </w:t>
      </w:r>
      <w:r>
        <w:rPr>
          <w:sz w:val="18"/>
          <w:szCs w:val="18"/>
        </w:rPr>
        <w:t>waiting</w:t>
      </w:r>
      <w:r>
        <w:rPr>
          <w:spacing w:val="33"/>
          <w:sz w:val="18"/>
          <w:szCs w:val="18"/>
        </w:rPr>
        <w:t xml:space="preserve"> </w:t>
      </w:r>
      <w:r>
        <w:rPr>
          <w:sz w:val="18"/>
          <w:szCs w:val="18"/>
        </w:rPr>
        <w:t>time</w:t>
      </w:r>
    </w:p>
    <w:p w:rsidR="0070072F" w:rsidRDefault="0070072F">
      <w:pPr>
        <w:pStyle w:val="BodyText"/>
        <w:tabs>
          <w:tab w:val="left" w:pos="942"/>
          <w:tab w:val="left" w:pos="1427"/>
          <w:tab w:val="left" w:pos="1913"/>
          <w:tab w:val="left" w:pos="2399"/>
          <w:tab w:val="left" w:pos="2884"/>
        </w:tabs>
        <w:kinsoku w:val="0"/>
        <w:overflowPunct w:val="0"/>
        <w:spacing w:before="69" w:line="102" w:lineRule="exact"/>
        <w:ind w:left="456"/>
        <w:rPr>
          <w:rFonts w:ascii="Lucida Sans Unicode" w:hAnsi="Lucida Sans Unicode" w:cs="Lucida Sans Unicode"/>
          <w:w w:val="85"/>
          <w:sz w:val="9"/>
          <w:szCs w:val="9"/>
        </w:rPr>
      </w:pPr>
      <w:r>
        <w:rPr>
          <w:sz w:val="24"/>
          <w:szCs w:val="24"/>
        </w:rPr>
        <w:br w:type="column"/>
      </w:r>
      <w:r>
        <w:rPr>
          <w:rFonts w:ascii="Lucida Sans Unicode" w:hAnsi="Lucida Sans Unicode" w:cs="Lucida Sans Unicode"/>
          <w:w w:val="85"/>
          <w:sz w:val="9"/>
          <w:szCs w:val="9"/>
        </w:rPr>
        <w:t>0.0</w:t>
      </w:r>
      <w:r>
        <w:rPr>
          <w:rFonts w:ascii="Lucida Sans Unicode" w:hAnsi="Lucida Sans Unicode" w:cs="Lucida Sans Unicode"/>
          <w:w w:val="85"/>
          <w:sz w:val="9"/>
          <w:szCs w:val="9"/>
        </w:rPr>
        <w:tab/>
        <w:t>0.2</w:t>
      </w:r>
      <w:r>
        <w:rPr>
          <w:rFonts w:ascii="Lucida Sans Unicode" w:hAnsi="Lucida Sans Unicode" w:cs="Lucida Sans Unicode"/>
          <w:w w:val="85"/>
          <w:sz w:val="9"/>
          <w:szCs w:val="9"/>
        </w:rPr>
        <w:tab/>
        <w:t>0.4</w:t>
      </w:r>
      <w:r>
        <w:rPr>
          <w:rFonts w:ascii="Lucida Sans Unicode" w:hAnsi="Lucida Sans Unicode" w:cs="Lucida Sans Unicode"/>
          <w:w w:val="85"/>
          <w:sz w:val="9"/>
          <w:szCs w:val="9"/>
        </w:rPr>
        <w:tab/>
        <w:t>0.6</w:t>
      </w:r>
      <w:r>
        <w:rPr>
          <w:rFonts w:ascii="Lucida Sans Unicode" w:hAnsi="Lucida Sans Unicode" w:cs="Lucida Sans Unicode"/>
          <w:w w:val="85"/>
          <w:sz w:val="9"/>
          <w:szCs w:val="9"/>
        </w:rPr>
        <w:tab/>
        <w:t>0.8</w:t>
      </w:r>
      <w:r>
        <w:rPr>
          <w:rFonts w:ascii="Lucida Sans Unicode" w:hAnsi="Lucida Sans Unicode" w:cs="Lucida Sans Unicode"/>
          <w:w w:val="85"/>
          <w:sz w:val="9"/>
          <w:szCs w:val="9"/>
        </w:rPr>
        <w:tab/>
        <w:t>1.0</w:t>
      </w:r>
    </w:p>
    <w:p w:rsidR="0070072F" w:rsidRDefault="0070072F">
      <w:pPr>
        <w:pStyle w:val="BodyText"/>
        <w:tabs>
          <w:tab w:val="left" w:pos="2810"/>
        </w:tabs>
        <w:kinsoku w:val="0"/>
        <w:overflowPunct w:val="0"/>
        <w:spacing w:line="112" w:lineRule="exact"/>
        <w:ind w:left="1479"/>
        <w:rPr>
          <w:rFonts w:ascii="Lucida Sans Unicode" w:hAnsi="Lucida Sans Unicode" w:cs="Lucida Sans Unicode"/>
          <w:w w:val="90"/>
          <w:position w:val="1"/>
          <w:sz w:val="9"/>
          <w:szCs w:val="9"/>
        </w:rPr>
      </w:pPr>
      <w:r>
        <w:rPr>
          <w:rFonts w:ascii="Lucida Sans Unicode" w:hAnsi="Lucida Sans Unicode" w:cs="Lucida Sans Unicode"/>
          <w:w w:val="85"/>
          <w:sz w:val="9"/>
          <w:szCs w:val="9"/>
        </w:rPr>
        <w:t>Training</w:t>
      </w:r>
      <w:r>
        <w:rPr>
          <w:rFonts w:ascii="Lucida Sans Unicode" w:hAnsi="Lucida Sans Unicode" w:cs="Lucida Sans Unicode"/>
          <w:spacing w:val="-12"/>
          <w:w w:val="85"/>
          <w:sz w:val="9"/>
          <w:szCs w:val="9"/>
        </w:rPr>
        <w:t xml:space="preserve"> </w:t>
      </w:r>
      <w:r>
        <w:rPr>
          <w:rFonts w:ascii="Lucida Sans Unicode" w:hAnsi="Lucida Sans Unicode" w:cs="Lucida Sans Unicode"/>
          <w:w w:val="85"/>
          <w:sz w:val="9"/>
          <w:szCs w:val="9"/>
        </w:rPr>
        <w:t>Steps</w:t>
      </w:r>
      <w:r>
        <w:rPr>
          <w:rFonts w:ascii="Lucida Sans Unicode" w:hAnsi="Lucida Sans Unicode" w:cs="Lucida Sans Unicode"/>
          <w:w w:val="85"/>
          <w:sz w:val="9"/>
          <w:szCs w:val="9"/>
        </w:rPr>
        <w:tab/>
      </w:r>
      <w:r>
        <w:rPr>
          <w:rFonts w:ascii="Lucida Sans Unicode" w:hAnsi="Lucida Sans Unicode" w:cs="Lucida Sans Unicode"/>
          <w:w w:val="90"/>
          <w:position w:val="1"/>
          <w:sz w:val="9"/>
          <w:szCs w:val="9"/>
        </w:rPr>
        <w:t>1e6</w:t>
      </w:r>
    </w:p>
    <w:p w:rsidR="0070072F" w:rsidRDefault="0070072F">
      <w:pPr>
        <w:pStyle w:val="BodyText"/>
        <w:kinsoku w:val="0"/>
        <w:overflowPunct w:val="0"/>
        <w:spacing w:before="12"/>
        <w:rPr>
          <w:rFonts w:ascii="Lucida Sans Unicode" w:hAnsi="Lucida Sans Unicode" w:cs="Lucida Sans Unicode"/>
          <w:sz w:val="6"/>
          <w:szCs w:val="6"/>
        </w:rPr>
      </w:pPr>
    </w:p>
    <w:p w:rsidR="0070072F" w:rsidRDefault="0070072F">
      <w:pPr>
        <w:pStyle w:val="ListParagraph"/>
        <w:numPr>
          <w:ilvl w:val="1"/>
          <w:numId w:val="4"/>
        </w:numPr>
        <w:tabs>
          <w:tab w:val="left" w:pos="1100"/>
        </w:tabs>
        <w:kinsoku w:val="0"/>
        <w:overflowPunct w:val="0"/>
        <w:ind w:left="1099"/>
        <w:rPr>
          <w:sz w:val="18"/>
          <w:szCs w:val="18"/>
        </w:rPr>
      </w:pPr>
      <w:r>
        <w:rPr>
          <w:spacing w:val="-3"/>
          <w:sz w:val="18"/>
          <w:szCs w:val="18"/>
        </w:rPr>
        <w:t xml:space="preserve">Average </w:t>
      </w:r>
      <w:r>
        <w:rPr>
          <w:sz w:val="18"/>
          <w:szCs w:val="18"/>
        </w:rPr>
        <w:t>jam</w:t>
      </w:r>
      <w:r>
        <w:rPr>
          <w:spacing w:val="36"/>
          <w:sz w:val="18"/>
          <w:szCs w:val="18"/>
        </w:rPr>
        <w:t xml:space="preserve"> </w:t>
      </w:r>
      <w:r>
        <w:rPr>
          <w:sz w:val="18"/>
          <w:szCs w:val="18"/>
        </w:rPr>
        <w:t>length</w:t>
      </w:r>
    </w:p>
    <w:p w:rsidR="0070072F" w:rsidRDefault="0070072F">
      <w:pPr>
        <w:pStyle w:val="ListParagraph"/>
        <w:numPr>
          <w:ilvl w:val="1"/>
          <w:numId w:val="4"/>
        </w:numPr>
        <w:tabs>
          <w:tab w:val="left" w:pos="1100"/>
        </w:tabs>
        <w:kinsoku w:val="0"/>
        <w:overflowPunct w:val="0"/>
        <w:ind w:left="1099"/>
        <w:rPr>
          <w:sz w:val="18"/>
          <w:szCs w:val="18"/>
        </w:rPr>
        <w:sectPr w:rsidR="0070072F">
          <w:type w:val="continuous"/>
          <w:pgSz w:w="12240" w:h="15840"/>
          <w:pgMar w:top="920" w:right="0" w:bottom="280" w:left="860" w:header="720" w:footer="720" w:gutter="0"/>
          <w:cols w:num="3" w:space="720" w:equalWidth="0">
            <w:col w:w="2993" w:space="209"/>
            <w:col w:w="2993" w:space="209"/>
            <w:col w:w="4976"/>
          </w:cols>
          <w:noEndnote/>
        </w:sectPr>
      </w:pPr>
    </w:p>
    <w:p w:rsidR="0070072F" w:rsidRDefault="0070072F">
      <w:pPr>
        <w:pStyle w:val="BodyText"/>
        <w:kinsoku w:val="0"/>
        <w:overflowPunct w:val="0"/>
        <w:spacing w:before="1"/>
        <w:rPr>
          <w:sz w:val="17"/>
          <w:szCs w:val="17"/>
        </w:rPr>
      </w:pPr>
    </w:p>
    <w:p w:rsidR="0070072F" w:rsidRDefault="0070072F">
      <w:pPr>
        <w:pStyle w:val="BodyText"/>
        <w:kinsoku w:val="0"/>
        <w:overflowPunct w:val="0"/>
        <w:spacing w:before="98"/>
        <w:ind w:left="3505"/>
      </w:pPr>
      <w:r>
        <w:t>Fig. 3: Results of single agent during   testing</w:t>
      </w:r>
    </w:p>
    <w:p w:rsidR="0070072F" w:rsidRDefault="0070072F">
      <w:pPr>
        <w:pStyle w:val="BodyText"/>
        <w:kinsoku w:val="0"/>
        <w:overflowPunct w:val="0"/>
      </w:pPr>
    </w:p>
    <w:p w:rsidR="0070072F" w:rsidRDefault="0070072F">
      <w:pPr>
        <w:pStyle w:val="BodyText"/>
        <w:kinsoku w:val="0"/>
        <w:overflowPunct w:val="0"/>
      </w:pPr>
    </w:p>
    <w:p w:rsidR="0070072F" w:rsidRDefault="0070072F">
      <w:pPr>
        <w:pStyle w:val="BodyText"/>
        <w:kinsoku w:val="0"/>
        <w:overflowPunct w:val="0"/>
        <w:spacing w:before="6"/>
        <w:rPr>
          <w:sz w:val="15"/>
          <w:szCs w:val="15"/>
        </w:rPr>
      </w:pPr>
    </w:p>
    <w:tbl>
      <w:tblPr>
        <w:tblW w:w="0" w:type="auto"/>
        <w:tblInd w:w="284" w:type="dxa"/>
        <w:tblLayout w:type="fixed"/>
        <w:tblCellMar>
          <w:left w:w="0" w:type="dxa"/>
          <w:right w:w="0" w:type="dxa"/>
        </w:tblCellMar>
        <w:tblLook w:val="0000" w:firstRow="0" w:lastRow="0" w:firstColumn="0" w:lastColumn="0" w:noHBand="0" w:noVBand="0"/>
      </w:tblPr>
      <w:tblGrid>
        <w:gridCol w:w="227"/>
        <w:gridCol w:w="2428"/>
        <w:gridCol w:w="774"/>
        <w:gridCol w:w="2428"/>
        <w:gridCol w:w="775"/>
        <w:gridCol w:w="2428"/>
      </w:tblGrid>
      <w:tr w:rsidR="0070072F" w:rsidRPr="0070072F">
        <w:tblPrEx>
          <w:tblCellMar>
            <w:top w:w="0" w:type="dxa"/>
            <w:left w:w="0" w:type="dxa"/>
            <w:bottom w:w="0" w:type="dxa"/>
            <w:right w:w="0" w:type="dxa"/>
          </w:tblCellMar>
        </w:tblPrEx>
        <w:trPr>
          <w:trHeight w:hRule="exact" w:val="208"/>
        </w:trPr>
        <w:tc>
          <w:tcPr>
            <w:tcW w:w="227"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before="47"/>
              <w:ind w:right="45"/>
            </w:pPr>
            <w:r w:rsidRPr="0070072F">
              <w:rPr>
                <w:rFonts w:ascii="Verdana" w:hAnsi="Verdana" w:cs="Verdana"/>
                <w:w w:val="65"/>
                <w:sz w:val="9"/>
                <w:szCs w:val="9"/>
              </w:rPr>
              <w:t>600</w:t>
            </w:r>
          </w:p>
        </w:tc>
        <w:tc>
          <w:tcPr>
            <w:tcW w:w="2428" w:type="dxa"/>
            <w:tcBorders>
              <w:top w:val="single" w:sz="2" w:space="0" w:color="000000"/>
              <w:left w:val="none" w:sz="6" w:space="0" w:color="auto"/>
              <w:bottom w:val="none" w:sz="6" w:space="0" w:color="auto"/>
              <w:right w:val="none" w:sz="6" w:space="0" w:color="auto"/>
            </w:tcBorders>
          </w:tcPr>
          <w:p w:rsidR="0070072F" w:rsidRPr="0070072F" w:rsidRDefault="0070072F">
            <w:pPr>
              <w:pStyle w:val="TableParagraph"/>
              <w:kinsoku w:val="0"/>
              <w:overflowPunct w:val="0"/>
              <w:ind w:right="59"/>
            </w:pPr>
            <w:r w:rsidRPr="0070072F">
              <w:rPr>
                <w:w w:val="135"/>
                <w:sz w:val="5"/>
                <w:szCs w:val="5"/>
                <w:u w:val="single" w:color="1F77B3"/>
              </w:rPr>
              <w:t xml:space="preserve"> </w:t>
            </w:r>
            <w:r w:rsidRPr="0070072F">
              <w:rPr>
                <w:sz w:val="5"/>
                <w:szCs w:val="5"/>
                <w:u w:val="single" w:color="1F77B3"/>
              </w:rPr>
              <w:t xml:space="preserve">           </w:t>
            </w:r>
            <w:r w:rsidRPr="0070072F">
              <w:rPr>
                <w:sz w:val="5"/>
                <w:szCs w:val="5"/>
              </w:rPr>
              <w:t xml:space="preserve">   </w:t>
            </w:r>
            <w:r w:rsidRPr="0070072F">
              <w:rPr>
                <w:rFonts w:ascii="Verdana" w:hAnsi="Verdana" w:cs="Verdana"/>
                <w:w w:val="70"/>
                <w:sz w:val="9"/>
                <w:szCs w:val="9"/>
              </w:rPr>
              <w:t>Proposed Agent</w:t>
            </w:r>
          </w:p>
        </w:tc>
        <w:tc>
          <w:tcPr>
            <w:tcW w:w="774"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before="19"/>
              <w:ind w:right="45"/>
            </w:pPr>
            <w:r w:rsidRPr="0070072F">
              <w:rPr>
                <w:rFonts w:ascii="Verdana" w:hAnsi="Verdana" w:cs="Verdana"/>
                <w:w w:val="65"/>
                <w:sz w:val="9"/>
                <w:szCs w:val="9"/>
              </w:rPr>
              <w:t>180</w:t>
            </w:r>
          </w:p>
        </w:tc>
        <w:tc>
          <w:tcPr>
            <w:tcW w:w="2428" w:type="dxa"/>
            <w:tcBorders>
              <w:top w:val="single" w:sz="2" w:space="0" w:color="000000"/>
              <w:left w:val="none" w:sz="6" w:space="0" w:color="auto"/>
              <w:bottom w:val="none" w:sz="6" w:space="0" w:color="auto"/>
              <w:right w:val="none" w:sz="6" w:space="0" w:color="auto"/>
            </w:tcBorders>
          </w:tcPr>
          <w:p w:rsidR="0070072F" w:rsidRPr="0070072F" w:rsidRDefault="0070072F">
            <w:pPr>
              <w:pStyle w:val="TableParagraph"/>
              <w:kinsoku w:val="0"/>
              <w:overflowPunct w:val="0"/>
              <w:ind w:right="59"/>
            </w:pPr>
            <w:r w:rsidRPr="0070072F">
              <w:rPr>
                <w:w w:val="135"/>
                <w:sz w:val="5"/>
                <w:szCs w:val="5"/>
                <w:u w:val="single" w:color="1F77B3"/>
              </w:rPr>
              <w:t xml:space="preserve"> </w:t>
            </w:r>
            <w:r w:rsidRPr="0070072F">
              <w:rPr>
                <w:sz w:val="5"/>
                <w:szCs w:val="5"/>
                <w:u w:val="single" w:color="1F77B3"/>
              </w:rPr>
              <w:t xml:space="preserve">           </w:t>
            </w:r>
            <w:r w:rsidRPr="0070072F">
              <w:rPr>
                <w:sz w:val="5"/>
                <w:szCs w:val="5"/>
              </w:rPr>
              <w:t xml:space="preserve">   </w:t>
            </w:r>
            <w:r w:rsidRPr="0070072F">
              <w:rPr>
                <w:rFonts w:ascii="Verdana" w:hAnsi="Verdana" w:cs="Verdana"/>
                <w:w w:val="70"/>
                <w:sz w:val="9"/>
                <w:szCs w:val="9"/>
              </w:rPr>
              <w:t>Proposed Agent</w:t>
            </w:r>
          </w:p>
        </w:tc>
        <w:tc>
          <w:tcPr>
            <w:tcW w:w="775"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line="139" w:lineRule="exact"/>
              <w:ind w:right="45"/>
            </w:pPr>
            <w:r w:rsidRPr="0070072F">
              <w:rPr>
                <w:rFonts w:ascii="Lucida Sans Unicode" w:hAnsi="Lucida Sans Unicode" w:cs="Lucida Sans Unicode"/>
                <w:w w:val="70"/>
                <w:sz w:val="9"/>
                <w:szCs w:val="9"/>
              </w:rPr>
              <w:t>19</w:t>
            </w:r>
          </w:p>
        </w:tc>
        <w:tc>
          <w:tcPr>
            <w:tcW w:w="2428" w:type="dxa"/>
            <w:tcBorders>
              <w:top w:val="single" w:sz="2" w:space="0" w:color="000000"/>
              <w:left w:val="none" w:sz="6" w:space="0" w:color="auto"/>
              <w:bottom w:val="none" w:sz="6" w:space="0" w:color="auto"/>
              <w:right w:val="none" w:sz="6" w:space="0" w:color="auto"/>
            </w:tcBorders>
          </w:tcPr>
          <w:p w:rsidR="0070072F" w:rsidRPr="0070072F" w:rsidRDefault="0070072F">
            <w:pPr>
              <w:pStyle w:val="TableParagraph"/>
              <w:kinsoku w:val="0"/>
              <w:overflowPunct w:val="0"/>
              <w:spacing w:line="145" w:lineRule="exact"/>
              <w:ind w:right="59"/>
            </w:pPr>
            <w:r w:rsidRPr="0070072F">
              <w:rPr>
                <w:w w:val="135"/>
                <w:position w:val="1"/>
                <w:sz w:val="5"/>
                <w:szCs w:val="5"/>
                <w:u w:val="single" w:color="1F77B3"/>
              </w:rPr>
              <w:t xml:space="preserve"> </w:t>
            </w:r>
            <w:r w:rsidRPr="0070072F">
              <w:rPr>
                <w:position w:val="1"/>
                <w:sz w:val="5"/>
                <w:szCs w:val="5"/>
                <w:u w:val="single" w:color="1F77B3"/>
              </w:rPr>
              <w:t xml:space="preserve">           </w:t>
            </w:r>
            <w:r w:rsidRPr="0070072F">
              <w:rPr>
                <w:position w:val="1"/>
                <w:sz w:val="5"/>
                <w:szCs w:val="5"/>
              </w:rPr>
              <w:t xml:space="preserve">   </w:t>
            </w:r>
            <w:r w:rsidRPr="0070072F">
              <w:rPr>
                <w:rFonts w:ascii="Lucida Sans Unicode" w:hAnsi="Lucida Sans Unicode" w:cs="Lucida Sans Unicode"/>
                <w:w w:val="70"/>
                <w:sz w:val="9"/>
                <w:szCs w:val="9"/>
              </w:rPr>
              <w:t>Proposed Agent</w:t>
            </w:r>
          </w:p>
        </w:tc>
      </w:tr>
      <w:tr w:rsidR="0070072F" w:rsidRPr="0070072F">
        <w:tblPrEx>
          <w:tblCellMar>
            <w:top w:w="0" w:type="dxa"/>
            <w:left w:w="0" w:type="dxa"/>
            <w:bottom w:w="0" w:type="dxa"/>
            <w:right w:w="0" w:type="dxa"/>
          </w:tblCellMar>
        </w:tblPrEx>
        <w:trPr>
          <w:trHeight w:hRule="exact" w:val="174"/>
        </w:trPr>
        <w:tc>
          <w:tcPr>
            <w:tcW w:w="227"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before="18"/>
              <w:ind w:right="45"/>
            </w:pPr>
            <w:r w:rsidRPr="0070072F">
              <w:rPr>
                <w:rFonts w:ascii="Verdana" w:hAnsi="Verdana" w:cs="Verdana"/>
                <w:w w:val="65"/>
                <w:sz w:val="9"/>
                <w:szCs w:val="9"/>
              </w:rPr>
              <w:t>550</w:t>
            </w:r>
          </w:p>
        </w:tc>
        <w:tc>
          <w:tcPr>
            <w:tcW w:w="2428" w:type="dxa"/>
            <w:tcBorders>
              <w:top w:val="none" w:sz="6" w:space="0" w:color="auto"/>
              <w:left w:val="none" w:sz="6" w:space="0" w:color="auto"/>
              <w:bottom w:val="none" w:sz="6" w:space="0" w:color="auto"/>
              <w:right w:val="none" w:sz="6" w:space="0" w:color="auto"/>
            </w:tcBorders>
          </w:tcPr>
          <w:p w:rsidR="0070072F" w:rsidRPr="0070072F" w:rsidRDefault="0070072F"/>
        </w:tc>
        <w:tc>
          <w:tcPr>
            <w:tcW w:w="774"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before="49"/>
              <w:ind w:right="45"/>
            </w:pPr>
            <w:r w:rsidRPr="0070072F">
              <w:rPr>
                <w:rFonts w:ascii="Verdana" w:hAnsi="Verdana" w:cs="Verdana"/>
                <w:w w:val="65"/>
                <w:sz w:val="9"/>
                <w:szCs w:val="9"/>
              </w:rPr>
              <w:t>160</w:t>
            </w:r>
          </w:p>
        </w:tc>
        <w:tc>
          <w:tcPr>
            <w:tcW w:w="2428" w:type="dxa"/>
            <w:tcBorders>
              <w:top w:val="none" w:sz="6" w:space="0" w:color="auto"/>
              <w:left w:val="none" w:sz="6" w:space="0" w:color="auto"/>
              <w:bottom w:val="none" w:sz="6" w:space="0" w:color="auto"/>
              <w:right w:val="none" w:sz="6" w:space="0" w:color="auto"/>
            </w:tcBorders>
          </w:tcPr>
          <w:p w:rsidR="0070072F" w:rsidRPr="0070072F" w:rsidRDefault="0070072F"/>
        </w:tc>
        <w:tc>
          <w:tcPr>
            <w:tcW w:w="775"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line="116" w:lineRule="exact"/>
              <w:ind w:right="45"/>
            </w:pPr>
            <w:r w:rsidRPr="0070072F">
              <w:rPr>
                <w:rFonts w:ascii="Lucida Sans Unicode" w:hAnsi="Lucida Sans Unicode" w:cs="Lucida Sans Unicode"/>
                <w:w w:val="70"/>
                <w:sz w:val="9"/>
                <w:szCs w:val="9"/>
              </w:rPr>
              <w:t>18</w:t>
            </w:r>
          </w:p>
        </w:tc>
        <w:tc>
          <w:tcPr>
            <w:tcW w:w="2428" w:type="dxa"/>
            <w:tcBorders>
              <w:top w:val="none" w:sz="6" w:space="0" w:color="auto"/>
              <w:left w:val="none" w:sz="6" w:space="0" w:color="auto"/>
              <w:bottom w:val="none" w:sz="6" w:space="0" w:color="auto"/>
              <w:right w:val="none" w:sz="6" w:space="0" w:color="auto"/>
            </w:tcBorders>
          </w:tcPr>
          <w:p w:rsidR="0070072F" w:rsidRPr="0070072F" w:rsidRDefault="0070072F"/>
        </w:tc>
      </w:tr>
      <w:tr w:rsidR="0070072F" w:rsidRPr="0070072F">
        <w:tblPrEx>
          <w:tblCellMar>
            <w:top w:w="0" w:type="dxa"/>
            <w:left w:w="0" w:type="dxa"/>
            <w:bottom w:w="0" w:type="dxa"/>
            <w:right w:w="0" w:type="dxa"/>
          </w:tblCellMar>
        </w:tblPrEx>
        <w:trPr>
          <w:trHeight w:hRule="exact" w:val="141"/>
        </w:trPr>
        <w:tc>
          <w:tcPr>
            <w:tcW w:w="227"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before="24"/>
              <w:ind w:right="45"/>
            </w:pPr>
            <w:r w:rsidRPr="0070072F">
              <w:rPr>
                <w:rFonts w:ascii="Verdana" w:hAnsi="Verdana" w:cs="Verdana"/>
                <w:w w:val="65"/>
                <w:sz w:val="9"/>
                <w:szCs w:val="9"/>
              </w:rPr>
              <w:t>500</w:t>
            </w:r>
          </w:p>
        </w:tc>
        <w:tc>
          <w:tcPr>
            <w:tcW w:w="2428" w:type="dxa"/>
            <w:tcBorders>
              <w:top w:val="none" w:sz="6" w:space="0" w:color="auto"/>
              <w:left w:val="none" w:sz="6" w:space="0" w:color="auto"/>
              <w:bottom w:val="none" w:sz="6" w:space="0" w:color="auto"/>
              <w:right w:val="none" w:sz="6" w:space="0" w:color="auto"/>
            </w:tcBorders>
          </w:tcPr>
          <w:p w:rsidR="0070072F" w:rsidRPr="0070072F" w:rsidRDefault="0070072F"/>
        </w:tc>
        <w:tc>
          <w:tcPr>
            <w:tcW w:w="774" w:type="dxa"/>
            <w:tcBorders>
              <w:top w:val="none" w:sz="6" w:space="0" w:color="auto"/>
              <w:left w:val="none" w:sz="6" w:space="0" w:color="auto"/>
              <w:bottom w:val="none" w:sz="6" w:space="0" w:color="auto"/>
              <w:right w:val="none" w:sz="6" w:space="0" w:color="auto"/>
            </w:tcBorders>
          </w:tcPr>
          <w:p w:rsidR="0070072F" w:rsidRPr="0070072F" w:rsidRDefault="0070072F"/>
        </w:tc>
        <w:tc>
          <w:tcPr>
            <w:tcW w:w="2428" w:type="dxa"/>
            <w:tcBorders>
              <w:top w:val="none" w:sz="6" w:space="0" w:color="auto"/>
              <w:left w:val="none" w:sz="6" w:space="0" w:color="auto"/>
              <w:bottom w:val="none" w:sz="6" w:space="0" w:color="auto"/>
              <w:right w:val="none" w:sz="6" w:space="0" w:color="auto"/>
            </w:tcBorders>
          </w:tcPr>
          <w:p w:rsidR="0070072F" w:rsidRPr="0070072F" w:rsidRDefault="0070072F"/>
        </w:tc>
        <w:tc>
          <w:tcPr>
            <w:tcW w:w="775"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line="126" w:lineRule="exact"/>
              <w:ind w:right="45"/>
            </w:pPr>
            <w:r w:rsidRPr="0070072F">
              <w:rPr>
                <w:rFonts w:ascii="Lucida Sans Unicode" w:hAnsi="Lucida Sans Unicode" w:cs="Lucida Sans Unicode"/>
                <w:w w:val="70"/>
                <w:sz w:val="9"/>
                <w:szCs w:val="9"/>
              </w:rPr>
              <w:t>17</w:t>
            </w:r>
          </w:p>
        </w:tc>
        <w:tc>
          <w:tcPr>
            <w:tcW w:w="2428" w:type="dxa"/>
            <w:tcBorders>
              <w:top w:val="none" w:sz="6" w:space="0" w:color="auto"/>
              <w:left w:val="none" w:sz="6" w:space="0" w:color="auto"/>
              <w:bottom w:val="none" w:sz="6" w:space="0" w:color="auto"/>
              <w:right w:val="none" w:sz="6" w:space="0" w:color="auto"/>
            </w:tcBorders>
          </w:tcPr>
          <w:p w:rsidR="0070072F" w:rsidRPr="0070072F" w:rsidRDefault="0070072F"/>
        </w:tc>
      </w:tr>
      <w:tr w:rsidR="0070072F" w:rsidRPr="0070072F">
        <w:tblPrEx>
          <w:tblCellMar>
            <w:top w:w="0" w:type="dxa"/>
            <w:left w:w="0" w:type="dxa"/>
            <w:bottom w:w="0" w:type="dxa"/>
            <w:right w:w="0" w:type="dxa"/>
          </w:tblCellMar>
        </w:tblPrEx>
        <w:trPr>
          <w:trHeight w:hRule="exact" w:val="208"/>
        </w:trPr>
        <w:tc>
          <w:tcPr>
            <w:tcW w:w="227"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before="63"/>
              <w:ind w:right="45"/>
            </w:pPr>
            <w:r w:rsidRPr="0070072F">
              <w:rPr>
                <w:rFonts w:ascii="Verdana" w:hAnsi="Verdana" w:cs="Verdana"/>
                <w:w w:val="65"/>
                <w:sz w:val="9"/>
                <w:szCs w:val="9"/>
              </w:rPr>
              <w:t>450</w:t>
            </w:r>
          </w:p>
        </w:tc>
        <w:tc>
          <w:tcPr>
            <w:tcW w:w="2428" w:type="dxa"/>
            <w:tcBorders>
              <w:top w:val="none" w:sz="6" w:space="0" w:color="auto"/>
              <w:left w:val="none" w:sz="6" w:space="0" w:color="auto"/>
              <w:bottom w:val="none" w:sz="6" w:space="0" w:color="auto"/>
              <w:right w:val="none" w:sz="6" w:space="0" w:color="auto"/>
            </w:tcBorders>
          </w:tcPr>
          <w:p w:rsidR="0070072F" w:rsidRPr="0070072F" w:rsidRDefault="0070072F"/>
        </w:tc>
        <w:tc>
          <w:tcPr>
            <w:tcW w:w="774"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line="96" w:lineRule="exact"/>
              <w:ind w:right="45"/>
            </w:pPr>
            <w:r w:rsidRPr="0070072F">
              <w:rPr>
                <w:rFonts w:ascii="Verdana" w:hAnsi="Verdana" w:cs="Verdana"/>
                <w:w w:val="65"/>
                <w:sz w:val="9"/>
                <w:szCs w:val="9"/>
              </w:rPr>
              <w:t>140</w:t>
            </w:r>
          </w:p>
        </w:tc>
        <w:tc>
          <w:tcPr>
            <w:tcW w:w="2428" w:type="dxa"/>
            <w:tcBorders>
              <w:top w:val="none" w:sz="6" w:space="0" w:color="auto"/>
              <w:left w:val="none" w:sz="6" w:space="0" w:color="auto"/>
              <w:bottom w:val="none" w:sz="6" w:space="0" w:color="auto"/>
              <w:right w:val="none" w:sz="6" w:space="0" w:color="auto"/>
            </w:tcBorders>
          </w:tcPr>
          <w:p w:rsidR="0070072F" w:rsidRPr="0070072F" w:rsidRDefault="0070072F"/>
        </w:tc>
        <w:tc>
          <w:tcPr>
            <w:tcW w:w="775"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before="16"/>
              <w:ind w:right="45"/>
            </w:pPr>
            <w:r w:rsidRPr="0070072F">
              <w:rPr>
                <w:rFonts w:ascii="Lucida Sans Unicode" w:hAnsi="Lucida Sans Unicode" w:cs="Lucida Sans Unicode"/>
                <w:w w:val="70"/>
                <w:sz w:val="9"/>
                <w:szCs w:val="9"/>
              </w:rPr>
              <w:t>16</w:t>
            </w:r>
          </w:p>
        </w:tc>
        <w:tc>
          <w:tcPr>
            <w:tcW w:w="2428" w:type="dxa"/>
            <w:tcBorders>
              <w:top w:val="none" w:sz="6" w:space="0" w:color="auto"/>
              <w:left w:val="none" w:sz="6" w:space="0" w:color="auto"/>
              <w:bottom w:val="none" w:sz="6" w:space="0" w:color="auto"/>
              <w:right w:val="none" w:sz="6" w:space="0" w:color="auto"/>
            </w:tcBorders>
          </w:tcPr>
          <w:p w:rsidR="0070072F" w:rsidRPr="0070072F" w:rsidRDefault="0070072F"/>
        </w:tc>
      </w:tr>
      <w:tr w:rsidR="0070072F" w:rsidRPr="0070072F">
        <w:tblPrEx>
          <w:tblCellMar>
            <w:top w:w="0" w:type="dxa"/>
            <w:left w:w="0" w:type="dxa"/>
            <w:bottom w:w="0" w:type="dxa"/>
            <w:right w:w="0" w:type="dxa"/>
          </w:tblCellMar>
        </w:tblPrEx>
        <w:trPr>
          <w:trHeight w:hRule="exact" w:val="237"/>
        </w:trPr>
        <w:tc>
          <w:tcPr>
            <w:tcW w:w="227"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before="35"/>
              <w:ind w:right="45"/>
            </w:pPr>
            <w:r w:rsidRPr="0070072F">
              <w:rPr>
                <w:rFonts w:ascii="Verdana" w:hAnsi="Verdana" w:cs="Verdana"/>
                <w:w w:val="65"/>
                <w:sz w:val="9"/>
                <w:szCs w:val="9"/>
              </w:rPr>
              <w:t>400</w:t>
            </w:r>
          </w:p>
        </w:tc>
        <w:tc>
          <w:tcPr>
            <w:tcW w:w="2428" w:type="dxa"/>
            <w:tcBorders>
              <w:top w:val="none" w:sz="6" w:space="0" w:color="auto"/>
              <w:left w:val="none" w:sz="6" w:space="0" w:color="auto"/>
              <w:bottom w:val="none" w:sz="6" w:space="0" w:color="auto"/>
              <w:right w:val="none" w:sz="6" w:space="0" w:color="auto"/>
            </w:tcBorders>
          </w:tcPr>
          <w:p w:rsidR="0070072F" w:rsidRPr="0070072F" w:rsidRDefault="0070072F"/>
        </w:tc>
        <w:tc>
          <w:tcPr>
            <w:tcW w:w="774"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before="5"/>
              <w:ind w:right="45"/>
            </w:pPr>
            <w:r w:rsidRPr="0070072F">
              <w:rPr>
                <w:rFonts w:ascii="Verdana" w:hAnsi="Verdana" w:cs="Verdana"/>
                <w:w w:val="65"/>
                <w:sz w:val="9"/>
                <w:szCs w:val="9"/>
              </w:rPr>
              <w:t>120</w:t>
            </w:r>
          </w:p>
        </w:tc>
        <w:tc>
          <w:tcPr>
            <w:tcW w:w="2428" w:type="dxa"/>
            <w:tcBorders>
              <w:top w:val="none" w:sz="6" w:space="0" w:color="auto"/>
              <w:left w:val="none" w:sz="6" w:space="0" w:color="auto"/>
              <w:bottom w:val="none" w:sz="6" w:space="0" w:color="auto"/>
              <w:right w:val="none" w:sz="6" w:space="0" w:color="auto"/>
            </w:tcBorders>
          </w:tcPr>
          <w:p w:rsidR="0070072F" w:rsidRPr="0070072F" w:rsidRDefault="0070072F"/>
        </w:tc>
        <w:tc>
          <w:tcPr>
            <w:tcW w:w="775"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line="147" w:lineRule="exact"/>
              <w:ind w:right="45"/>
            </w:pPr>
            <w:r w:rsidRPr="0070072F">
              <w:rPr>
                <w:rFonts w:ascii="Lucida Sans Unicode" w:hAnsi="Lucida Sans Unicode" w:cs="Lucida Sans Unicode"/>
                <w:w w:val="70"/>
                <w:sz w:val="9"/>
                <w:szCs w:val="9"/>
              </w:rPr>
              <w:t>15</w:t>
            </w:r>
          </w:p>
        </w:tc>
        <w:tc>
          <w:tcPr>
            <w:tcW w:w="2428" w:type="dxa"/>
            <w:tcBorders>
              <w:top w:val="none" w:sz="6" w:space="0" w:color="auto"/>
              <w:left w:val="none" w:sz="6" w:space="0" w:color="auto"/>
              <w:bottom w:val="none" w:sz="6" w:space="0" w:color="auto"/>
              <w:right w:val="none" w:sz="6" w:space="0" w:color="auto"/>
            </w:tcBorders>
          </w:tcPr>
          <w:p w:rsidR="0070072F" w:rsidRPr="0070072F" w:rsidRDefault="0070072F"/>
        </w:tc>
      </w:tr>
      <w:tr w:rsidR="0070072F" w:rsidRPr="0070072F">
        <w:tblPrEx>
          <w:tblCellMar>
            <w:top w:w="0" w:type="dxa"/>
            <w:left w:w="0" w:type="dxa"/>
            <w:bottom w:w="0" w:type="dxa"/>
            <w:right w:w="0" w:type="dxa"/>
          </w:tblCellMar>
        </w:tblPrEx>
        <w:trPr>
          <w:trHeight w:hRule="exact" w:val="142"/>
        </w:trPr>
        <w:tc>
          <w:tcPr>
            <w:tcW w:w="227"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line="100" w:lineRule="exact"/>
              <w:ind w:right="45"/>
            </w:pPr>
            <w:r w:rsidRPr="0070072F">
              <w:rPr>
                <w:rFonts w:ascii="Verdana" w:hAnsi="Verdana" w:cs="Verdana"/>
                <w:w w:val="65"/>
                <w:sz w:val="9"/>
                <w:szCs w:val="9"/>
              </w:rPr>
              <w:t>350</w:t>
            </w:r>
          </w:p>
        </w:tc>
        <w:tc>
          <w:tcPr>
            <w:tcW w:w="2428" w:type="dxa"/>
            <w:tcBorders>
              <w:top w:val="none" w:sz="6" w:space="0" w:color="auto"/>
              <w:left w:val="none" w:sz="6" w:space="0" w:color="auto"/>
              <w:bottom w:val="none" w:sz="6" w:space="0" w:color="auto"/>
              <w:right w:val="none" w:sz="6" w:space="0" w:color="auto"/>
            </w:tcBorders>
          </w:tcPr>
          <w:p w:rsidR="0070072F" w:rsidRPr="0070072F" w:rsidRDefault="0070072F"/>
        </w:tc>
        <w:tc>
          <w:tcPr>
            <w:tcW w:w="774"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before="7"/>
              <w:ind w:right="45"/>
            </w:pPr>
            <w:r w:rsidRPr="0070072F">
              <w:rPr>
                <w:rFonts w:ascii="Verdana" w:hAnsi="Verdana" w:cs="Verdana"/>
                <w:w w:val="65"/>
                <w:sz w:val="9"/>
                <w:szCs w:val="9"/>
              </w:rPr>
              <w:t>100</w:t>
            </w:r>
          </w:p>
        </w:tc>
        <w:tc>
          <w:tcPr>
            <w:tcW w:w="2428" w:type="dxa"/>
            <w:tcBorders>
              <w:top w:val="none" w:sz="6" w:space="0" w:color="auto"/>
              <w:left w:val="none" w:sz="6" w:space="0" w:color="auto"/>
              <w:bottom w:val="none" w:sz="6" w:space="0" w:color="auto"/>
              <w:right w:val="none" w:sz="6" w:space="0" w:color="auto"/>
            </w:tcBorders>
          </w:tcPr>
          <w:p w:rsidR="0070072F" w:rsidRPr="0070072F" w:rsidRDefault="0070072F"/>
        </w:tc>
        <w:tc>
          <w:tcPr>
            <w:tcW w:w="3203" w:type="dxa"/>
            <w:gridSpan w:val="2"/>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line="94" w:lineRule="exact"/>
              <w:ind w:left="640"/>
              <w:jc w:val="left"/>
            </w:pPr>
            <w:r w:rsidRPr="0070072F">
              <w:rPr>
                <w:rFonts w:ascii="Lucida Sans Unicode" w:hAnsi="Lucida Sans Unicode" w:cs="Lucida Sans Unicode"/>
                <w:w w:val="80"/>
                <w:sz w:val="9"/>
                <w:szCs w:val="9"/>
              </w:rPr>
              <w:t>14</w:t>
            </w:r>
          </w:p>
        </w:tc>
      </w:tr>
      <w:tr w:rsidR="0070072F" w:rsidRPr="0070072F">
        <w:tblPrEx>
          <w:tblCellMar>
            <w:top w:w="0" w:type="dxa"/>
            <w:left w:w="0" w:type="dxa"/>
            <w:bottom w:w="0" w:type="dxa"/>
            <w:right w:w="0" w:type="dxa"/>
          </w:tblCellMar>
        </w:tblPrEx>
        <w:trPr>
          <w:trHeight w:hRule="exact" w:val="430"/>
        </w:trPr>
        <w:tc>
          <w:tcPr>
            <w:tcW w:w="227"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before="16"/>
              <w:ind w:left="50"/>
              <w:jc w:val="left"/>
              <w:rPr>
                <w:rFonts w:ascii="Verdana" w:hAnsi="Verdana" w:cs="Verdana"/>
                <w:w w:val="80"/>
                <w:sz w:val="9"/>
                <w:szCs w:val="9"/>
              </w:rPr>
            </w:pPr>
            <w:r w:rsidRPr="0070072F">
              <w:rPr>
                <w:rFonts w:ascii="Verdana" w:hAnsi="Verdana" w:cs="Verdana"/>
                <w:w w:val="80"/>
                <w:sz w:val="9"/>
                <w:szCs w:val="9"/>
              </w:rPr>
              <w:t>300</w:t>
            </w:r>
          </w:p>
          <w:p w:rsidR="0070072F" w:rsidRPr="0070072F" w:rsidRDefault="0070072F">
            <w:pPr>
              <w:pStyle w:val="TableParagraph"/>
              <w:kinsoku w:val="0"/>
              <w:overflowPunct w:val="0"/>
              <w:spacing w:before="58"/>
              <w:ind w:left="50"/>
              <w:jc w:val="left"/>
            </w:pPr>
            <w:r w:rsidRPr="0070072F">
              <w:rPr>
                <w:rFonts w:ascii="Verdana" w:hAnsi="Verdana" w:cs="Verdana"/>
                <w:w w:val="80"/>
                <w:sz w:val="9"/>
                <w:szCs w:val="9"/>
              </w:rPr>
              <w:t>250</w:t>
            </w:r>
          </w:p>
        </w:tc>
        <w:tc>
          <w:tcPr>
            <w:tcW w:w="2428" w:type="dxa"/>
            <w:tcBorders>
              <w:top w:val="none" w:sz="6" w:space="0" w:color="auto"/>
              <w:left w:val="none" w:sz="6" w:space="0" w:color="auto"/>
              <w:bottom w:val="single" w:sz="8" w:space="0" w:color="000000"/>
              <w:right w:val="none" w:sz="6" w:space="0" w:color="auto"/>
            </w:tcBorders>
          </w:tcPr>
          <w:p w:rsidR="0070072F" w:rsidRPr="0070072F" w:rsidRDefault="0070072F"/>
        </w:tc>
        <w:tc>
          <w:tcPr>
            <w:tcW w:w="774" w:type="dxa"/>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jc w:val="left"/>
              <w:rPr>
                <w:sz w:val="9"/>
                <w:szCs w:val="9"/>
              </w:rPr>
            </w:pPr>
          </w:p>
          <w:p w:rsidR="0070072F" w:rsidRPr="0070072F" w:rsidRDefault="0070072F">
            <w:pPr>
              <w:pStyle w:val="TableParagraph"/>
              <w:kinsoku w:val="0"/>
              <w:overflowPunct w:val="0"/>
              <w:spacing w:before="1"/>
              <w:ind w:right="45"/>
              <w:rPr>
                <w:rFonts w:ascii="Verdana" w:hAnsi="Verdana" w:cs="Verdana"/>
                <w:w w:val="65"/>
                <w:sz w:val="9"/>
                <w:szCs w:val="9"/>
              </w:rPr>
            </w:pPr>
            <w:r w:rsidRPr="0070072F">
              <w:rPr>
                <w:rFonts w:ascii="Verdana" w:hAnsi="Verdana" w:cs="Verdana"/>
                <w:w w:val="65"/>
                <w:sz w:val="9"/>
                <w:szCs w:val="9"/>
              </w:rPr>
              <w:t>80</w:t>
            </w:r>
          </w:p>
          <w:p w:rsidR="0070072F" w:rsidRPr="0070072F" w:rsidRDefault="0070072F">
            <w:pPr>
              <w:pStyle w:val="TableParagraph"/>
              <w:kinsoku w:val="0"/>
              <w:overflowPunct w:val="0"/>
              <w:spacing w:before="2"/>
              <w:jc w:val="left"/>
              <w:rPr>
                <w:sz w:val="10"/>
                <w:szCs w:val="10"/>
              </w:rPr>
            </w:pPr>
          </w:p>
          <w:p w:rsidR="0070072F" w:rsidRPr="0070072F" w:rsidRDefault="0070072F">
            <w:pPr>
              <w:pStyle w:val="TableParagraph"/>
              <w:kinsoku w:val="0"/>
              <w:overflowPunct w:val="0"/>
              <w:ind w:right="45"/>
            </w:pPr>
            <w:r w:rsidRPr="0070072F">
              <w:rPr>
                <w:rFonts w:ascii="Verdana" w:hAnsi="Verdana" w:cs="Verdana"/>
                <w:w w:val="65"/>
                <w:sz w:val="9"/>
                <w:szCs w:val="9"/>
              </w:rPr>
              <w:t>60</w:t>
            </w:r>
          </w:p>
        </w:tc>
        <w:tc>
          <w:tcPr>
            <w:tcW w:w="2428" w:type="dxa"/>
            <w:tcBorders>
              <w:top w:val="none" w:sz="6" w:space="0" w:color="auto"/>
              <w:left w:val="none" w:sz="6" w:space="0" w:color="auto"/>
              <w:bottom w:val="single" w:sz="8" w:space="0" w:color="000000"/>
              <w:right w:val="none" w:sz="6" w:space="0" w:color="auto"/>
            </w:tcBorders>
          </w:tcPr>
          <w:p w:rsidR="0070072F" w:rsidRPr="0070072F" w:rsidRDefault="0070072F"/>
        </w:tc>
        <w:tc>
          <w:tcPr>
            <w:tcW w:w="3203" w:type="dxa"/>
            <w:gridSpan w:val="2"/>
            <w:tcBorders>
              <w:top w:val="none" w:sz="6" w:space="0" w:color="auto"/>
              <w:left w:val="none" w:sz="6" w:space="0" w:color="auto"/>
              <w:bottom w:val="none" w:sz="6" w:space="0" w:color="auto"/>
              <w:right w:val="none" w:sz="6" w:space="0" w:color="auto"/>
            </w:tcBorders>
          </w:tcPr>
          <w:p w:rsidR="0070072F" w:rsidRPr="0070072F" w:rsidRDefault="0070072F">
            <w:pPr>
              <w:pStyle w:val="TableParagraph"/>
              <w:kinsoku w:val="0"/>
              <w:overflowPunct w:val="0"/>
              <w:spacing w:line="137" w:lineRule="exact"/>
              <w:ind w:left="640"/>
              <w:jc w:val="left"/>
              <w:rPr>
                <w:rFonts w:ascii="Lucida Sans Unicode" w:hAnsi="Lucida Sans Unicode" w:cs="Lucida Sans Unicode"/>
                <w:w w:val="80"/>
                <w:sz w:val="9"/>
                <w:szCs w:val="9"/>
              </w:rPr>
            </w:pPr>
            <w:r w:rsidRPr="0070072F">
              <w:rPr>
                <w:rFonts w:ascii="Lucida Sans Unicode" w:hAnsi="Lucida Sans Unicode" w:cs="Lucida Sans Unicode"/>
                <w:w w:val="80"/>
                <w:sz w:val="9"/>
                <w:szCs w:val="9"/>
              </w:rPr>
              <w:t>13</w:t>
            </w:r>
          </w:p>
          <w:p w:rsidR="0070072F" w:rsidRPr="0070072F" w:rsidRDefault="0070072F">
            <w:pPr>
              <w:pStyle w:val="TableParagraph"/>
              <w:kinsoku w:val="0"/>
              <w:overflowPunct w:val="0"/>
              <w:spacing w:before="31"/>
              <w:ind w:left="640"/>
              <w:jc w:val="left"/>
            </w:pPr>
            <w:r w:rsidRPr="0070072F">
              <w:rPr>
                <w:rFonts w:ascii="Lucida Sans Unicode" w:hAnsi="Lucida Sans Unicode" w:cs="Lucida Sans Unicode"/>
                <w:w w:val="80"/>
                <w:sz w:val="9"/>
                <w:szCs w:val="9"/>
              </w:rPr>
              <w:t>12</w:t>
            </w:r>
          </w:p>
        </w:tc>
      </w:tr>
    </w:tbl>
    <w:p w:rsidR="0070072F" w:rsidRDefault="0070072F">
      <w:pPr>
        <w:sectPr w:rsidR="0070072F">
          <w:type w:val="continuous"/>
          <w:pgSz w:w="12240" w:h="15840"/>
          <w:pgMar w:top="920" w:right="0" w:bottom="280" w:left="860" w:header="720" w:footer="720" w:gutter="0"/>
          <w:cols w:space="720" w:equalWidth="0">
            <w:col w:w="11380"/>
          </w:cols>
          <w:noEndnote/>
        </w:sectPr>
      </w:pPr>
    </w:p>
    <w:p w:rsidR="0070072F" w:rsidRDefault="00F47BC9">
      <w:pPr>
        <w:pStyle w:val="BodyText"/>
        <w:tabs>
          <w:tab w:val="left" w:pos="942"/>
          <w:tab w:val="left" w:pos="1427"/>
          <w:tab w:val="left" w:pos="1913"/>
          <w:tab w:val="left" w:pos="2399"/>
          <w:tab w:val="left" w:pos="2884"/>
        </w:tabs>
        <w:kinsoku w:val="0"/>
        <w:overflowPunct w:val="0"/>
        <w:spacing w:line="66" w:lineRule="exact"/>
        <w:ind w:left="456"/>
        <w:rPr>
          <w:rFonts w:ascii="Verdana" w:hAnsi="Verdana" w:cs="Verdana"/>
          <w:w w:val="70"/>
          <w:sz w:val="9"/>
          <w:szCs w:val="9"/>
        </w:rPr>
      </w:pPr>
      <w:r>
        <w:rPr>
          <w:noProof/>
        </w:rPr>
        <mc:AlternateContent>
          <mc:Choice Requires="wpg">
            <w:drawing>
              <wp:anchor distT="0" distB="0" distL="114300" distR="114300" simplePos="0" relativeHeight="251657728" behindDoc="1" locked="0" layoutInCell="0" allowOverlap="1">
                <wp:simplePos x="0" y="0"/>
                <wp:positionH relativeFrom="page">
                  <wp:posOffset>853440</wp:posOffset>
                </wp:positionH>
                <wp:positionV relativeFrom="paragraph">
                  <wp:posOffset>-988060</wp:posOffset>
                </wp:positionV>
                <wp:extent cx="1562100" cy="994410"/>
                <wp:effectExtent l="0" t="0" r="0" b="0"/>
                <wp:wrapNone/>
                <wp:docPr id="1549"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0" cy="994410"/>
                          <a:chOff x="1344" y="-1556"/>
                          <a:chExt cx="2460" cy="1566"/>
                        </a:xfrm>
                      </wpg:grpSpPr>
                      <wps:wsp>
                        <wps:cNvPr id="1550" name="Freeform 123"/>
                        <wps:cNvSpPr>
                          <a:spLocks/>
                        </wps:cNvSpPr>
                        <wps:spPr bwMode="auto">
                          <a:xfrm>
                            <a:off x="1370" y="-13"/>
                            <a:ext cx="20" cy="20"/>
                          </a:xfrm>
                          <a:custGeom>
                            <a:avLst/>
                            <a:gdLst>
                              <a:gd name="T0" fmla="*/ 0 w 20"/>
                              <a:gd name="T1" fmla="*/ 0 h 20"/>
                              <a:gd name="T2" fmla="*/ 0 w 20"/>
                              <a:gd name="T3" fmla="*/ 20 h 20"/>
                            </a:gdLst>
                            <a:ahLst/>
                            <a:cxnLst>
                              <a:cxn ang="0">
                                <a:pos x="T0" y="T1"/>
                              </a:cxn>
                              <a:cxn ang="0">
                                <a:pos x="T2" y="T3"/>
                              </a:cxn>
                            </a:cxnLst>
                            <a:rect l="0" t="0" r="r" b="b"/>
                            <a:pathLst>
                              <a:path w="20" h="20">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1" name="Freeform 124"/>
                        <wps:cNvSpPr>
                          <a:spLocks/>
                        </wps:cNvSpPr>
                        <wps:spPr bwMode="auto">
                          <a:xfrm>
                            <a:off x="1347" y="-175"/>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2" name="Freeform 125"/>
                        <wps:cNvSpPr>
                          <a:spLocks/>
                        </wps:cNvSpPr>
                        <wps:spPr bwMode="auto">
                          <a:xfrm>
                            <a:off x="1347" y="-175"/>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3" name="Freeform 126"/>
                        <wps:cNvSpPr>
                          <a:spLocks/>
                        </wps:cNvSpPr>
                        <wps:spPr bwMode="auto">
                          <a:xfrm>
                            <a:off x="1347" y="-355"/>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4" name="Freeform 127"/>
                        <wps:cNvSpPr>
                          <a:spLocks/>
                        </wps:cNvSpPr>
                        <wps:spPr bwMode="auto">
                          <a:xfrm>
                            <a:off x="1347" y="-355"/>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5" name="Freeform 128"/>
                        <wps:cNvSpPr>
                          <a:spLocks/>
                        </wps:cNvSpPr>
                        <wps:spPr bwMode="auto">
                          <a:xfrm>
                            <a:off x="1347" y="-535"/>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6" name="Freeform 129"/>
                        <wps:cNvSpPr>
                          <a:spLocks/>
                        </wps:cNvSpPr>
                        <wps:spPr bwMode="auto">
                          <a:xfrm>
                            <a:off x="1347" y="-535"/>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7" name="Freeform 130"/>
                        <wps:cNvSpPr>
                          <a:spLocks/>
                        </wps:cNvSpPr>
                        <wps:spPr bwMode="auto">
                          <a:xfrm>
                            <a:off x="1347" y="-715"/>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8" name="Freeform 131"/>
                        <wps:cNvSpPr>
                          <a:spLocks/>
                        </wps:cNvSpPr>
                        <wps:spPr bwMode="auto">
                          <a:xfrm>
                            <a:off x="1347" y="-715"/>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9" name="Freeform 132"/>
                        <wps:cNvSpPr>
                          <a:spLocks/>
                        </wps:cNvSpPr>
                        <wps:spPr bwMode="auto">
                          <a:xfrm>
                            <a:off x="1347" y="-895"/>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0" name="Freeform 133"/>
                        <wps:cNvSpPr>
                          <a:spLocks/>
                        </wps:cNvSpPr>
                        <wps:spPr bwMode="auto">
                          <a:xfrm>
                            <a:off x="1347" y="-895"/>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1" name="Freeform 134"/>
                        <wps:cNvSpPr>
                          <a:spLocks/>
                        </wps:cNvSpPr>
                        <wps:spPr bwMode="auto">
                          <a:xfrm>
                            <a:off x="1347" y="-1074"/>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2" name="Freeform 135"/>
                        <wps:cNvSpPr>
                          <a:spLocks/>
                        </wps:cNvSpPr>
                        <wps:spPr bwMode="auto">
                          <a:xfrm>
                            <a:off x="1347" y="-1074"/>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3" name="Freeform 136"/>
                        <wps:cNvSpPr>
                          <a:spLocks/>
                        </wps:cNvSpPr>
                        <wps:spPr bwMode="auto">
                          <a:xfrm>
                            <a:off x="1347" y="-1254"/>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 name="Freeform 137"/>
                        <wps:cNvSpPr>
                          <a:spLocks/>
                        </wps:cNvSpPr>
                        <wps:spPr bwMode="auto">
                          <a:xfrm>
                            <a:off x="1347" y="-1254"/>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5" name="Freeform 138"/>
                        <wps:cNvSpPr>
                          <a:spLocks/>
                        </wps:cNvSpPr>
                        <wps:spPr bwMode="auto">
                          <a:xfrm>
                            <a:off x="1347" y="-1434"/>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 name="Freeform 139"/>
                        <wps:cNvSpPr>
                          <a:spLocks/>
                        </wps:cNvSpPr>
                        <wps:spPr bwMode="auto">
                          <a:xfrm>
                            <a:off x="1347" y="-1434"/>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7" name="Freeform 140"/>
                        <wps:cNvSpPr>
                          <a:spLocks/>
                        </wps:cNvSpPr>
                        <wps:spPr bwMode="auto">
                          <a:xfrm>
                            <a:off x="1395" y="-1483"/>
                            <a:ext cx="2404" cy="1394"/>
                          </a:xfrm>
                          <a:custGeom>
                            <a:avLst/>
                            <a:gdLst>
                              <a:gd name="T0" fmla="*/ 24 w 2404"/>
                              <a:gd name="T1" fmla="*/ 636 h 1394"/>
                              <a:gd name="T2" fmla="*/ 72 w 2404"/>
                              <a:gd name="T3" fmla="*/ 1213 h 1394"/>
                              <a:gd name="T4" fmla="*/ 121 w 2404"/>
                              <a:gd name="T5" fmla="*/ 1308 h 1394"/>
                              <a:gd name="T6" fmla="*/ 169 w 2404"/>
                              <a:gd name="T7" fmla="*/ 1319 h 1394"/>
                              <a:gd name="T8" fmla="*/ 218 w 2404"/>
                              <a:gd name="T9" fmla="*/ 1303 h 1394"/>
                              <a:gd name="T10" fmla="*/ 267 w 2404"/>
                              <a:gd name="T11" fmla="*/ 1314 h 1394"/>
                              <a:gd name="T12" fmla="*/ 315 w 2404"/>
                              <a:gd name="T13" fmla="*/ 1341 h 1394"/>
                              <a:gd name="T14" fmla="*/ 364 w 2404"/>
                              <a:gd name="T15" fmla="*/ 1339 h 1394"/>
                              <a:gd name="T16" fmla="*/ 412 w 2404"/>
                              <a:gd name="T17" fmla="*/ 1309 h 1394"/>
                              <a:gd name="T18" fmla="*/ 461 w 2404"/>
                              <a:gd name="T19" fmla="*/ 1334 h 1394"/>
                              <a:gd name="T20" fmla="*/ 509 w 2404"/>
                              <a:gd name="T21" fmla="*/ 1352 h 1394"/>
                              <a:gd name="T22" fmla="*/ 558 w 2404"/>
                              <a:gd name="T23" fmla="*/ 1351 h 1394"/>
                              <a:gd name="T24" fmla="*/ 606 w 2404"/>
                              <a:gd name="T25" fmla="*/ 1380 h 1394"/>
                              <a:gd name="T26" fmla="*/ 655 w 2404"/>
                              <a:gd name="T27" fmla="*/ 1369 h 1394"/>
                              <a:gd name="T28" fmla="*/ 704 w 2404"/>
                              <a:gd name="T29" fmla="*/ 1342 h 1394"/>
                              <a:gd name="T30" fmla="*/ 752 w 2404"/>
                              <a:gd name="T31" fmla="*/ 1371 h 1394"/>
                              <a:gd name="T32" fmla="*/ 801 w 2404"/>
                              <a:gd name="T33" fmla="*/ 1376 h 1394"/>
                              <a:gd name="T34" fmla="*/ 849 w 2404"/>
                              <a:gd name="T35" fmla="*/ 1374 h 1394"/>
                              <a:gd name="T36" fmla="*/ 898 w 2404"/>
                              <a:gd name="T37" fmla="*/ 1375 h 1394"/>
                              <a:gd name="T38" fmla="*/ 946 w 2404"/>
                              <a:gd name="T39" fmla="*/ 1388 h 1394"/>
                              <a:gd name="T40" fmla="*/ 995 w 2404"/>
                              <a:gd name="T41" fmla="*/ 1359 h 1394"/>
                              <a:gd name="T42" fmla="*/ 1044 w 2404"/>
                              <a:gd name="T43" fmla="*/ 1354 h 1394"/>
                              <a:gd name="T44" fmla="*/ 1092 w 2404"/>
                              <a:gd name="T45" fmla="*/ 1365 h 1394"/>
                              <a:gd name="T46" fmla="*/ 1141 w 2404"/>
                              <a:gd name="T47" fmla="*/ 1365 h 1394"/>
                              <a:gd name="T48" fmla="*/ 1189 w 2404"/>
                              <a:gd name="T49" fmla="*/ 1371 h 1394"/>
                              <a:gd name="T50" fmla="*/ 1262 w 2404"/>
                              <a:gd name="T51" fmla="*/ 1363 h 1394"/>
                              <a:gd name="T52" fmla="*/ 1311 w 2404"/>
                              <a:gd name="T53" fmla="*/ 1358 h 1394"/>
                              <a:gd name="T54" fmla="*/ 1359 w 2404"/>
                              <a:gd name="T55" fmla="*/ 1367 h 1394"/>
                              <a:gd name="T56" fmla="*/ 1408 w 2404"/>
                              <a:gd name="T57" fmla="*/ 1367 h 1394"/>
                              <a:gd name="T58" fmla="*/ 1529 w 2404"/>
                              <a:gd name="T59" fmla="*/ 1375 h 1394"/>
                              <a:gd name="T60" fmla="*/ 1602 w 2404"/>
                              <a:gd name="T61" fmla="*/ 1381 h 1394"/>
                              <a:gd name="T62" fmla="*/ 1651 w 2404"/>
                              <a:gd name="T63" fmla="*/ 1389 h 1394"/>
                              <a:gd name="T64" fmla="*/ 1723 w 2404"/>
                              <a:gd name="T65" fmla="*/ 1381 h 1394"/>
                              <a:gd name="T66" fmla="*/ 1820 w 2404"/>
                              <a:gd name="T67" fmla="*/ 1393 h 1394"/>
                              <a:gd name="T68" fmla="*/ 1893 w 2404"/>
                              <a:gd name="T69" fmla="*/ 1389 h 1394"/>
                              <a:gd name="T70" fmla="*/ 1966 w 2404"/>
                              <a:gd name="T71" fmla="*/ 1390 h 1394"/>
                              <a:gd name="T72" fmla="*/ 2015 w 2404"/>
                              <a:gd name="T73" fmla="*/ 1390 h 1394"/>
                              <a:gd name="T74" fmla="*/ 2063 w 2404"/>
                              <a:gd name="T75" fmla="*/ 1388 h 1394"/>
                              <a:gd name="T76" fmla="*/ 2112 w 2404"/>
                              <a:gd name="T77" fmla="*/ 1391 h 1394"/>
                              <a:gd name="T78" fmla="*/ 2160 w 2404"/>
                              <a:gd name="T79" fmla="*/ 1373 h 1394"/>
                              <a:gd name="T80" fmla="*/ 2209 w 2404"/>
                              <a:gd name="T81" fmla="*/ 1377 h 1394"/>
                              <a:gd name="T82" fmla="*/ 2258 w 2404"/>
                              <a:gd name="T83" fmla="*/ 1374 h 1394"/>
                              <a:gd name="T84" fmla="*/ 2330 w 2404"/>
                              <a:gd name="T85" fmla="*/ 1372 h 1394"/>
                              <a:gd name="T86" fmla="*/ 2379 w 2404"/>
                              <a:gd name="T87" fmla="*/ 1374 h 13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404" h="1394">
                                <a:moveTo>
                                  <a:pt x="0" y="0"/>
                                </a:moveTo>
                                <a:lnTo>
                                  <a:pt x="24" y="636"/>
                                </a:lnTo>
                                <a:lnTo>
                                  <a:pt x="48" y="1219"/>
                                </a:lnTo>
                                <a:lnTo>
                                  <a:pt x="72" y="1213"/>
                                </a:lnTo>
                                <a:lnTo>
                                  <a:pt x="97" y="1272"/>
                                </a:lnTo>
                                <a:lnTo>
                                  <a:pt x="121" y="1308"/>
                                </a:lnTo>
                                <a:lnTo>
                                  <a:pt x="145" y="1301"/>
                                </a:lnTo>
                                <a:lnTo>
                                  <a:pt x="169" y="1319"/>
                                </a:lnTo>
                                <a:lnTo>
                                  <a:pt x="194" y="1322"/>
                                </a:lnTo>
                                <a:lnTo>
                                  <a:pt x="218" y="1303"/>
                                </a:lnTo>
                                <a:lnTo>
                                  <a:pt x="242" y="1320"/>
                                </a:lnTo>
                                <a:lnTo>
                                  <a:pt x="267" y="1314"/>
                                </a:lnTo>
                                <a:lnTo>
                                  <a:pt x="291" y="1313"/>
                                </a:lnTo>
                                <a:lnTo>
                                  <a:pt x="315" y="1341"/>
                                </a:lnTo>
                                <a:lnTo>
                                  <a:pt x="339" y="1344"/>
                                </a:lnTo>
                                <a:lnTo>
                                  <a:pt x="364" y="1339"/>
                                </a:lnTo>
                                <a:lnTo>
                                  <a:pt x="388" y="1346"/>
                                </a:lnTo>
                                <a:lnTo>
                                  <a:pt x="412" y="1309"/>
                                </a:lnTo>
                                <a:lnTo>
                                  <a:pt x="437" y="1335"/>
                                </a:lnTo>
                                <a:lnTo>
                                  <a:pt x="461" y="1334"/>
                                </a:lnTo>
                                <a:lnTo>
                                  <a:pt x="485" y="1353"/>
                                </a:lnTo>
                                <a:lnTo>
                                  <a:pt x="509" y="1352"/>
                                </a:lnTo>
                                <a:lnTo>
                                  <a:pt x="534" y="1341"/>
                                </a:lnTo>
                                <a:lnTo>
                                  <a:pt x="558" y="1351"/>
                                </a:lnTo>
                                <a:lnTo>
                                  <a:pt x="582" y="1346"/>
                                </a:lnTo>
                                <a:lnTo>
                                  <a:pt x="606" y="1380"/>
                                </a:lnTo>
                                <a:lnTo>
                                  <a:pt x="631" y="1380"/>
                                </a:lnTo>
                                <a:lnTo>
                                  <a:pt x="655" y="1369"/>
                                </a:lnTo>
                                <a:lnTo>
                                  <a:pt x="679" y="1369"/>
                                </a:lnTo>
                                <a:lnTo>
                                  <a:pt x="704" y="1342"/>
                                </a:lnTo>
                                <a:lnTo>
                                  <a:pt x="728" y="1325"/>
                                </a:lnTo>
                                <a:lnTo>
                                  <a:pt x="752" y="1371"/>
                                </a:lnTo>
                                <a:lnTo>
                                  <a:pt x="776" y="1374"/>
                                </a:lnTo>
                                <a:lnTo>
                                  <a:pt x="801" y="1376"/>
                                </a:lnTo>
                                <a:lnTo>
                                  <a:pt x="825" y="1347"/>
                                </a:lnTo>
                                <a:lnTo>
                                  <a:pt x="849" y="1374"/>
                                </a:lnTo>
                                <a:lnTo>
                                  <a:pt x="874" y="1365"/>
                                </a:lnTo>
                                <a:lnTo>
                                  <a:pt x="898" y="1375"/>
                                </a:lnTo>
                                <a:lnTo>
                                  <a:pt x="922" y="1389"/>
                                </a:lnTo>
                                <a:lnTo>
                                  <a:pt x="946" y="1388"/>
                                </a:lnTo>
                                <a:lnTo>
                                  <a:pt x="971" y="1390"/>
                                </a:lnTo>
                                <a:lnTo>
                                  <a:pt x="995" y="1359"/>
                                </a:lnTo>
                                <a:lnTo>
                                  <a:pt x="1019" y="1359"/>
                                </a:lnTo>
                                <a:lnTo>
                                  <a:pt x="1044" y="1354"/>
                                </a:lnTo>
                                <a:lnTo>
                                  <a:pt x="1068" y="1381"/>
                                </a:lnTo>
                                <a:lnTo>
                                  <a:pt x="1092" y="1365"/>
                                </a:lnTo>
                                <a:lnTo>
                                  <a:pt x="1116" y="1381"/>
                                </a:lnTo>
                                <a:lnTo>
                                  <a:pt x="1141" y="1365"/>
                                </a:lnTo>
                                <a:lnTo>
                                  <a:pt x="1165" y="1369"/>
                                </a:lnTo>
                                <a:lnTo>
                                  <a:pt x="1189" y="1371"/>
                                </a:lnTo>
                                <a:lnTo>
                                  <a:pt x="1238" y="1380"/>
                                </a:lnTo>
                                <a:lnTo>
                                  <a:pt x="1262" y="1363"/>
                                </a:lnTo>
                                <a:lnTo>
                                  <a:pt x="1286" y="1358"/>
                                </a:lnTo>
                                <a:lnTo>
                                  <a:pt x="1311" y="1358"/>
                                </a:lnTo>
                                <a:lnTo>
                                  <a:pt x="1335" y="1385"/>
                                </a:lnTo>
                                <a:lnTo>
                                  <a:pt x="1359" y="1367"/>
                                </a:lnTo>
                                <a:lnTo>
                                  <a:pt x="1383" y="1376"/>
                                </a:lnTo>
                                <a:lnTo>
                                  <a:pt x="1408" y="1367"/>
                                </a:lnTo>
                                <a:lnTo>
                                  <a:pt x="1505" y="1367"/>
                                </a:lnTo>
                                <a:lnTo>
                                  <a:pt x="1529" y="1375"/>
                                </a:lnTo>
                                <a:lnTo>
                                  <a:pt x="1578" y="1376"/>
                                </a:lnTo>
                                <a:lnTo>
                                  <a:pt x="1602" y="1381"/>
                                </a:lnTo>
                                <a:lnTo>
                                  <a:pt x="1626" y="1386"/>
                                </a:lnTo>
                                <a:lnTo>
                                  <a:pt x="1651" y="1389"/>
                                </a:lnTo>
                                <a:lnTo>
                                  <a:pt x="1699" y="1389"/>
                                </a:lnTo>
                                <a:lnTo>
                                  <a:pt x="1723" y="1381"/>
                                </a:lnTo>
                                <a:lnTo>
                                  <a:pt x="1796" y="1381"/>
                                </a:lnTo>
                                <a:lnTo>
                                  <a:pt x="1820" y="1393"/>
                                </a:lnTo>
                                <a:lnTo>
                                  <a:pt x="1869" y="1393"/>
                                </a:lnTo>
                                <a:lnTo>
                                  <a:pt x="1893" y="1389"/>
                                </a:lnTo>
                                <a:lnTo>
                                  <a:pt x="1942" y="1389"/>
                                </a:lnTo>
                                <a:lnTo>
                                  <a:pt x="1966" y="1390"/>
                                </a:lnTo>
                                <a:lnTo>
                                  <a:pt x="1990" y="1393"/>
                                </a:lnTo>
                                <a:lnTo>
                                  <a:pt x="2015" y="1390"/>
                                </a:lnTo>
                                <a:lnTo>
                                  <a:pt x="2039" y="1390"/>
                                </a:lnTo>
                                <a:lnTo>
                                  <a:pt x="2063" y="1388"/>
                                </a:lnTo>
                                <a:lnTo>
                                  <a:pt x="2088" y="1385"/>
                                </a:lnTo>
                                <a:lnTo>
                                  <a:pt x="2112" y="1391"/>
                                </a:lnTo>
                                <a:lnTo>
                                  <a:pt x="2136" y="1390"/>
                                </a:lnTo>
                                <a:lnTo>
                                  <a:pt x="2160" y="1373"/>
                                </a:lnTo>
                                <a:lnTo>
                                  <a:pt x="2185" y="1372"/>
                                </a:lnTo>
                                <a:lnTo>
                                  <a:pt x="2209" y="1377"/>
                                </a:lnTo>
                                <a:lnTo>
                                  <a:pt x="2233" y="1393"/>
                                </a:lnTo>
                                <a:lnTo>
                                  <a:pt x="2258" y="1374"/>
                                </a:lnTo>
                                <a:lnTo>
                                  <a:pt x="2282" y="1372"/>
                                </a:lnTo>
                                <a:lnTo>
                                  <a:pt x="2330" y="1372"/>
                                </a:lnTo>
                                <a:lnTo>
                                  <a:pt x="2355" y="1376"/>
                                </a:lnTo>
                                <a:lnTo>
                                  <a:pt x="2379" y="1374"/>
                                </a:lnTo>
                                <a:lnTo>
                                  <a:pt x="2403" y="1366"/>
                                </a:lnTo>
                              </a:path>
                            </a:pathLst>
                          </a:custGeom>
                          <a:noFill/>
                          <a:ln w="5754">
                            <a:solidFill>
                              <a:srgbClr val="1F77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8" name="Freeform 141"/>
                        <wps:cNvSpPr>
                          <a:spLocks/>
                        </wps:cNvSpPr>
                        <wps:spPr bwMode="auto">
                          <a:xfrm>
                            <a:off x="1370" y="-1553"/>
                            <a:ext cx="20" cy="1540"/>
                          </a:xfrm>
                          <a:custGeom>
                            <a:avLst/>
                            <a:gdLst>
                              <a:gd name="T0" fmla="*/ 0 w 20"/>
                              <a:gd name="T1" fmla="*/ 1539 h 1540"/>
                              <a:gd name="T2" fmla="*/ 0 w 20"/>
                              <a:gd name="T3" fmla="*/ 0 h 1540"/>
                            </a:gdLst>
                            <a:ahLst/>
                            <a:cxnLst>
                              <a:cxn ang="0">
                                <a:pos x="T0" y="T1"/>
                              </a:cxn>
                              <a:cxn ang="0">
                                <a:pos x="T2" y="T3"/>
                              </a:cxn>
                            </a:cxnLst>
                            <a:rect l="0" t="0" r="r" b="b"/>
                            <a:pathLst>
                              <a:path w="20" h="1540">
                                <a:moveTo>
                                  <a:pt x="0" y="1539"/>
                                </a:moveTo>
                                <a:lnTo>
                                  <a:pt x="0" y="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9" name="Freeform 142"/>
                        <wps:cNvSpPr>
                          <a:spLocks/>
                        </wps:cNvSpPr>
                        <wps:spPr bwMode="auto">
                          <a:xfrm>
                            <a:off x="3798" y="-13"/>
                            <a:ext cx="20" cy="20"/>
                          </a:xfrm>
                          <a:custGeom>
                            <a:avLst/>
                            <a:gdLst>
                              <a:gd name="T0" fmla="*/ 0 w 20"/>
                              <a:gd name="T1" fmla="*/ 0 h 20"/>
                              <a:gd name="T2" fmla="*/ 0 w 20"/>
                              <a:gd name="T3" fmla="*/ 20 h 20"/>
                            </a:gdLst>
                            <a:ahLst/>
                            <a:cxnLst>
                              <a:cxn ang="0">
                                <a:pos x="T0" y="T1"/>
                              </a:cxn>
                              <a:cxn ang="0">
                                <a:pos x="T2" y="T3"/>
                              </a:cxn>
                            </a:cxnLst>
                            <a:rect l="0" t="0" r="r" b="b"/>
                            <a:pathLst>
                              <a:path w="20" h="20">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0" name="Freeform 143"/>
                        <wps:cNvSpPr>
                          <a:spLocks/>
                        </wps:cNvSpPr>
                        <wps:spPr bwMode="auto">
                          <a:xfrm>
                            <a:off x="3798" y="-1553"/>
                            <a:ext cx="20" cy="1540"/>
                          </a:xfrm>
                          <a:custGeom>
                            <a:avLst/>
                            <a:gdLst>
                              <a:gd name="T0" fmla="*/ 0 w 20"/>
                              <a:gd name="T1" fmla="*/ 1539 h 1540"/>
                              <a:gd name="T2" fmla="*/ 0 w 20"/>
                              <a:gd name="T3" fmla="*/ 0 h 1540"/>
                            </a:gdLst>
                            <a:ahLst/>
                            <a:cxnLst>
                              <a:cxn ang="0">
                                <a:pos x="T0" y="T1"/>
                              </a:cxn>
                              <a:cxn ang="0">
                                <a:pos x="T2" y="T3"/>
                              </a:cxn>
                            </a:cxnLst>
                            <a:rect l="0" t="0" r="r" b="b"/>
                            <a:pathLst>
                              <a:path w="20" h="1540">
                                <a:moveTo>
                                  <a:pt x="0" y="1539"/>
                                </a:moveTo>
                                <a:lnTo>
                                  <a:pt x="0" y="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1" name="Freeform 144"/>
                        <wps:cNvSpPr>
                          <a:spLocks/>
                        </wps:cNvSpPr>
                        <wps:spPr bwMode="auto">
                          <a:xfrm>
                            <a:off x="2981" y="-1524"/>
                            <a:ext cx="784" cy="103"/>
                          </a:xfrm>
                          <a:custGeom>
                            <a:avLst/>
                            <a:gdLst>
                              <a:gd name="T0" fmla="*/ 779 w 784"/>
                              <a:gd name="T1" fmla="*/ 0 h 103"/>
                              <a:gd name="T2" fmla="*/ 4 w 784"/>
                              <a:gd name="T3" fmla="*/ 0 h 103"/>
                              <a:gd name="T4" fmla="*/ 0 w 784"/>
                              <a:gd name="T5" fmla="*/ 3 h 103"/>
                              <a:gd name="T6" fmla="*/ 0 w 784"/>
                              <a:gd name="T7" fmla="*/ 98 h 103"/>
                              <a:gd name="T8" fmla="*/ 4 w 784"/>
                              <a:gd name="T9" fmla="*/ 102 h 103"/>
                              <a:gd name="T10" fmla="*/ 779 w 784"/>
                              <a:gd name="T11" fmla="*/ 102 h 103"/>
                              <a:gd name="T12" fmla="*/ 783 w 784"/>
                              <a:gd name="T13" fmla="*/ 98 h 103"/>
                              <a:gd name="T14" fmla="*/ 783 w 784"/>
                              <a:gd name="T15" fmla="*/ 3 h 103"/>
                              <a:gd name="T16" fmla="*/ 779 w 784"/>
                              <a:gd name="T17"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84" h="103">
                                <a:moveTo>
                                  <a:pt x="779" y="0"/>
                                </a:moveTo>
                                <a:lnTo>
                                  <a:pt x="4" y="0"/>
                                </a:lnTo>
                                <a:lnTo>
                                  <a:pt x="0" y="3"/>
                                </a:lnTo>
                                <a:lnTo>
                                  <a:pt x="0" y="98"/>
                                </a:lnTo>
                                <a:lnTo>
                                  <a:pt x="4" y="102"/>
                                </a:lnTo>
                                <a:lnTo>
                                  <a:pt x="779" y="102"/>
                                </a:lnTo>
                                <a:lnTo>
                                  <a:pt x="783" y="98"/>
                                </a:lnTo>
                                <a:lnTo>
                                  <a:pt x="783" y="3"/>
                                </a:lnTo>
                                <a:lnTo>
                                  <a:pt x="779"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2" name="Freeform 145"/>
                        <wps:cNvSpPr>
                          <a:spLocks/>
                        </wps:cNvSpPr>
                        <wps:spPr bwMode="auto">
                          <a:xfrm>
                            <a:off x="2981" y="-1524"/>
                            <a:ext cx="784" cy="103"/>
                          </a:xfrm>
                          <a:custGeom>
                            <a:avLst/>
                            <a:gdLst>
                              <a:gd name="T0" fmla="*/ 13 w 784"/>
                              <a:gd name="T1" fmla="*/ 102 h 103"/>
                              <a:gd name="T2" fmla="*/ 769 w 784"/>
                              <a:gd name="T3" fmla="*/ 102 h 103"/>
                              <a:gd name="T4" fmla="*/ 779 w 784"/>
                              <a:gd name="T5" fmla="*/ 102 h 103"/>
                              <a:gd name="T6" fmla="*/ 783 w 784"/>
                              <a:gd name="T7" fmla="*/ 98 h 103"/>
                              <a:gd name="T8" fmla="*/ 783 w 784"/>
                              <a:gd name="T9" fmla="*/ 90 h 103"/>
                              <a:gd name="T10" fmla="*/ 783 w 784"/>
                              <a:gd name="T11" fmla="*/ 11 h 103"/>
                              <a:gd name="T12" fmla="*/ 783 w 784"/>
                              <a:gd name="T13" fmla="*/ 3 h 103"/>
                              <a:gd name="T14" fmla="*/ 779 w 784"/>
                              <a:gd name="T15" fmla="*/ 0 h 103"/>
                              <a:gd name="T16" fmla="*/ 769 w 784"/>
                              <a:gd name="T17" fmla="*/ 0 h 103"/>
                              <a:gd name="T18" fmla="*/ 13 w 784"/>
                              <a:gd name="T19" fmla="*/ 0 h 103"/>
                              <a:gd name="T20" fmla="*/ 4 w 784"/>
                              <a:gd name="T21" fmla="*/ 0 h 103"/>
                              <a:gd name="T22" fmla="*/ 0 w 784"/>
                              <a:gd name="T23" fmla="*/ 3 h 103"/>
                              <a:gd name="T24" fmla="*/ 0 w 784"/>
                              <a:gd name="T25" fmla="*/ 11 h 103"/>
                              <a:gd name="T26" fmla="*/ 0 w 784"/>
                              <a:gd name="T27" fmla="*/ 90 h 103"/>
                              <a:gd name="T28" fmla="*/ 0 w 784"/>
                              <a:gd name="T29" fmla="*/ 98 h 103"/>
                              <a:gd name="T30" fmla="*/ 4 w 784"/>
                              <a:gd name="T31" fmla="*/ 102 h 103"/>
                              <a:gd name="T32" fmla="*/ 13 w 784"/>
                              <a:gd name="T33" fmla="*/ 102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84" h="103">
                                <a:moveTo>
                                  <a:pt x="13" y="102"/>
                                </a:moveTo>
                                <a:lnTo>
                                  <a:pt x="769" y="102"/>
                                </a:lnTo>
                                <a:lnTo>
                                  <a:pt x="779" y="102"/>
                                </a:lnTo>
                                <a:lnTo>
                                  <a:pt x="783" y="98"/>
                                </a:lnTo>
                                <a:lnTo>
                                  <a:pt x="783" y="90"/>
                                </a:lnTo>
                                <a:lnTo>
                                  <a:pt x="783" y="11"/>
                                </a:lnTo>
                                <a:lnTo>
                                  <a:pt x="783" y="3"/>
                                </a:lnTo>
                                <a:lnTo>
                                  <a:pt x="779" y="0"/>
                                </a:lnTo>
                                <a:lnTo>
                                  <a:pt x="769" y="0"/>
                                </a:lnTo>
                                <a:lnTo>
                                  <a:pt x="13" y="0"/>
                                </a:lnTo>
                                <a:lnTo>
                                  <a:pt x="4" y="0"/>
                                </a:lnTo>
                                <a:lnTo>
                                  <a:pt x="0" y="3"/>
                                </a:lnTo>
                                <a:lnTo>
                                  <a:pt x="0" y="11"/>
                                </a:lnTo>
                                <a:lnTo>
                                  <a:pt x="0" y="90"/>
                                </a:lnTo>
                                <a:lnTo>
                                  <a:pt x="0" y="98"/>
                                </a:lnTo>
                                <a:lnTo>
                                  <a:pt x="4" y="102"/>
                                </a:lnTo>
                                <a:lnTo>
                                  <a:pt x="13" y="102"/>
                                </a:lnTo>
                                <a:close/>
                              </a:path>
                            </a:pathLst>
                          </a:custGeom>
                          <a:noFill/>
                          <a:ln w="368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04510C" id="Group 122" o:spid="_x0000_s1026" style="position:absolute;left:0;text-align:left;margin-left:67.2pt;margin-top:-77.8pt;width:123pt;height:78.3pt;z-index:-251658752;mso-position-horizontal-relative:page" coordorigin="1344,-1556" coordsize="2460,1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" o:allowincell="f">
                <v:shape id="Freeform 123" o:spid="_x0000_s1027" style="position:absolute;left:1370;top:-1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" path="m,l,20e" filled="f" strokeweight=".09592mm">
                  <v:path arrowok="t" o:connecttype="custom" o:connectlocs="0,0;0,20" o:connectangles="0,0"/>
                </v:shape>
                <v:shape id="Freeform 124" o:spid="_x0000_s1028" style="position:absolute;left:1347;top:-17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" path="m,l23,e" filled="f" strokeweight="0">
                  <v:path arrowok="t" o:connecttype="custom" o:connectlocs="0,0;23,0" o:connectangles="0,0"/>
                </v:shape>
                <v:shape id="Freeform 125" o:spid="_x0000_s1029" style="position:absolute;left:1347;top:-17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" path="m23,l,e" filled="f" strokeweight=".08164mm">
                  <v:path arrowok="t" o:connecttype="custom" o:connectlocs="23,0;0,0" o:connectangles="0,0"/>
                </v:shape>
                <v:shape id="Freeform 126" o:spid="_x0000_s1030" style="position:absolute;left:1347;top:-35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" path="m,l23,e" filled="f" strokeweight="0">
                  <v:path arrowok="t" o:connecttype="custom" o:connectlocs="0,0;23,0" o:connectangles="0,0"/>
                </v:shape>
                <v:shape id="Freeform 127" o:spid="_x0000_s1031" style="position:absolute;left:1347;top:-35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" path="m23,l,e" filled="f" strokeweight=".08164mm">
                  <v:path arrowok="t" o:connecttype="custom" o:connectlocs="23,0;0,0" o:connectangles="0,0"/>
                </v:shape>
                <v:shape id="Freeform 128" o:spid="_x0000_s1032" style="position:absolute;left:1347;top:-53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" path="m,l23,e" filled="f" strokeweight="0">
                  <v:path arrowok="t" o:connecttype="custom" o:connectlocs="0,0;23,0" o:connectangles="0,0"/>
                </v:shape>
                <v:shape id="Freeform 129" o:spid="_x0000_s1033" style="position:absolute;left:1347;top:-53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" path="m23,l,e" filled="f" strokeweight=".08164mm">
                  <v:path arrowok="t" o:connecttype="custom" o:connectlocs="23,0;0,0" o:connectangles="0,0"/>
                </v:shape>
                <v:shape id="Freeform 130" o:spid="_x0000_s1034" style="position:absolute;left:1347;top:-71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" path="m,l23,e" filled="f" strokeweight="0">
                  <v:path arrowok="t" o:connecttype="custom" o:connectlocs="0,0;23,0" o:connectangles="0,0"/>
                </v:shape>
                <v:shape id="Freeform 131" o:spid="_x0000_s1035" style="position:absolute;left:1347;top:-71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" path="m23,l,e" filled="f" strokeweight=".08164mm">
                  <v:path arrowok="t" o:connecttype="custom" o:connectlocs="23,0;0,0" o:connectangles="0,0"/>
                </v:shape>
                <v:shape id="Freeform 132" o:spid="_x0000_s1036" style="position:absolute;left:1347;top:-89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" path="m,l23,e" filled="f" strokeweight="0">
                  <v:path arrowok="t" o:connecttype="custom" o:connectlocs="0,0;23,0" o:connectangles="0,0"/>
                </v:shape>
                <v:shape id="Freeform 133" o:spid="_x0000_s1037" style="position:absolute;left:1347;top:-89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" path="m23,l,e" filled="f" strokeweight=".08164mm">
                  <v:path arrowok="t" o:connecttype="custom" o:connectlocs="23,0;0,0" o:connectangles="0,0"/>
                </v:shape>
                <v:shape id="Freeform 134" o:spid="_x0000_s1038" style="position:absolute;left:1347;top:-1074;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" path="m,l23,e" filled="f" strokeweight="0">
                  <v:path arrowok="t" o:connecttype="custom" o:connectlocs="0,0;23,0" o:connectangles="0,0"/>
                </v:shape>
                <v:shape id="Freeform 135" o:spid="_x0000_s1039" style="position:absolute;left:1347;top:-1074;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" path="m23,l,e" filled="f" strokeweight=".08164mm">
                  <v:path arrowok="t" o:connecttype="custom" o:connectlocs="23,0;0,0" o:connectangles="0,0"/>
                </v:shape>
                <v:shape id="Freeform 136" o:spid="_x0000_s1040" style="position:absolute;left:1347;top:-1254;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" path="m,l23,e" filled="f" strokeweight="0">
                  <v:path arrowok="t" o:connecttype="custom" o:connectlocs="0,0;23,0" o:connectangles="0,0"/>
                </v:shape>
                <v:shape id="Freeform 137" o:spid="_x0000_s1041" style="position:absolute;left:1347;top:-1254;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" path="m23,l,e" filled="f" strokeweight=".08164mm">
                  <v:path arrowok="t" o:connecttype="custom" o:connectlocs="23,0;0,0" o:connectangles="0,0"/>
                </v:shape>
                <v:shape id="Freeform 138" o:spid="_x0000_s1042" style="position:absolute;left:1347;top:-1434;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" path="m,l23,e" filled="f" strokeweight="0">
                  <v:path arrowok="t" o:connecttype="custom" o:connectlocs="0,0;23,0" o:connectangles="0,0"/>
                </v:shape>
                <v:shape id="Freeform 139" o:spid="_x0000_s1043" style="position:absolute;left:1347;top:-1434;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" path="m23,l,e" filled="f" strokeweight=".08164mm">
                  <v:path arrowok="t" o:connecttype="custom" o:connectlocs="23,0;0,0" o:connectangles="0,0"/>
                </v:shape>
                <v:shape id="Freeform 140" o:spid="_x0000_s1044" style="position:absolute;left:1395;top:-1483;width:2404;height:1394;visibility:visible;mso-wrap-style:square;v-text-anchor:top" coordsize="2404,1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" path="m,l24,636r24,583l72,1213r25,59l121,1308r24,-7l169,1319r25,3l218,1303r24,17l267,1314r24,-1l315,1341r24,3l364,1339r24,7l412,1309r25,26l461,1334r24,19l509,1352r25,-11l558,1351r24,-5l606,1380r25,l655,1369r24,l704,1342r24,-17l752,1371r24,3l801,1376r24,-29l849,1374r25,-9l898,1375r24,14l946,1388r25,2l995,1359r24,l1044,1354r24,27l1092,1365r24,16l1141,1365r24,4l1189,1371r49,9l1262,1363r24,-5l1311,1358r24,27l1359,1367r24,9l1408,1367r97,l1529,1375r49,1l1602,1381r24,5l1651,1389r48,l1723,1381r73,l1820,1393r49,l1893,1389r49,l1966,1390r24,3l2015,1390r24,l2063,1388r25,-3l2112,1391r24,-1l2160,1373r25,-1l2209,1377r24,16l2258,1374r24,-2l2330,1372r25,4l2379,1374r24,-8e" filled="f" strokecolor="#1f77b3" strokeweight=".15983mm">
                  <v:path arrowok="t" o:connecttype="custom" o:connectlocs="24,636;72,1213;121,1308;169,1319;218,1303;267,1314;315,1341;364,1339;412,1309;461,1334;509,1352;558,1351;606,1380;655,1369;704,1342;752,1371;801,1376;849,1374;898,1375;946,1388;995,1359;1044,1354;1092,1365;1141,1365;1189,1371;1262,1363;1311,1358;1359,1367;1408,1367;1529,1375;1602,1381;1651,1389;1723,1381;1820,1393;1893,1389;1966,1390;2015,1390;2063,1388;2112,1391;2160,1373;2209,1377;2258,1374;2330,1372;2379,1374" o:connectangles="0,0,0,0,0,0,0,0,0,0,0,0,0,0,0,0,0,0,0,0,0,0,0,0,0,0,0,0,0,0,0,0,0,0,0,0,0,0,0,0,0,0,0,0"/>
                </v:shape>
                <v:shape id="Freeform 141" o:spid="_x0000_s1045" style="position:absolute;left:1370;top:-1553;width:20;height:1540;visibility:visible;mso-wrap-style:square;v-text-anchor:top" coordsize="20,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" path="m,1539l,e" filled="f" strokeweight=".09592mm">
                  <v:path arrowok="t" o:connecttype="custom" o:connectlocs="0,1539;0,0" o:connectangles="0,0"/>
                </v:shape>
                <v:shape id="Freeform 142" o:spid="_x0000_s1046" style="position:absolute;left:3798;top:-1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" path="m,l,20e" filled="f" strokeweight=".09592mm">
                  <v:path arrowok="t" o:connecttype="custom" o:connectlocs="0,0;0,20" o:connectangles="0,0"/>
                </v:shape>
                <v:shape id="Freeform 143" o:spid="_x0000_s1047" style="position:absolute;left:3798;top:-1553;width:20;height:1540;visibility:visible;mso-wrap-style:square;v-text-anchor:top" coordsize="20,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" path="m,1539l,e" filled="f" strokeweight=".09592mm">
                  <v:path arrowok="t" o:connecttype="custom" o:connectlocs="0,1539;0,0" o:connectangles="0,0"/>
                </v:shape>
                <v:shape id="Freeform 144" o:spid="_x0000_s1048" style="position:absolute;left:2981;top:-1524;width:784;height:103;visibility:visible;mso-wrap-style:square;v-text-anchor:top" coordsize="78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" path="m779,l4,,,3,,98r4,4l779,102r4,-4l783,3,779,xe" stroked="f">
                  <v:fill opacity="52428f"/>
                  <v:path arrowok="t" o:connecttype="custom" o:connectlocs="779,0;4,0;0,3;0,98;4,102;779,102;783,98;783,3;779,0" o:connectangles="0,0,0,0,0,0,0,0,0"/>
                </v:shape>
                <v:shape id="Freeform 145" o:spid="_x0000_s1049" style="position:absolute;left:2981;top:-1524;width:784;height:103;visibility:visible;mso-wrap-style:square;v-text-anchor:top" coordsize="78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" path="m13,102r756,l779,102r4,-4l783,90r,-79l783,3,779,,769,,13,,4,,,3r,8l,90r,8l4,102r9,xe" filled="f" strokecolor="#ccc" strokeweight=".1024mm">
                  <v:path arrowok="t" o:connecttype="custom" o:connectlocs="13,102;769,102;779,102;783,98;783,90;783,11;783,3;779,0;769,0;13,0;4,0;0,3;0,11;0,90;0,98;4,102;13,102" o:connectangles="0,0,0,0,0,0,0,0,0,0,0,0,0,0,0,0,0"/>
                </v:shape>
                <w10:wrap anchorx="page"/>
              </v:group>
            </w:pict>
          </mc:Fallback>
        </mc:AlternateContent>
      </w:r>
      <w:r>
        <w:rPr>
          <w:noProof/>
        </w:rPr>
        <mc:AlternateContent>
          <mc:Choice Requires="wps">
            <w:drawing>
              <wp:anchor distT="0" distB="0" distL="114300" distR="114300" simplePos="0" relativeHeight="251658752" behindDoc="1" locked="0" layoutInCell="0" allowOverlap="1">
                <wp:simplePos x="0" y="0"/>
                <wp:positionH relativeFrom="page">
                  <wp:posOffset>1178560</wp:posOffset>
                </wp:positionH>
                <wp:positionV relativeFrom="paragraph">
                  <wp:posOffset>-8255</wp:posOffset>
                </wp:positionV>
                <wp:extent cx="12700" cy="12700"/>
                <wp:effectExtent l="0" t="0" r="0" b="0"/>
                <wp:wrapNone/>
                <wp:docPr id="1548" name="Freeform 1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2700"/>
                        </a:xfrm>
                        <a:custGeom>
                          <a:avLst/>
                          <a:gdLst>
                            <a:gd name="T0" fmla="*/ 0 w 20"/>
                            <a:gd name="T1" fmla="*/ 0 h 20"/>
                            <a:gd name="T2" fmla="*/ 0 w 20"/>
                            <a:gd name="T3" fmla="*/ 20 h 20"/>
                          </a:gdLst>
                          <a:ahLst/>
                          <a:cxnLst>
                            <a:cxn ang="0">
                              <a:pos x="T0" y="T1"/>
                            </a:cxn>
                            <a:cxn ang="0">
                              <a:pos x="T2" y="T3"/>
                            </a:cxn>
                          </a:cxnLst>
                          <a:rect l="0" t="0" r="r" b="b"/>
                          <a:pathLst>
                            <a:path w="20" h="20">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5FF5DA74" id="Freeform 146"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92.8pt,-.65pt,92.8pt,.35pt" coordsize="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" o:allowincell="f" filled="f" strokeweight=".09592mm">
                <v:path arrowok="t" o:connecttype="custom" o:connectlocs="0,0;0,12700" o:connectangles="0,0"/>
                <w10:wrap anchorx="page"/>
              </v:polyline>
            </w:pict>
          </mc:Fallback>
        </mc:AlternateContent>
      </w:r>
      <w:r>
        <w:rPr>
          <w:noProof/>
        </w:rPr>
        <mc:AlternateContent>
          <mc:Choice Requires="wps">
            <w:drawing>
              <wp:anchor distT="0" distB="0" distL="114300" distR="114300" simplePos="0" relativeHeight="251659776" behindDoc="1" locked="0" layoutInCell="0" allowOverlap="1">
                <wp:simplePos x="0" y="0"/>
                <wp:positionH relativeFrom="page">
                  <wp:posOffset>1487170</wp:posOffset>
                </wp:positionH>
                <wp:positionV relativeFrom="paragraph">
                  <wp:posOffset>-8255</wp:posOffset>
                </wp:positionV>
                <wp:extent cx="12700" cy="12700"/>
                <wp:effectExtent l="0" t="0" r="0" b="0"/>
                <wp:wrapNone/>
                <wp:docPr id="1547" name="Freeform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2700"/>
                        </a:xfrm>
                        <a:custGeom>
                          <a:avLst/>
                          <a:gdLst>
                            <a:gd name="T0" fmla="*/ 0 w 20"/>
                            <a:gd name="T1" fmla="*/ 0 h 20"/>
                            <a:gd name="T2" fmla="*/ 0 w 20"/>
                            <a:gd name="T3" fmla="*/ 20 h 20"/>
                          </a:gdLst>
                          <a:ahLst/>
                          <a:cxnLst>
                            <a:cxn ang="0">
                              <a:pos x="T0" y="T1"/>
                            </a:cxn>
                            <a:cxn ang="0">
                              <a:pos x="T2" y="T3"/>
                            </a:cxn>
                          </a:cxnLst>
                          <a:rect l="0" t="0" r="r" b="b"/>
                          <a:pathLst>
                            <a:path w="20" h="20">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01249E" id="Freeform 147"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17.1pt,-.65pt,117.1pt,.35pt" coordsize="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" o:allowincell="f" filled="f" strokeweight=".09592mm">
                <v:path arrowok="t" o:connecttype="custom" o:connectlocs="0,0;0,12700" o:connectangles="0,0"/>
                <w10:wrap anchorx="page"/>
              </v:polyline>
            </w:pict>
          </mc:Fallback>
        </mc:AlternateContent>
      </w:r>
      <w:r>
        <w:rPr>
          <w:noProof/>
        </w:rPr>
        <mc:AlternateContent>
          <mc:Choice Requires="wps">
            <w:drawing>
              <wp:anchor distT="0" distB="0" distL="114300" distR="114300" simplePos="0" relativeHeight="251660800" behindDoc="1" locked="0" layoutInCell="0" allowOverlap="1">
                <wp:simplePos x="0" y="0"/>
                <wp:positionH relativeFrom="page">
                  <wp:posOffset>1795145</wp:posOffset>
                </wp:positionH>
                <wp:positionV relativeFrom="paragraph">
                  <wp:posOffset>-8255</wp:posOffset>
                </wp:positionV>
                <wp:extent cx="12700" cy="12700"/>
                <wp:effectExtent l="0" t="0" r="0" b="0"/>
                <wp:wrapNone/>
                <wp:docPr id="1546" name="Freeform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2700"/>
                        </a:xfrm>
                        <a:custGeom>
                          <a:avLst/>
                          <a:gdLst>
                            <a:gd name="T0" fmla="*/ 0 w 20"/>
                            <a:gd name="T1" fmla="*/ 0 h 20"/>
                            <a:gd name="T2" fmla="*/ 0 w 20"/>
                            <a:gd name="T3" fmla="*/ 20 h 20"/>
                          </a:gdLst>
                          <a:ahLst/>
                          <a:cxnLst>
                            <a:cxn ang="0">
                              <a:pos x="T0" y="T1"/>
                            </a:cxn>
                            <a:cxn ang="0">
                              <a:pos x="T2" y="T3"/>
                            </a:cxn>
                          </a:cxnLst>
                          <a:rect l="0" t="0" r="r" b="b"/>
                          <a:pathLst>
                            <a:path w="20" h="20">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68FD6F" id="Freeform 148"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41.35pt,-.65pt,141.35pt,.35pt" coordsize="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" o:allowincell="f" filled="f" strokeweight=".09592mm">
                <v:path arrowok="t" o:connecttype="custom" o:connectlocs="0,0;0,12700" o:connectangles="0,0"/>
                <w10:wrap anchorx="page"/>
              </v:polyline>
            </w:pict>
          </mc:Fallback>
        </mc:AlternateContent>
      </w:r>
      <w:r>
        <w:rPr>
          <w:noProof/>
        </w:rPr>
        <mc:AlternateContent>
          <mc:Choice Requires="wps">
            <w:drawing>
              <wp:anchor distT="0" distB="0" distL="114300" distR="114300" simplePos="0" relativeHeight="251661824" behindDoc="1" locked="0" layoutInCell="0" allowOverlap="1">
                <wp:simplePos x="0" y="0"/>
                <wp:positionH relativeFrom="page">
                  <wp:posOffset>2103755</wp:posOffset>
                </wp:positionH>
                <wp:positionV relativeFrom="paragraph">
                  <wp:posOffset>-8255</wp:posOffset>
                </wp:positionV>
                <wp:extent cx="12700" cy="12700"/>
                <wp:effectExtent l="0" t="0" r="0" b="0"/>
                <wp:wrapNone/>
                <wp:docPr id="1545" name="Freeform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2700"/>
                        </a:xfrm>
                        <a:custGeom>
                          <a:avLst/>
                          <a:gdLst>
                            <a:gd name="T0" fmla="*/ 0 w 20"/>
                            <a:gd name="T1" fmla="*/ 0 h 20"/>
                            <a:gd name="T2" fmla="*/ 0 w 20"/>
                            <a:gd name="T3" fmla="*/ 20 h 20"/>
                          </a:gdLst>
                          <a:ahLst/>
                          <a:cxnLst>
                            <a:cxn ang="0">
                              <a:pos x="T0" y="T1"/>
                            </a:cxn>
                            <a:cxn ang="0">
                              <a:pos x="T2" y="T3"/>
                            </a:cxn>
                          </a:cxnLst>
                          <a:rect l="0" t="0" r="r" b="b"/>
                          <a:pathLst>
                            <a:path w="20" h="20">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D9952AA" id="Freeform 149"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65.65pt,-.65pt,165.65pt,.35pt" coordsize="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" o:allowincell="f" filled="f" strokeweight=".09592mm">
                <v:path arrowok="t" o:connecttype="custom" o:connectlocs="0,0;0,12700" o:connectangles="0,0"/>
                <w10:wrap anchorx="page"/>
              </v:polyline>
            </w:pict>
          </mc:Fallback>
        </mc:AlternateContent>
      </w:r>
      <w:r>
        <w:rPr>
          <w:noProof/>
        </w:rPr>
        <mc:AlternateContent>
          <mc:Choice Requires="wps">
            <w:drawing>
              <wp:anchor distT="0" distB="0" distL="114300" distR="114300" simplePos="0" relativeHeight="251662848" behindDoc="1" locked="0" layoutInCell="0" allowOverlap="1">
                <wp:simplePos x="0" y="0"/>
                <wp:positionH relativeFrom="page">
                  <wp:posOffset>665480</wp:posOffset>
                </wp:positionH>
                <wp:positionV relativeFrom="paragraph">
                  <wp:posOffset>-798195</wp:posOffset>
                </wp:positionV>
                <wp:extent cx="99060" cy="602615"/>
                <wp:effectExtent l="0" t="0" r="0" b="0"/>
                <wp:wrapNone/>
                <wp:docPr id="154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602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27" w:lineRule="exact"/>
                              <w:ind w:left="20" w:right="-173"/>
                              <w:rPr>
                                <w:rFonts w:ascii="Verdana" w:hAnsi="Verdana" w:cs="Verdana"/>
                                <w:w w:val="51"/>
                                <w:sz w:val="11"/>
                                <w:szCs w:val="11"/>
                              </w:rPr>
                            </w:pPr>
                            <w:r>
                              <w:rPr>
                                <w:rFonts w:ascii="Verdana" w:hAnsi="Verdana" w:cs="Verdana"/>
                                <w:w w:val="53"/>
                                <w:sz w:val="11"/>
                                <w:szCs w:val="11"/>
                              </w:rPr>
                              <w:t>Average</w:t>
                            </w:r>
                            <w:r>
                              <w:rPr>
                                <w:rFonts w:ascii="Verdana" w:hAnsi="Verdana" w:cs="Verdana"/>
                                <w:spacing w:val="-21"/>
                                <w:sz w:val="11"/>
                                <w:szCs w:val="11"/>
                              </w:rPr>
                              <w:t xml:space="preserve"> </w:t>
                            </w:r>
                            <w:r>
                              <w:rPr>
                                <w:rFonts w:ascii="Verdana" w:hAnsi="Verdana" w:cs="Verdana"/>
                                <w:w w:val="52"/>
                                <w:sz w:val="11"/>
                                <w:szCs w:val="11"/>
                              </w:rPr>
                              <w:t>Travel</w:t>
                            </w:r>
                            <w:r>
                              <w:rPr>
                                <w:rFonts w:ascii="Verdana" w:hAnsi="Verdana" w:cs="Verdana"/>
                                <w:spacing w:val="-21"/>
                                <w:sz w:val="11"/>
                                <w:szCs w:val="11"/>
                              </w:rPr>
                              <w:t xml:space="preserve"> </w:t>
                            </w:r>
                            <w:r>
                              <w:rPr>
                                <w:rFonts w:ascii="Verdana" w:hAnsi="Verdana" w:cs="Verdana"/>
                                <w:w w:val="53"/>
                                <w:sz w:val="11"/>
                                <w:szCs w:val="11"/>
                              </w:rPr>
                              <w:t>Time</w:t>
                            </w:r>
                            <w:r>
                              <w:rPr>
                                <w:rFonts w:ascii="Verdana" w:hAnsi="Verdana" w:cs="Verdana"/>
                                <w:spacing w:val="-21"/>
                                <w:sz w:val="11"/>
                                <w:szCs w:val="11"/>
                              </w:rPr>
                              <w:t xml:space="preserve"> </w:t>
                            </w:r>
                            <w:r>
                              <w:rPr>
                                <w:rFonts w:ascii="Verdana" w:hAnsi="Verdana" w:cs="Verdana"/>
                                <w:w w:val="51"/>
                                <w:sz w:val="11"/>
                                <w:szCs w:val="11"/>
                              </w:rPr>
                              <w:t>(Seconds)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071" type="#_x0000_t202" style="position:absolute;left:0;text-align:left;margin-left:52.4pt;margin-top:-62.85pt;width:7.8pt;height:47.45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" o:allowincell="f" filled="f" stroked="f">
                <v:textbox style="layout-flow:vertical;mso-layout-flow-alt:bottom-to-top" inset="0,0,0,0">
                  <w:txbxContent>
                    <w:p w:rsidR="0070072F" w:rsidRDefault="0070072F">
                      <w:pPr>
                        <w:pStyle w:val="BodyText"/>
                        <w:kinsoku w:val="0"/>
                        <w:overflowPunct w:val="0"/>
                        <w:spacing w:line="127" w:lineRule="exact"/>
                        <w:ind w:left="20" w:right="-173"/>
                        <w:rPr>
                          <w:rFonts w:ascii="Verdana" w:hAnsi="Verdana" w:cs="Verdana"/>
                          <w:w w:val="51"/>
                          <w:sz w:val="11"/>
                          <w:szCs w:val="11"/>
                        </w:rPr>
                      </w:pPr>
                      <w:r>
                        <w:rPr>
                          <w:rFonts w:ascii="Verdana" w:hAnsi="Verdana" w:cs="Verdana"/>
                          <w:w w:val="53"/>
                          <w:sz w:val="11"/>
                          <w:szCs w:val="11"/>
                        </w:rPr>
                        <w:t>Average</w:t>
                      </w:r>
                      <w:r>
                        <w:rPr>
                          <w:rFonts w:ascii="Verdana" w:hAnsi="Verdana" w:cs="Verdana"/>
                          <w:spacing w:val="-21"/>
                          <w:sz w:val="11"/>
                          <w:szCs w:val="11"/>
                        </w:rPr>
                        <w:t xml:space="preserve"> </w:t>
                      </w:r>
                      <w:r>
                        <w:rPr>
                          <w:rFonts w:ascii="Verdana" w:hAnsi="Verdana" w:cs="Verdana"/>
                          <w:w w:val="52"/>
                          <w:sz w:val="11"/>
                          <w:szCs w:val="11"/>
                        </w:rPr>
                        <w:t>Travel</w:t>
                      </w:r>
                      <w:r>
                        <w:rPr>
                          <w:rFonts w:ascii="Verdana" w:hAnsi="Verdana" w:cs="Verdana"/>
                          <w:spacing w:val="-21"/>
                          <w:sz w:val="11"/>
                          <w:szCs w:val="11"/>
                        </w:rPr>
                        <w:t xml:space="preserve"> </w:t>
                      </w:r>
                      <w:r>
                        <w:rPr>
                          <w:rFonts w:ascii="Verdana" w:hAnsi="Verdana" w:cs="Verdana"/>
                          <w:w w:val="53"/>
                          <w:sz w:val="11"/>
                          <w:szCs w:val="11"/>
                        </w:rPr>
                        <w:t>Time</w:t>
                      </w:r>
                      <w:r>
                        <w:rPr>
                          <w:rFonts w:ascii="Verdana" w:hAnsi="Verdana" w:cs="Verdana"/>
                          <w:spacing w:val="-21"/>
                          <w:sz w:val="11"/>
                          <w:szCs w:val="11"/>
                        </w:rPr>
                        <w:t xml:space="preserve"> </w:t>
                      </w:r>
                      <w:r>
                        <w:rPr>
                          <w:rFonts w:ascii="Verdana" w:hAnsi="Verdana" w:cs="Verdana"/>
                          <w:w w:val="51"/>
                          <w:sz w:val="11"/>
                          <w:szCs w:val="11"/>
                        </w:rPr>
                        <w:t>(Seconds)</w:t>
                      </w:r>
                    </w:p>
                  </w:txbxContent>
                </v:textbox>
                <w10:wrap anchorx="page"/>
              </v:shape>
            </w:pict>
          </mc:Fallback>
        </mc:AlternateContent>
      </w:r>
      <w:r>
        <w:rPr>
          <w:noProof/>
        </w:rPr>
        <mc:AlternateContent>
          <mc:Choice Requires="wps">
            <w:drawing>
              <wp:anchor distT="0" distB="0" distL="114300" distR="114300" simplePos="0" relativeHeight="251663872" behindDoc="1" locked="0" layoutInCell="0" allowOverlap="1">
                <wp:simplePos x="0" y="0"/>
                <wp:positionH relativeFrom="page">
                  <wp:posOffset>2699385</wp:posOffset>
                </wp:positionH>
                <wp:positionV relativeFrom="paragraph">
                  <wp:posOffset>-810895</wp:posOffset>
                </wp:positionV>
                <wp:extent cx="99060" cy="628015"/>
                <wp:effectExtent l="0" t="0" r="0" b="0"/>
                <wp:wrapNone/>
                <wp:docPr id="1543"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628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27" w:lineRule="exact"/>
                              <w:ind w:left="20" w:right="-173"/>
                              <w:rPr>
                                <w:rFonts w:ascii="Verdana" w:hAnsi="Verdana" w:cs="Verdana"/>
                                <w:w w:val="51"/>
                                <w:sz w:val="11"/>
                                <w:szCs w:val="11"/>
                              </w:rPr>
                            </w:pPr>
                            <w:r>
                              <w:rPr>
                                <w:rFonts w:ascii="Verdana" w:hAnsi="Verdana" w:cs="Verdana"/>
                                <w:w w:val="53"/>
                                <w:sz w:val="11"/>
                                <w:szCs w:val="11"/>
                              </w:rPr>
                              <w:t>Average</w:t>
                            </w:r>
                            <w:r>
                              <w:rPr>
                                <w:rFonts w:ascii="Verdana" w:hAnsi="Verdana" w:cs="Verdana"/>
                                <w:spacing w:val="-21"/>
                                <w:sz w:val="11"/>
                                <w:szCs w:val="11"/>
                              </w:rPr>
                              <w:t xml:space="preserve"> </w:t>
                            </w:r>
                            <w:r>
                              <w:rPr>
                                <w:rFonts w:ascii="Verdana" w:hAnsi="Verdana" w:cs="Verdana"/>
                                <w:w w:val="53"/>
                                <w:sz w:val="11"/>
                                <w:szCs w:val="11"/>
                              </w:rPr>
                              <w:t>Waiting</w:t>
                            </w:r>
                            <w:r>
                              <w:rPr>
                                <w:rFonts w:ascii="Verdana" w:hAnsi="Verdana" w:cs="Verdana"/>
                                <w:spacing w:val="-21"/>
                                <w:sz w:val="11"/>
                                <w:szCs w:val="11"/>
                              </w:rPr>
                              <w:t xml:space="preserve"> </w:t>
                            </w:r>
                            <w:r>
                              <w:rPr>
                                <w:rFonts w:ascii="Verdana" w:hAnsi="Verdana" w:cs="Verdana"/>
                                <w:w w:val="53"/>
                                <w:sz w:val="11"/>
                                <w:szCs w:val="11"/>
                              </w:rPr>
                              <w:t>Time</w:t>
                            </w:r>
                            <w:r>
                              <w:rPr>
                                <w:rFonts w:ascii="Verdana" w:hAnsi="Verdana" w:cs="Verdana"/>
                                <w:spacing w:val="-21"/>
                                <w:sz w:val="11"/>
                                <w:szCs w:val="11"/>
                              </w:rPr>
                              <w:t xml:space="preserve"> </w:t>
                            </w:r>
                            <w:r>
                              <w:rPr>
                                <w:rFonts w:ascii="Verdana" w:hAnsi="Verdana" w:cs="Verdana"/>
                                <w:w w:val="51"/>
                                <w:sz w:val="11"/>
                                <w:szCs w:val="11"/>
                              </w:rPr>
                              <w:t>(Seconds)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072" type="#_x0000_t202" style="position:absolute;left:0;text-align:left;margin-left:212.55pt;margin-top:-63.85pt;width:7.8pt;height:49.4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" o:allowincell="f" filled="f" stroked="f">
                <v:textbox style="layout-flow:vertical;mso-layout-flow-alt:bottom-to-top" inset="0,0,0,0">
                  <w:txbxContent>
                    <w:p w:rsidR="0070072F" w:rsidRDefault="0070072F">
                      <w:pPr>
                        <w:pStyle w:val="BodyText"/>
                        <w:kinsoku w:val="0"/>
                        <w:overflowPunct w:val="0"/>
                        <w:spacing w:line="127" w:lineRule="exact"/>
                        <w:ind w:left="20" w:right="-173"/>
                        <w:rPr>
                          <w:rFonts w:ascii="Verdana" w:hAnsi="Verdana" w:cs="Verdana"/>
                          <w:w w:val="51"/>
                          <w:sz w:val="11"/>
                          <w:szCs w:val="11"/>
                        </w:rPr>
                      </w:pPr>
                      <w:r>
                        <w:rPr>
                          <w:rFonts w:ascii="Verdana" w:hAnsi="Verdana" w:cs="Verdana"/>
                          <w:w w:val="53"/>
                          <w:sz w:val="11"/>
                          <w:szCs w:val="11"/>
                        </w:rPr>
                        <w:t>Average</w:t>
                      </w:r>
                      <w:r>
                        <w:rPr>
                          <w:rFonts w:ascii="Verdana" w:hAnsi="Verdana" w:cs="Verdana"/>
                          <w:spacing w:val="-21"/>
                          <w:sz w:val="11"/>
                          <w:szCs w:val="11"/>
                        </w:rPr>
                        <w:t xml:space="preserve"> </w:t>
                      </w:r>
                      <w:r>
                        <w:rPr>
                          <w:rFonts w:ascii="Verdana" w:hAnsi="Verdana" w:cs="Verdana"/>
                          <w:w w:val="53"/>
                          <w:sz w:val="11"/>
                          <w:szCs w:val="11"/>
                        </w:rPr>
                        <w:t>Waiting</w:t>
                      </w:r>
                      <w:r>
                        <w:rPr>
                          <w:rFonts w:ascii="Verdana" w:hAnsi="Verdana" w:cs="Verdana"/>
                          <w:spacing w:val="-21"/>
                          <w:sz w:val="11"/>
                          <w:szCs w:val="11"/>
                        </w:rPr>
                        <w:t xml:space="preserve"> </w:t>
                      </w:r>
                      <w:r>
                        <w:rPr>
                          <w:rFonts w:ascii="Verdana" w:hAnsi="Verdana" w:cs="Verdana"/>
                          <w:w w:val="53"/>
                          <w:sz w:val="11"/>
                          <w:szCs w:val="11"/>
                        </w:rPr>
                        <w:t>Time</w:t>
                      </w:r>
                      <w:r>
                        <w:rPr>
                          <w:rFonts w:ascii="Verdana" w:hAnsi="Verdana" w:cs="Verdana"/>
                          <w:spacing w:val="-21"/>
                          <w:sz w:val="11"/>
                          <w:szCs w:val="11"/>
                        </w:rPr>
                        <w:t xml:space="preserve"> </w:t>
                      </w:r>
                      <w:r>
                        <w:rPr>
                          <w:rFonts w:ascii="Verdana" w:hAnsi="Verdana" w:cs="Verdana"/>
                          <w:w w:val="51"/>
                          <w:sz w:val="11"/>
                          <w:szCs w:val="11"/>
                        </w:rPr>
                        <w:t>(Seconds)</w:t>
                      </w:r>
                    </w:p>
                  </w:txbxContent>
                </v:textbox>
                <w10:wrap anchorx="page"/>
              </v:shape>
            </w:pict>
          </mc:Fallback>
        </mc:AlternateContent>
      </w:r>
      <w:r>
        <w:rPr>
          <w:noProof/>
        </w:rPr>
        <mc:AlternateContent>
          <mc:Choice Requires="wps">
            <w:drawing>
              <wp:anchor distT="0" distB="0" distL="114300" distR="114300" simplePos="0" relativeHeight="251664896" behindDoc="1" locked="0" layoutInCell="0" allowOverlap="1">
                <wp:simplePos x="0" y="0"/>
                <wp:positionH relativeFrom="page">
                  <wp:posOffset>4760595</wp:posOffset>
                </wp:positionH>
                <wp:positionV relativeFrom="paragraph">
                  <wp:posOffset>-873125</wp:posOffset>
                </wp:positionV>
                <wp:extent cx="99060" cy="751840"/>
                <wp:effectExtent l="0" t="0" r="0" b="0"/>
                <wp:wrapNone/>
                <wp:docPr id="154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751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52" w:lineRule="exact"/>
                              <w:ind w:left="20"/>
                              <w:rPr>
                                <w:rFonts w:ascii="Lucida Sans Unicode" w:hAnsi="Lucida Sans Unicode" w:cs="Lucida Sans Unicode"/>
                                <w:w w:val="56"/>
                                <w:sz w:val="11"/>
                                <w:szCs w:val="11"/>
                              </w:rPr>
                            </w:pPr>
                            <w:r>
                              <w:rPr>
                                <w:rFonts w:ascii="Lucida Sans Unicode" w:hAnsi="Lucida Sans Unicode" w:cs="Lucida Sans Unicode"/>
                                <w:w w:val="56"/>
                                <w:sz w:val="11"/>
                                <w:szCs w:val="11"/>
                              </w:rPr>
                              <w:t>Average</w:t>
                            </w:r>
                            <w:r>
                              <w:rPr>
                                <w:rFonts w:ascii="Lucida Sans Unicode" w:hAnsi="Lucida Sans Unicode" w:cs="Lucida Sans Unicode"/>
                                <w:spacing w:val="-17"/>
                                <w:sz w:val="11"/>
                                <w:szCs w:val="11"/>
                              </w:rPr>
                              <w:t xml:space="preserve"> </w:t>
                            </w:r>
                            <w:r>
                              <w:rPr>
                                <w:rFonts w:ascii="Lucida Sans Unicode" w:hAnsi="Lucida Sans Unicode" w:cs="Lucida Sans Unicode"/>
                                <w:w w:val="55"/>
                                <w:sz w:val="11"/>
                                <w:szCs w:val="11"/>
                              </w:rPr>
                              <w:t>Jam</w:t>
                            </w:r>
                            <w:r>
                              <w:rPr>
                                <w:rFonts w:ascii="Lucida Sans Unicode" w:hAnsi="Lucida Sans Unicode" w:cs="Lucida Sans Unicode"/>
                                <w:spacing w:val="-17"/>
                                <w:sz w:val="11"/>
                                <w:szCs w:val="11"/>
                              </w:rPr>
                              <w:t xml:space="preserve"> </w:t>
                            </w:r>
                            <w:r>
                              <w:rPr>
                                <w:rFonts w:ascii="Lucida Sans Unicode" w:hAnsi="Lucida Sans Unicode" w:cs="Lucida Sans Unicode"/>
                                <w:w w:val="54"/>
                                <w:sz w:val="11"/>
                                <w:szCs w:val="11"/>
                              </w:rPr>
                              <w:t>Length</w:t>
                            </w:r>
                            <w:r>
                              <w:rPr>
                                <w:rFonts w:ascii="Lucida Sans Unicode" w:hAnsi="Lucida Sans Unicode" w:cs="Lucida Sans Unicode"/>
                                <w:spacing w:val="-17"/>
                                <w:sz w:val="11"/>
                                <w:szCs w:val="11"/>
                              </w:rPr>
                              <w:t xml:space="preserve"> </w:t>
                            </w:r>
                            <w:r>
                              <w:rPr>
                                <w:rFonts w:ascii="Lucida Sans Unicode" w:hAnsi="Lucida Sans Unicode" w:cs="Lucida Sans Unicode"/>
                                <w:w w:val="54"/>
                                <w:sz w:val="11"/>
                                <w:szCs w:val="11"/>
                              </w:rPr>
                              <w:t>per</w:t>
                            </w:r>
                            <w:r>
                              <w:rPr>
                                <w:rFonts w:ascii="Lucida Sans Unicode" w:hAnsi="Lucida Sans Unicode" w:cs="Lucida Sans Unicode"/>
                                <w:spacing w:val="-17"/>
                                <w:sz w:val="11"/>
                                <w:szCs w:val="11"/>
                              </w:rPr>
                              <w:t xml:space="preserve"> </w:t>
                            </w:r>
                            <w:r>
                              <w:rPr>
                                <w:rFonts w:ascii="Lucida Sans Unicode" w:hAnsi="Lucida Sans Unicode" w:cs="Lucida Sans Unicode"/>
                                <w:w w:val="53"/>
                                <w:sz w:val="11"/>
                                <w:szCs w:val="11"/>
                              </w:rPr>
                              <w:t>Link</w:t>
                            </w:r>
                            <w:r>
                              <w:rPr>
                                <w:rFonts w:ascii="Lucida Sans Unicode" w:hAnsi="Lucida Sans Unicode" w:cs="Lucida Sans Unicode"/>
                                <w:spacing w:val="-17"/>
                                <w:sz w:val="11"/>
                                <w:szCs w:val="11"/>
                              </w:rPr>
                              <w:t xml:space="preserve"> </w:t>
                            </w:r>
                            <w:r>
                              <w:rPr>
                                <w:rFonts w:ascii="Lucida Sans Unicode" w:hAnsi="Lucida Sans Unicode" w:cs="Lucida Sans Unicode"/>
                                <w:w w:val="56"/>
                                <w:sz w:val="11"/>
                                <w:szCs w:val="11"/>
                              </w:rPr>
                              <w:t>(Vehicles)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073" type="#_x0000_t202" style="position:absolute;left:0;text-align:left;margin-left:374.85pt;margin-top:-68.75pt;width:7.8pt;height:59.2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" o:allowincell="f" filled="f" stroked="f">
                <v:textbox style="layout-flow:vertical;mso-layout-flow-alt:bottom-to-top" inset="0,0,0,0">
                  <w:txbxContent>
                    <w:p w:rsidR="0070072F" w:rsidRDefault="0070072F">
                      <w:pPr>
                        <w:pStyle w:val="BodyText"/>
                        <w:kinsoku w:val="0"/>
                        <w:overflowPunct w:val="0"/>
                        <w:spacing w:line="152" w:lineRule="exact"/>
                        <w:ind w:left="20"/>
                        <w:rPr>
                          <w:rFonts w:ascii="Lucida Sans Unicode" w:hAnsi="Lucida Sans Unicode" w:cs="Lucida Sans Unicode"/>
                          <w:w w:val="56"/>
                          <w:sz w:val="11"/>
                          <w:szCs w:val="11"/>
                        </w:rPr>
                      </w:pPr>
                      <w:r>
                        <w:rPr>
                          <w:rFonts w:ascii="Lucida Sans Unicode" w:hAnsi="Lucida Sans Unicode" w:cs="Lucida Sans Unicode"/>
                          <w:w w:val="56"/>
                          <w:sz w:val="11"/>
                          <w:szCs w:val="11"/>
                        </w:rPr>
                        <w:t>Average</w:t>
                      </w:r>
                      <w:r>
                        <w:rPr>
                          <w:rFonts w:ascii="Lucida Sans Unicode" w:hAnsi="Lucida Sans Unicode" w:cs="Lucida Sans Unicode"/>
                          <w:spacing w:val="-17"/>
                          <w:sz w:val="11"/>
                          <w:szCs w:val="11"/>
                        </w:rPr>
                        <w:t xml:space="preserve"> </w:t>
                      </w:r>
                      <w:r>
                        <w:rPr>
                          <w:rFonts w:ascii="Lucida Sans Unicode" w:hAnsi="Lucida Sans Unicode" w:cs="Lucida Sans Unicode"/>
                          <w:w w:val="55"/>
                          <w:sz w:val="11"/>
                          <w:szCs w:val="11"/>
                        </w:rPr>
                        <w:t>Jam</w:t>
                      </w:r>
                      <w:r>
                        <w:rPr>
                          <w:rFonts w:ascii="Lucida Sans Unicode" w:hAnsi="Lucida Sans Unicode" w:cs="Lucida Sans Unicode"/>
                          <w:spacing w:val="-17"/>
                          <w:sz w:val="11"/>
                          <w:szCs w:val="11"/>
                        </w:rPr>
                        <w:t xml:space="preserve"> </w:t>
                      </w:r>
                      <w:r>
                        <w:rPr>
                          <w:rFonts w:ascii="Lucida Sans Unicode" w:hAnsi="Lucida Sans Unicode" w:cs="Lucida Sans Unicode"/>
                          <w:w w:val="54"/>
                          <w:sz w:val="11"/>
                          <w:szCs w:val="11"/>
                        </w:rPr>
                        <w:t>Length</w:t>
                      </w:r>
                      <w:r>
                        <w:rPr>
                          <w:rFonts w:ascii="Lucida Sans Unicode" w:hAnsi="Lucida Sans Unicode" w:cs="Lucida Sans Unicode"/>
                          <w:spacing w:val="-17"/>
                          <w:sz w:val="11"/>
                          <w:szCs w:val="11"/>
                        </w:rPr>
                        <w:t xml:space="preserve"> </w:t>
                      </w:r>
                      <w:r>
                        <w:rPr>
                          <w:rFonts w:ascii="Lucida Sans Unicode" w:hAnsi="Lucida Sans Unicode" w:cs="Lucida Sans Unicode"/>
                          <w:w w:val="54"/>
                          <w:sz w:val="11"/>
                          <w:szCs w:val="11"/>
                        </w:rPr>
                        <w:t>per</w:t>
                      </w:r>
                      <w:r>
                        <w:rPr>
                          <w:rFonts w:ascii="Lucida Sans Unicode" w:hAnsi="Lucida Sans Unicode" w:cs="Lucida Sans Unicode"/>
                          <w:spacing w:val="-17"/>
                          <w:sz w:val="11"/>
                          <w:szCs w:val="11"/>
                        </w:rPr>
                        <w:t xml:space="preserve"> </w:t>
                      </w:r>
                      <w:r>
                        <w:rPr>
                          <w:rFonts w:ascii="Lucida Sans Unicode" w:hAnsi="Lucida Sans Unicode" w:cs="Lucida Sans Unicode"/>
                          <w:w w:val="53"/>
                          <w:sz w:val="11"/>
                          <w:szCs w:val="11"/>
                        </w:rPr>
                        <w:t>Link</w:t>
                      </w:r>
                      <w:r>
                        <w:rPr>
                          <w:rFonts w:ascii="Lucida Sans Unicode" w:hAnsi="Lucida Sans Unicode" w:cs="Lucida Sans Unicode"/>
                          <w:spacing w:val="-17"/>
                          <w:sz w:val="11"/>
                          <w:szCs w:val="11"/>
                        </w:rPr>
                        <w:t xml:space="preserve"> </w:t>
                      </w:r>
                      <w:r>
                        <w:rPr>
                          <w:rFonts w:ascii="Lucida Sans Unicode" w:hAnsi="Lucida Sans Unicode" w:cs="Lucida Sans Unicode"/>
                          <w:w w:val="56"/>
                          <w:sz w:val="11"/>
                          <w:szCs w:val="11"/>
                        </w:rPr>
                        <w:t>(Vehicles)</w:t>
                      </w:r>
                    </w:p>
                  </w:txbxContent>
                </v:textbox>
                <w10:wrap anchorx="page"/>
              </v:shape>
            </w:pict>
          </mc:Fallback>
        </mc:AlternateContent>
      </w:r>
      <w:r w:rsidR="0070072F">
        <w:rPr>
          <w:rFonts w:ascii="Verdana" w:hAnsi="Verdana" w:cs="Verdana"/>
          <w:w w:val="75"/>
          <w:sz w:val="9"/>
          <w:szCs w:val="9"/>
        </w:rPr>
        <w:t>0.0</w:t>
      </w:r>
      <w:r w:rsidR="0070072F">
        <w:rPr>
          <w:rFonts w:ascii="Verdana" w:hAnsi="Verdana" w:cs="Verdana"/>
          <w:w w:val="75"/>
          <w:sz w:val="9"/>
          <w:szCs w:val="9"/>
        </w:rPr>
        <w:tab/>
        <w:t>0.2</w:t>
      </w:r>
      <w:r w:rsidR="0070072F">
        <w:rPr>
          <w:rFonts w:ascii="Verdana" w:hAnsi="Verdana" w:cs="Verdana"/>
          <w:w w:val="75"/>
          <w:sz w:val="9"/>
          <w:szCs w:val="9"/>
        </w:rPr>
        <w:tab/>
        <w:t>0.4</w:t>
      </w:r>
      <w:r w:rsidR="0070072F">
        <w:rPr>
          <w:rFonts w:ascii="Verdana" w:hAnsi="Verdana" w:cs="Verdana"/>
          <w:w w:val="75"/>
          <w:sz w:val="9"/>
          <w:szCs w:val="9"/>
        </w:rPr>
        <w:tab/>
        <w:t>0.6</w:t>
      </w:r>
      <w:r w:rsidR="0070072F">
        <w:rPr>
          <w:rFonts w:ascii="Verdana" w:hAnsi="Verdana" w:cs="Verdana"/>
          <w:w w:val="75"/>
          <w:sz w:val="9"/>
          <w:szCs w:val="9"/>
        </w:rPr>
        <w:tab/>
        <w:t>0.8</w:t>
      </w:r>
      <w:r w:rsidR="0070072F">
        <w:rPr>
          <w:rFonts w:ascii="Verdana" w:hAnsi="Verdana" w:cs="Verdana"/>
          <w:w w:val="75"/>
          <w:sz w:val="9"/>
          <w:szCs w:val="9"/>
        </w:rPr>
        <w:tab/>
      </w:r>
      <w:r w:rsidR="0070072F">
        <w:rPr>
          <w:rFonts w:ascii="Verdana" w:hAnsi="Verdana" w:cs="Verdana"/>
          <w:w w:val="70"/>
          <w:sz w:val="9"/>
          <w:szCs w:val="9"/>
        </w:rPr>
        <w:t>1.0</w:t>
      </w:r>
    </w:p>
    <w:p w:rsidR="0070072F" w:rsidRDefault="0070072F">
      <w:pPr>
        <w:pStyle w:val="BodyText"/>
        <w:tabs>
          <w:tab w:val="left" w:pos="2810"/>
        </w:tabs>
        <w:kinsoku w:val="0"/>
        <w:overflowPunct w:val="0"/>
        <w:spacing w:line="105" w:lineRule="exact"/>
        <w:ind w:left="1479"/>
        <w:rPr>
          <w:rFonts w:ascii="Verdana" w:hAnsi="Verdana" w:cs="Verdana"/>
          <w:w w:val="80"/>
          <w:position w:val="1"/>
          <w:sz w:val="9"/>
          <w:szCs w:val="9"/>
        </w:rPr>
      </w:pPr>
      <w:r>
        <w:rPr>
          <w:rFonts w:ascii="Verdana" w:hAnsi="Verdana" w:cs="Verdana"/>
          <w:w w:val="75"/>
          <w:sz w:val="9"/>
          <w:szCs w:val="9"/>
        </w:rPr>
        <w:t>Training</w:t>
      </w:r>
      <w:r>
        <w:rPr>
          <w:rFonts w:ascii="Verdana" w:hAnsi="Verdana" w:cs="Verdana"/>
          <w:spacing w:val="-15"/>
          <w:w w:val="75"/>
          <w:sz w:val="9"/>
          <w:szCs w:val="9"/>
        </w:rPr>
        <w:t xml:space="preserve"> </w:t>
      </w:r>
      <w:r>
        <w:rPr>
          <w:rFonts w:ascii="Verdana" w:hAnsi="Verdana" w:cs="Verdana"/>
          <w:w w:val="75"/>
          <w:sz w:val="9"/>
          <w:szCs w:val="9"/>
        </w:rPr>
        <w:t>Steps</w:t>
      </w:r>
      <w:r>
        <w:rPr>
          <w:rFonts w:ascii="Verdana" w:hAnsi="Verdana" w:cs="Verdana"/>
          <w:w w:val="75"/>
          <w:sz w:val="9"/>
          <w:szCs w:val="9"/>
        </w:rPr>
        <w:tab/>
      </w:r>
      <w:r>
        <w:rPr>
          <w:rFonts w:ascii="Verdana" w:hAnsi="Verdana" w:cs="Verdana"/>
          <w:w w:val="80"/>
          <w:position w:val="1"/>
          <w:sz w:val="9"/>
          <w:szCs w:val="9"/>
        </w:rPr>
        <w:t>1e6</w:t>
      </w:r>
    </w:p>
    <w:p w:rsidR="0070072F" w:rsidRDefault="0070072F">
      <w:pPr>
        <w:pStyle w:val="BodyText"/>
        <w:kinsoku w:val="0"/>
        <w:overflowPunct w:val="0"/>
        <w:spacing w:before="4"/>
        <w:rPr>
          <w:rFonts w:ascii="Verdana" w:hAnsi="Verdana" w:cs="Verdana"/>
          <w:sz w:val="10"/>
          <w:szCs w:val="10"/>
        </w:rPr>
      </w:pPr>
    </w:p>
    <w:p w:rsidR="0070072F" w:rsidRDefault="0070072F">
      <w:pPr>
        <w:pStyle w:val="ListParagraph"/>
        <w:numPr>
          <w:ilvl w:val="0"/>
          <w:numId w:val="3"/>
        </w:numPr>
        <w:tabs>
          <w:tab w:val="left" w:pos="1098"/>
        </w:tabs>
        <w:kinsoku w:val="0"/>
        <w:overflowPunct w:val="0"/>
        <w:spacing w:before="1"/>
        <w:rPr>
          <w:sz w:val="18"/>
          <w:szCs w:val="18"/>
        </w:rPr>
      </w:pPr>
      <w:r>
        <w:rPr>
          <w:spacing w:val="-3"/>
          <w:sz w:val="18"/>
          <w:szCs w:val="18"/>
        </w:rPr>
        <w:t xml:space="preserve">Average </w:t>
      </w:r>
      <w:r>
        <w:rPr>
          <w:sz w:val="18"/>
          <w:szCs w:val="18"/>
        </w:rPr>
        <w:t>travel</w:t>
      </w:r>
      <w:r>
        <w:rPr>
          <w:spacing w:val="29"/>
          <w:sz w:val="18"/>
          <w:szCs w:val="18"/>
        </w:rPr>
        <w:t xml:space="preserve"> </w:t>
      </w:r>
      <w:r>
        <w:rPr>
          <w:sz w:val="18"/>
          <w:szCs w:val="18"/>
        </w:rPr>
        <w:t>time</w:t>
      </w:r>
    </w:p>
    <w:p w:rsidR="0070072F" w:rsidRDefault="0070072F">
      <w:pPr>
        <w:pStyle w:val="BodyText"/>
        <w:tabs>
          <w:tab w:val="left" w:pos="942"/>
          <w:tab w:val="left" w:pos="1427"/>
          <w:tab w:val="left" w:pos="1913"/>
          <w:tab w:val="left" w:pos="2399"/>
          <w:tab w:val="left" w:pos="2884"/>
        </w:tabs>
        <w:kinsoku w:val="0"/>
        <w:overflowPunct w:val="0"/>
        <w:spacing w:line="66" w:lineRule="exact"/>
        <w:ind w:left="456"/>
        <w:rPr>
          <w:rFonts w:ascii="Verdana" w:hAnsi="Verdana" w:cs="Verdana"/>
          <w:w w:val="70"/>
          <w:sz w:val="9"/>
          <w:szCs w:val="9"/>
        </w:rPr>
      </w:pPr>
      <w:r>
        <w:rPr>
          <w:sz w:val="24"/>
          <w:szCs w:val="24"/>
        </w:rPr>
        <w:br w:type="column"/>
      </w:r>
      <w:r>
        <w:rPr>
          <w:rFonts w:ascii="Verdana" w:hAnsi="Verdana" w:cs="Verdana"/>
          <w:w w:val="75"/>
          <w:sz w:val="9"/>
          <w:szCs w:val="9"/>
        </w:rPr>
        <w:t>0.0</w:t>
      </w:r>
      <w:r>
        <w:rPr>
          <w:rFonts w:ascii="Verdana" w:hAnsi="Verdana" w:cs="Verdana"/>
          <w:w w:val="75"/>
          <w:sz w:val="9"/>
          <w:szCs w:val="9"/>
        </w:rPr>
        <w:tab/>
        <w:t>0.2</w:t>
      </w:r>
      <w:r>
        <w:rPr>
          <w:rFonts w:ascii="Verdana" w:hAnsi="Verdana" w:cs="Verdana"/>
          <w:w w:val="75"/>
          <w:sz w:val="9"/>
          <w:szCs w:val="9"/>
        </w:rPr>
        <w:tab/>
        <w:t>0.4</w:t>
      </w:r>
      <w:r>
        <w:rPr>
          <w:rFonts w:ascii="Verdana" w:hAnsi="Verdana" w:cs="Verdana"/>
          <w:w w:val="75"/>
          <w:sz w:val="9"/>
          <w:szCs w:val="9"/>
        </w:rPr>
        <w:tab/>
        <w:t>0.6</w:t>
      </w:r>
      <w:r>
        <w:rPr>
          <w:rFonts w:ascii="Verdana" w:hAnsi="Verdana" w:cs="Verdana"/>
          <w:w w:val="75"/>
          <w:sz w:val="9"/>
          <w:szCs w:val="9"/>
        </w:rPr>
        <w:tab/>
        <w:t>0.8</w:t>
      </w:r>
      <w:r>
        <w:rPr>
          <w:rFonts w:ascii="Verdana" w:hAnsi="Verdana" w:cs="Verdana"/>
          <w:w w:val="75"/>
          <w:sz w:val="9"/>
          <w:szCs w:val="9"/>
        </w:rPr>
        <w:tab/>
      </w:r>
      <w:r>
        <w:rPr>
          <w:rFonts w:ascii="Verdana" w:hAnsi="Verdana" w:cs="Verdana"/>
          <w:w w:val="70"/>
          <w:sz w:val="9"/>
          <w:szCs w:val="9"/>
        </w:rPr>
        <w:t>1.0</w:t>
      </w:r>
    </w:p>
    <w:p w:rsidR="0070072F" w:rsidRDefault="00F47BC9">
      <w:pPr>
        <w:pStyle w:val="BodyText"/>
        <w:tabs>
          <w:tab w:val="left" w:pos="2810"/>
        </w:tabs>
        <w:kinsoku w:val="0"/>
        <w:overflowPunct w:val="0"/>
        <w:spacing w:line="105" w:lineRule="exact"/>
        <w:ind w:left="1479"/>
        <w:rPr>
          <w:rFonts w:ascii="Verdana" w:hAnsi="Verdana" w:cs="Verdana"/>
          <w:w w:val="80"/>
          <w:position w:val="1"/>
          <w:sz w:val="9"/>
          <w:szCs w:val="9"/>
        </w:rPr>
      </w:pPr>
      <w:r>
        <w:rPr>
          <w:noProof/>
        </w:rPr>
        <mc:AlternateContent>
          <mc:Choice Requires="wpg">
            <w:drawing>
              <wp:anchor distT="0" distB="0" distL="114300" distR="114300" simplePos="0" relativeHeight="251665920" behindDoc="1" locked="0" layoutInCell="0" allowOverlap="1">
                <wp:simplePos x="0" y="0"/>
                <wp:positionH relativeFrom="page">
                  <wp:posOffset>2887345</wp:posOffset>
                </wp:positionH>
                <wp:positionV relativeFrom="paragraph">
                  <wp:posOffset>-1029970</wp:posOffset>
                </wp:positionV>
                <wp:extent cx="1562100" cy="995045"/>
                <wp:effectExtent l="0" t="0" r="0" b="0"/>
                <wp:wrapNone/>
                <wp:docPr id="1522"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0" cy="995045"/>
                          <a:chOff x="4547" y="-1622"/>
                          <a:chExt cx="2460" cy="1567"/>
                        </a:xfrm>
                      </wpg:grpSpPr>
                      <wps:wsp>
                        <wps:cNvPr id="1523" name="Freeform 154"/>
                        <wps:cNvSpPr>
                          <a:spLocks/>
                        </wps:cNvSpPr>
                        <wps:spPr bwMode="auto">
                          <a:xfrm>
                            <a:off x="4573" y="-79"/>
                            <a:ext cx="20" cy="21"/>
                          </a:xfrm>
                          <a:custGeom>
                            <a:avLst/>
                            <a:gdLst>
                              <a:gd name="T0" fmla="*/ 0 w 20"/>
                              <a:gd name="T1" fmla="*/ 0 h 21"/>
                              <a:gd name="T2" fmla="*/ 0 w 20"/>
                              <a:gd name="T3" fmla="*/ 20 h 21"/>
                            </a:gdLst>
                            <a:ahLst/>
                            <a:cxnLst>
                              <a:cxn ang="0">
                                <a:pos x="T0" y="T1"/>
                              </a:cxn>
                              <a:cxn ang="0">
                                <a:pos x="T2" y="T3"/>
                              </a:cxn>
                            </a:cxnLst>
                            <a:rect l="0" t="0" r="r" b="b"/>
                            <a:pathLst>
                              <a:path w="20" h="21">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4" name="Freeform 155"/>
                        <wps:cNvSpPr>
                          <a:spLocks/>
                        </wps:cNvSpPr>
                        <wps:spPr bwMode="auto">
                          <a:xfrm>
                            <a:off x="4549" y="-333"/>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5" name="Freeform 156"/>
                        <wps:cNvSpPr>
                          <a:spLocks/>
                        </wps:cNvSpPr>
                        <wps:spPr bwMode="auto">
                          <a:xfrm>
                            <a:off x="4549" y="-333"/>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6" name="Freeform 157"/>
                        <wps:cNvSpPr>
                          <a:spLocks/>
                        </wps:cNvSpPr>
                        <wps:spPr bwMode="auto">
                          <a:xfrm>
                            <a:off x="4549" y="-572"/>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7" name="Freeform 158"/>
                        <wps:cNvSpPr>
                          <a:spLocks/>
                        </wps:cNvSpPr>
                        <wps:spPr bwMode="auto">
                          <a:xfrm>
                            <a:off x="4549" y="-572"/>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8" name="Freeform 159"/>
                        <wps:cNvSpPr>
                          <a:spLocks/>
                        </wps:cNvSpPr>
                        <wps:spPr bwMode="auto">
                          <a:xfrm>
                            <a:off x="4549" y="-811"/>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9" name="Freeform 160"/>
                        <wps:cNvSpPr>
                          <a:spLocks/>
                        </wps:cNvSpPr>
                        <wps:spPr bwMode="auto">
                          <a:xfrm>
                            <a:off x="4549" y="-811"/>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 name="Freeform 161"/>
                        <wps:cNvSpPr>
                          <a:spLocks/>
                        </wps:cNvSpPr>
                        <wps:spPr bwMode="auto">
                          <a:xfrm>
                            <a:off x="4549" y="-1050"/>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1" name="Freeform 162"/>
                        <wps:cNvSpPr>
                          <a:spLocks/>
                        </wps:cNvSpPr>
                        <wps:spPr bwMode="auto">
                          <a:xfrm>
                            <a:off x="4549" y="-1050"/>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2" name="Freeform 163"/>
                        <wps:cNvSpPr>
                          <a:spLocks/>
                        </wps:cNvSpPr>
                        <wps:spPr bwMode="auto">
                          <a:xfrm>
                            <a:off x="4549" y="-1289"/>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3" name="Freeform 164"/>
                        <wps:cNvSpPr>
                          <a:spLocks/>
                        </wps:cNvSpPr>
                        <wps:spPr bwMode="auto">
                          <a:xfrm>
                            <a:off x="4549" y="-1289"/>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4" name="Freeform 165"/>
                        <wps:cNvSpPr>
                          <a:spLocks/>
                        </wps:cNvSpPr>
                        <wps:spPr bwMode="auto">
                          <a:xfrm>
                            <a:off x="4549" y="-1528"/>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5" name="Freeform 166"/>
                        <wps:cNvSpPr>
                          <a:spLocks/>
                        </wps:cNvSpPr>
                        <wps:spPr bwMode="auto">
                          <a:xfrm>
                            <a:off x="4549" y="-1528"/>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6" name="Freeform 167"/>
                        <wps:cNvSpPr>
                          <a:spLocks/>
                        </wps:cNvSpPr>
                        <wps:spPr bwMode="auto">
                          <a:xfrm>
                            <a:off x="4597" y="-1549"/>
                            <a:ext cx="2404" cy="1393"/>
                          </a:xfrm>
                          <a:custGeom>
                            <a:avLst/>
                            <a:gdLst>
                              <a:gd name="T0" fmla="*/ 24 w 2404"/>
                              <a:gd name="T1" fmla="*/ 414 h 1393"/>
                              <a:gd name="T2" fmla="*/ 72 w 2404"/>
                              <a:gd name="T3" fmla="*/ 1116 h 1393"/>
                              <a:gd name="T4" fmla="*/ 121 w 2404"/>
                              <a:gd name="T5" fmla="*/ 1210 h 1393"/>
                              <a:gd name="T6" fmla="*/ 169 w 2404"/>
                              <a:gd name="T7" fmla="*/ 1237 h 1393"/>
                              <a:gd name="T8" fmla="*/ 218 w 2404"/>
                              <a:gd name="T9" fmla="*/ 1265 h 1393"/>
                              <a:gd name="T10" fmla="*/ 267 w 2404"/>
                              <a:gd name="T11" fmla="*/ 1248 h 1393"/>
                              <a:gd name="T12" fmla="*/ 315 w 2404"/>
                              <a:gd name="T13" fmla="*/ 1303 h 1393"/>
                              <a:gd name="T14" fmla="*/ 364 w 2404"/>
                              <a:gd name="T15" fmla="*/ 1289 h 1393"/>
                              <a:gd name="T16" fmla="*/ 412 w 2404"/>
                              <a:gd name="T17" fmla="*/ 1290 h 1393"/>
                              <a:gd name="T18" fmla="*/ 461 w 2404"/>
                              <a:gd name="T19" fmla="*/ 1292 h 1393"/>
                              <a:gd name="T20" fmla="*/ 509 w 2404"/>
                              <a:gd name="T21" fmla="*/ 1303 h 1393"/>
                              <a:gd name="T22" fmla="*/ 558 w 2404"/>
                              <a:gd name="T23" fmla="*/ 1311 h 1393"/>
                              <a:gd name="T24" fmla="*/ 606 w 2404"/>
                              <a:gd name="T25" fmla="*/ 1347 h 1393"/>
                              <a:gd name="T26" fmla="*/ 655 w 2404"/>
                              <a:gd name="T27" fmla="*/ 1337 h 1393"/>
                              <a:gd name="T28" fmla="*/ 728 w 2404"/>
                              <a:gd name="T29" fmla="*/ 1309 h 1393"/>
                              <a:gd name="T30" fmla="*/ 776 w 2404"/>
                              <a:gd name="T31" fmla="*/ 1354 h 1393"/>
                              <a:gd name="T32" fmla="*/ 825 w 2404"/>
                              <a:gd name="T33" fmla="*/ 1338 h 1393"/>
                              <a:gd name="T34" fmla="*/ 874 w 2404"/>
                              <a:gd name="T35" fmla="*/ 1327 h 1393"/>
                              <a:gd name="T36" fmla="*/ 922 w 2404"/>
                              <a:gd name="T37" fmla="*/ 1343 h 1393"/>
                              <a:gd name="T38" fmla="*/ 971 w 2404"/>
                              <a:gd name="T39" fmla="*/ 1356 h 1393"/>
                              <a:gd name="T40" fmla="*/ 1019 w 2404"/>
                              <a:gd name="T41" fmla="*/ 1362 h 1393"/>
                              <a:gd name="T42" fmla="*/ 1068 w 2404"/>
                              <a:gd name="T43" fmla="*/ 1360 h 1393"/>
                              <a:gd name="T44" fmla="*/ 1116 w 2404"/>
                              <a:gd name="T45" fmla="*/ 1360 h 1393"/>
                              <a:gd name="T46" fmla="*/ 1165 w 2404"/>
                              <a:gd name="T47" fmla="*/ 1356 h 1393"/>
                              <a:gd name="T48" fmla="*/ 1213 w 2404"/>
                              <a:gd name="T49" fmla="*/ 1365 h 1393"/>
                              <a:gd name="T50" fmla="*/ 1262 w 2404"/>
                              <a:gd name="T51" fmla="*/ 1372 h 1393"/>
                              <a:gd name="T52" fmla="*/ 1311 w 2404"/>
                              <a:gd name="T53" fmla="*/ 1354 h 1393"/>
                              <a:gd name="T54" fmla="*/ 1359 w 2404"/>
                              <a:gd name="T55" fmla="*/ 1349 h 1393"/>
                              <a:gd name="T56" fmla="*/ 1408 w 2404"/>
                              <a:gd name="T57" fmla="*/ 1349 h 1393"/>
                              <a:gd name="T58" fmla="*/ 1529 w 2404"/>
                              <a:gd name="T59" fmla="*/ 1352 h 1393"/>
                              <a:gd name="T60" fmla="*/ 1578 w 2404"/>
                              <a:gd name="T61" fmla="*/ 1357 h 1393"/>
                              <a:gd name="T62" fmla="*/ 1626 w 2404"/>
                              <a:gd name="T63" fmla="*/ 1381 h 1393"/>
                              <a:gd name="T64" fmla="*/ 1699 w 2404"/>
                              <a:gd name="T65" fmla="*/ 1382 h 1393"/>
                              <a:gd name="T66" fmla="*/ 1845 w 2404"/>
                              <a:gd name="T67" fmla="*/ 1371 h 1393"/>
                              <a:gd name="T68" fmla="*/ 1942 w 2404"/>
                              <a:gd name="T69" fmla="*/ 1383 h 1393"/>
                              <a:gd name="T70" fmla="*/ 1990 w 2404"/>
                              <a:gd name="T71" fmla="*/ 1377 h 1393"/>
                              <a:gd name="T72" fmla="*/ 2039 w 2404"/>
                              <a:gd name="T73" fmla="*/ 1386 h 1393"/>
                              <a:gd name="T74" fmla="*/ 2088 w 2404"/>
                              <a:gd name="T75" fmla="*/ 1385 h 1393"/>
                              <a:gd name="T76" fmla="*/ 2136 w 2404"/>
                              <a:gd name="T77" fmla="*/ 1386 h 1393"/>
                              <a:gd name="T78" fmla="*/ 2185 w 2404"/>
                              <a:gd name="T79" fmla="*/ 1372 h 1393"/>
                              <a:gd name="T80" fmla="*/ 2233 w 2404"/>
                              <a:gd name="T81" fmla="*/ 1392 h 1393"/>
                              <a:gd name="T82" fmla="*/ 2282 w 2404"/>
                              <a:gd name="T83" fmla="*/ 1375 h 1393"/>
                              <a:gd name="T84" fmla="*/ 2355 w 2404"/>
                              <a:gd name="T85" fmla="*/ 1379 h 1393"/>
                              <a:gd name="T86" fmla="*/ 2403 w 2404"/>
                              <a:gd name="T87" fmla="*/ 1382 h 13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2404" h="1393">
                                <a:moveTo>
                                  <a:pt x="0" y="0"/>
                                </a:moveTo>
                                <a:lnTo>
                                  <a:pt x="24" y="414"/>
                                </a:lnTo>
                                <a:lnTo>
                                  <a:pt x="48" y="1071"/>
                                </a:lnTo>
                                <a:lnTo>
                                  <a:pt x="72" y="1116"/>
                                </a:lnTo>
                                <a:lnTo>
                                  <a:pt x="97" y="1196"/>
                                </a:lnTo>
                                <a:lnTo>
                                  <a:pt x="121" y="1210"/>
                                </a:lnTo>
                                <a:lnTo>
                                  <a:pt x="145" y="1219"/>
                                </a:lnTo>
                                <a:lnTo>
                                  <a:pt x="169" y="1237"/>
                                </a:lnTo>
                                <a:lnTo>
                                  <a:pt x="194" y="1273"/>
                                </a:lnTo>
                                <a:lnTo>
                                  <a:pt x="218" y="1265"/>
                                </a:lnTo>
                                <a:lnTo>
                                  <a:pt x="242" y="1243"/>
                                </a:lnTo>
                                <a:lnTo>
                                  <a:pt x="267" y="1248"/>
                                </a:lnTo>
                                <a:lnTo>
                                  <a:pt x="291" y="1265"/>
                                </a:lnTo>
                                <a:lnTo>
                                  <a:pt x="315" y="1303"/>
                                </a:lnTo>
                                <a:lnTo>
                                  <a:pt x="339" y="1282"/>
                                </a:lnTo>
                                <a:lnTo>
                                  <a:pt x="364" y="1289"/>
                                </a:lnTo>
                                <a:lnTo>
                                  <a:pt x="388" y="1291"/>
                                </a:lnTo>
                                <a:lnTo>
                                  <a:pt x="412" y="1290"/>
                                </a:lnTo>
                                <a:lnTo>
                                  <a:pt x="437" y="1301"/>
                                </a:lnTo>
                                <a:lnTo>
                                  <a:pt x="461" y="1292"/>
                                </a:lnTo>
                                <a:lnTo>
                                  <a:pt x="485" y="1296"/>
                                </a:lnTo>
                                <a:lnTo>
                                  <a:pt x="509" y="1303"/>
                                </a:lnTo>
                                <a:lnTo>
                                  <a:pt x="534" y="1319"/>
                                </a:lnTo>
                                <a:lnTo>
                                  <a:pt x="558" y="1311"/>
                                </a:lnTo>
                                <a:lnTo>
                                  <a:pt x="582" y="1310"/>
                                </a:lnTo>
                                <a:lnTo>
                                  <a:pt x="606" y="1347"/>
                                </a:lnTo>
                                <a:lnTo>
                                  <a:pt x="631" y="1347"/>
                                </a:lnTo>
                                <a:lnTo>
                                  <a:pt x="655" y="1337"/>
                                </a:lnTo>
                                <a:lnTo>
                                  <a:pt x="704" y="1337"/>
                                </a:lnTo>
                                <a:lnTo>
                                  <a:pt x="728" y="1309"/>
                                </a:lnTo>
                                <a:lnTo>
                                  <a:pt x="752" y="1356"/>
                                </a:lnTo>
                                <a:lnTo>
                                  <a:pt x="776" y="1354"/>
                                </a:lnTo>
                                <a:lnTo>
                                  <a:pt x="801" y="1355"/>
                                </a:lnTo>
                                <a:lnTo>
                                  <a:pt x="825" y="1338"/>
                                </a:lnTo>
                                <a:lnTo>
                                  <a:pt x="849" y="1340"/>
                                </a:lnTo>
                                <a:lnTo>
                                  <a:pt x="874" y="1327"/>
                                </a:lnTo>
                                <a:lnTo>
                                  <a:pt x="898" y="1329"/>
                                </a:lnTo>
                                <a:lnTo>
                                  <a:pt x="922" y="1343"/>
                                </a:lnTo>
                                <a:lnTo>
                                  <a:pt x="946" y="1342"/>
                                </a:lnTo>
                                <a:lnTo>
                                  <a:pt x="971" y="1356"/>
                                </a:lnTo>
                                <a:lnTo>
                                  <a:pt x="995" y="1362"/>
                                </a:lnTo>
                                <a:lnTo>
                                  <a:pt x="1019" y="1362"/>
                                </a:lnTo>
                                <a:lnTo>
                                  <a:pt x="1044" y="1343"/>
                                </a:lnTo>
                                <a:lnTo>
                                  <a:pt x="1068" y="1360"/>
                                </a:lnTo>
                                <a:lnTo>
                                  <a:pt x="1092" y="1342"/>
                                </a:lnTo>
                                <a:lnTo>
                                  <a:pt x="1116" y="1360"/>
                                </a:lnTo>
                                <a:lnTo>
                                  <a:pt x="1141" y="1345"/>
                                </a:lnTo>
                                <a:lnTo>
                                  <a:pt x="1165" y="1356"/>
                                </a:lnTo>
                                <a:lnTo>
                                  <a:pt x="1189" y="1350"/>
                                </a:lnTo>
                                <a:lnTo>
                                  <a:pt x="1213" y="1365"/>
                                </a:lnTo>
                                <a:lnTo>
                                  <a:pt x="1238" y="1366"/>
                                </a:lnTo>
                                <a:lnTo>
                                  <a:pt x="1262" y="1372"/>
                                </a:lnTo>
                                <a:lnTo>
                                  <a:pt x="1286" y="1354"/>
                                </a:lnTo>
                                <a:lnTo>
                                  <a:pt x="1311" y="1354"/>
                                </a:lnTo>
                                <a:lnTo>
                                  <a:pt x="1335" y="1351"/>
                                </a:lnTo>
                                <a:lnTo>
                                  <a:pt x="1359" y="1349"/>
                                </a:lnTo>
                                <a:lnTo>
                                  <a:pt x="1383" y="1354"/>
                                </a:lnTo>
                                <a:lnTo>
                                  <a:pt x="1408" y="1349"/>
                                </a:lnTo>
                                <a:lnTo>
                                  <a:pt x="1505" y="1349"/>
                                </a:lnTo>
                                <a:lnTo>
                                  <a:pt x="1529" y="1352"/>
                                </a:lnTo>
                                <a:lnTo>
                                  <a:pt x="1553" y="1357"/>
                                </a:lnTo>
                                <a:lnTo>
                                  <a:pt x="1578" y="1357"/>
                                </a:lnTo>
                                <a:lnTo>
                                  <a:pt x="1602" y="1365"/>
                                </a:lnTo>
                                <a:lnTo>
                                  <a:pt x="1626" y="1381"/>
                                </a:lnTo>
                                <a:lnTo>
                                  <a:pt x="1651" y="1382"/>
                                </a:lnTo>
                                <a:lnTo>
                                  <a:pt x="1699" y="1382"/>
                                </a:lnTo>
                                <a:lnTo>
                                  <a:pt x="1723" y="1371"/>
                                </a:lnTo>
                                <a:lnTo>
                                  <a:pt x="1845" y="1371"/>
                                </a:lnTo>
                                <a:lnTo>
                                  <a:pt x="1893" y="1383"/>
                                </a:lnTo>
                                <a:lnTo>
                                  <a:pt x="1942" y="1383"/>
                                </a:lnTo>
                                <a:lnTo>
                                  <a:pt x="1966" y="1386"/>
                                </a:lnTo>
                                <a:lnTo>
                                  <a:pt x="1990" y="1377"/>
                                </a:lnTo>
                                <a:lnTo>
                                  <a:pt x="2015" y="1386"/>
                                </a:lnTo>
                                <a:lnTo>
                                  <a:pt x="2039" y="1386"/>
                                </a:lnTo>
                                <a:lnTo>
                                  <a:pt x="2063" y="1388"/>
                                </a:lnTo>
                                <a:lnTo>
                                  <a:pt x="2088" y="1385"/>
                                </a:lnTo>
                                <a:lnTo>
                                  <a:pt x="2112" y="1389"/>
                                </a:lnTo>
                                <a:lnTo>
                                  <a:pt x="2136" y="1386"/>
                                </a:lnTo>
                                <a:lnTo>
                                  <a:pt x="2160" y="1376"/>
                                </a:lnTo>
                                <a:lnTo>
                                  <a:pt x="2185" y="1372"/>
                                </a:lnTo>
                                <a:lnTo>
                                  <a:pt x="2209" y="1374"/>
                                </a:lnTo>
                                <a:lnTo>
                                  <a:pt x="2233" y="1392"/>
                                </a:lnTo>
                                <a:lnTo>
                                  <a:pt x="2258" y="1376"/>
                                </a:lnTo>
                                <a:lnTo>
                                  <a:pt x="2282" y="1375"/>
                                </a:lnTo>
                                <a:lnTo>
                                  <a:pt x="2330" y="1375"/>
                                </a:lnTo>
                                <a:lnTo>
                                  <a:pt x="2355" y="1379"/>
                                </a:lnTo>
                                <a:lnTo>
                                  <a:pt x="2379" y="1377"/>
                                </a:lnTo>
                                <a:lnTo>
                                  <a:pt x="2403" y="1382"/>
                                </a:lnTo>
                              </a:path>
                            </a:pathLst>
                          </a:custGeom>
                          <a:noFill/>
                          <a:ln w="5754">
                            <a:solidFill>
                              <a:srgbClr val="1F77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7" name="Freeform 168"/>
                        <wps:cNvSpPr>
                          <a:spLocks/>
                        </wps:cNvSpPr>
                        <wps:spPr bwMode="auto">
                          <a:xfrm>
                            <a:off x="4573" y="-1619"/>
                            <a:ext cx="20" cy="1540"/>
                          </a:xfrm>
                          <a:custGeom>
                            <a:avLst/>
                            <a:gdLst>
                              <a:gd name="T0" fmla="*/ 0 w 20"/>
                              <a:gd name="T1" fmla="*/ 1539 h 1540"/>
                              <a:gd name="T2" fmla="*/ 0 w 20"/>
                              <a:gd name="T3" fmla="*/ 0 h 1540"/>
                            </a:gdLst>
                            <a:ahLst/>
                            <a:cxnLst>
                              <a:cxn ang="0">
                                <a:pos x="T0" y="T1"/>
                              </a:cxn>
                              <a:cxn ang="0">
                                <a:pos x="T2" y="T3"/>
                              </a:cxn>
                            </a:cxnLst>
                            <a:rect l="0" t="0" r="r" b="b"/>
                            <a:pathLst>
                              <a:path w="20" h="1540">
                                <a:moveTo>
                                  <a:pt x="0" y="1539"/>
                                </a:moveTo>
                                <a:lnTo>
                                  <a:pt x="0" y="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8" name="Freeform 169"/>
                        <wps:cNvSpPr>
                          <a:spLocks/>
                        </wps:cNvSpPr>
                        <wps:spPr bwMode="auto">
                          <a:xfrm>
                            <a:off x="7001" y="-79"/>
                            <a:ext cx="20" cy="21"/>
                          </a:xfrm>
                          <a:custGeom>
                            <a:avLst/>
                            <a:gdLst>
                              <a:gd name="T0" fmla="*/ 0 w 20"/>
                              <a:gd name="T1" fmla="*/ 0 h 21"/>
                              <a:gd name="T2" fmla="*/ 0 w 20"/>
                              <a:gd name="T3" fmla="*/ 20 h 21"/>
                            </a:gdLst>
                            <a:ahLst/>
                            <a:cxnLst>
                              <a:cxn ang="0">
                                <a:pos x="T0" y="T1"/>
                              </a:cxn>
                              <a:cxn ang="0">
                                <a:pos x="T2" y="T3"/>
                              </a:cxn>
                            </a:cxnLst>
                            <a:rect l="0" t="0" r="r" b="b"/>
                            <a:pathLst>
                              <a:path w="20" h="21">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9" name="Freeform 170"/>
                        <wps:cNvSpPr>
                          <a:spLocks/>
                        </wps:cNvSpPr>
                        <wps:spPr bwMode="auto">
                          <a:xfrm>
                            <a:off x="7001" y="-1619"/>
                            <a:ext cx="20" cy="1540"/>
                          </a:xfrm>
                          <a:custGeom>
                            <a:avLst/>
                            <a:gdLst>
                              <a:gd name="T0" fmla="*/ 0 w 20"/>
                              <a:gd name="T1" fmla="*/ 1539 h 1540"/>
                              <a:gd name="T2" fmla="*/ 0 w 20"/>
                              <a:gd name="T3" fmla="*/ 0 h 1540"/>
                            </a:gdLst>
                            <a:ahLst/>
                            <a:cxnLst>
                              <a:cxn ang="0">
                                <a:pos x="T0" y="T1"/>
                              </a:cxn>
                              <a:cxn ang="0">
                                <a:pos x="T2" y="T3"/>
                              </a:cxn>
                            </a:cxnLst>
                            <a:rect l="0" t="0" r="r" b="b"/>
                            <a:pathLst>
                              <a:path w="20" h="1540">
                                <a:moveTo>
                                  <a:pt x="0" y="1539"/>
                                </a:moveTo>
                                <a:lnTo>
                                  <a:pt x="0" y="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 name="Freeform 171"/>
                        <wps:cNvSpPr>
                          <a:spLocks/>
                        </wps:cNvSpPr>
                        <wps:spPr bwMode="auto">
                          <a:xfrm>
                            <a:off x="6183" y="-1590"/>
                            <a:ext cx="784" cy="103"/>
                          </a:xfrm>
                          <a:custGeom>
                            <a:avLst/>
                            <a:gdLst>
                              <a:gd name="T0" fmla="*/ 779 w 784"/>
                              <a:gd name="T1" fmla="*/ 0 h 103"/>
                              <a:gd name="T2" fmla="*/ 4 w 784"/>
                              <a:gd name="T3" fmla="*/ 0 h 103"/>
                              <a:gd name="T4" fmla="*/ 0 w 784"/>
                              <a:gd name="T5" fmla="*/ 3 h 103"/>
                              <a:gd name="T6" fmla="*/ 0 w 784"/>
                              <a:gd name="T7" fmla="*/ 98 h 103"/>
                              <a:gd name="T8" fmla="*/ 4 w 784"/>
                              <a:gd name="T9" fmla="*/ 102 h 103"/>
                              <a:gd name="T10" fmla="*/ 779 w 784"/>
                              <a:gd name="T11" fmla="*/ 102 h 103"/>
                              <a:gd name="T12" fmla="*/ 783 w 784"/>
                              <a:gd name="T13" fmla="*/ 98 h 103"/>
                              <a:gd name="T14" fmla="*/ 783 w 784"/>
                              <a:gd name="T15" fmla="*/ 3 h 103"/>
                              <a:gd name="T16" fmla="*/ 779 w 784"/>
                              <a:gd name="T17"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84" h="103">
                                <a:moveTo>
                                  <a:pt x="779" y="0"/>
                                </a:moveTo>
                                <a:lnTo>
                                  <a:pt x="4" y="0"/>
                                </a:lnTo>
                                <a:lnTo>
                                  <a:pt x="0" y="3"/>
                                </a:lnTo>
                                <a:lnTo>
                                  <a:pt x="0" y="98"/>
                                </a:lnTo>
                                <a:lnTo>
                                  <a:pt x="4" y="102"/>
                                </a:lnTo>
                                <a:lnTo>
                                  <a:pt x="779" y="102"/>
                                </a:lnTo>
                                <a:lnTo>
                                  <a:pt x="783" y="98"/>
                                </a:lnTo>
                                <a:lnTo>
                                  <a:pt x="783" y="3"/>
                                </a:lnTo>
                                <a:lnTo>
                                  <a:pt x="779"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1" name="Freeform 172"/>
                        <wps:cNvSpPr>
                          <a:spLocks/>
                        </wps:cNvSpPr>
                        <wps:spPr bwMode="auto">
                          <a:xfrm>
                            <a:off x="6183" y="-1590"/>
                            <a:ext cx="784" cy="103"/>
                          </a:xfrm>
                          <a:custGeom>
                            <a:avLst/>
                            <a:gdLst>
                              <a:gd name="T0" fmla="*/ 13 w 784"/>
                              <a:gd name="T1" fmla="*/ 102 h 103"/>
                              <a:gd name="T2" fmla="*/ 769 w 784"/>
                              <a:gd name="T3" fmla="*/ 102 h 103"/>
                              <a:gd name="T4" fmla="*/ 779 w 784"/>
                              <a:gd name="T5" fmla="*/ 102 h 103"/>
                              <a:gd name="T6" fmla="*/ 783 w 784"/>
                              <a:gd name="T7" fmla="*/ 98 h 103"/>
                              <a:gd name="T8" fmla="*/ 783 w 784"/>
                              <a:gd name="T9" fmla="*/ 90 h 103"/>
                              <a:gd name="T10" fmla="*/ 783 w 784"/>
                              <a:gd name="T11" fmla="*/ 11 h 103"/>
                              <a:gd name="T12" fmla="*/ 783 w 784"/>
                              <a:gd name="T13" fmla="*/ 3 h 103"/>
                              <a:gd name="T14" fmla="*/ 779 w 784"/>
                              <a:gd name="T15" fmla="*/ 0 h 103"/>
                              <a:gd name="T16" fmla="*/ 769 w 784"/>
                              <a:gd name="T17" fmla="*/ 0 h 103"/>
                              <a:gd name="T18" fmla="*/ 13 w 784"/>
                              <a:gd name="T19" fmla="*/ 0 h 103"/>
                              <a:gd name="T20" fmla="*/ 4 w 784"/>
                              <a:gd name="T21" fmla="*/ 0 h 103"/>
                              <a:gd name="T22" fmla="*/ 0 w 784"/>
                              <a:gd name="T23" fmla="*/ 3 h 103"/>
                              <a:gd name="T24" fmla="*/ 0 w 784"/>
                              <a:gd name="T25" fmla="*/ 11 h 103"/>
                              <a:gd name="T26" fmla="*/ 0 w 784"/>
                              <a:gd name="T27" fmla="*/ 90 h 103"/>
                              <a:gd name="T28" fmla="*/ 0 w 784"/>
                              <a:gd name="T29" fmla="*/ 98 h 103"/>
                              <a:gd name="T30" fmla="*/ 4 w 784"/>
                              <a:gd name="T31" fmla="*/ 102 h 103"/>
                              <a:gd name="T32" fmla="*/ 13 w 784"/>
                              <a:gd name="T33" fmla="*/ 102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84" h="103">
                                <a:moveTo>
                                  <a:pt x="13" y="102"/>
                                </a:moveTo>
                                <a:lnTo>
                                  <a:pt x="769" y="102"/>
                                </a:lnTo>
                                <a:lnTo>
                                  <a:pt x="779" y="102"/>
                                </a:lnTo>
                                <a:lnTo>
                                  <a:pt x="783" y="98"/>
                                </a:lnTo>
                                <a:lnTo>
                                  <a:pt x="783" y="90"/>
                                </a:lnTo>
                                <a:lnTo>
                                  <a:pt x="783" y="11"/>
                                </a:lnTo>
                                <a:lnTo>
                                  <a:pt x="783" y="3"/>
                                </a:lnTo>
                                <a:lnTo>
                                  <a:pt x="779" y="0"/>
                                </a:lnTo>
                                <a:lnTo>
                                  <a:pt x="769" y="0"/>
                                </a:lnTo>
                                <a:lnTo>
                                  <a:pt x="13" y="0"/>
                                </a:lnTo>
                                <a:lnTo>
                                  <a:pt x="4" y="0"/>
                                </a:lnTo>
                                <a:lnTo>
                                  <a:pt x="0" y="3"/>
                                </a:lnTo>
                                <a:lnTo>
                                  <a:pt x="0" y="11"/>
                                </a:lnTo>
                                <a:lnTo>
                                  <a:pt x="0" y="90"/>
                                </a:lnTo>
                                <a:lnTo>
                                  <a:pt x="0" y="98"/>
                                </a:lnTo>
                                <a:lnTo>
                                  <a:pt x="4" y="102"/>
                                </a:lnTo>
                                <a:lnTo>
                                  <a:pt x="13" y="102"/>
                                </a:lnTo>
                                <a:close/>
                              </a:path>
                            </a:pathLst>
                          </a:custGeom>
                          <a:noFill/>
                          <a:ln w="368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2D721E" id="Group 153" o:spid="_x0000_s1026" style="position:absolute;left:0;text-align:left;margin-left:227.35pt;margin-top:-81.1pt;width:123pt;height:78.35pt;z-index:-251650560;mso-position-horizontal-relative:page" coordorigin="4547,-1622" coordsize="2460,1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" o:allowincell="f">
                <v:shape id="Freeform 154" o:spid="_x0000_s1027" style="position:absolute;left:4573;top:-79;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" path="m,l,20e" filled="f" strokeweight=".09592mm">
                  <v:path arrowok="t" o:connecttype="custom" o:connectlocs="0,0;0,20" o:connectangles="0,0"/>
                </v:shape>
                <v:shape id="Freeform 155" o:spid="_x0000_s1028" style="position:absolute;left:4549;top:-33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" path="m,l23,e" filled="f" strokeweight="0">
                  <v:path arrowok="t" o:connecttype="custom" o:connectlocs="0,0;23,0" o:connectangles="0,0"/>
                </v:shape>
                <v:shape id="Freeform 156" o:spid="_x0000_s1029" style="position:absolute;left:4549;top:-33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" path="m23,l,e" filled="f" strokeweight=".08164mm">
                  <v:path arrowok="t" o:connecttype="custom" o:connectlocs="23,0;0,0" o:connectangles="0,0"/>
                </v:shape>
                <v:shape id="Freeform 157" o:spid="_x0000_s1030" style="position:absolute;left:4549;top:-572;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" path="m,l23,e" filled="f" strokeweight="0">
                  <v:path arrowok="t" o:connecttype="custom" o:connectlocs="0,0;23,0" o:connectangles="0,0"/>
                </v:shape>
                <v:shape id="Freeform 158" o:spid="_x0000_s1031" style="position:absolute;left:4549;top:-572;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" path="m23,l,e" filled="f" strokeweight=".08164mm">
                  <v:path arrowok="t" o:connecttype="custom" o:connectlocs="23,0;0,0" o:connectangles="0,0"/>
                </v:shape>
                <v:shape id="Freeform 159" o:spid="_x0000_s1032" style="position:absolute;left:4549;top:-81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" path="m,l23,e" filled="f" strokeweight="0">
                  <v:path arrowok="t" o:connecttype="custom" o:connectlocs="0,0;23,0" o:connectangles="0,0"/>
                </v:shape>
                <v:shape id="Freeform 160" o:spid="_x0000_s1033" style="position:absolute;left:4549;top:-81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" path="m23,l,e" filled="f" strokeweight=".08164mm">
                  <v:path arrowok="t" o:connecttype="custom" o:connectlocs="23,0;0,0" o:connectangles="0,0"/>
                </v:shape>
                <v:shape id="Freeform 161" o:spid="_x0000_s1034" style="position:absolute;left:4549;top:-1050;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" path="m,l23,e" filled="f" strokeweight="0">
                  <v:path arrowok="t" o:connecttype="custom" o:connectlocs="0,0;23,0" o:connectangles="0,0"/>
                </v:shape>
                <v:shape id="Freeform 162" o:spid="_x0000_s1035" style="position:absolute;left:4549;top:-1050;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" path="m23,l,e" filled="f" strokeweight=".08164mm">
                  <v:path arrowok="t" o:connecttype="custom" o:connectlocs="23,0;0,0" o:connectangles="0,0"/>
                </v:shape>
                <v:shape id="Freeform 163" o:spid="_x0000_s1036" style="position:absolute;left:4549;top:-128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" path="m,l23,e" filled="f" strokeweight="0">
                  <v:path arrowok="t" o:connecttype="custom" o:connectlocs="0,0;23,0" o:connectangles="0,0"/>
                </v:shape>
                <v:shape id="Freeform 164" o:spid="_x0000_s1037" style="position:absolute;left:4549;top:-128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" path="m23,l,e" filled="f" strokeweight=".08164mm">
                  <v:path arrowok="t" o:connecttype="custom" o:connectlocs="23,0;0,0" o:connectangles="0,0"/>
                </v:shape>
                <v:shape id="Freeform 165" o:spid="_x0000_s1038" style="position:absolute;left:4549;top:-1528;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" path="m,l23,e" filled="f" strokeweight="0">
                  <v:path arrowok="t" o:connecttype="custom" o:connectlocs="0,0;23,0" o:connectangles="0,0"/>
                </v:shape>
                <v:shape id="Freeform 166" o:spid="_x0000_s1039" style="position:absolute;left:4549;top:-1528;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" path="m23,l,e" filled="f" strokeweight=".08164mm">
                  <v:path arrowok="t" o:connecttype="custom" o:connectlocs="23,0;0,0" o:connectangles="0,0"/>
                </v:shape>
                <v:shape id="Freeform 167" o:spid="_x0000_s1040" style="position:absolute;left:4597;top:-1549;width:2404;height:1393;visibility:visible;mso-wrap-style:square;v-text-anchor:top" coordsize="2404,1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" path="m,l24,414r24,657l72,1116r25,80l121,1210r24,9l169,1237r25,36l218,1265r24,-22l267,1248r24,17l315,1303r24,-21l364,1289r24,2l412,1290r25,11l461,1292r24,4l509,1303r25,16l558,1311r24,-1l606,1347r25,l655,1337r49,l728,1309r24,47l776,1354r25,1l825,1338r24,2l874,1327r24,2l922,1343r24,-1l971,1356r24,6l1019,1362r25,-19l1068,1360r24,-18l1116,1360r25,-15l1165,1356r24,-6l1213,1365r25,1l1262,1372r24,-18l1311,1354r24,-3l1359,1349r24,5l1408,1349r97,l1529,1352r24,5l1578,1357r24,8l1626,1381r25,1l1699,1382r24,-11l1845,1371r48,12l1942,1383r24,3l1990,1377r25,9l2039,1386r24,2l2088,1385r24,4l2136,1386r24,-10l2185,1372r24,2l2233,1392r25,-16l2282,1375r48,l2355,1379r24,-2l2403,1382e" filled="f" strokecolor="#1f77b3" strokeweight=".15983mm">
                  <v:path arrowok="t" o:connecttype="custom" o:connectlocs="24,414;72,1116;121,1210;169,1237;218,1265;267,1248;315,1303;364,1289;412,1290;461,1292;509,1303;558,1311;606,1347;655,1337;728,1309;776,1354;825,1338;874,1327;922,1343;971,1356;1019,1362;1068,1360;1116,1360;1165,1356;1213,1365;1262,1372;1311,1354;1359,1349;1408,1349;1529,1352;1578,1357;1626,1381;1699,1382;1845,1371;1942,1383;1990,1377;2039,1386;2088,1385;2136,1386;2185,1372;2233,1392;2282,1375;2355,1379;2403,1382" o:connectangles="0,0,0,0,0,0,0,0,0,0,0,0,0,0,0,0,0,0,0,0,0,0,0,0,0,0,0,0,0,0,0,0,0,0,0,0,0,0,0,0,0,0,0,0"/>
                </v:shape>
                <v:shape id="Freeform 168" o:spid="_x0000_s1041" style="position:absolute;left:4573;top:-1619;width:20;height:1540;visibility:visible;mso-wrap-style:square;v-text-anchor:top" coordsize="20,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" path="m,1539l,e" filled="f" strokeweight=".09592mm">
                  <v:path arrowok="t" o:connecttype="custom" o:connectlocs="0,1539;0,0" o:connectangles="0,0"/>
                </v:shape>
                <v:shape id="Freeform 169" o:spid="_x0000_s1042" style="position:absolute;left:7001;top:-79;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" path="m,l,20e" filled="f" strokeweight=".09592mm">
                  <v:path arrowok="t" o:connecttype="custom" o:connectlocs="0,0;0,20" o:connectangles="0,0"/>
                </v:shape>
                <v:shape id="Freeform 170" o:spid="_x0000_s1043" style="position:absolute;left:7001;top:-1619;width:20;height:1540;visibility:visible;mso-wrap-style:square;v-text-anchor:top" coordsize="20,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" path="m,1539l,e" filled="f" strokeweight=".09592mm">
                  <v:path arrowok="t" o:connecttype="custom" o:connectlocs="0,1539;0,0" o:connectangles="0,0"/>
                </v:shape>
                <v:shape id="Freeform 171" o:spid="_x0000_s1044" style="position:absolute;left:6183;top:-1590;width:784;height:103;visibility:visible;mso-wrap-style:square;v-text-anchor:top" coordsize="78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" path="m779,l4,,,3,,98r4,4l779,102r4,-4l783,3,779,xe" stroked="f">
                  <v:fill opacity="52428f"/>
                  <v:path arrowok="t" o:connecttype="custom" o:connectlocs="779,0;4,0;0,3;0,98;4,102;779,102;783,98;783,3;779,0" o:connectangles="0,0,0,0,0,0,0,0,0"/>
                </v:shape>
                <v:shape id="Freeform 172" o:spid="_x0000_s1045" style="position:absolute;left:6183;top:-1590;width:784;height:103;visibility:visible;mso-wrap-style:square;v-text-anchor:top" coordsize="78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" path="m13,102r756,l779,102r4,-4l783,90r,-79l783,3,779,,769,,13,,4,,,3r,8l,90r,8l4,102r9,xe" filled="f" strokecolor="#ccc" strokeweight=".1024mm">
                  <v:path arrowok="t" o:connecttype="custom" o:connectlocs="13,102;769,102;779,102;783,98;783,90;783,11;783,3;779,0;769,0;13,0;4,0;0,3;0,11;0,90;0,98;4,102;13,102" o:connectangles="0,0,0,0,0,0,0,0,0,0,0,0,0,0,0,0,0"/>
                </v:shape>
                <w10:wrap anchorx="page"/>
              </v:group>
            </w:pict>
          </mc:Fallback>
        </mc:AlternateContent>
      </w:r>
      <w:r>
        <w:rPr>
          <w:noProof/>
        </w:rPr>
        <mc:AlternateContent>
          <mc:Choice Requires="wps">
            <w:drawing>
              <wp:anchor distT="0" distB="0" distL="114300" distR="114300" simplePos="0" relativeHeight="251666944" behindDoc="1" locked="0" layoutInCell="0" allowOverlap="1">
                <wp:simplePos x="0" y="0"/>
                <wp:positionH relativeFrom="page">
                  <wp:posOffset>3212465</wp:posOffset>
                </wp:positionH>
                <wp:positionV relativeFrom="paragraph">
                  <wp:posOffset>-50165</wp:posOffset>
                </wp:positionV>
                <wp:extent cx="12700" cy="13335"/>
                <wp:effectExtent l="0" t="0" r="0" b="0"/>
                <wp:wrapNone/>
                <wp:docPr id="1521" name="Freeform 1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335"/>
                        </a:xfrm>
                        <a:custGeom>
                          <a:avLst/>
                          <a:gdLst>
                            <a:gd name="T0" fmla="*/ 0 w 20"/>
                            <a:gd name="T1" fmla="*/ 0 h 21"/>
                            <a:gd name="T2" fmla="*/ 0 w 20"/>
                            <a:gd name="T3" fmla="*/ 20 h 21"/>
                          </a:gdLst>
                          <a:ahLst/>
                          <a:cxnLst>
                            <a:cxn ang="0">
                              <a:pos x="T0" y="T1"/>
                            </a:cxn>
                            <a:cxn ang="0">
                              <a:pos x="T2" y="T3"/>
                            </a:cxn>
                          </a:cxnLst>
                          <a:rect l="0" t="0" r="r" b="b"/>
                          <a:pathLst>
                            <a:path w="20" h="21">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12AA770" id="Freeform 173" o:spid="_x0000_s1026" style="position:absolute;left:0;text-align:left;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52.95pt,-3.95pt,252.95pt,-2.95pt" coordsize="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" o:allowincell="f" filled="f" strokeweight=".09592mm">
                <v:path arrowok="t" o:connecttype="custom" o:connectlocs="0,0;0,12700" o:connectangles="0,0"/>
                <w10:wrap anchorx="page"/>
              </v:polyline>
            </w:pict>
          </mc:Fallback>
        </mc:AlternateContent>
      </w:r>
      <w:r>
        <w:rPr>
          <w:noProof/>
        </w:rPr>
        <mc:AlternateContent>
          <mc:Choice Requires="wps">
            <w:drawing>
              <wp:anchor distT="0" distB="0" distL="114300" distR="114300" simplePos="0" relativeHeight="251667968" behindDoc="1" locked="0" layoutInCell="0" allowOverlap="1">
                <wp:simplePos x="0" y="0"/>
                <wp:positionH relativeFrom="page">
                  <wp:posOffset>3520440</wp:posOffset>
                </wp:positionH>
                <wp:positionV relativeFrom="paragraph">
                  <wp:posOffset>-50165</wp:posOffset>
                </wp:positionV>
                <wp:extent cx="12700" cy="13335"/>
                <wp:effectExtent l="0" t="0" r="0" b="0"/>
                <wp:wrapNone/>
                <wp:docPr id="1520" name="Freeform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335"/>
                        </a:xfrm>
                        <a:custGeom>
                          <a:avLst/>
                          <a:gdLst>
                            <a:gd name="T0" fmla="*/ 0 w 20"/>
                            <a:gd name="T1" fmla="*/ 0 h 21"/>
                            <a:gd name="T2" fmla="*/ 0 w 20"/>
                            <a:gd name="T3" fmla="*/ 20 h 21"/>
                          </a:gdLst>
                          <a:ahLst/>
                          <a:cxnLst>
                            <a:cxn ang="0">
                              <a:pos x="T0" y="T1"/>
                            </a:cxn>
                            <a:cxn ang="0">
                              <a:pos x="T2" y="T3"/>
                            </a:cxn>
                          </a:cxnLst>
                          <a:rect l="0" t="0" r="r" b="b"/>
                          <a:pathLst>
                            <a:path w="20" h="21">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E73640F" id="Freeform 174" o:spid="_x0000_s1026" style="position:absolute;left:0;text-align:lef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77.2pt,-3.95pt,277.2pt,-2.95pt" coordsize="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" o:allowincell="f" filled="f" strokeweight=".09592mm">
                <v:path arrowok="t" o:connecttype="custom" o:connectlocs="0,0;0,12700" o:connectangles="0,0"/>
                <w10:wrap anchorx="page"/>
              </v:polyline>
            </w:pict>
          </mc:Fallback>
        </mc:AlternateContent>
      </w:r>
      <w:r>
        <w:rPr>
          <w:noProof/>
        </w:rPr>
        <mc:AlternateContent>
          <mc:Choice Requires="wps">
            <w:drawing>
              <wp:anchor distT="0" distB="0" distL="114300" distR="114300" simplePos="0" relativeHeight="251668992" behindDoc="1" locked="0" layoutInCell="0" allowOverlap="1">
                <wp:simplePos x="0" y="0"/>
                <wp:positionH relativeFrom="page">
                  <wp:posOffset>3829050</wp:posOffset>
                </wp:positionH>
                <wp:positionV relativeFrom="paragraph">
                  <wp:posOffset>-50165</wp:posOffset>
                </wp:positionV>
                <wp:extent cx="12700" cy="13335"/>
                <wp:effectExtent l="0" t="0" r="0" b="0"/>
                <wp:wrapNone/>
                <wp:docPr id="1519" name="Freeform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335"/>
                        </a:xfrm>
                        <a:custGeom>
                          <a:avLst/>
                          <a:gdLst>
                            <a:gd name="T0" fmla="*/ 0 w 20"/>
                            <a:gd name="T1" fmla="*/ 0 h 21"/>
                            <a:gd name="T2" fmla="*/ 0 w 20"/>
                            <a:gd name="T3" fmla="*/ 20 h 21"/>
                          </a:gdLst>
                          <a:ahLst/>
                          <a:cxnLst>
                            <a:cxn ang="0">
                              <a:pos x="T0" y="T1"/>
                            </a:cxn>
                            <a:cxn ang="0">
                              <a:pos x="T2" y="T3"/>
                            </a:cxn>
                          </a:cxnLst>
                          <a:rect l="0" t="0" r="r" b="b"/>
                          <a:pathLst>
                            <a:path w="20" h="21">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8C43D81" id="Freeform 175" o:spid="_x0000_s1026" style="position:absolute;left:0;text-align:lef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01.5pt,-3.95pt,301.5pt,-2.95pt" coordsize="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" o:allowincell="f" filled="f" strokeweight=".09592mm">
                <v:path arrowok="t" o:connecttype="custom" o:connectlocs="0,0;0,12700" o:connectangles="0,0"/>
                <w10:wrap anchorx="page"/>
              </v:polyline>
            </w:pict>
          </mc:Fallback>
        </mc:AlternateContent>
      </w:r>
      <w:r>
        <w:rPr>
          <w:noProof/>
        </w:rPr>
        <mc:AlternateContent>
          <mc:Choice Requires="wps">
            <w:drawing>
              <wp:anchor distT="0" distB="0" distL="114300" distR="114300" simplePos="0" relativeHeight="251670016" behindDoc="1" locked="0" layoutInCell="0" allowOverlap="1">
                <wp:simplePos x="0" y="0"/>
                <wp:positionH relativeFrom="page">
                  <wp:posOffset>4137025</wp:posOffset>
                </wp:positionH>
                <wp:positionV relativeFrom="paragraph">
                  <wp:posOffset>-50165</wp:posOffset>
                </wp:positionV>
                <wp:extent cx="12700" cy="13335"/>
                <wp:effectExtent l="0" t="0" r="0" b="0"/>
                <wp:wrapNone/>
                <wp:docPr id="1518" name="Freeform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 cy="13335"/>
                        </a:xfrm>
                        <a:custGeom>
                          <a:avLst/>
                          <a:gdLst>
                            <a:gd name="T0" fmla="*/ 0 w 20"/>
                            <a:gd name="T1" fmla="*/ 0 h 21"/>
                            <a:gd name="T2" fmla="*/ 0 w 20"/>
                            <a:gd name="T3" fmla="*/ 20 h 21"/>
                          </a:gdLst>
                          <a:ahLst/>
                          <a:cxnLst>
                            <a:cxn ang="0">
                              <a:pos x="T0" y="T1"/>
                            </a:cxn>
                            <a:cxn ang="0">
                              <a:pos x="T2" y="T3"/>
                            </a:cxn>
                          </a:cxnLst>
                          <a:rect l="0" t="0" r="r" b="b"/>
                          <a:pathLst>
                            <a:path w="20" h="21">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72B5DF" id="Freeform 176" o:spid="_x0000_s1026" style="position:absolute;left:0;text-align:lef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325.75pt,-3.95pt,325.75pt,-2.95pt" coordsize="2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" o:allowincell="f" filled="f" strokeweight=".09592mm">
                <v:path arrowok="t" o:connecttype="custom" o:connectlocs="0,0;0,12700" o:connectangles="0,0"/>
                <w10:wrap anchorx="page"/>
              </v:polyline>
            </w:pict>
          </mc:Fallback>
        </mc:AlternateContent>
      </w:r>
      <w:r w:rsidR="0070072F">
        <w:rPr>
          <w:rFonts w:ascii="Verdana" w:hAnsi="Verdana" w:cs="Verdana"/>
          <w:w w:val="75"/>
          <w:sz w:val="9"/>
          <w:szCs w:val="9"/>
        </w:rPr>
        <w:t>Training</w:t>
      </w:r>
      <w:r w:rsidR="0070072F">
        <w:rPr>
          <w:rFonts w:ascii="Verdana" w:hAnsi="Verdana" w:cs="Verdana"/>
          <w:spacing w:val="-15"/>
          <w:w w:val="75"/>
          <w:sz w:val="9"/>
          <w:szCs w:val="9"/>
        </w:rPr>
        <w:t xml:space="preserve"> </w:t>
      </w:r>
      <w:r w:rsidR="0070072F">
        <w:rPr>
          <w:rFonts w:ascii="Verdana" w:hAnsi="Verdana" w:cs="Verdana"/>
          <w:w w:val="75"/>
          <w:sz w:val="9"/>
          <w:szCs w:val="9"/>
        </w:rPr>
        <w:t>Steps</w:t>
      </w:r>
      <w:r w:rsidR="0070072F">
        <w:rPr>
          <w:rFonts w:ascii="Verdana" w:hAnsi="Verdana" w:cs="Verdana"/>
          <w:w w:val="75"/>
          <w:sz w:val="9"/>
          <w:szCs w:val="9"/>
        </w:rPr>
        <w:tab/>
      </w:r>
      <w:r w:rsidR="0070072F">
        <w:rPr>
          <w:rFonts w:ascii="Verdana" w:hAnsi="Verdana" w:cs="Verdana"/>
          <w:w w:val="80"/>
          <w:position w:val="1"/>
          <w:sz w:val="9"/>
          <w:szCs w:val="9"/>
        </w:rPr>
        <w:t>1e6</w:t>
      </w:r>
    </w:p>
    <w:p w:rsidR="0070072F" w:rsidRDefault="0070072F">
      <w:pPr>
        <w:pStyle w:val="BodyText"/>
        <w:kinsoku w:val="0"/>
        <w:overflowPunct w:val="0"/>
        <w:spacing w:before="4"/>
        <w:rPr>
          <w:rFonts w:ascii="Verdana" w:hAnsi="Verdana" w:cs="Verdana"/>
          <w:sz w:val="10"/>
          <w:szCs w:val="10"/>
        </w:rPr>
      </w:pPr>
    </w:p>
    <w:p w:rsidR="0070072F" w:rsidRDefault="0070072F">
      <w:pPr>
        <w:pStyle w:val="ListParagraph"/>
        <w:numPr>
          <w:ilvl w:val="0"/>
          <w:numId w:val="3"/>
        </w:numPr>
        <w:tabs>
          <w:tab w:val="left" w:pos="1036"/>
        </w:tabs>
        <w:kinsoku w:val="0"/>
        <w:overflowPunct w:val="0"/>
        <w:spacing w:before="1"/>
        <w:ind w:left="1035" w:hanging="272"/>
        <w:rPr>
          <w:sz w:val="18"/>
          <w:szCs w:val="18"/>
        </w:rPr>
      </w:pPr>
      <w:r>
        <w:rPr>
          <w:spacing w:val="-3"/>
          <w:sz w:val="18"/>
          <w:szCs w:val="18"/>
        </w:rPr>
        <w:t xml:space="preserve">Average </w:t>
      </w:r>
      <w:r>
        <w:rPr>
          <w:sz w:val="18"/>
          <w:szCs w:val="18"/>
        </w:rPr>
        <w:t>waiting</w:t>
      </w:r>
      <w:r>
        <w:rPr>
          <w:spacing w:val="33"/>
          <w:sz w:val="18"/>
          <w:szCs w:val="18"/>
        </w:rPr>
        <w:t xml:space="preserve"> </w:t>
      </w:r>
      <w:r>
        <w:rPr>
          <w:sz w:val="18"/>
          <w:szCs w:val="18"/>
        </w:rPr>
        <w:t>time</w:t>
      </w:r>
    </w:p>
    <w:p w:rsidR="0070072F" w:rsidRDefault="0070072F">
      <w:pPr>
        <w:pStyle w:val="BodyText"/>
        <w:tabs>
          <w:tab w:val="left" w:pos="942"/>
          <w:tab w:val="left" w:pos="1427"/>
          <w:tab w:val="left" w:pos="1913"/>
          <w:tab w:val="left" w:pos="2399"/>
          <w:tab w:val="left" w:pos="2884"/>
        </w:tabs>
        <w:kinsoku w:val="0"/>
        <w:overflowPunct w:val="0"/>
        <w:spacing w:line="73" w:lineRule="exact"/>
        <w:ind w:left="456"/>
        <w:rPr>
          <w:rFonts w:ascii="Lucida Sans Unicode" w:hAnsi="Lucida Sans Unicode" w:cs="Lucida Sans Unicode"/>
          <w:w w:val="80"/>
          <w:sz w:val="9"/>
          <w:szCs w:val="9"/>
        </w:rPr>
      </w:pPr>
      <w:r>
        <w:rPr>
          <w:sz w:val="24"/>
          <w:szCs w:val="24"/>
        </w:rPr>
        <w:br w:type="column"/>
      </w:r>
      <w:r>
        <w:rPr>
          <w:rFonts w:ascii="Lucida Sans Unicode" w:hAnsi="Lucida Sans Unicode" w:cs="Lucida Sans Unicode"/>
          <w:w w:val="80"/>
          <w:sz w:val="9"/>
          <w:szCs w:val="9"/>
        </w:rPr>
        <w:t>0.0</w:t>
      </w:r>
      <w:r>
        <w:rPr>
          <w:rFonts w:ascii="Lucida Sans Unicode" w:hAnsi="Lucida Sans Unicode" w:cs="Lucida Sans Unicode"/>
          <w:w w:val="80"/>
          <w:sz w:val="9"/>
          <w:szCs w:val="9"/>
        </w:rPr>
        <w:tab/>
        <w:t>0.2</w:t>
      </w:r>
      <w:r>
        <w:rPr>
          <w:rFonts w:ascii="Lucida Sans Unicode" w:hAnsi="Lucida Sans Unicode" w:cs="Lucida Sans Unicode"/>
          <w:w w:val="80"/>
          <w:sz w:val="9"/>
          <w:szCs w:val="9"/>
        </w:rPr>
        <w:tab/>
        <w:t>0.4</w:t>
      </w:r>
      <w:r>
        <w:rPr>
          <w:rFonts w:ascii="Lucida Sans Unicode" w:hAnsi="Lucida Sans Unicode" w:cs="Lucida Sans Unicode"/>
          <w:w w:val="80"/>
          <w:sz w:val="9"/>
          <w:szCs w:val="9"/>
        </w:rPr>
        <w:tab/>
        <w:t>0.6</w:t>
      </w:r>
      <w:r>
        <w:rPr>
          <w:rFonts w:ascii="Lucida Sans Unicode" w:hAnsi="Lucida Sans Unicode" w:cs="Lucida Sans Unicode"/>
          <w:w w:val="80"/>
          <w:sz w:val="9"/>
          <w:szCs w:val="9"/>
        </w:rPr>
        <w:tab/>
        <w:t>0.8</w:t>
      </w:r>
      <w:r>
        <w:rPr>
          <w:rFonts w:ascii="Lucida Sans Unicode" w:hAnsi="Lucida Sans Unicode" w:cs="Lucida Sans Unicode"/>
          <w:w w:val="80"/>
          <w:sz w:val="9"/>
          <w:szCs w:val="9"/>
        </w:rPr>
        <w:tab/>
        <w:t>1.0</w:t>
      </w:r>
    </w:p>
    <w:p w:rsidR="0070072F" w:rsidRDefault="00F47BC9">
      <w:pPr>
        <w:pStyle w:val="BodyText"/>
        <w:tabs>
          <w:tab w:val="left" w:pos="2810"/>
        </w:tabs>
        <w:kinsoku w:val="0"/>
        <w:overflowPunct w:val="0"/>
        <w:spacing w:line="121" w:lineRule="exact"/>
        <w:ind w:left="1479"/>
        <w:rPr>
          <w:rFonts w:ascii="Lucida Sans Unicode" w:hAnsi="Lucida Sans Unicode" w:cs="Lucida Sans Unicode"/>
          <w:w w:val="80"/>
          <w:position w:val="1"/>
          <w:sz w:val="9"/>
          <w:szCs w:val="9"/>
        </w:rPr>
      </w:pPr>
      <w:r>
        <w:rPr>
          <w:noProof/>
        </w:rPr>
        <mc:AlternateContent>
          <mc:Choice Requires="wpg">
            <w:drawing>
              <wp:anchor distT="0" distB="0" distL="114300" distR="114300" simplePos="0" relativeHeight="251671040" behindDoc="1" locked="0" layoutInCell="0" allowOverlap="1">
                <wp:simplePos x="0" y="0"/>
                <wp:positionH relativeFrom="page">
                  <wp:posOffset>4920615</wp:posOffset>
                </wp:positionH>
                <wp:positionV relativeFrom="paragraph">
                  <wp:posOffset>-1034415</wp:posOffset>
                </wp:positionV>
                <wp:extent cx="1565275" cy="995045"/>
                <wp:effectExtent l="0" t="0" r="0" b="0"/>
                <wp:wrapNone/>
                <wp:docPr id="1482"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5275" cy="995045"/>
                          <a:chOff x="7749" y="-1629"/>
                          <a:chExt cx="2465" cy="1567"/>
                        </a:xfrm>
                      </wpg:grpSpPr>
                      <wps:wsp>
                        <wps:cNvPr id="1483" name="Freeform 178"/>
                        <wps:cNvSpPr>
                          <a:spLocks/>
                        </wps:cNvSpPr>
                        <wps:spPr bwMode="auto">
                          <a:xfrm>
                            <a:off x="7776" y="-7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28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4" name="Freeform 179"/>
                        <wps:cNvSpPr>
                          <a:spLocks/>
                        </wps:cNvSpPr>
                        <wps:spPr bwMode="auto">
                          <a:xfrm>
                            <a:off x="7776" y="-86"/>
                            <a:ext cx="20" cy="21"/>
                          </a:xfrm>
                          <a:custGeom>
                            <a:avLst/>
                            <a:gdLst>
                              <a:gd name="T0" fmla="*/ 0 w 20"/>
                              <a:gd name="T1" fmla="*/ 0 h 21"/>
                              <a:gd name="T2" fmla="*/ 0 w 20"/>
                              <a:gd name="T3" fmla="*/ 20 h 21"/>
                            </a:gdLst>
                            <a:ahLst/>
                            <a:cxnLst>
                              <a:cxn ang="0">
                                <a:pos x="T0" y="T1"/>
                              </a:cxn>
                              <a:cxn ang="0">
                                <a:pos x="T2" y="T3"/>
                              </a:cxn>
                            </a:cxnLst>
                            <a:rect l="0" t="0" r="r" b="b"/>
                            <a:pathLst>
                              <a:path w="20" h="21">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5" name="Freeform 180"/>
                        <wps:cNvSpPr>
                          <a:spLocks/>
                        </wps:cNvSpPr>
                        <wps:spPr bwMode="auto">
                          <a:xfrm>
                            <a:off x="8261" y="-7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28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6" name="Freeform 181"/>
                        <wps:cNvSpPr>
                          <a:spLocks/>
                        </wps:cNvSpPr>
                        <wps:spPr bwMode="auto">
                          <a:xfrm>
                            <a:off x="8261" y="-86"/>
                            <a:ext cx="20" cy="21"/>
                          </a:xfrm>
                          <a:custGeom>
                            <a:avLst/>
                            <a:gdLst>
                              <a:gd name="T0" fmla="*/ 0 w 20"/>
                              <a:gd name="T1" fmla="*/ 0 h 21"/>
                              <a:gd name="T2" fmla="*/ 0 w 20"/>
                              <a:gd name="T3" fmla="*/ 20 h 21"/>
                            </a:gdLst>
                            <a:ahLst/>
                            <a:cxnLst>
                              <a:cxn ang="0">
                                <a:pos x="T0" y="T1"/>
                              </a:cxn>
                              <a:cxn ang="0">
                                <a:pos x="T2" y="T3"/>
                              </a:cxn>
                            </a:cxnLst>
                            <a:rect l="0" t="0" r="r" b="b"/>
                            <a:pathLst>
                              <a:path w="20" h="21">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7" name="Freeform 182"/>
                        <wps:cNvSpPr>
                          <a:spLocks/>
                        </wps:cNvSpPr>
                        <wps:spPr bwMode="auto">
                          <a:xfrm>
                            <a:off x="8747" y="-7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28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8" name="Freeform 183"/>
                        <wps:cNvSpPr>
                          <a:spLocks/>
                        </wps:cNvSpPr>
                        <wps:spPr bwMode="auto">
                          <a:xfrm>
                            <a:off x="8747" y="-86"/>
                            <a:ext cx="20" cy="21"/>
                          </a:xfrm>
                          <a:custGeom>
                            <a:avLst/>
                            <a:gdLst>
                              <a:gd name="T0" fmla="*/ 0 w 20"/>
                              <a:gd name="T1" fmla="*/ 0 h 21"/>
                              <a:gd name="T2" fmla="*/ 0 w 20"/>
                              <a:gd name="T3" fmla="*/ 20 h 21"/>
                            </a:gdLst>
                            <a:ahLst/>
                            <a:cxnLst>
                              <a:cxn ang="0">
                                <a:pos x="T0" y="T1"/>
                              </a:cxn>
                              <a:cxn ang="0">
                                <a:pos x="T2" y="T3"/>
                              </a:cxn>
                            </a:cxnLst>
                            <a:rect l="0" t="0" r="r" b="b"/>
                            <a:pathLst>
                              <a:path w="20" h="21">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9" name="Freeform 184"/>
                        <wps:cNvSpPr>
                          <a:spLocks/>
                        </wps:cNvSpPr>
                        <wps:spPr bwMode="auto">
                          <a:xfrm>
                            <a:off x="9232" y="-7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28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0" name="Freeform 185"/>
                        <wps:cNvSpPr>
                          <a:spLocks/>
                        </wps:cNvSpPr>
                        <wps:spPr bwMode="auto">
                          <a:xfrm>
                            <a:off x="9232" y="-86"/>
                            <a:ext cx="20" cy="21"/>
                          </a:xfrm>
                          <a:custGeom>
                            <a:avLst/>
                            <a:gdLst>
                              <a:gd name="T0" fmla="*/ 0 w 20"/>
                              <a:gd name="T1" fmla="*/ 0 h 21"/>
                              <a:gd name="T2" fmla="*/ 0 w 20"/>
                              <a:gd name="T3" fmla="*/ 20 h 21"/>
                            </a:gdLst>
                            <a:ahLst/>
                            <a:cxnLst>
                              <a:cxn ang="0">
                                <a:pos x="T0" y="T1"/>
                              </a:cxn>
                              <a:cxn ang="0">
                                <a:pos x="T2" y="T3"/>
                              </a:cxn>
                            </a:cxnLst>
                            <a:rect l="0" t="0" r="r" b="b"/>
                            <a:pathLst>
                              <a:path w="20" h="21">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1" name="Freeform 186"/>
                        <wps:cNvSpPr>
                          <a:spLocks/>
                        </wps:cNvSpPr>
                        <wps:spPr bwMode="auto">
                          <a:xfrm>
                            <a:off x="9718" y="-7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28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2" name="Freeform 187"/>
                        <wps:cNvSpPr>
                          <a:spLocks/>
                        </wps:cNvSpPr>
                        <wps:spPr bwMode="auto">
                          <a:xfrm>
                            <a:off x="9718" y="-86"/>
                            <a:ext cx="20" cy="21"/>
                          </a:xfrm>
                          <a:custGeom>
                            <a:avLst/>
                            <a:gdLst>
                              <a:gd name="T0" fmla="*/ 0 w 20"/>
                              <a:gd name="T1" fmla="*/ 0 h 21"/>
                              <a:gd name="T2" fmla="*/ 0 w 20"/>
                              <a:gd name="T3" fmla="*/ 20 h 21"/>
                            </a:gdLst>
                            <a:ahLst/>
                            <a:cxnLst>
                              <a:cxn ang="0">
                                <a:pos x="T0" y="T1"/>
                              </a:cxn>
                              <a:cxn ang="0">
                                <a:pos x="T2" y="T3"/>
                              </a:cxn>
                            </a:cxnLst>
                            <a:rect l="0" t="0" r="r" b="b"/>
                            <a:pathLst>
                              <a:path w="20" h="21">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3" name="Freeform 188"/>
                        <wps:cNvSpPr>
                          <a:spLocks/>
                        </wps:cNvSpPr>
                        <wps:spPr bwMode="auto">
                          <a:xfrm>
                            <a:off x="10204" y="-7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28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4" name="Freeform 189"/>
                        <wps:cNvSpPr>
                          <a:spLocks/>
                        </wps:cNvSpPr>
                        <wps:spPr bwMode="auto">
                          <a:xfrm>
                            <a:off x="10204" y="-86"/>
                            <a:ext cx="20" cy="21"/>
                          </a:xfrm>
                          <a:custGeom>
                            <a:avLst/>
                            <a:gdLst>
                              <a:gd name="T0" fmla="*/ 0 w 20"/>
                              <a:gd name="T1" fmla="*/ 0 h 21"/>
                              <a:gd name="T2" fmla="*/ 0 w 20"/>
                              <a:gd name="T3" fmla="*/ 20 h 21"/>
                            </a:gdLst>
                            <a:ahLst/>
                            <a:cxnLst>
                              <a:cxn ang="0">
                                <a:pos x="T0" y="T1"/>
                              </a:cxn>
                              <a:cxn ang="0">
                                <a:pos x="T2" y="T3"/>
                              </a:cxn>
                            </a:cxnLst>
                            <a:rect l="0" t="0" r="r" b="b"/>
                            <a:pathLst>
                              <a:path w="20" h="21">
                                <a:moveTo>
                                  <a:pt x="0" y="0"/>
                                </a:moveTo>
                                <a:lnTo>
                                  <a:pt x="0" y="2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5" name="Freeform 190"/>
                        <wps:cNvSpPr>
                          <a:spLocks/>
                        </wps:cNvSpPr>
                        <wps:spPr bwMode="auto">
                          <a:xfrm>
                            <a:off x="7752" y="-267"/>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6" name="Freeform 191"/>
                        <wps:cNvSpPr>
                          <a:spLocks/>
                        </wps:cNvSpPr>
                        <wps:spPr bwMode="auto">
                          <a:xfrm>
                            <a:off x="7752" y="-267"/>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7" name="Freeform 192"/>
                        <wps:cNvSpPr>
                          <a:spLocks/>
                        </wps:cNvSpPr>
                        <wps:spPr bwMode="auto">
                          <a:xfrm>
                            <a:off x="7752" y="-452"/>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8" name="Freeform 193"/>
                        <wps:cNvSpPr>
                          <a:spLocks/>
                        </wps:cNvSpPr>
                        <wps:spPr bwMode="auto">
                          <a:xfrm>
                            <a:off x="7752" y="-452"/>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 name="Freeform 194"/>
                        <wps:cNvSpPr>
                          <a:spLocks/>
                        </wps:cNvSpPr>
                        <wps:spPr bwMode="auto">
                          <a:xfrm>
                            <a:off x="7752" y="-636"/>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0" name="Freeform 195"/>
                        <wps:cNvSpPr>
                          <a:spLocks/>
                        </wps:cNvSpPr>
                        <wps:spPr bwMode="auto">
                          <a:xfrm>
                            <a:off x="7752" y="-636"/>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1" name="Freeform 196"/>
                        <wps:cNvSpPr>
                          <a:spLocks/>
                        </wps:cNvSpPr>
                        <wps:spPr bwMode="auto">
                          <a:xfrm>
                            <a:off x="7752" y="-821"/>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2" name="Freeform 197"/>
                        <wps:cNvSpPr>
                          <a:spLocks/>
                        </wps:cNvSpPr>
                        <wps:spPr bwMode="auto">
                          <a:xfrm>
                            <a:off x="7752" y="-821"/>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Freeform 198"/>
                        <wps:cNvSpPr>
                          <a:spLocks/>
                        </wps:cNvSpPr>
                        <wps:spPr bwMode="auto">
                          <a:xfrm>
                            <a:off x="7752" y="-1006"/>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4" name="Freeform 199"/>
                        <wps:cNvSpPr>
                          <a:spLocks/>
                        </wps:cNvSpPr>
                        <wps:spPr bwMode="auto">
                          <a:xfrm>
                            <a:off x="7752" y="-1006"/>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 name="Freeform 200"/>
                        <wps:cNvSpPr>
                          <a:spLocks/>
                        </wps:cNvSpPr>
                        <wps:spPr bwMode="auto">
                          <a:xfrm>
                            <a:off x="7752" y="-1190"/>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6" name="Freeform 201"/>
                        <wps:cNvSpPr>
                          <a:spLocks/>
                        </wps:cNvSpPr>
                        <wps:spPr bwMode="auto">
                          <a:xfrm>
                            <a:off x="7752" y="-1190"/>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 name="Freeform 202"/>
                        <wps:cNvSpPr>
                          <a:spLocks/>
                        </wps:cNvSpPr>
                        <wps:spPr bwMode="auto">
                          <a:xfrm>
                            <a:off x="7752" y="-1375"/>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 name="Freeform 203"/>
                        <wps:cNvSpPr>
                          <a:spLocks/>
                        </wps:cNvSpPr>
                        <wps:spPr bwMode="auto">
                          <a:xfrm>
                            <a:off x="7752" y="-1375"/>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9" name="Freeform 204"/>
                        <wps:cNvSpPr>
                          <a:spLocks/>
                        </wps:cNvSpPr>
                        <wps:spPr bwMode="auto">
                          <a:xfrm>
                            <a:off x="7752" y="-1559"/>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 name="Freeform 205"/>
                        <wps:cNvSpPr>
                          <a:spLocks/>
                        </wps:cNvSpPr>
                        <wps:spPr bwMode="auto">
                          <a:xfrm>
                            <a:off x="7752" y="-1559"/>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293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1" name="Freeform 206"/>
                        <wps:cNvSpPr>
                          <a:spLocks/>
                        </wps:cNvSpPr>
                        <wps:spPr bwMode="auto">
                          <a:xfrm>
                            <a:off x="7800" y="-1556"/>
                            <a:ext cx="2404" cy="1400"/>
                          </a:xfrm>
                          <a:custGeom>
                            <a:avLst/>
                            <a:gdLst>
                              <a:gd name="T0" fmla="*/ 24 w 2404"/>
                              <a:gd name="T1" fmla="*/ 0 h 1400"/>
                              <a:gd name="T2" fmla="*/ 72 w 2404"/>
                              <a:gd name="T3" fmla="*/ 626 h 1400"/>
                              <a:gd name="T4" fmla="*/ 121 w 2404"/>
                              <a:gd name="T5" fmla="*/ 859 h 1400"/>
                              <a:gd name="T6" fmla="*/ 169 w 2404"/>
                              <a:gd name="T7" fmla="*/ 925 h 1400"/>
                              <a:gd name="T8" fmla="*/ 218 w 2404"/>
                              <a:gd name="T9" fmla="*/ 1052 h 1400"/>
                              <a:gd name="T10" fmla="*/ 267 w 2404"/>
                              <a:gd name="T11" fmla="*/ 975 h 1400"/>
                              <a:gd name="T12" fmla="*/ 315 w 2404"/>
                              <a:gd name="T13" fmla="*/ 1140 h 1400"/>
                              <a:gd name="T14" fmla="*/ 364 w 2404"/>
                              <a:gd name="T15" fmla="*/ 1085 h 1400"/>
                              <a:gd name="T16" fmla="*/ 412 w 2404"/>
                              <a:gd name="T17" fmla="*/ 1121 h 1400"/>
                              <a:gd name="T18" fmla="*/ 461 w 2404"/>
                              <a:gd name="T19" fmla="*/ 1102 h 1400"/>
                              <a:gd name="T20" fmla="*/ 509 w 2404"/>
                              <a:gd name="T21" fmla="*/ 1127 h 1400"/>
                              <a:gd name="T22" fmla="*/ 558 w 2404"/>
                              <a:gd name="T23" fmla="*/ 1152 h 1400"/>
                              <a:gd name="T24" fmla="*/ 606 w 2404"/>
                              <a:gd name="T25" fmla="*/ 1244 h 1400"/>
                              <a:gd name="T26" fmla="*/ 655 w 2404"/>
                              <a:gd name="T27" fmla="*/ 1225 h 1400"/>
                              <a:gd name="T28" fmla="*/ 704 w 2404"/>
                              <a:gd name="T29" fmla="*/ 1255 h 1400"/>
                              <a:gd name="T30" fmla="*/ 752 w 2404"/>
                              <a:gd name="T31" fmla="*/ 1275 h 1400"/>
                              <a:gd name="T32" fmla="*/ 801 w 2404"/>
                              <a:gd name="T33" fmla="*/ 1284 h 1400"/>
                              <a:gd name="T34" fmla="*/ 849 w 2404"/>
                              <a:gd name="T35" fmla="*/ 1215 h 1400"/>
                              <a:gd name="T36" fmla="*/ 898 w 2404"/>
                              <a:gd name="T37" fmla="*/ 1196 h 1400"/>
                              <a:gd name="T38" fmla="*/ 946 w 2404"/>
                              <a:gd name="T39" fmla="*/ 1228 h 1400"/>
                              <a:gd name="T40" fmla="*/ 995 w 2404"/>
                              <a:gd name="T41" fmla="*/ 1323 h 1400"/>
                              <a:gd name="T42" fmla="*/ 1044 w 2404"/>
                              <a:gd name="T43" fmla="*/ 1256 h 1400"/>
                              <a:gd name="T44" fmla="*/ 1092 w 2404"/>
                              <a:gd name="T45" fmla="*/ 1252 h 1400"/>
                              <a:gd name="T46" fmla="*/ 1141 w 2404"/>
                              <a:gd name="T47" fmla="*/ 1282 h 1400"/>
                              <a:gd name="T48" fmla="*/ 1189 w 2404"/>
                              <a:gd name="T49" fmla="*/ 1271 h 1400"/>
                              <a:gd name="T50" fmla="*/ 1238 w 2404"/>
                              <a:gd name="T51" fmla="*/ 1322 h 1400"/>
                              <a:gd name="T52" fmla="*/ 1286 w 2404"/>
                              <a:gd name="T53" fmla="*/ 1299 h 1400"/>
                              <a:gd name="T54" fmla="*/ 1335 w 2404"/>
                              <a:gd name="T55" fmla="*/ 1271 h 1400"/>
                              <a:gd name="T56" fmla="*/ 1383 w 2404"/>
                              <a:gd name="T57" fmla="*/ 1274 h 1400"/>
                              <a:gd name="T58" fmla="*/ 1432 w 2404"/>
                              <a:gd name="T59" fmla="*/ 1286 h 1400"/>
                              <a:gd name="T60" fmla="*/ 1481 w 2404"/>
                              <a:gd name="T61" fmla="*/ 1286 h 1400"/>
                              <a:gd name="T62" fmla="*/ 1529 w 2404"/>
                              <a:gd name="T63" fmla="*/ 1282 h 1400"/>
                              <a:gd name="T64" fmla="*/ 1578 w 2404"/>
                              <a:gd name="T65" fmla="*/ 1296 h 1400"/>
                              <a:gd name="T66" fmla="*/ 1626 w 2404"/>
                              <a:gd name="T67" fmla="*/ 1364 h 1400"/>
                              <a:gd name="T68" fmla="*/ 1675 w 2404"/>
                              <a:gd name="T69" fmla="*/ 1353 h 1400"/>
                              <a:gd name="T70" fmla="*/ 1723 w 2404"/>
                              <a:gd name="T71" fmla="*/ 1330 h 1400"/>
                              <a:gd name="T72" fmla="*/ 1772 w 2404"/>
                              <a:gd name="T73" fmla="*/ 1330 h 1400"/>
                              <a:gd name="T74" fmla="*/ 1820 w 2404"/>
                              <a:gd name="T75" fmla="*/ 1325 h 1400"/>
                              <a:gd name="T76" fmla="*/ 1869 w 2404"/>
                              <a:gd name="T77" fmla="*/ 1350 h 1400"/>
                              <a:gd name="T78" fmla="*/ 1918 w 2404"/>
                              <a:gd name="T79" fmla="*/ 1368 h 1400"/>
                              <a:gd name="T80" fmla="*/ 1966 w 2404"/>
                              <a:gd name="T81" fmla="*/ 1366 h 1400"/>
                              <a:gd name="T82" fmla="*/ 2015 w 2404"/>
                              <a:gd name="T83" fmla="*/ 1366 h 1400"/>
                              <a:gd name="T84" fmla="*/ 2063 w 2404"/>
                              <a:gd name="T85" fmla="*/ 1376 h 1400"/>
                              <a:gd name="T86" fmla="*/ 2112 w 2404"/>
                              <a:gd name="T87" fmla="*/ 1387 h 1400"/>
                              <a:gd name="T88" fmla="*/ 2160 w 2404"/>
                              <a:gd name="T89" fmla="*/ 1357 h 1400"/>
                              <a:gd name="T90" fmla="*/ 2209 w 2404"/>
                              <a:gd name="T91" fmla="*/ 1342 h 1400"/>
                              <a:gd name="T92" fmla="*/ 2258 w 2404"/>
                              <a:gd name="T93" fmla="*/ 1361 h 1400"/>
                              <a:gd name="T94" fmla="*/ 2306 w 2404"/>
                              <a:gd name="T95" fmla="*/ 1352 h 1400"/>
                              <a:gd name="T96" fmla="*/ 2355 w 2404"/>
                              <a:gd name="T97" fmla="*/ 1361 h 1400"/>
                              <a:gd name="T98" fmla="*/ 2403 w 2404"/>
                              <a:gd name="T99" fmla="*/ 1372 h 1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1400">
                                <a:moveTo>
                                  <a:pt x="0" y="643"/>
                                </a:moveTo>
                                <a:lnTo>
                                  <a:pt x="24" y="0"/>
                                </a:lnTo>
                                <a:lnTo>
                                  <a:pt x="48" y="510"/>
                                </a:lnTo>
                                <a:lnTo>
                                  <a:pt x="72" y="626"/>
                                </a:lnTo>
                                <a:lnTo>
                                  <a:pt x="97" y="849"/>
                                </a:lnTo>
                                <a:lnTo>
                                  <a:pt x="121" y="859"/>
                                </a:lnTo>
                                <a:lnTo>
                                  <a:pt x="145" y="880"/>
                                </a:lnTo>
                                <a:lnTo>
                                  <a:pt x="169" y="925"/>
                                </a:lnTo>
                                <a:lnTo>
                                  <a:pt x="194" y="1049"/>
                                </a:lnTo>
                                <a:lnTo>
                                  <a:pt x="218" y="1052"/>
                                </a:lnTo>
                                <a:lnTo>
                                  <a:pt x="242" y="963"/>
                                </a:lnTo>
                                <a:lnTo>
                                  <a:pt x="267" y="975"/>
                                </a:lnTo>
                                <a:lnTo>
                                  <a:pt x="291" y="1040"/>
                                </a:lnTo>
                                <a:lnTo>
                                  <a:pt x="315" y="1140"/>
                                </a:lnTo>
                                <a:lnTo>
                                  <a:pt x="339" y="1052"/>
                                </a:lnTo>
                                <a:lnTo>
                                  <a:pt x="364" y="1085"/>
                                </a:lnTo>
                                <a:lnTo>
                                  <a:pt x="388" y="1103"/>
                                </a:lnTo>
                                <a:lnTo>
                                  <a:pt x="412" y="1121"/>
                                </a:lnTo>
                                <a:lnTo>
                                  <a:pt x="437" y="1136"/>
                                </a:lnTo>
                                <a:lnTo>
                                  <a:pt x="461" y="1102"/>
                                </a:lnTo>
                                <a:lnTo>
                                  <a:pt x="485" y="1121"/>
                                </a:lnTo>
                                <a:lnTo>
                                  <a:pt x="509" y="1127"/>
                                </a:lnTo>
                                <a:lnTo>
                                  <a:pt x="534" y="1191"/>
                                </a:lnTo>
                                <a:lnTo>
                                  <a:pt x="558" y="1152"/>
                                </a:lnTo>
                                <a:lnTo>
                                  <a:pt x="582" y="1149"/>
                                </a:lnTo>
                                <a:lnTo>
                                  <a:pt x="606" y="1244"/>
                                </a:lnTo>
                                <a:lnTo>
                                  <a:pt x="631" y="1244"/>
                                </a:lnTo>
                                <a:lnTo>
                                  <a:pt x="655" y="1225"/>
                                </a:lnTo>
                                <a:lnTo>
                                  <a:pt x="679" y="1225"/>
                                </a:lnTo>
                                <a:lnTo>
                                  <a:pt x="704" y="1255"/>
                                </a:lnTo>
                                <a:lnTo>
                                  <a:pt x="728" y="1160"/>
                                </a:lnTo>
                                <a:lnTo>
                                  <a:pt x="752" y="1275"/>
                                </a:lnTo>
                                <a:lnTo>
                                  <a:pt x="776" y="1283"/>
                                </a:lnTo>
                                <a:lnTo>
                                  <a:pt x="801" y="1284"/>
                                </a:lnTo>
                                <a:lnTo>
                                  <a:pt x="825" y="1239"/>
                                </a:lnTo>
                                <a:lnTo>
                                  <a:pt x="849" y="1215"/>
                                </a:lnTo>
                                <a:lnTo>
                                  <a:pt x="874" y="1198"/>
                                </a:lnTo>
                                <a:lnTo>
                                  <a:pt x="898" y="1196"/>
                                </a:lnTo>
                                <a:lnTo>
                                  <a:pt x="922" y="1232"/>
                                </a:lnTo>
                                <a:lnTo>
                                  <a:pt x="946" y="1228"/>
                                </a:lnTo>
                                <a:lnTo>
                                  <a:pt x="971" y="1282"/>
                                </a:lnTo>
                                <a:lnTo>
                                  <a:pt x="995" y="1323"/>
                                </a:lnTo>
                                <a:lnTo>
                                  <a:pt x="1019" y="1323"/>
                                </a:lnTo>
                                <a:lnTo>
                                  <a:pt x="1044" y="1256"/>
                                </a:lnTo>
                                <a:lnTo>
                                  <a:pt x="1068" y="1293"/>
                                </a:lnTo>
                                <a:lnTo>
                                  <a:pt x="1092" y="1252"/>
                                </a:lnTo>
                                <a:lnTo>
                                  <a:pt x="1116" y="1293"/>
                                </a:lnTo>
                                <a:lnTo>
                                  <a:pt x="1141" y="1282"/>
                                </a:lnTo>
                                <a:lnTo>
                                  <a:pt x="1165" y="1282"/>
                                </a:lnTo>
                                <a:lnTo>
                                  <a:pt x="1189" y="1271"/>
                                </a:lnTo>
                                <a:lnTo>
                                  <a:pt x="1213" y="1330"/>
                                </a:lnTo>
                                <a:lnTo>
                                  <a:pt x="1238" y="1322"/>
                                </a:lnTo>
                                <a:lnTo>
                                  <a:pt x="1262" y="1355"/>
                                </a:lnTo>
                                <a:lnTo>
                                  <a:pt x="1286" y="1299"/>
                                </a:lnTo>
                                <a:lnTo>
                                  <a:pt x="1311" y="1299"/>
                                </a:lnTo>
                                <a:lnTo>
                                  <a:pt x="1335" y="1271"/>
                                </a:lnTo>
                                <a:lnTo>
                                  <a:pt x="1359" y="1286"/>
                                </a:lnTo>
                                <a:lnTo>
                                  <a:pt x="1383" y="1274"/>
                                </a:lnTo>
                                <a:lnTo>
                                  <a:pt x="1408" y="1286"/>
                                </a:lnTo>
                                <a:lnTo>
                                  <a:pt x="1432" y="1286"/>
                                </a:lnTo>
                                <a:lnTo>
                                  <a:pt x="1456" y="1286"/>
                                </a:lnTo>
                                <a:lnTo>
                                  <a:pt x="1481" y="1286"/>
                                </a:lnTo>
                                <a:lnTo>
                                  <a:pt x="1505" y="1286"/>
                                </a:lnTo>
                                <a:lnTo>
                                  <a:pt x="1529" y="1282"/>
                                </a:lnTo>
                                <a:lnTo>
                                  <a:pt x="1553" y="1296"/>
                                </a:lnTo>
                                <a:lnTo>
                                  <a:pt x="1578" y="1296"/>
                                </a:lnTo>
                                <a:lnTo>
                                  <a:pt x="1602" y="1316"/>
                                </a:lnTo>
                                <a:lnTo>
                                  <a:pt x="1626" y="1364"/>
                                </a:lnTo>
                                <a:lnTo>
                                  <a:pt x="1651" y="1353"/>
                                </a:lnTo>
                                <a:lnTo>
                                  <a:pt x="1675" y="1353"/>
                                </a:lnTo>
                                <a:lnTo>
                                  <a:pt x="1699" y="1353"/>
                                </a:lnTo>
                                <a:lnTo>
                                  <a:pt x="1723" y="1330"/>
                                </a:lnTo>
                                <a:lnTo>
                                  <a:pt x="1748" y="1330"/>
                                </a:lnTo>
                                <a:lnTo>
                                  <a:pt x="1772" y="1330"/>
                                </a:lnTo>
                                <a:lnTo>
                                  <a:pt x="1796" y="1330"/>
                                </a:lnTo>
                                <a:lnTo>
                                  <a:pt x="1820" y="1325"/>
                                </a:lnTo>
                                <a:lnTo>
                                  <a:pt x="1845" y="1325"/>
                                </a:lnTo>
                                <a:lnTo>
                                  <a:pt x="1869" y="1350"/>
                                </a:lnTo>
                                <a:lnTo>
                                  <a:pt x="1893" y="1368"/>
                                </a:lnTo>
                                <a:lnTo>
                                  <a:pt x="1918" y="1368"/>
                                </a:lnTo>
                                <a:lnTo>
                                  <a:pt x="1942" y="1368"/>
                                </a:lnTo>
                                <a:lnTo>
                                  <a:pt x="1966" y="1366"/>
                                </a:lnTo>
                                <a:lnTo>
                                  <a:pt x="1990" y="1350"/>
                                </a:lnTo>
                                <a:lnTo>
                                  <a:pt x="2015" y="1366"/>
                                </a:lnTo>
                                <a:lnTo>
                                  <a:pt x="2039" y="1366"/>
                                </a:lnTo>
                                <a:lnTo>
                                  <a:pt x="2063" y="1376"/>
                                </a:lnTo>
                                <a:lnTo>
                                  <a:pt x="2088" y="1367"/>
                                </a:lnTo>
                                <a:lnTo>
                                  <a:pt x="2112" y="1387"/>
                                </a:lnTo>
                                <a:lnTo>
                                  <a:pt x="2136" y="1366"/>
                                </a:lnTo>
                                <a:lnTo>
                                  <a:pt x="2160" y="1357"/>
                                </a:lnTo>
                                <a:lnTo>
                                  <a:pt x="2185" y="1351"/>
                                </a:lnTo>
                                <a:lnTo>
                                  <a:pt x="2209" y="1342"/>
                                </a:lnTo>
                                <a:lnTo>
                                  <a:pt x="2233" y="1399"/>
                                </a:lnTo>
                                <a:lnTo>
                                  <a:pt x="2258" y="1361"/>
                                </a:lnTo>
                                <a:lnTo>
                                  <a:pt x="2282" y="1352"/>
                                </a:lnTo>
                                <a:lnTo>
                                  <a:pt x="2306" y="1352"/>
                                </a:lnTo>
                                <a:lnTo>
                                  <a:pt x="2330" y="1352"/>
                                </a:lnTo>
                                <a:lnTo>
                                  <a:pt x="2355" y="1361"/>
                                </a:lnTo>
                                <a:lnTo>
                                  <a:pt x="2379" y="1361"/>
                                </a:lnTo>
                                <a:lnTo>
                                  <a:pt x="2403" y="1372"/>
                                </a:lnTo>
                              </a:path>
                            </a:pathLst>
                          </a:custGeom>
                          <a:noFill/>
                          <a:ln w="5756">
                            <a:solidFill>
                              <a:srgbClr val="1F77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12" name="Group 207"/>
                        <wpg:cNvGrpSpPr>
                          <a:grpSpLocks/>
                        </wpg:cNvGrpSpPr>
                        <wpg:grpSpPr bwMode="auto">
                          <a:xfrm>
                            <a:off x="1152" y="3682"/>
                            <a:ext cx="7143" cy="5323"/>
                            <a:chOff x="1152" y="3682"/>
                            <a:chExt cx="7143" cy="5323"/>
                          </a:xfrm>
                        </wpg:grpSpPr>
                        <wps:wsp>
                          <wps:cNvPr id="1513" name="Freeform 208"/>
                          <wps:cNvSpPr>
                            <a:spLocks/>
                          </wps:cNvSpPr>
                          <wps:spPr bwMode="auto">
                            <a:xfrm>
                              <a:off x="1152" y="3682"/>
                              <a:ext cx="7143" cy="5323"/>
                            </a:xfrm>
                            <a:custGeom>
                              <a:avLst/>
                              <a:gdLst>
                                <a:gd name="T0" fmla="*/ 6624 w 7143"/>
                                <a:gd name="T1" fmla="*/ -3769 h 5323"/>
                                <a:gd name="T2" fmla="*/ 6624 w 7143"/>
                                <a:gd name="T3" fmla="*/ -5309 h 5323"/>
                              </a:gdLst>
                              <a:ahLst/>
                              <a:cxnLst>
                                <a:cxn ang="0">
                                  <a:pos x="T0" y="T1"/>
                                </a:cxn>
                                <a:cxn ang="0">
                                  <a:pos x="T2" y="T3"/>
                                </a:cxn>
                              </a:cxnLst>
                              <a:rect l="0" t="0" r="r" b="b"/>
                              <a:pathLst>
                                <a:path w="7143" h="5323">
                                  <a:moveTo>
                                    <a:pt x="6624" y="-3769"/>
                                  </a:moveTo>
                                  <a:lnTo>
                                    <a:pt x="6624" y="-5309"/>
                                  </a:lnTo>
                                </a:path>
                              </a:pathLst>
                            </a:custGeom>
                            <a:noFill/>
                            <a:ln w="31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4" name="Freeform 209"/>
                          <wps:cNvSpPr>
                            <a:spLocks/>
                          </wps:cNvSpPr>
                          <wps:spPr bwMode="auto">
                            <a:xfrm>
                              <a:off x="1152" y="3682"/>
                              <a:ext cx="7143" cy="5323"/>
                            </a:xfrm>
                            <a:custGeom>
                              <a:avLst/>
                              <a:gdLst>
                                <a:gd name="T0" fmla="*/ 9052 w 7143"/>
                                <a:gd name="T1" fmla="*/ -3769 h 5323"/>
                                <a:gd name="T2" fmla="*/ 9052 w 7143"/>
                                <a:gd name="T3" fmla="*/ -5309 h 5323"/>
                              </a:gdLst>
                              <a:ahLst/>
                              <a:cxnLst>
                                <a:cxn ang="0">
                                  <a:pos x="T0" y="T1"/>
                                </a:cxn>
                                <a:cxn ang="0">
                                  <a:pos x="T2" y="T3"/>
                                </a:cxn>
                              </a:cxnLst>
                              <a:rect l="0" t="0" r="r" b="b"/>
                              <a:pathLst>
                                <a:path w="7143" h="5323">
                                  <a:moveTo>
                                    <a:pt x="9052" y="-3769"/>
                                  </a:moveTo>
                                  <a:lnTo>
                                    <a:pt x="9052" y="-5309"/>
                                  </a:lnTo>
                                </a:path>
                              </a:pathLst>
                            </a:custGeom>
                            <a:noFill/>
                            <a:ln w="31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5" name="Freeform 210"/>
                          <wps:cNvSpPr>
                            <a:spLocks/>
                          </wps:cNvSpPr>
                          <wps:spPr bwMode="auto">
                            <a:xfrm>
                              <a:off x="1152" y="3682"/>
                              <a:ext cx="7143" cy="5323"/>
                            </a:xfrm>
                            <a:custGeom>
                              <a:avLst/>
                              <a:gdLst>
                                <a:gd name="T0" fmla="*/ 6624 w 7143"/>
                                <a:gd name="T1" fmla="*/ -3769 h 5323"/>
                                <a:gd name="T2" fmla="*/ 9052 w 7143"/>
                                <a:gd name="T3" fmla="*/ -3769 h 5323"/>
                              </a:gdLst>
                              <a:ahLst/>
                              <a:cxnLst>
                                <a:cxn ang="0">
                                  <a:pos x="T0" y="T1"/>
                                </a:cxn>
                                <a:cxn ang="0">
                                  <a:pos x="T2" y="T3"/>
                                </a:cxn>
                              </a:cxnLst>
                              <a:rect l="0" t="0" r="r" b="b"/>
                              <a:pathLst>
                                <a:path w="7143" h="5323">
                                  <a:moveTo>
                                    <a:pt x="6624" y="-3769"/>
                                  </a:moveTo>
                                  <a:lnTo>
                                    <a:pt x="9052" y="-3769"/>
                                  </a:lnTo>
                                </a:path>
                              </a:pathLst>
                            </a:custGeom>
                            <a:noFill/>
                            <a:ln w="31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516" name="Freeform 211"/>
                        <wps:cNvSpPr>
                          <a:spLocks/>
                        </wps:cNvSpPr>
                        <wps:spPr bwMode="auto">
                          <a:xfrm>
                            <a:off x="9386" y="-1597"/>
                            <a:ext cx="784" cy="103"/>
                          </a:xfrm>
                          <a:custGeom>
                            <a:avLst/>
                            <a:gdLst>
                              <a:gd name="T0" fmla="*/ 779 w 784"/>
                              <a:gd name="T1" fmla="*/ 0 h 103"/>
                              <a:gd name="T2" fmla="*/ 4 w 784"/>
                              <a:gd name="T3" fmla="*/ 0 h 103"/>
                              <a:gd name="T4" fmla="*/ 0 w 784"/>
                              <a:gd name="T5" fmla="*/ 3 h 103"/>
                              <a:gd name="T6" fmla="*/ 0 w 784"/>
                              <a:gd name="T7" fmla="*/ 98 h 103"/>
                              <a:gd name="T8" fmla="*/ 4 w 784"/>
                              <a:gd name="T9" fmla="*/ 102 h 103"/>
                              <a:gd name="T10" fmla="*/ 779 w 784"/>
                              <a:gd name="T11" fmla="*/ 102 h 103"/>
                              <a:gd name="T12" fmla="*/ 783 w 784"/>
                              <a:gd name="T13" fmla="*/ 98 h 103"/>
                              <a:gd name="T14" fmla="*/ 783 w 784"/>
                              <a:gd name="T15" fmla="*/ 3 h 103"/>
                              <a:gd name="T16" fmla="*/ 779 w 784"/>
                              <a:gd name="T17"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84" h="103">
                                <a:moveTo>
                                  <a:pt x="779" y="0"/>
                                </a:moveTo>
                                <a:lnTo>
                                  <a:pt x="4" y="0"/>
                                </a:lnTo>
                                <a:lnTo>
                                  <a:pt x="0" y="3"/>
                                </a:lnTo>
                                <a:lnTo>
                                  <a:pt x="0" y="98"/>
                                </a:lnTo>
                                <a:lnTo>
                                  <a:pt x="4" y="102"/>
                                </a:lnTo>
                                <a:lnTo>
                                  <a:pt x="779" y="102"/>
                                </a:lnTo>
                                <a:lnTo>
                                  <a:pt x="783" y="98"/>
                                </a:lnTo>
                                <a:lnTo>
                                  <a:pt x="783" y="3"/>
                                </a:lnTo>
                                <a:lnTo>
                                  <a:pt x="779"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 name="Freeform 212"/>
                        <wps:cNvSpPr>
                          <a:spLocks/>
                        </wps:cNvSpPr>
                        <wps:spPr bwMode="auto">
                          <a:xfrm>
                            <a:off x="9386" y="-1597"/>
                            <a:ext cx="784" cy="103"/>
                          </a:xfrm>
                          <a:custGeom>
                            <a:avLst/>
                            <a:gdLst>
                              <a:gd name="T0" fmla="*/ 13 w 784"/>
                              <a:gd name="T1" fmla="*/ 102 h 103"/>
                              <a:gd name="T2" fmla="*/ 769 w 784"/>
                              <a:gd name="T3" fmla="*/ 102 h 103"/>
                              <a:gd name="T4" fmla="*/ 779 w 784"/>
                              <a:gd name="T5" fmla="*/ 102 h 103"/>
                              <a:gd name="T6" fmla="*/ 783 w 784"/>
                              <a:gd name="T7" fmla="*/ 98 h 103"/>
                              <a:gd name="T8" fmla="*/ 783 w 784"/>
                              <a:gd name="T9" fmla="*/ 90 h 103"/>
                              <a:gd name="T10" fmla="*/ 783 w 784"/>
                              <a:gd name="T11" fmla="*/ 11 h 103"/>
                              <a:gd name="T12" fmla="*/ 783 w 784"/>
                              <a:gd name="T13" fmla="*/ 3 h 103"/>
                              <a:gd name="T14" fmla="*/ 779 w 784"/>
                              <a:gd name="T15" fmla="*/ 0 h 103"/>
                              <a:gd name="T16" fmla="*/ 769 w 784"/>
                              <a:gd name="T17" fmla="*/ 0 h 103"/>
                              <a:gd name="T18" fmla="*/ 13 w 784"/>
                              <a:gd name="T19" fmla="*/ 0 h 103"/>
                              <a:gd name="T20" fmla="*/ 4 w 784"/>
                              <a:gd name="T21" fmla="*/ 0 h 103"/>
                              <a:gd name="T22" fmla="*/ 0 w 784"/>
                              <a:gd name="T23" fmla="*/ 3 h 103"/>
                              <a:gd name="T24" fmla="*/ 0 w 784"/>
                              <a:gd name="T25" fmla="*/ 11 h 103"/>
                              <a:gd name="T26" fmla="*/ 0 w 784"/>
                              <a:gd name="T27" fmla="*/ 90 h 103"/>
                              <a:gd name="T28" fmla="*/ 0 w 784"/>
                              <a:gd name="T29" fmla="*/ 98 h 103"/>
                              <a:gd name="T30" fmla="*/ 4 w 784"/>
                              <a:gd name="T31" fmla="*/ 102 h 103"/>
                              <a:gd name="T32" fmla="*/ 13 w 784"/>
                              <a:gd name="T33" fmla="*/ 102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784" h="103">
                                <a:moveTo>
                                  <a:pt x="13" y="102"/>
                                </a:moveTo>
                                <a:lnTo>
                                  <a:pt x="769" y="102"/>
                                </a:lnTo>
                                <a:lnTo>
                                  <a:pt x="779" y="102"/>
                                </a:lnTo>
                                <a:lnTo>
                                  <a:pt x="783" y="98"/>
                                </a:lnTo>
                                <a:lnTo>
                                  <a:pt x="783" y="90"/>
                                </a:lnTo>
                                <a:lnTo>
                                  <a:pt x="783" y="11"/>
                                </a:lnTo>
                                <a:lnTo>
                                  <a:pt x="783" y="3"/>
                                </a:lnTo>
                                <a:lnTo>
                                  <a:pt x="779" y="0"/>
                                </a:lnTo>
                                <a:lnTo>
                                  <a:pt x="769" y="0"/>
                                </a:lnTo>
                                <a:lnTo>
                                  <a:pt x="13" y="0"/>
                                </a:lnTo>
                                <a:lnTo>
                                  <a:pt x="4" y="0"/>
                                </a:lnTo>
                                <a:lnTo>
                                  <a:pt x="0" y="3"/>
                                </a:lnTo>
                                <a:lnTo>
                                  <a:pt x="0" y="11"/>
                                </a:lnTo>
                                <a:lnTo>
                                  <a:pt x="0" y="90"/>
                                </a:lnTo>
                                <a:lnTo>
                                  <a:pt x="0" y="98"/>
                                </a:lnTo>
                                <a:lnTo>
                                  <a:pt x="4" y="102"/>
                                </a:lnTo>
                                <a:lnTo>
                                  <a:pt x="13" y="102"/>
                                </a:lnTo>
                                <a:close/>
                              </a:path>
                            </a:pathLst>
                          </a:custGeom>
                          <a:noFill/>
                          <a:ln w="3685">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00139F" id="Group 177" o:spid="_x0000_s1026" style="position:absolute;left:0;text-align:left;margin-left:387.45pt;margin-top:-81.45pt;width:123.25pt;height:78.35pt;z-index:-251645440;mso-position-horizontal-relative:page" coordorigin="7749,-1629" coordsize="2465,1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" o:allowincell="f">
                <v:shape id="Freeform 178" o:spid="_x0000_s1027" style="position:absolute;left:7776;top:-7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" path="m,l,e" filled="f" strokeweight=".35725mm">
                  <v:path arrowok="t" o:connecttype="custom" o:connectlocs="0,0;0,0" o:connectangles="0,0"/>
                </v:shape>
                <v:shape id="Freeform 179" o:spid="_x0000_s1028" style="position:absolute;left:7776;top:-86;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" path="m,l,20e" filled="f" strokeweight=".09592mm">
                  <v:path arrowok="t" o:connecttype="custom" o:connectlocs="0,0;0,20" o:connectangles="0,0"/>
                </v:shape>
                <v:shape id="Freeform 180" o:spid="_x0000_s1029" style="position:absolute;left:8261;top:-7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" path="m,l,e" filled="f" strokeweight=".35725mm">
                  <v:path arrowok="t" o:connecttype="custom" o:connectlocs="0,0;0,0" o:connectangles="0,0"/>
                </v:shape>
                <v:shape id="Freeform 181" o:spid="_x0000_s1030" style="position:absolute;left:8261;top:-86;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" path="m,l,20e" filled="f" strokeweight=".09592mm">
                  <v:path arrowok="t" o:connecttype="custom" o:connectlocs="0,0;0,20" o:connectangles="0,0"/>
                </v:shape>
                <v:shape id="Freeform 182" o:spid="_x0000_s1031" style="position:absolute;left:8747;top:-7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" path="m,l,e" filled="f" strokeweight=".35725mm">
                  <v:path arrowok="t" o:connecttype="custom" o:connectlocs="0,0;0,0" o:connectangles="0,0"/>
                </v:shape>
                <v:shape id="Freeform 183" o:spid="_x0000_s1032" style="position:absolute;left:8747;top:-86;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" path="m,l,20e" filled="f" strokeweight=".09592mm">
                  <v:path arrowok="t" o:connecttype="custom" o:connectlocs="0,0;0,20" o:connectangles="0,0"/>
                </v:shape>
                <v:shape id="Freeform 184" o:spid="_x0000_s1033" style="position:absolute;left:9232;top:-7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" path="m,l,e" filled="f" strokeweight=".35725mm">
                  <v:path arrowok="t" o:connecttype="custom" o:connectlocs="0,0;0,0" o:connectangles="0,0"/>
                </v:shape>
                <v:shape id="Freeform 185" o:spid="_x0000_s1034" style="position:absolute;left:9232;top:-86;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" path="m,l,20e" filled="f" strokeweight=".09592mm">
                  <v:path arrowok="t" o:connecttype="custom" o:connectlocs="0,0;0,20" o:connectangles="0,0"/>
                </v:shape>
                <v:shape id="Freeform 186" o:spid="_x0000_s1035" style="position:absolute;left:9718;top:-7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" path="m,l,e" filled="f" strokeweight=".35725mm">
                  <v:path arrowok="t" o:connecttype="custom" o:connectlocs="0,0;0,0" o:connectangles="0,0"/>
                </v:shape>
                <v:shape id="Freeform 187" o:spid="_x0000_s1036" style="position:absolute;left:9718;top:-86;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" path="m,l,20e" filled="f" strokeweight=".09592mm">
                  <v:path arrowok="t" o:connecttype="custom" o:connectlocs="0,0;0,20" o:connectangles="0,0"/>
                </v:shape>
                <v:shape id="Freeform 188" o:spid="_x0000_s1037" style="position:absolute;left:10204;top:-7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" path="m,l,e" filled="f" strokeweight=".35725mm">
                  <v:path arrowok="t" o:connecttype="custom" o:connectlocs="0,0;0,0" o:connectangles="0,0"/>
                </v:shape>
                <v:shape id="Freeform 189" o:spid="_x0000_s1038" style="position:absolute;left:10204;top:-86;width:20;height:21;visibility:visible;mso-wrap-style:square;v-text-anchor:top" coordsize="2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" path="m,l,20e" filled="f" strokeweight=".09592mm">
                  <v:path arrowok="t" o:connecttype="custom" o:connectlocs="0,0;0,20" o:connectangles="0,0"/>
                </v:shape>
                <v:shape id="Freeform 190" o:spid="_x0000_s1039" style="position:absolute;left:7752;top:-267;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" path="m,l23,e" filled="f" strokeweight="0">
                  <v:path arrowok="t" o:connecttype="custom" o:connectlocs="0,0;23,0" o:connectangles="0,0"/>
                </v:shape>
                <v:shape id="Freeform 191" o:spid="_x0000_s1040" style="position:absolute;left:7752;top:-267;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" path="m23,l,e" filled="f" strokeweight=".08164mm">
                  <v:path arrowok="t" o:connecttype="custom" o:connectlocs="23,0;0,0" o:connectangles="0,0"/>
                </v:shape>
                <v:shape id="Freeform 192" o:spid="_x0000_s1041" style="position:absolute;left:7752;top:-452;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" path="m,l23,e" filled="f" strokeweight="0">
                  <v:path arrowok="t" o:connecttype="custom" o:connectlocs="0,0;23,0" o:connectangles="0,0"/>
                </v:shape>
                <v:shape id="Freeform 193" o:spid="_x0000_s1042" style="position:absolute;left:7752;top:-452;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" path="m23,l,e" filled="f" strokeweight=".08164mm">
                  <v:path arrowok="t" o:connecttype="custom" o:connectlocs="23,0;0,0" o:connectangles="0,0"/>
                </v:shape>
                <v:shape id="Freeform 194" o:spid="_x0000_s1043" style="position:absolute;left:7752;top:-636;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" path="m,l23,e" filled="f" strokeweight="0">
                  <v:path arrowok="t" o:connecttype="custom" o:connectlocs="0,0;23,0" o:connectangles="0,0"/>
                </v:shape>
                <v:shape id="Freeform 195" o:spid="_x0000_s1044" style="position:absolute;left:7752;top:-636;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" path="m23,l,e" filled="f" strokeweight=".08164mm">
                  <v:path arrowok="t" o:connecttype="custom" o:connectlocs="23,0;0,0" o:connectangles="0,0"/>
                </v:shape>
                <v:shape id="Freeform 196" o:spid="_x0000_s1045" style="position:absolute;left:7752;top:-82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" path="m,l23,e" filled="f" strokeweight="0">
                  <v:path arrowok="t" o:connecttype="custom" o:connectlocs="0,0;23,0" o:connectangles="0,0"/>
                </v:shape>
                <v:shape id="Freeform 197" o:spid="_x0000_s1046" style="position:absolute;left:7752;top:-82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" path="m23,l,e" filled="f" strokeweight=".08164mm">
                  <v:path arrowok="t" o:connecttype="custom" o:connectlocs="23,0;0,0" o:connectangles="0,0"/>
                </v:shape>
                <v:shape id="Freeform 198" o:spid="_x0000_s1047" style="position:absolute;left:7752;top:-1006;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" path="m,l23,e" filled="f" strokeweight="0">
                  <v:path arrowok="t" o:connecttype="custom" o:connectlocs="0,0;23,0" o:connectangles="0,0"/>
                </v:shape>
                <v:shape id="Freeform 199" o:spid="_x0000_s1048" style="position:absolute;left:7752;top:-1006;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" path="m23,l,e" filled="f" strokeweight=".08164mm">
                  <v:path arrowok="t" o:connecttype="custom" o:connectlocs="23,0;0,0" o:connectangles="0,0"/>
                </v:shape>
                <v:shape id="Freeform 200" o:spid="_x0000_s1049" style="position:absolute;left:7752;top:-1190;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" path="m,l23,e" filled="f" strokeweight="0">
                  <v:path arrowok="t" o:connecttype="custom" o:connectlocs="0,0;23,0" o:connectangles="0,0"/>
                </v:shape>
                <v:shape id="Freeform 201" o:spid="_x0000_s1050" style="position:absolute;left:7752;top:-1190;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" path="m23,l,e" filled="f" strokeweight=".08164mm">
                  <v:path arrowok="t" o:connecttype="custom" o:connectlocs="23,0;0,0" o:connectangles="0,0"/>
                </v:shape>
                <v:shape id="Freeform 202" o:spid="_x0000_s1051" style="position:absolute;left:7752;top:-137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" path="m,l23,e" filled="f" strokeweight="0">
                  <v:path arrowok="t" o:connecttype="custom" o:connectlocs="0,0;23,0" o:connectangles="0,0"/>
                </v:shape>
                <v:shape id="Freeform 203" o:spid="_x0000_s1052" style="position:absolute;left:7752;top:-137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" path="m23,l,e" filled="f" strokeweight=".08164mm">
                  <v:path arrowok="t" o:connecttype="custom" o:connectlocs="23,0;0,0" o:connectangles="0,0"/>
                </v:shape>
                <v:shape id="Freeform 204" o:spid="_x0000_s1053" style="position:absolute;left:7752;top:-155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" path="m,l23,e" filled="f" strokeweight="0">
                  <v:path arrowok="t" o:connecttype="custom" o:connectlocs="0,0;23,0" o:connectangles="0,0"/>
                </v:shape>
                <v:shape id="Freeform 205" o:spid="_x0000_s1054" style="position:absolute;left:7752;top:-155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" path="m23,l,e" filled="f" strokeweight=".08164mm">
                  <v:path arrowok="t" o:connecttype="custom" o:connectlocs="23,0;0,0" o:connectangles="0,0"/>
                </v:shape>
                <v:shape id="Freeform 206" o:spid="_x0000_s1055" style="position:absolute;left:7800;top:-1556;width:2404;height:1400;visibility:visible;mso-wrap-style:square;v-text-anchor:top" coordsize="2404,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" path="m,643l24,,48,510,72,626,97,849r24,10l145,880r24,45l194,1049r24,3l242,963r25,12l291,1040r24,100l339,1052r25,33l388,1103r24,18l437,1136r24,-34l485,1121r24,6l534,1191r24,-39l582,1149r24,95l631,1244r24,-19l679,1225r25,30l728,1160r24,115l776,1283r25,1l825,1239r24,-24l874,1198r24,-2l922,1232r24,-4l971,1282r24,41l1019,1323r25,-67l1068,1293r24,-41l1116,1293r25,-11l1165,1282r24,-11l1213,1330r25,-8l1262,1355r24,-56l1311,1299r24,-28l1359,1286r24,-12l1408,1286r24,l1456,1286r25,l1505,1286r24,-4l1553,1296r25,l1602,1316r24,48l1651,1353r24,l1699,1353r24,-23l1748,1330r24,l1796,1330r24,-5l1845,1325r24,25l1893,1368r25,l1942,1368r24,-2l1990,1350r25,16l2039,1366r24,10l2088,1367r24,20l2136,1366r24,-9l2185,1351r24,-9l2233,1399r25,-38l2282,1352r24,l2330,1352r25,9l2379,1361r24,11e" filled="f" strokecolor="#1f77b3" strokeweight=".15989mm">
                  <v:path arrowok="t" o:connecttype="custom" o:connectlocs="24,0;72,626;121,859;169,925;218,1052;267,975;315,1140;364,1085;412,1121;461,1102;509,1127;558,1152;606,1244;655,1225;704,1255;752,1275;801,1284;849,1215;898,1196;946,1228;995,1323;1044,1256;1092,1252;1141,1282;1189,1271;1238,1322;1286,1299;1335,1271;1383,1274;1432,1286;1481,1286;1529,1282;1578,1296;1626,1364;1675,1353;1723,1330;1772,1330;1820,1325;1869,1350;1918,1368;1966,1366;2015,1366;2063,1376;2112,1387;2160,1357;2209,1342;2258,1361;2306,1352;2355,1361;2403,1372" o:connectangles="0,0,0,0,0,0,0,0,0,0,0,0,0,0,0,0,0,0,0,0,0,0,0,0,0,0,0,0,0,0,0,0,0,0,0,0,0,0,0,0,0,0,0,0,0,0,0,0,0,0"/>
                </v:shape>
                <v:group id="Group 207" o:spid="_x0000_s1056" style="position:absolute;left:1152;top:3682;width:7143;height:5323" coordorigin="1152,3682" coordsize="7143,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">
                  <v:shape id="Freeform 208" o:spid="_x0000_s1057" style="position:absolute;left:1152;top:3682;width:7143;height:5323;visibility:visible;mso-wrap-style:square;v-text-anchor:top" coordsize="7143,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" path="m6624,-3769r,-1540e" filled="f" strokeweight=".08878mm">
                    <v:path arrowok="t" o:connecttype="custom" o:connectlocs="6624,-3769;6624,-5309" o:connectangles="0,0"/>
                  </v:shape>
                  <v:shape id="Freeform 209" o:spid="_x0000_s1058" style="position:absolute;left:1152;top:3682;width:7143;height:5323;visibility:visible;mso-wrap-style:square;v-text-anchor:top" coordsize="7143,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" path="m9052,-3769r,-1540e" filled="f" strokeweight=".08878mm">
                    <v:path arrowok="t" o:connecttype="custom" o:connectlocs="9052,-3769;9052,-5309" o:connectangles="0,0"/>
                  </v:shape>
                  <v:shape id="Freeform 210" o:spid="_x0000_s1059" style="position:absolute;left:1152;top:3682;width:7143;height:5323;visibility:visible;mso-wrap-style:square;v-text-anchor:top" coordsize="7143,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" path="m6624,-3769r2428,e" filled="f" strokeweight=".08878mm">
                    <v:path arrowok="t" o:connecttype="custom" o:connectlocs="6624,-3769;9052,-3769" o:connectangles="0,0"/>
                  </v:shape>
                </v:group>
                <v:shape id="Freeform 211" o:spid="_x0000_s1060" style="position:absolute;left:9386;top:-1597;width:784;height:103;visibility:visible;mso-wrap-style:square;v-text-anchor:top" coordsize="78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" path="m779,l4,,,3,,98r4,4l779,102r4,-4l783,3,779,xe" stroked="f">
                  <v:fill opacity="52428f"/>
                  <v:path arrowok="t" o:connecttype="custom" o:connectlocs="779,0;4,0;0,3;0,98;4,102;779,102;783,98;783,3;779,0" o:connectangles="0,0,0,0,0,0,0,0,0"/>
                </v:shape>
                <v:shape id="Freeform 212" o:spid="_x0000_s1061" style="position:absolute;left:9386;top:-1597;width:784;height:103;visibility:visible;mso-wrap-style:square;v-text-anchor:top" coordsize="78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" path="m13,102r756,l779,102r4,-4l783,90r,-79l783,3,779,,769,,13,,4,,,3r,8l,90r,8l4,102r9,xe" filled="f" strokecolor="#ccc" strokeweight=".1024mm">
                  <v:path arrowok="t" o:connecttype="custom" o:connectlocs="13,102;769,102;779,102;783,98;783,90;783,11;783,3;779,0;769,0;13,0;4,0;0,3;0,11;0,90;0,98;4,102;13,102" o:connectangles="0,0,0,0,0,0,0,0,0,0,0,0,0,0,0,0,0"/>
                </v:shape>
                <w10:wrap anchorx="page"/>
              </v:group>
            </w:pict>
          </mc:Fallback>
        </mc:AlternateContent>
      </w:r>
      <w:r w:rsidR="0070072F">
        <w:rPr>
          <w:rFonts w:ascii="Lucida Sans Unicode" w:hAnsi="Lucida Sans Unicode" w:cs="Lucida Sans Unicode"/>
          <w:w w:val="80"/>
          <w:sz w:val="9"/>
          <w:szCs w:val="9"/>
        </w:rPr>
        <w:t>Training</w:t>
      </w:r>
      <w:r w:rsidR="0070072F">
        <w:rPr>
          <w:rFonts w:ascii="Lucida Sans Unicode" w:hAnsi="Lucida Sans Unicode" w:cs="Lucida Sans Unicode"/>
          <w:spacing w:val="-15"/>
          <w:w w:val="80"/>
          <w:sz w:val="9"/>
          <w:szCs w:val="9"/>
        </w:rPr>
        <w:t xml:space="preserve"> </w:t>
      </w:r>
      <w:r w:rsidR="0070072F">
        <w:rPr>
          <w:rFonts w:ascii="Lucida Sans Unicode" w:hAnsi="Lucida Sans Unicode" w:cs="Lucida Sans Unicode"/>
          <w:w w:val="80"/>
          <w:sz w:val="9"/>
          <w:szCs w:val="9"/>
        </w:rPr>
        <w:t>Steps</w:t>
      </w:r>
      <w:r w:rsidR="0070072F">
        <w:rPr>
          <w:rFonts w:ascii="Lucida Sans Unicode" w:hAnsi="Lucida Sans Unicode" w:cs="Lucida Sans Unicode"/>
          <w:w w:val="80"/>
          <w:sz w:val="9"/>
          <w:szCs w:val="9"/>
        </w:rPr>
        <w:tab/>
      </w:r>
      <w:r w:rsidR="0070072F">
        <w:rPr>
          <w:rFonts w:ascii="Lucida Sans Unicode" w:hAnsi="Lucida Sans Unicode" w:cs="Lucida Sans Unicode"/>
          <w:w w:val="80"/>
          <w:position w:val="1"/>
          <w:sz w:val="9"/>
          <w:szCs w:val="9"/>
        </w:rPr>
        <w:t>1e6</w:t>
      </w:r>
    </w:p>
    <w:p w:rsidR="0070072F" w:rsidRDefault="0070072F">
      <w:pPr>
        <w:pStyle w:val="BodyText"/>
        <w:kinsoku w:val="0"/>
        <w:overflowPunct w:val="0"/>
        <w:spacing w:before="11"/>
        <w:rPr>
          <w:rFonts w:ascii="Lucida Sans Unicode" w:hAnsi="Lucida Sans Unicode" w:cs="Lucida Sans Unicode"/>
          <w:sz w:val="6"/>
          <w:szCs w:val="6"/>
        </w:rPr>
      </w:pPr>
    </w:p>
    <w:p w:rsidR="0070072F" w:rsidRDefault="0070072F">
      <w:pPr>
        <w:pStyle w:val="ListParagraph"/>
        <w:numPr>
          <w:ilvl w:val="0"/>
          <w:numId w:val="3"/>
        </w:numPr>
        <w:tabs>
          <w:tab w:val="left" w:pos="1100"/>
        </w:tabs>
        <w:kinsoku w:val="0"/>
        <w:overflowPunct w:val="0"/>
        <w:ind w:left="1099"/>
        <w:rPr>
          <w:sz w:val="18"/>
          <w:szCs w:val="18"/>
        </w:rPr>
      </w:pPr>
      <w:r>
        <w:rPr>
          <w:spacing w:val="-3"/>
          <w:sz w:val="18"/>
          <w:szCs w:val="18"/>
        </w:rPr>
        <w:t xml:space="preserve">Average </w:t>
      </w:r>
      <w:r>
        <w:rPr>
          <w:sz w:val="18"/>
          <w:szCs w:val="18"/>
        </w:rPr>
        <w:t>jam</w:t>
      </w:r>
      <w:r>
        <w:rPr>
          <w:spacing w:val="36"/>
          <w:sz w:val="18"/>
          <w:szCs w:val="18"/>
        </w:rPr>
        <w:t xml:space="preserve"> </w:t>
      </w:r>
      <w:r>
        <w:rPr>
          <w:sz w:val="18"/>
          <w:szCs w:val="18"/>
        </w:rPr>
        <w:t>length</w:t>
      </w:r>
    </w:p>
    <w:p w:rsidR="0070072F" w:rsidRDefault="0070072F">
      <w:pPr>
        <w:pStyle w:val="ListParagraph"/>
        <w:numPr>
          <w:ilvl w:val="0"/>
          <w:numId w:val="3"/>
        </w:numPr>
        <w:tabs>
          <w:tab w:val="left" w:pos="1100"/>
        </w:tabs>
        <w:kinsoku w:val="0"/>
        <w:overflowPunct w:val="0"/>
        <w:ind w:left="1099"/>
        <w:rPr>
          <w:sz w:val="18"/>
          <w:szCs w:val="18"/>
        </w:rPr>
        <w:sectPr w:rsidR="0070072F">
          <w:type w:val="continuous"/>
          <w:pgSz w:w="12240" w:h="15840"/>
          <w:pgMar w:top="920" w:right="0" w:bottom="280" w:left="860" w:header="720" w:footer="720" w:gutter="0"/>
          <w:cols w:num="3" w:space="720" w:equalWidth="0">
            <w:col w:w="2993" w:space="209"/>
            <w:col w:w="2993" w:space="209"/>
            <w:col w:w="4976"/>
          </w:cols>
          <w:noEndnote/>
        </w:sectPr>
      </w:pPr>
    </w:p>
    <w:p w:rsidR="0070072F" w:rsidRDefault="0070072F">
      <w:pPr>
        <w:pStyle w:val="BodyText"/>
        <w:kinsoku w:val="0"/>
        <w:overflowPunct w:val="0"/>
        <w:spacing w:before="1"/>
        <w:rPr>
          <w:sz w:val="17"/>
          <w:szCs w:val="17"/>
        </w:rPr>
      </w:pPr>
    </w:p>
    <w:p w:rsidR="0070072F" w:rsidRDefault="0070072F">
      <w:pPr>
        <w:pStyle w:val="BodyText"/>
        <w:kinsoku w:val="0"/>
        <w:overflowPunct w:val="0"/>
        <w:spacing w:before="98"/>
        <w:ind w:left="1368"/>
      </w:pPr>
      <w:r>
        <w:t>Fig. 4: Results of single agent during testing in congested scenario with dynamic routing feature</w:t>
      </w:r>
    </w:p>
    <w:p w:rsidR="0070072F" w:rsidRDefault="0070072F">
      <w:pPr>
        <w:pStyle w:val="BodyText"/>
        <w:kinsoku w:val="0"/>
        <w:overflowPunct w:val="0"/>
      </w:pPr>
    </w:p>
    <w:p w:rsidR="0070072F" w:rsidRDefault="0070072F">
      <w:pPr>
        <w:pStyle w:val="BodyText"/>
        <w:kinsoku w:val="0"/>
        <w:overflowPunct w:val="0"/>
        <w:rPr>
          <w:sz w:val="23"/>
          <w:szCs w:val="23"/>
        </w:rPr>
      </w:pPr>
    </w:p>
    <w:p w:rsidR="0070072F" w:rsidRDefault="0070072F">
      <w:pPr>
        <w:pStyle w:val="BodyText"/>
        <w:kinsoku w:val="0"/>
        <w:overflowPunct w:val="0"/>
        <w:rPr>
          <w:sz w:val="23"/>
          <w:szCs w:val="23"/>
        </w:rPr>
        <w:sectPr w:rsidR="0070072F">
          <w:type w:val="continuous"/>
          <w:pgSz w:w="12240" w:h="15840"/>
          <w:pgMar w:top="920" w:right="0" w:bottom="280" w:left="860" w:header="720" w:footer="720" w:gutter="0"/>
          <w:cols w:space="720" w:equalWidth="0">
            <w:col w:w="11380"/>
          </w:cols>
          <w:noEndnote/>
        </w:sectPr>
      </w:pPr>
    </w:p>
    <w:p w:rsidR="0070072F" w:rsidRDefault="0070072F">
      <w:pPr>
        <w:pStyle w:val="BodyText"/>
        <w:kinsoku w:val="0"/>
        <w:overflowPunct w:val="0"/>
        <w:spacing w:before="108" w:line="220" w:lineRule="exact"/>
        <w:ind w:left="119"/>
        <w:jc w:val="both"/>
      </w:pPr>
      <w:r>
        <w:t>the four-intersection network is shown in Fig. 2b. Each net- work is constructed from identical intersections where every intersection is controlled by a four-phase signal as described   in subsection III-A. Since turns at intersections are prohibited, there are eight and twelve possible routes  for  the</w:t>
      </w:r>
      <w:r>
        <w:rPr>
          <w:spacing w:val="-12"/>
        </w:rPr>
        <w:t xml:space="preserve"> </w:t>
      </w:r>
      <w:r>
        <w:t>four</w:t>
      </w:r>
      <w:r>
        <w:rPr>
          <w:spacing w:val="43"/>
        </w:rPr>
        <w:t xml:space="preserve"> </w:t>
      </w:r>
      <w:r>
        <w:t>and</w:t>
      </w:r>
      <w:r>
        <w:rPr>
          <w:w w:val="99"/>
        </w:rPr>
        <w:t xml:space="preserve"> </w:t>
      </w:r>
      <w:r>
        <w:t>nine  networks  respectively;  the  demand  for  the  networks  is generated from the uniform distribution as explained in Algorithm</w:t>
      </w:r>
      <w:r>
        <w:rPr>
          <w:spacing w:val="15"/>
        </w:rPr>
        <w:t xml:space="preserve"> </w:t>
      </w:r>
      <w:r>
        <w:t>2.</w:t>
      </w:r>
    </w:p>
    <w:p w:rsidR="0070072F" w:rsidRDefault="0070072F">
      <w:pPr>
        <w:pStyle w:val="ListParagraph"/>
        <w:numPr>
          <w:ilvl w:val="0"/>
          <w:numId w:val="2"/>
        </w:numPr>
        <w:tabs>
          <w:tab w:val="left" w:pos="915"/>
        </w:tabs>
        <w:kinsoku w:val="0"/>
        <w:overflowPunct w:val="0"/>
        <w:spacing w:before="94" w:line="220" w:lineRule="exact"/>
        <w:ind w:firstLine="576"/>
        <w:jc w:val="both"/>
        <w:rPr>
          <w:sz w:val="20"/>
          <w:szCs w:val="20"/>
        </w:rPr>
      </w:pPr>
      <w:r>
        <w:rPr>
          <w:i/>
          <w:iCs/>
          <w:sz w:val="20"/>
          <w:szCs w:val="20"/>
        </w:rPr>
        <w:t xml:space="preserve">Independent mode: </w:t>
      </w:r>
      <w:r>
        <w:rPr>
          <w:sz w:val="20"/>
          <w:szCs w:val="20"/>
        </w:rPr>
        <w:t xml:space="preserve">In this mode, the model of the Q-values is transferred from the isolated intersection agent, after </w:t>
      </w:r>
      <w:r>
        <w:rPr>
          <w:rFonts w:ascii="Tahoma" w:hAnsi="Tahoma" w:cs="Tahoma"/>
          <w:sz w:val="20"/>
          <w:szCs w:val="20"/>
        </w:rPr>
        <w:t>10</w:t>
      </w:r>
      <w:r>
        <w:rPr>
          <w:rFonts w:ascii="Verdana" w:hAnsi="Verdana" w:cs="Verdana"/>
          <w:position w:val="7"/>
          <w:sz w:val="14"/>
          <w:szCs w:val="14"/>
        </w:rPr>
        <w:t xml:space="preserve">6 </w:t>
      </w:r>
      <w:r>
        <w:rPr>
          <w:sz w:val="20"/>
          <w:szCs w:val="20"/>
        </w:rPr>
        <w:t>training steps, to every agent in the</w:t>
      </w:r>
      <w:r>
        <w:rPr>
          <w:spacing w:val="-14"/>
          <w:sz w:val="20"/>
          <w:szCs w:val="20"/>
        </w:rPr>
        <w:t xml:space="preserve"> </w:t>
      </w:r>
      <w:r>
        <w:rPr>
          <w:sz w:val="20"/>
          <w:szCs w:val="20"/>
        </w:rPr>
        <w:t>multi-intersection networks. There is no coordination between agents in this mode; thus, it is mainly used as a reference for the coordinated mode.</w:t>
      </w:r>
    </w:p>
    <w:p w:rsidR="0070072F" w:rsidRDefault="0070072F">
      <w:pPr>
        <w:pStyle w:val="ListParagraph"/>
        <w:numPr>
          <w:ilvl w:val="0"/>
          <w:numId w:val="2"/>
        </w:numPr>
        <w:tabs>
          <w:tab w:val="left" w:pos="915"/>
        </w:tabs>
        <w:kinsoku w:val="0"/>
        <w:overflowPunct w:val="0"/>
        <w:spacing w:before="94" w:line="220" w:lineRule="exact"/>
        <w:ind w:firstLine="576"/>
        <w:jc w:val="both"/>
        <w:rPr>
          <w:sz w:val="20"/>
          <w:szCs w:val="20"/>
        </w:rPr>
      </w:pPr>
      <w:r>
        <w:rPr>
          <w:i/>
          <w:iCs/>
          <w:sz w:val="20"/>
          <w:szCs w:val="20"/>
        </w:rPr>
        <w:t xml:space="preserve">Coordinated mode: </w:t>
      </w:r>
      <w:r>
        <w:rPr>
          <w:sz w:val="20"/>
          <w:szCs w:val="20"/>
        </w:rPr>
        <w:t>As illustrated  in</w:t>
      </w:r>
      <w:r>
        <w:rPr>
          <w:spacing w:val="30"/>
          <w:sz w:val="20"/>
          <w:szCs w:val="20"/>
        </w:rPr>
        <w:t xml:space="preserve"> </w:t>
      </w:r>
      <w:r>
        <w:rPr>
          <w:sz w:val="20"/>
          <w:szCs w:val="20"/>
        </w:rPr>
        <w:t>algorithm</w:t>
      </w:r>
      <w:r>
        <w:rPr>
          <w:spacing w:val="49"/>
          <w:sz w:val="20"/>
          <w:szCs w:val="20"/>
        </w:rPr>
        <w:t xml:space="preserve"> </w:t>
      </w:r>
      <w:r>
        <w:rPr>
          <w:sz w:val="20"/>
          <w:szCs w:val="20"/>
        </w:rPr>
        <w:t>1,</w:t>
      </w:r>
      <w:r>
        <w:rPr>
          <w:w w:val="99"/>
          <w:sz w:val="20"/>
          <w:szCs w:val="20"/>
        </w:rPr>
        <w:t xml:space="preserve"> </w:t>
      </w:r>
      <w:r>
        <w:rPr>
          <w:sz w:val="20"/>
          <w:szCs w:val="20"/>
        </w:rPr>
        <w:t xml:space="preserve">the agents start training  from  a  random  phase  and  every  ten seconds the max-plus algorithm is used to determine the optimal global action, and each agent could select either the best action or a random one. If the elected phase is different from the current one, a suitable transition phase is inserted    for three seconds to ensure safety. Therefore, the minimum duration of any action is seven seconds, and the maximum      is a multiple of ten in addition to the final seven seconds.       In SCMA framework, the max-plus algorithm is limited to ten iterations. It is important to mention that when max-plus is not allowed to reach a fixed point of convergence, it is   </w:t>
      </w:r>
      <w:r>
        <w:rPr>
          <w:spacing w:val="3"/>
          <w:sz w:val="20"/>
          <w:szCs w:val="20"/>
        </w:rPr>
        <w:t xml:space="preserve"> </w:t>
      </w:r>
      <w:r>
        <w:rPr>
          <w:sz w:val="20"/>
          <w:szCs w:val="20"/>
        </w:rPr>
        <w:t>necessary</w:t>
      </w:r>
    </w:p>
    <w:p w:rsidR="0070072F" w:rsidRDefault="0070072F">
      <w:pPr>
        <w:pStyle w:val="BodyText"/>
        <w:kinsoku w:val="0"/>
        <w:overflowPunct w:val="0"/>
        <w:spacing w:line="196" w:lineRule="auto"/>
        <w:ind w:left="119"/>
        <w:jc w:val="both"/>
      </w:pPr>
      <w:r>
        <w:rPr>
          <w:w w:val="99"/>
        </w:rPr>
        <w:t>to</w:t>
      </w:r>
      <w:r>
        <w:t xml:space="preserve"> </w:t>
      </w:r>
      <w:r>
        <w:rPr>
          <w:w w:val="99"/>
        </w:rPr>
        <w:t>update</w:t>
      </w:r>
      <w:r>
        <w:t xml:space="preserve"> </w:t>
      </w:r>
      <w:r>
        <w:rPr>
          <w:rFonts w:ascii="Verdana" w:hAnsi="Verdana" w:cs="Verdana"/>
          <w:i/>
          <w:iCs/>
          <w:w w:val="87"/>
        </w:rPr>
        <w:t>a</w:t>
      </w:r>
      <w:r>
        <w:rPr>
          <w:rFonts w:ascii="Lucida Sans Unicode" w:hAnsi="Lucida Sans Unicode" w:cs="Lucida Sans Unicode"/>
          <w:spacing w:val="-82"/>
          <w:w w:val="73"/>
          <w:position w:val="7"/>
          <w:sz w:val="14"/>
          <w:szCs w:val="14"/>
        </w:rPr>
        <w:t>∗</w:t>
      </w:r>
      <w:r>
        <w:rPr>
          <w:rFonts w:ascii="Arial" w:hAnsi="Arial" w:cs="Arial"/>
          <w:i/>
          <w:iCs/>
          <w:w w:val="181"/>
          <w:position w:val="-5"/>
          <w:sz w:val="14"/>
          <w:szCs w:val="14"/>
        </w:rPr>
        <w:t>i</w:t>
      </w:r>
      <w:r>
        <w:rPr>
          <w:rFonts w:ascii="Arial" w:hAnsi="Arial" w:cs="Arial"/>
          <w:i/>
          <w:iCs/>
          <w:position w:val="-5"/>
          <w:sz w:val="14"/>
          <w:szCs w:val="14"/>
        </w:rPr>
        <w:t xml:space="preserve">   </w:t>
      </w:r>
      <w:r>
        <w:rPr>
          <w:w w:val="99"/>
        </w:rPr>
        <w:t>only</w:t>
      </w:r>
      <w:r>
        <w:t xml:space="preserve"> </w:t>
      </w:r>
      <w:r>
        <w:rPr>
          <w:w w:val="99"/>
        </w:rPr>
        <w:t>if</w:t>
      </w:r>
      <w:r>
        <w:t xml:space="preserve"> </w:t>
      </w:r>
      <w:r>
        <w:rPr>
          <w:w w:val="99"/>
        </w:rPr>
        <w:t>the</w:t>
      </w:r>
      <w:r>
        <w:t xml:space="preserve"> </w:t>
      </w:r>
      <w:r>
        <w:rPr>
          <w:w w:val="99"/>
        </w:rPr>
        <w:t>global</w:t>
      </w:r>
      <w:r>
        <w:t xml:space="preserve"> </w:t>
      </w:r>
      <w:r>
        <w:rPr>
          <w:rFonts w:ascii="Verdana" w:hAnsi="Verdana" w:cs="Verdana"/>
          <w:i/>
          <w:iCs/>
        </w:rPr>
        <w:t>Q</w:t>
      </w:r>
      <w:r>
        <w:rPr>
          <w:rFonts w:ascii="Tahoma" w:hAnsi="Tahoma" w:cs="Tahoma"/>
        </w:rPr>
        <w:t>(</w:t>
      </w:r>
      <w:r>
        <w:rPr>
          <w:rFonts w:ascii="Trebuchet MS" w:hAnsi="Trebuchet MS" w:cs="Trebuchet MS"/>
          <w:b/>
          <w:bCs/>
          <w:w w:val="104"/>
        </w:rPr>
        <w:t>s</w:t>
      </w:r>
      <w:r>
        <w:rPr>
          <w:rFonts w:ascii="Verdana" w:hAnsi="Verdana" w:cs="Verdana"/>
          <w:i/>
          <w:iCs/>
          <w:w w:val="75"/>
        </w:rPr>
        <w:t>,</w:t>
      </w:r>
      <w:r>
        <w:rPr>
          <w:rFonts w:ascii="Verdana" w:hAnsi="Verdana" w:cs="Verdana"/>
          <w:i/>
          <w:iCs/>
        </w:rPr>
        <w:t xml:space="preserve"> </w:t>
      </w:r>
      <w:r>
        <w:rPr>
          <w:rFonts w:ascii="Trebuchet MS" w:hAnsi="Trebuchet MS" w:cs="Trebuchet MS"/>
          <w:b/>
          <w:bCs/>
          <w:w w:val="104"/>
        </w:rPr>
        <w:t>a</w:t>
      </w:r>
      <w:r>
        <w:rPr>
          <w:rFonts w:ascii="Tahoma" w:hAnsi="Tahoma" w:cs="Tahoma"/>
        </w:rPr>
        <w:t xml:space="preserve">) </w:t>
      </w:r>
      <w:r>
        <w:rPr>
          <w:w w:val="99"/>
        </w:rPr>
        <w:t>get</w:t>
      </w:r>
      <w:r>
        <w:t xml:space="preserve"> </w:t>
      </w:r>
      <w:r>
        <w:rPr>
          <w:w w:val="99"/>
        </w:rPr>
        <w:t>impr</w:t>
      </w:r>
      <w:r>
        <w:rPr>
          <w:spacing w:val="-3"/>
          <w:w w:val="99"/>
        </w:rPr>
        <w:t>ov</w:t>
      </w:r>
      <w:r>
        <w:rPr>
          <w:w w:val="99"/>
        </w:rPr>
        <w:t>ed</w:t>
      </w:r>
      <w:r>
        <w:t xml:space="preserve"> </w:t>
      </w:r>
      <w:r>
        <w:rPr>
          <w:w w:val="99"/>
        </w:rPr>
        <w:t>from</w:t>
      </w:r>
      <w:r>
        <w:t xml:space="preserve"> </w:t>
      </w:r>
      <w:r>
        <w:rPr>
          <w:w w:val="99"/>
        </w:rPr>
        <w:t xml:space="preserve">the </w:t>
      </w:r>
      <w:r>
        <w:t>last iteration.</w:t>
      </w:r>
    </w:p>
    <w:p w:rsidR="0070072F" w:rsidRDefault="0070072F">
      <w:pPr>
        <w:pStyle w:val="BodyText"/>
        <w:kinsoku w:val="0"/>
        <w:overflowPunct w:val="0"/>
        <w:spacing w:before="102" w:line="220" w:lineRule="exact"/>
        <w:ind w:left="119" w:firstLine="575"/>
        <w:jc w:val="both"/>
      </w:pPr>
      <w:r>
        <w:rPr>
          <w:i/>
          <w:iCs/>
        </w:rPr>
        <w:t xml:space="preserve">Performance evaluation of coordinated mode: </w:t>
      </w:r>
      <w:r>
        <w:t>Like the single agent, two different sets of scenarios generated from   the</w:t>
      </w:r>
      <w:r>
        <w:rPr>
          <w:spacing w:val="28"/>
        </w:rPr>
        <w:t xml:space="preserve"> </w:t>
      </w:r>
      <w:r>
        <w:t>same</w:t>
      </w:r>
      <w:r>
        <w:rPr>
          <w:spacing w:val="28"/>
        </w:rPr>
        <w:t xml:space="preserve"> </w:t>
      </w:r>
      <w:r>
        <w:t>distribution</w:t>
      </w:r>
      <w:r>
        <w:rPr>
          <w:spacing w:val="28"/>
        </w:rPr>
        <w:t xml:space="preserve"> </w:t>
      </w:r>
      <w:r>
        <w:t>are</w:t>
      </w:r>
      <w:r>
        <w:rPr>
          <w:spacing w:val="28"/>
        </w:rPr>
        <w:t xml:space="preserve"> </w:t>
      </w:r>
      <w:r>
        <w:t>used</w:t>
      </w:r>
      <w:r>
        <w:rPr>
          <w:spacing w:val="28"/>
        </w:rPr>
        <w:t xml:space="preserve"> </w:t>
      </w:r>
      <w:r>
        <w:t>to</w:t>
      </w:r>
      <w:r>
        <w:rPr>
          <w:spacing w:val="28"/>
        </w:rPr>
        <w:t xml:space="preserve"> </w:t>
      </w:r>
      <w:r>
        <w:t>train</w:t>
      </w:r>
      <w:r>
        <w:rPr>
          <w:spacing w:val="28"/>
        </w:rPr>
        <w:t xml:space="preserve"> </w:t>
      </w:r>
      <w:r>
        <w:t>and</w:t>
      </w:r>
      <w:r>
        <w:rPr>
          <w:spacing w:val="28"/>
        </w:rPr>
        <w:t xml:space="preserve"> </w:t>
      </w:r>
      <w:r>
        <w:t>test</w:t>
      </w:r>
      <w:r>
        <w:rPr>
          <w:spacing w:val="28"/>
        </w:rPr>
        <w:t xml:space="preserve"> </w:t>
      </w:r>
      <w:r>
        <w:t>the</w:t>
      </w:r>
      <w:r>
        <w:rPr>
          <w:spacing w:val="28"/>
        </w:rPr>
        <w:t xml:space="preserve"> </w:t>
      </w:r>
      <w:r>
        <w:t>proposed</w:t>
      </w:r>
    </w:p>
    <w:p w:rsidR="0070072F" w:rsidRDefault="0070072F">
      <w:pPr>
        <w:pStyle w:val="BodyText"/>
        <w:kinsoku w:val="0"/>
        <w:overflowPunct w:val="0"/>
        <w:spacing w:before="108" w:line="220" w:lineRule="exact"/>
        <w:ind w:left="119" w:right="817"/>
        <w:jc w:val="both"/>
      </w:pPr>
      <w:r>
        <w:rPr>
          <w:sz w:val="24"/>
          <w:szCs w:val="24"/>
        </w:rPr>
        <w:br w:type="column"/>
      </w:r>
      <w:r>
        <w:t>framework every 10,000 training steps. Same demands are used to train and evaluate SparseQ and RSparseQ techniques where the coordination strategies are evaluated using different measures: the average trip time, average waiting time and the average jam length per  intersection.</w:t>
      </w:r>
    </w:p>
    <w:p w:rsidR="0070072F" w:rsidRDefault="0070072F">
      <w:pPr>
        <w:pStyle w:val="BodyText"/>
        <w:kinsoku w:val="0"/>
        <w:overflowPunct w:val="0"/>
        <w:spacing w:before="9"/>
        <w:rPr>
          <w:sz w:val="21"/>
          <w:szCs w:val="21"/>
        </w:rPr>
      </w:pPr>
    </w:p>
    <w:p w:rsidR="0070072F" w:rsidRDefault="0070072F">
      <w:pPr>
        <w:pStyle w:val="BodyText"/>
        <w:kinsoku w:val="0"/>
        <w:overflowPunct w:val="0"/>
        <w:spacing w:line="220" w:lineRule="exact"/>
        <w:ind w:left="119" w:right="817" w:firstLine="287"/>
        <w:jc w:val="both"/>
      </w:pPr>
      <w:r>
        <w:rPr>
          <w:spacing w:val="-8"/>
        </w:rPr>
        <w:t xml:space="preserve">To </w:t>
      </w:r>
      <w:r>
        <w:t xml:space="preserve">evaluate the proposed SparseQ and RSparseQ methods, we consider the independent mode as a reference. Fig. 5 and Fig. 6 illustrate that both coordinated strategies outperform   the independent agents in terms of trip time, waiting time,   and jam length measures. </w:t>
      </w:r>
      <w:r>
        <w:rPr>
          <w:spacing w:val="-4"/>
        </w:rPr>
        <w:t xml:space="preserve">Table </w:t>
      </w:r>
      <w:r>
        <w:t>II reports the summary of the conducted experiments; it demonstrate that in the four agents experiment SparseQ and RSparseQ reduce the trip time by 9% and 2% and the waiting timing by 37% and 23% respectively. Moreover, the coordinated methods reduce the jam length by 34% and</w:t>
      </w:r>
      <w:r>
        <w:rPr>
          <w:spacing w:val="33"/>
        </w:rPr>
        <w:t xml:space="preserve"> </w:t>
      </w:r>
      <w:r>
        <w:t>14%.</w:t>
      </w:r>
    </w:p>
    <w:p w:rsidR="0070072F" w:rsidRDefault="0070072F">
      <w:pPr>
        <w:pStyle w:val="BodyText"/>
        <w:kinsoku w:val="0"/>
        <w:overflowPunct w:val="0"/>
        <w:spacing w:before="9"/>
        <w:rPr>
          <w:sz w:val="21"/>
          <w:szCs w:val="21"/>
        </w:rPr>
      </w:pPr>
    </w:p>
    <w:p w:rsidR="0070072F" w:rsidRDefault="0070072F">
      <w:pPr>
        <w:pStyle w:val="BodyText"/>
        <w:kinsoku w:val="0"/>
        <w:overflowPunct w:val="0"/>
        <w:spacing w:line="220" w:lineRule="exact"/>
        <w:ind w:left="119" w:right="817" w:firstLine="287"/>
        <w:jc w:val="both"/>
      </w:pPr>
      <w:r>
        <w:t xml:space="preserve">In the nine agents experiment, SparseQ and RSparseQ reduce the trip time  by  8%  and  4%  and  the  waiting  time by 37% and 28% respectively. Furthermore, the coordinated methods reduce the jam length by 43% and 19%. These  results indicate that coordinated methods show significant enhancement over the independent agents in the average jam length, and although the reduction in trip time is less than 10%, the reduction in waiting time is about 37%. Furthermore, the coordinated methods outperform the independent method within less training time (at most 15%). Another significant simulation output from SUMO is the number of teleported vehicles. </w:t>
      </w:r>
      <w:r>
        <w:rPr>
          <w:spacing w:val="-3"/>
        </w:rPr>
        <w:t xml:space="preserve">Vehicles </w:t>
      </w:r>
      <w:r>
        <w:t xml:space="preserve">teleport due to different reasons such as  long waiting time or collision. Hence, a good signal timing plan should prevent teleports. </w:t>
      </w:r>
      <w:r>
        <w:rPr>
          <w:spacing w:val="-4"/>
        </w:rPr>
        <w:t xml:space="preserve">Table </w:t>
      </w:r>
      <w:r>
        <w:t>III shows that RSparseQ prevents vehicles from</w:t>
      </w:r>
      <w:r>
        <w:rPr>
          <w:spacing w:val="36"/>
        </w:rPr>
        <w:t xml:space="preserve"> </w:t>
      </w:r>
      <w:r>
        <w:t>teleporting.</w:t>
      </w:r>
    </w:p>
    <w:p w:rsidR="0070072F" w:rsidRDefault="0070072F">
      <w:pPr>
        <w:pStyle w:val="BodyText"/>
        <w:kinsoku w:val="0"/>
        <w:overflowPunct w:val="0"/>
        <w:spacing w:line="220" w:lineRule="exact"/>
        <w:ind w:left="119" w:right="817" w:firstLine="287"/>
        <w:jc w:val="both"/>
        <w:sectPr w:rsidR="0070072F">
          <w:type w:val="continuous"/>
          <w:pgSz w:w="12240" w:h="15840"/>
          <w:pgMar w:top="920" w:right="0" w:bottom="280" w:left="860" w:header="720" w:footer="720" w:gutter="0"/>
          <w:cols w:num="2" w:space="720" w:equalWidth="0">
            <w:col w:w="5162" w:space="239"/>
            <w:col w:w="5979"/>
          </w:cols>
          <w:noEndnote/>
        </w:sectPr>
      </w:pPr>
    </w:p>
    <w:p w:rsidR="0070072F" w:rsidRDefault="0070072F">
      <w:pPr>
        <w:pStyle w:val="BodyText"/>
        <w:kinsoku w:val="0"/>
        <w:overflowPunct w:val="0"/>
        <w:spacing w:before="11"/>
        <w:rPr>
          <w:sz w:val="11"/>
          <w:szCs w:val="11"/>
        </w:rPr>
      </w:pPr>
    </w:p>
    <w:p w:rsidR="0070072F" w:rsidRDefault="00F47BC9">
      <w:pPr>
        <w:pStyle w:val="BodyText"/>
        <w:kinsoku w:val="0"/>
        <w:overflowPunct w:val="0"/>
        <w:ind w:left="333"/>
        <w:rPr>
          <w:rFonts w:ascii="Lucida Sans Unicode" w:hAnsi="Lucida Sans Unicode" w:cs="Lucida Sans Unicode"/>
          <w:w w:val="70"/>
          <w:sz w:val="11"/>
          <w:szCs w:val="11"/>
        </w:rPr>
      </w:pPr>
      <w:r>
        <w:rPr>
          <w:noProof/>
        </w:rPr>
        <mc:AlternateContent>
          <mc:Choice Requires="wpg">
            <w:drawing>
              <wp:anchor distT="0" distB="0" distL="114300" distR="114300" simplePos="0" relativeHeight="251672064" behindDoc="1" locked="0" layoutInCell="0" allowOverlap="1">
                <wp:simplePos x="0" y="0"/>
                <wp:positionH relativeFrom="page">
                  <wp:posOffset>852805</wp:posOffset>
                </wp:positionH>
                <wp:positionV relativeFrom="paragraph">
                  <wp:posOffset>4445</wp:posOffset>
                </wp:positionV>
                <wp:extent cx="1567180" cy="1193165"/>
                <wp:effectExtent l="0" t="0" r="0" b="0"/>
                <wp:wrapNone/>
                <wp:docPr id="1441"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7180" cy="1193165"/>
                          <a:chOff x="1343" y="7"/>
                          <a:chExt cx="2468" cy="1879"/>
                        </a:xfrm>
                      </wpg:grpSpPr>
                      <wps:wsp>
                        <wps:cNvPr id="1442" name="Freeform 214"/>
                        <wps:cNvSpPr>
                          <a:spLocks/>
                        </wps:cNvSpPr>
                        <wps:spPr bwMode="auto">
                          <a:xfrm>
                            <a:off x="1370" y="187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3" name="Freeform 215"/>
                        <wps:cNvSpPr>
                          <a:spLocks/>
                        </wps:cNvSpPr>
                        <wps:spPr bwMode="auto">
                          <a:xfrm>
                            <a:off x="1370" y="1858"/>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4" name="Freeform 216"/>
                        <wps:cNvSpPr>
                          <a:spLocks/>
                        </wps:cNvSpPr>
                        <wps:spPr bwMode="auto">
                          <a:xfrm>
                            <a:off x="1346" y="1722"/>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5" name="Freeform 217"/>
                        <wps:cNvSpPr>
                          <a:spLocks/>
                        </wps:cNvSpPr>
                        <wps:spPr bwMode="auto">
                          <a:xfrm>
                            <a:off x="1346" y="1722"/>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6" name="Freeform 218"/>
                        <wps:cNvSpPr>
                          <a:spLocks/>
                        </wps:cNvSpPr>
                        <wps:spPr bwMode="auto">
                          <a:xfrm>
                            <a:off x="1346" y="1451"/>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7" name="Freeform 219"/>
                        <wps:cNvSpPr>
                          <a:spLocks/>
                        </wps:cNvSpPr>
                        <wps:spPr bwMode="auto">
                          <a:xfrm>
                            <a:off x="1346" y="1451"/>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8" name="Freeform 220"/>
                        <wps:cNvSpPr>
                          <a:spLocks/>
                        </wps:cNvSpPr>
                        <wps:spPr bwMode="auto">
                          <a:xfrm>
                            <a:off x="1346" y="1179"/>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9" name="Freeform 221"/>
                        <wps:cNvSpPr>
                          <a:spLocks/>
                        </wps:cNvSpPr>
                        <wps:spPr bwMode="auto">
                          <a:xfrm>
                            <a:off x="1346" y="1179"/>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 name="Freeform 222"/>
                        <wps:cNvSpPr>
                          <a:spLocks/>
                        </wps:cNvSpPr>
                        <wps:spPr bwMode="auto">
                          <a:xfrm>
                            <a:off x="1395" y="1152"/>
                            <a:ext cx="2404" cy="623"/>
                          </a:xfrm>
                          <a:custGeom>
                            <a:avLst/>
                            <a:gdLst>
                              <a:gd name="T0" fmla="*/ 24 w 2404"/>
                              <a:gd name="T1" fmla="*/ 147 h 623"/>
                              <a:gd name="T2" fmla="*/ 72 w 2404"/>
                              <a:gd name="T3" fmla="*/ 203 h 623"/>
                              <a:gd name="T4" fmla="*/ 121 w 2404"/>
                              <a:gd name="T5" fmla="*/ 330 h 623"/>
                              <a:gd name="T6" fmla="*/ 169 w 2404"/>
                              <a:gd name="T7" fmla="*/ 359 h 623"/>
                              <a:gd name="T8" fmla="*/ 218 w 2404"/>
                              <a:gd name="T9" fmla="*/ 418 h 623"/>
                              <a:gd name="T10" fmla="*/ 267 w 2404"/>
                              <a:gd name="T11" fmla="*/ 403 h 623"/>
                              <a:gd name="T12" fmla="*/ 315 w 2404"/>
                              <a:gd name="T13" fmla="*/ 382 h 623"/>
                              <a:gd name="T14" fmla="*/ 364 w 2404"/>
                              <a:gd name="T15" fmla="*/ 442 h 623"/>
                              <a:gd name="T16" fmla="*/ 412 w 2404"/>
                              <a:gd name="T17" fmla="*/ 360 h 623"/>
                              <a:gd name="T18" fmla="*/ 461 w 2404"/>
                              <a:gd name="T19" fmla="*/ 470 h 623"/>
                              <a:gd name="T20" fmla="*/ 509 w 2404"/>
                              <a:gd name="T21" fmla="*/ 440 h 623"/>
                              <a:gd name="T22" fmla="*/ 558 w 2404"/>
                              <a:gd name="T23" fmla="*/ 510 h 623"/>
                              <a:gd name="T24" fmla="*/ 606 w 2404"/>
                              <a:gd name="T25" fmla="*/ 473 h 623"/>
                              <a:gd name="T26" fmla="*/ 655 w 2404"/>
                              <a:gd name="T27" fmla="*/ 478 h 623"/>
                              <a:gd name="T28" fmla="*/ 704 w 2404"/>
                              <a:gd name="T29" fmla="*/ 513 h 623"/>
                              <a:gd name="T30" fmla="*/ 752 w 2404"/>
                              <a:gd name="T31" fmla="*/ 519 h 623"/>
                              <a:gd name="T32" fmla="*/ 801 w 2404"/>
                              <a:gd name="T33" fmla="*/ 528 h 623"/>
                              <a:gd name="T34" fmla="*/ 849 w 2404"/>
                              <a:gd name="T35" fmla="*/ 469 h 623"/>
                              <a:gd name="T36" fmla="*/ 898 w 2404"/>
                              <a:gd name="T37" fmla="*/ 547 h 623"/>
                              <a:gd name="T38" fmla="*/ 946 w 2404"/>
                              <a:gd name="T39" fmla="*/ 519 h 623"/>
                              <a:gd name="T40" fmla="*/ 995 w 2404"/>
                              <a:gd name="T41" fmla="*/ 490 h 623"/>
                              <a:gd name="T42" fmla="*/ 1044 w 2404"/>
                              <a:gd name="T43" fmla="*/ 486 h 623"/>
                              <a:gd name="T44" fmla="*/ 1092 w 2404"/>
                              <a:gd name="T45" fmla="*/ 511 h 623"/>
                              <a:gd name="T46" fmla="*/ 1141 w 2404"/>
                              <a:gd name="T47" fmla="*/ 510 h 623"/>
                              <a:gd name="T48" fmla="*/ 1189 w 2404"/>
                              <a:gd name="T49" fmla="*/ 535 h 623"/>
                              <a:gd name="T50" fmla="*/ 1238 w 2404"/>
                              <a:gd name="T51" fmla="*/ 488 h 623"/>
                              <a:gd name="T52" fmla="*/ 1286 w 2404"/>
                              <a:gd name="T53" fmla="*/ 527 h 623"/>
                              <a:gd name="T54" fmla="*/ 1335 w 2404"/>
                              <a:gd name="T55" fmla="*/ 485 h 623"/>
                              <a:gd name="T56" fmla="*/ 1383 w 2404"/>
                              <a:gd name="T57" fmla="*/ 494 h 623"/>
                              <a:gd name="T58" fmla="*/ 1432 w 2404"/>
                              <a:gd name="T59" fmla="*/ 577 h 623"/>
                              <a:gd name="T60" fmla="*/ 1481 w 2404"/>
                              <a:gd name="T61" fmla="*/ 560 h 623"/>
                              <a:gd name="T62" fmla="*/ 1529 w 2404"/>
                              <a:gd name="T63" fmla="*/ 473 h 623"/>
                              <a:gd name="T64" fmla="*/ 1578 w 2404"/>
                              <a:gd name="T65" fmla="*/ 571 h 623"/>
                              <a:gd name="T66" fmla="*/ 1626 w 2404"/>
                              <a:gd name="T67" fmla="*/ 509 h 623"/>
                              <a:gd name="T68" fmla="*/ 1675 w 2404"/>
                              <a:gd name="T69" fmla="*/ 535 h 623"/>
                              <a:gd name="T70" fmla="*/ 1723 w 2404"/>
                              <a:gd name="T71" fmla="*/ 554 h 623"/>
                              <a:gd name="T72" fmla="*/ 1772 w 2404"/>
                              <a:gd name="T73" fmla="*/ 515 h 623"/>
                              <a:gd name="T74" fmla="*/ 1820 w 2404"/>
                              <a:gd name="T75" fmla="*/ 544 h 623"/>
                              <a:gd name="T76" fmla="*/ 1869 w 2404"/>
                              <a:gd name="T77" fmla="*/ 547 h 623"/>
                              <a:gd name="T78" fmla="*/ 1918 w 2404"/>
                              <a:gd name="T79" fmla="*/ 510 h 623"/>
                              <a:gd name="T80" fmla="*/ 1966 w 2404"/>
                              <a:gd name="T81" fmla="*/ 562 h 623"/>
                              <a:gd name="T82" fmla="*/ 2015 w 2404"/>
                              <a:gd name="T83" fmla="*/ 526 h 623"/>
                              <a:gd name="T84" fmla="*/ 2063 w 2404"/>
                              <a:gd name="T85" fmla="*/ 517 h 623"/>
                              <a:gd name="T86" fmla="*/ 2112 w 2404"/>
                              <a:gd name="T87" fmla="*/ 513 h 623"/>
                              <a:gd name="T88" fmla="*/ 2160 w 2404"/>
                              <a:gd name="T89" fmla="*/ 564 h 623"/>
                              <a:gd name="T90" fmla="*/ 2209 w 2404"/>
                              <a:gd name="T91" fmla="*/ 563 h 623"/>
                              <a:gd name="T92" fmla="*/ 2258 w 2404"/>
                              <a:gd name="T93" fmla="*/ 554 h 623"/>
                              <a:gd name="T94" fmla="*/ 2306 w 2404"/>
                              <a:gd name="T95" fmla="*/ 622 h 623"/>
                              <a:gd name="T96" fmla="*/ 2355 w 2404"/>
                              <a:gd name="T97" fmla="*/ 547 h 623"/>
                              <a:gd name="T98" fmla="*/ 2403 w 2404"/>
                              <a:gd name="T99" fmla="*/ 570 h 6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623">
                                <a:moveTo>
                                  <a:pt x="0" y="0"/>
                                </a:moveTo>
                                <a:lnTo>
                                  <a:pt x="24" y="147"/>
                                </a:lnTo>
                                <a:lnTo>
                                  <a:pt x="48" y="192"/>
                                </a:lnTo>
                                <a:lnTo>
                                  <a:pt x="72" y="203"/>
                                </a:lnTo>
                                <a:lnTo>
                                  <a:pt x="97" y="274"/>
                                </a:lnTo>
                                <a:lnTo>
                                  <a:pt x="121" y="330"/>
                                </a:lnTo>
                                <a:lnTo>
                                  <a:pt x="145" y="311"/>
                                </a:lnTo>
                                <a:lnTo>
                                  <a:pt x="169" y="359"/>
                                </a:lnTo>
                                <a:lnTo>
                                  <a:pt x="194" y="341"/>
                                </a:lnTo>
                                <a:lnTo>
                                  <a:pt x="218" y="418"/>
                                </a:lnTo>
                                <a:lnTo>
                                  <a:pt x="242" y="380"/>
                                </a:lnTo>
                                <a:lnTo>
                                  <a:pt x="267" y="403"/>
                                </a:lnTo>
                                <a:lnTo>
                                  <a:pt x="291" y="360"/>
                                </a:lnTo>
                                <a:lnTo>
                                  <a:pt x="315" y="382"/>
                                </a:lnTo>
                                <a:lnTo>
                                  <a:pt x="339" y="444"/>
                                </a:lnTo>
                                <a:lnTo>
                                  <a:pt x="364" y="442"/>
                                </a:lnTo>
                                <a:lnTo>
                                  <a:pt x="388" y="422"/>
                                </a:lnTo>
                                <a:lnTo>
                                  <a:pt x="412" y="360"/>
                                </a:lnTo>
                                <a:lnTo>
                                  <a:pt x="437" y="424"/>
                                </a:lnTo>
                                <a:lnTo>
                                  <a:pt x="461" y="470"/>
                                </a:lnTo>
                                <a:lnTo>
                                  <a:pt x="485" y="456"/>
                                </a:lnTo>
                                <a:lnTo>
                                  <a:pt x="509" y="440"/>
                                </a:lnTo>
                                <a:lnTo>
                                  <a:pt x="534" y="396"/>
                                </a:lnTo>
                                <a:lnTo>
                                  <a:pt x="558" y="510"/>
                                </a:lnTo>
                                <a:lnTo>
                                  <a:pt x="582" y="461"/>
                                </a:lnTo>
                                <a:lnTo>
                                  <a:pt x="606" y="473"/>
                                </a:lnTo>
                                <a:lnTo>
                                  <a:pt x="631" y="493"/>
                                </a:lnTo>
                                <a:lnTo>
                                  <a:pt x="655" y="478"/>
                                </a:lnTo>
                                <a:lnTo>
                                  <a:pt x="679" y="442"/>
                                </a:lnTo>
                                <a:lnTo>
                                  <a:pt x="704" y="513"/>
                                </a:lnTo>
                                <a:lnTo>
                                  <a:pt x="728" y="479"/>
                                </a:lnTo>
                                <a:lnTo>
                                  <a:pt x="752" y="519"/>
                                </a:lnTo>
                                <a:lnTo>
                                  <a:pt x="776" y="461"/>
                                </a:lnTo>
                                <a:lnTo>
                                  <a:pt x="801" y="528"/>
                                </a:lnTo>
                                <a:lnTo>
                                  <a:pt x="825" y="444"/>
                                </a:lnTo>
                                <a:lnTo>
                                  <a:pt x="849" y="469"/>
                                </a:lnTo>
                                <a:lnTo>
                                  <a:pt x="874" y="412"/>
                                </a:lnTo>
                                <a:lnTo>
                                  <a:pt x="898" y="547"/>
                                </a:lnTo>
                                <a:lnTo>
                                  <a:pt x="922" y="513"/>
                                </a:lnTo>
                                <a:lnTo>
                                  <a:pt x="946" y="519"/>
                                </a:lnTo>
                                <a:lnTo>
                                  <a:pt x="971" y="537"/>
                                </a:lnTo>
                                <a:lnTo>
                                  <a:pt x="995" y="490"/>
                                </a:lnTo>
                                <a:lnTo>
                                  <a:pt x="1019" y="516"/>
                                </a:lnTo>
                                <a:lnTo>
                                  <a:pt x="1044" y="486"/>
                                </a:lnTo>
                                <a:lnTo>
                                  <a:pt x="1068" y="555"/>
                                </a:lnTo>
                                <a:lnTo>
                                  <a:pt x="1092" y="511"/>
                                </a:lnTo>
                                <a:lnTo>
                                  <a:pt x="1116" y="495"/>
                                </a:lnTo>
                                <a:lnTo>
                                  <a:pt x="1141" y="510"/>
                                </a:lnTo>
                                <a:lnTo>
                                  <a:pt x="1165" y="459"/>
                                </a:lnTo>
                                <a:lnTo>
                                  <a:pt x="1189" y="535"/>
                                </a:lnTo>
                                <a:lnTo>
                                  <a:pt x="1213" y="518"/>
                                </a:lnTo>
                                <a:lnTo>
                                  <a:pt x="1238" y="488"/>
                                </a:lnTo>
                                <a:lnTo>
                                  <a:pt x="1262" y="515"/>
                                </a:lnTo>
                                <a:lnTo>
                                  <a:pt x="1286" y="527"/>
                                </a:lnTo>
                                <a:lnTo>
                                  <a:pt x="1311" y="510"/>
                                </a:lnTo>
                                <a:lnTo>
                                  <a:pt x="1335" y="485"/>
                                </a:lnTo>
                                <a:lnTo>
                                  <a:pt x="1359" y="538"/>
                                </a:lnTo>
                                <a:lnTo>
                                  <a:pt x="1383" y="494"/>
                                </a:lnTo>
                                <a:lnTo>
                                  <a:pt x="1408" y="578"/>
                                </a:lnTo>
                                <a:lnTo>
                                  <a:pt x="1432" y="577"/>
                                </a:lnTo>
                                <a:lnTo>
                                  <a:pt x="1456" y="542"/>
                                </a:lnTo>
                                <a:lnTo>
                                  <a:pt x="1481" y="560"/>
                                </a:lnTo>
                                <a:lnTo>
                                  <a:pt x="1505" y="502"/>
                                </a:lnTo>
                                <a:lnTo>
                                  <a:pt x="1529" y="473"/>
                                </a:lnTo>
                                <a:lnTo>
                                  <a:pt x="1553" y="581"/>
                                </a:lnTo>
                                <a:lnTo>
                                  <a:pt x="1578" y="571"/>
                                </a:lnTo>
                                <a:lnTo>
                                  <a:pt x="1602" y="547"/>
                                </a:lnTo>
                                <a:lnTo>
                                  <a:pt x="1626" y="509"/>
                                </a:lnTo>
                                <a:lnTo>
                                  <a:pt x="1651" y="479"/>
                                </a:lnTo>
                                <a:lnTo>
                                  <a:pt x="1675" y="535"/>
                                </a:lnTo>
                                <a:lnTo>
                                  <a:pt x="1699" y="572"/>
                                </a:lnTo>
                                <a:lnTo>
                                  <a:pt x="1723" y="554"/>
                                </a:lnTo>
                                <a:lnTo>
                                  <a:pt x="1748" y="544"/>
                                </a:lnTo>
                                <a:lnTo>
                                  <a:pt x="1772" y="515"/>
                                </a:lnTo>
                                <a:lnTo>
                                  <a:pt x="1796" y="555"/>
                                </a:lnTo>
                                <a:lnTo>
                                  <a:pt x="1820" y="544"/>
                                </a:lnTo>
                                <a:lnTo>
                                  <a:pt x="1845" y="534"/>
                                </a:lnTo>
                                <a:lnTo>
                                  <a:pt x="1869" y="547"/>
                                </a:lnTo>
                                <a:lnTo>
                                  <a:pt x="1893" y="509"/>
                                </a:lnTo>
                                <a:lnTo>
                                  <a:pt x="1918" y="510"/>
                                </a:lnTo>
                                <a:lnTo>
                                  <a:pt x="1942" y="486"/>
                                </a:lnTo>
                                <a:lnTo>
                                  <a:pt x="1966" y="562"/>
                                </a:lnTo>
                                <a:lnTo>
                                  <a:pt x="1990" y="475"/>
                                </a:lnTo>
                                <a:lnTo>
                                  <a:pt x="2015" y="526"/>
                                </a:lnTo>
                                <a:lnTo>
                                  <a:pt x="2039" y="552"/>
                                </a:lnTo>
                                <a:lnTo>
                                  <a:pt x="2063" y="517"/>
                                </a:lnTo>
                                <a:lnTo>
                                  <a:pt x="2088" y="571"/>
                                </a:lnTo>
                                <a:lnTo>
                                  <a:pt x="2112" y="513"/>
                                </a:lnTo>
                                <a:lnTo>
                                  <a:pt x="2136" y="565"/>
                                </a:lnTo>
                                <a:lnTo>
                                  <a:pt x="2160" y="564"/>
                                </a:lnTo>
                                <a:lnTo>
                                  <a:pt x="2185" y="549"/>
                                </a:lnTo>
                                <a:lnTo>
                                  <a:pt x="2209" y="563"/>
                                </a:lnTo>
                                <a:lnTo>
                                  <a:pt x="2233" y="599"/>
                                </a:lnTo>
                                <a:lnTo>
                                  <a:pt x="2258" y="554"/>
                                </a:lnTo>
                                <a:lnTo>
                                  <a:pt x="2282" y="572"/>
                                </a:lnTo>
                                <a:lnTo>
                                  <a:pt x="2306" y="622"/>
                                </a:lnTo>
                                <a:lnTo>
                                  <a:pt x="2330" y="571"/>
                                </a:lnTo>
                                <a:lnTo>
                                  <a:pt x="2355" y="547"/>
                                </a:lnTo>
                                <a:lnTo>
                                  <a:pt x="2379" y="520"/>
                                </a:lnTo>
                                <a:lnTo>
                                  <a:pt x="2403" y="570"/>
                                </a:lnTo>
                              </a:path>
                            </a:pathLst>
                          </a:custGeom>
                          <a:noFill/>
                          <a:ln w="6605">
                            <a:solidFill>
                              <a:srgbClr val="FF7F0E"/>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1" name="Freeform 223"/>
                        <wps:cNvSpPr>
                          <a:spLocks/>
                        </wps:cNvSpPr>
                        <wps:spPr bwMode="auto">
                          <a:xfrm>
                            <a:off x="1346" y="908"/>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2" name="Freeform 224"/>
                        <wps:cNvSpPr>
                          <a:spLocks/>
                        </wps:cNvSpPr>
                        <wps:spPr bwMode="auto">
                          <a:xfrm>
                            <a:off x="1346" y="908"/>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3" name="Freeform 225"/>
                        <wps:cNvSpPr>
                          <a:spLocks/>
                        </wps:cNvSpPr>
                        <wps:spPr bwMode="auto">
                          <a:xfrm>
                            <a:off x="1346" y="637"/>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4" name="Freeform 226"/>
                        <wps:cNvSpPr>
                          <a:spLocks/>
                        </wps:cNvSpPr>
                        <wps:spPr bwMode="auto">
                          <a:xfrm>
                            <a:off x="1346" y="637"/>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5" name="Freeform 227"/>
                        <wps:cNvSpPr>
                          <a:spLocks/>
                        </wps:cNvSpPr>
                        <wps:spPr bwMode="auto">
                          <a:xfrm>
                            <a:off x="1395" y="582"/>
                            <a:ext cx="2404" cy="20"/>
                          </a:xfrm>
                          <a:custGeom>
                            <a:avLst/>
                            <a:gdLst>
                              <a:gd name="T0" fmla="*/ 24 w 2404"/>
                              <a:gd name="T1" fmla="*/ 0 h 20"/>
                              <a:gd name="T2" fmla="*/ 72 w 2404"/>
                              <a:gd name="T3" fmla="*/ 0 h 20"/>
                              <a:gd name="T4" fmla="*/ 121 w 2404"/>
                              <a:gd name="T5" fmla="*/ 0 h 20"/>
                              <a:gd name="T6" fmla="*/ 169 w 2404"/>
                              <a:gd name="T7" fmla="*/ 0 h 20"/>
                              <a:gd name="T8" fmla="*/ 218 w 2404"/>
                              <a:gd name="T9" fmla="*/ 0 h 20"/>
                              <a:gd name="T10" fmla="*/ 267 w 2404"/>
                              <a:gd name="T11" fmla="*/ 0 h 20"/>
                              <a:gd name="T12" fmla="*/ 315 w 2404"/>
                              <a:gd name="T13" fmla="*/ 0 h 20"/>
                              <a:gd name="T14" fmla="*/ 364 w 2404"/>
                              <a:gd name="T15" fmla="*/ 0 h 20"/>
                              <a:gd name="T16" fmla="*/ 412 w 2404"/>
                              <a:gd name="T17" fmla="*/ 0 h 20"/>
                              <a:gd name="T18" fmla="*/ 461 w 2404"/>
                              <a:gd name="T19" fmla="*/ 0 h 20"/>
                              <a:gd name="T20" fmla="*/ 509 w 2404"/>
                              <a:gd name="T21" fmla="*/ 0 h 20"/>
                              <a:gd name="T22" fmla="*/ 558 w 2404"/>
                              <a:gd name="T23" fmla="*/ 0 h 20"/>
                              <a:gd name="T24" fmla="*/ 606 w 2404"/>
                              <a:gd name="T25" fmla="*/ 0 h 20"/>
                              <a:gd name="T26" fmla="*/ 655 w 2404"/>
                              <a:gd name="T27" fmla="*/ 0 h 20"/>
                              <a:gd name="T28" fmla="*/ 704 w 2404"/>
                              <a:gd name="T29" fmla="*/ 0 h 20"/>
                              <a:gd name="T30" fmla="*/ 752 w 2404"/>
                              <a:gd name="T31" fmla="*/ 0 h 20"/>
                              <a:gd name="T32" fmla="*/ 801 w 2404"/>
                              <a:gd name="T33" fmla="*/ 0 h 20"/>
                              <a:gd name="T34" fmla="*/ 849 w 2404"/>
                              <a:gd name="T35" fmla="*/ 0 h 20"/>
                              <a:gd name="T36" fmla="*/ 898 w 2404"/>
                              <a:gd name="T37" fmla="*/ 0 h 20"/>
                              <a:gd name="T38" fmla="*/ 946 w 2404"/>
                              <a:gd name="T39" fmla="*/ 0 h 20"/>
                              <a:gd name="T40" fmla="*/ 995 w 2404"/>
                              <a:gd name="T41" fmla="*/ 0 h 20"/>
                              <a:gd name="T42" fmla="*/ 1044 w 2404"/>
                              <a:gd name="T43" fmla="*/ 0 h 20"/>
                              <a:gd name="T44" fmla="*/ 1092 w 2404"/>
                              <a:gd name="T45" fmla="*/ 0 h 20"/>
                              <a:gd name="T46" fmla="*/ 1141 w 2404"/>
                              <a:gd name="T47" fmla="*/ 0 h 20"/>
                              <a:gd name="T48" fmla="*/ 1189 w 2404"/>
                              <a:gd name="T49" fmla="*/ 0 h 20"/>
                              <a:gd name="T50" fmla="*/ 1238 w 2404"/>
                              <a:gd name="T51" fmla="*/ 0 h 20"/>
                              <a:gd name="T52" fmla="*/ 1286 w 2404"/>
                              <a:gd name="T53" fmla="*/ 0 h 20"/>
                              <a:gd name="T54" fmla="*/ 1335 w 2404"/>
                              <a:gd name="T55" fmla="*/ 0 h 20"/>
                              <a:gd name="T56" fmla="*/ 1383 w 2404"/>
                              <a:gd name="T57" fmla="*/ 0 h 20"/>
                              <a:gd name="T58" fmla="*/ 1432 w 2404"/>
                              <a:gd name="T59" fmla="*/ 0 h 20"/>
                              <a:gd name="T60" fmla="*/ 1481 w 2404"/>
                              <a:gd name="T61" fmla="*/ 0 h 20"/>
                              <a:gd name="T62" fmla="*/ 1529 w 2404"/>
                              <a:gd name="T63" fmla="*/ 0 h 20"/>
                              <a:gd name="T64" fmla="*/ 1578 w 2404"/>
                              <a:gd name="T65" fmla="*/ 0 h 20"/>
                              <a:gd name="T66" fmla="*/ 1626 w 2404"/>
                              <a:gd name="T67" fmla="*/ 0 h 20"/>
                              <a:gd name="T68" fmla="*/ 1675 w 2404"/>
                              <a:gd name="T69" fmla="*/ 0 h 20"/>
                              <a:gd name="T70" fmla="*/ 1723 w 2404"/>
                              <a:gd name="T71" fmla="*/ 0 h 20"/>
                              <a:gd name="T72" fmla="*/ 1772 w 2404"/>
                              <a:gd name="T73" fmla="*/ 0 h 20"/>
                              <a:gd name="T74" fmla="*/ 1820 w 2404"/>
                              <a:gd name="T75" fmla="*/ 0 h 20"/>
                              <a:gd name="T76" fmla="*/ 1869 w 2404"/>
                              <a:gd name="T77" fmla="*/ 0 h 20"/>
                              <a:gd name="T78" fmla="*/ 1918 w 2404"/>
                              <a:gd name="T79" fmla="*/ 0 h 20"/>
                              <a:gd name="T80" fmla="*/ 1966 w 2404"/>
                              <a:gd name="T81" fmla="*/ 0 h 20"/>
                              <a:gd name="T82" fmla="*/ 2015 w 2404"/>
                              <a:gd name="T83" fmla="*/ 0 h 20"/>
                              <a:gd name="T84" fmla="*/ 2063 w 2404"/>
                              <a:gd name="T85" fmla="*/ 0 h 20"/>
                              <a:gd name="T86" fmla="*/ 2112 w 2404"/>
                              <a:gd name="T87" fmla="*/ 0 h 20"/>
                              <a:gd name="T88" fmla="*/ 2160 w 2404"/>
                              <a:gd name="T89" fmla="*/ 0 h 20"/>
                              <a:gd name="T90" fmla="*/ 2209 w 2404"/>
                              <a:gd name="T91" fmla="*/ 0 h 20"/>
                              <a:gd name="T92" fmla="*/ 2258 w 2404"/>
                              <a:gd name="T93" fmla="*/ 0 h 20"/>
                              <a:gd name="T94" fmla="*/ 2306 w 2404"/>
                              <a:gd name="T95" fmla="*/ 0 h 20"/>
                              <a:gd name="T96" fmla="*/ 2355 w 2404"/>
                              <a:gd name="T97" fmla="*/ 0 h 20"/>
                              <a:gd name="T98" fmla="*/ 2403 w 2404"/>
                              <a:gd name="T99"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20">
                                <a:moveTo>
                                  <a:pt x="0" y="0"/>
                                </a:moveTo>
                                <a:lnTo>
                                  <a:pt x="24" y="0"/>
                                </a:lnTo>
                                <a:lnTo>
                                  <a:pt x="48" y="0"/>
                                </a:lnTo>
                                <a:lnTo>
                                  <a:pt x="72" y="0"/>
                                </a:lnTo>
                                <a:lnTo>
                                  <a:pt x="97" y="0"/>
                                </a:lnTo>
                                <a:lnTo>
                                  <a:pt x="121" y="0"/>
                                </a:lnTo>
                                <a:lnTo>
                                  <a:pt x="145" y="0"/>
                                </a:lnTo>
                                <a:lnTo>
                                  <a:pt x="169" y="0"/>
                                </a:lnTo>
                                <a:lnTo>
                                  <a:pt x="194" y="0"/>
                                </a:lnTo>
                                <a:lnTo>
                                  <a:pt x="218" y="0"/>
                                </a:lnTo>
                                <a:lnTo>
                                  <a:pt x="242" y="0"/>
                                </a:lnTo>
                                <a:lnTo>
                                  <a:pt x="267" y="0"/>
                                </a:lnTo>
                                <a:lnTo>
                                  <a:pt x="291" y="0"/>
                                </a:lnTo>
                                <a:lnTo>
                                  <a:pt x="315" y="0"/>
                                </a:lnTo>
                                <a:lnTo>
                                  <a:pt x="339" y="0"/>
                                </a:lnTo>
                                <a:lnTo>
                                  <a:pt x="364" y="0"/>
                                </a:lnTo>
                                <a:lnTo>
                                  <a:pt x="388" y="0"/>
                                </a:lnTo>
                                <a:lnTo>
                                  <a:pt x="412" y="0"/>
                                </a:lnTo>
                                <a:lnTo>
                                  <a:pt x="437" y="0"/>
                                </a:lnTo>
                                <a:lnTo>
                                  <a:pt x="461" y="0"/>
                                </a:lnTo>
                                <a:lnTo>
                                  <a:pt x="485" y="0"/>
                                </a:lnTo>
                                <a:lnTo>
                                  <a:pt x="509" y="0"/>
                                </a:lnTo>
                                <a:lnTo>
                                  <a:pt x="534" y="0"/>
                                </a:lnTo>
                                <a:lnTo>
                                  <a:pt x="558" y="0"/>
                                </a:lnTo>
                                <a:lnTo>
                                  <a:pt x="582" y="0"/>
                                </a:lnTo>
                                <a:lnTo>
                                  <a:pt x="606" y="0"/>
                                </a:lnTo>
                                <a:lnTo>
                                  <a:pt x="631" y="0"/>
                                </a:lnTo>
                                <a:lnTo>
                                  <a:pt x="655" y="0"/>
                                </a:lnTo>
                                <a:lnTo>
                                  <a:pt x="679" y="0"/>
                                </a:lnTo>
                                <a:lnTo>
                                  <a:pt x="704" y="0"/>
                                </a:lnTo>
                                <a:lnTo>
                                  <a:pt x="728" y="0"/>
                                </a:lnTo>
                                <a:lnTo>
                                  <a:pt x="752" y="0"/>
                                </a:lnTo>
                                <a:lnTo>
                                  <a:pt x="776" y="0"/>
                                </a:lnTo>
                                <a:lnTo>
                                  <a:pt x="801" y="0"/>
                                </a:lnTo>
                                <a:lnTo>
                                  <a:pt x="825" y="0"/>
                                </a:lnTo>
                                <a:lnTo>
                                  <a:pt x="849" y="0"/>
                                </a:lnTo>
                                <a:lnTo>
                                  <a:pt x="874" y="0"/>
                                </a:lnTo>
                                <a:lnTo>
                                  <a:pt x="898" y="0"/>
                                </a:lnTo>
                                <a:lnTo>
                                  <a:pt x="922" y="0"/>
                                </a:lnTo>
                                <a:lnTo>
                                  <a:pt x="946" y="0"/>
                                </a:lnTo>
                                <a:lnTo>
                                  <a:pt x="971" y="0"/>
                                </a:lnTo>
                                <a:lnTo>
                                  <a:pt x="995" y="0"/>
                                </a:lnTo>
                                <a:lnTo>
                                  <a:pt x="1019" y="0"/>
                                </a:lnTo>
                                <a:lnTo>
                                  <a:pt x="1044" y="0"/>
                                </a:lnTo>
                                <a:lnTo>
                                  <a:pt x="1068" y="0"/>
                                </a:lnTo>
                                <a:lnTo>
                                  <a:pt x="1092" y="0"/>
                                </a:lnTo>
                                <a:lnTo>
                                  <a:pt x="1116" y="0"/>
                                </a:lnTo>
                                <a:lnTo>
                                  <a:pt x="1141" y="0"/>
                                </a:lnTo>
                                <a:lnTo>
                                  <a:pt x="1165" y="0"/>
                                </a:lnTo>
                                <a:lnTo>
                                  <a:pt x="1189" y="0"/>
                                </a:lnTo>
                                <a:lnTo>
                                  <a:pt x="1213" y="0"/>
                                </a:lnTo>
                                <a:lnTo>
                                  <a:pt x="1238" y="0"/>
                                </a:lnTo>
                                <a:lnTo>
                                  <a:pt x="1262" y="0"/>
                                </a:lnTo>
                                <a:lnTo>
                                  <a:pt x="1286" y="0"/>
                                </a:lnTo>
                                <a:lnTo>
                                  <a:pt x="1311" y="0"/>
                                </a:lnTo>
                                <a:lnTo>
                                  <a:pt x="1335" y="0"/>
                                </a:lnTo>
                                <a:lnTo>
                                  <a:pt x="1359" y="0"/>
                                </a:lnTo>
                                <a:lnTo>
                                  <a:pt x="1383" y="0"/>
                                </a:lnTo>
                                <a:lnTo>
                                  <a:pt x="1408" y="0"/>
                                </a:lnTo>
                                <a:lnTo>
                                  <a:pt x="1432" y="0"/>
                                </a:lnTo>
                                <a:lnTo>
                                  <a:pt x="1456" y="0"/>
                                </a:lnTo>
                                <a:lnTo>
                                  <a:pt x="1481" y="0"/>
                                </a:lnTo>
                                <a:lnTo>
                                  <a:pt x="1505" y="0"/>
                                </a:lnTo>
                                <a:lnTo>
                                  <a:pt x="1529" y="0"/>
                                </a:lnTo>
                                <a:lnTo>
                                  <a:pt x="1553" y="0"/>
                                </a:lnTo>
                                <a:lnTo>
                                  <a:pt x="1578" y="0"/>
                                </a:lnTo>
                                <a:lnTo>
                                  <a:pt x="1602" y="0"/>
                                </a:lnTo>
                                <a:lnTo>
                                  <a:pt x="1626" y="0"/>
                                </a:lnTo>
                                <a:lnTo>
                                  <a:pt x="1651" y="0"/>
                                </a:lnTo>
                                <a:lnTo>
                                  <a:pt x="1675" y="0"/>
                                </a:lnTo>
                                <a:lnTo>
                                  <a:pt x="1699" y="0"/>
                                </a:lnTo>
                                <a:lnTo>
                                  <a:pt x="1723" y="0"/>
                                </a:lnTo>
                                <a:lnTo>
                                  <a:pt x="1748" y="0"/>
                                </a:lnTo>
                                <a:lnTo>
                                  <a:pt x="1772" y="0"/>
                                </a:lnTo>
                                <a:lnTo>
                                  <a:pt x="1796" y="0"/>
                                </a:lnTo>
                                <a:lnTo>
                                  <a:pt x="1820" y="0"/>
                                </a:lnTo>
                                <a:lnTo>
                                  <a:pt x="1845" y="0"/>
                                </a:lnTo>
                                <a:lnTo>
                                  <a:pt x="1869" y="0"/>
                                </a:lnTo>
                                <a:lnTo>
                                  <a:pt x="1893" y="0"/>
                                </a:lnTo>
                                <a:lnTo>
                                  <a:pt x="1918" y="0"/>
                                </a:lnTo>
                                <a:lnTo>
                                  <a:pt x="1942" y="0"/>
                                </a:lnTo>
                                <a:lnTo>
                                  <a:pt x="1966" y="0"/>
                                </a:lnTo>
                                <a:lnTo>
                                  <a:pt x="1990" y="0"/>
                                </a:lnTo>
                                <a:lnTo>
                                  <a:pt x="2015" y="0"/>
                                </a:lnTo>
                                <a:lnTo>
                                  <a:pt x="2039" y="0"/>
                                </a:lnTo>
                                <a:lnTo>
                                  <a:pt x="2063" y="0"/>
                                </a:lnTo>
                                <a:lnTo>
                                  <a:pt x="2088" y="0"/>
                                </a:lnTo>
                                <a:lnTo>
                                  <a:pt x="2112" y="0"/>
                                </a:lnTo>
                                <a:lnTo>
                                  <a:pt x="2136" y="0"/>
                                </a:lnTo>
                                <a:lnTo>
                                  <a:pt x="2160" y="0"/>
                                </a:lnTo>
                                <a:lnTo>
                                  <a:pt x="2185" y="0"/>
                                </a:lnTo>
                                <a:lnTo>
                                  <a:pt x="2209" y="0"/>
                                </a:lnTo>
                                <a:lnTo>
                                  <a:pt x="2233" y="0"/>
                                </a:lnTo>
                                <a:lnTo>
                                  <a:pt x="2258" y="0"/>
                                </a:lnTo>
                                <a:lnTo>
                                  <a:pt x="2282" y="0"/>
                                </a:lnTo>
                                <a:lnTo>
                                  <a:pt x="2306" y="0"/>
                                </a:lnTo>
                                <a:lnTo>
                                  <a:pt x="2330" y="0"/>
                                </a:lnTo>
                                <a:lnTo>
                                  <a:pt x="2355" y="0"/>
                                </a:lnTo>
                                <a:lnTo>
                                  <a:pt x="2379" y="0"/>
                                </a:lnTo>
                                <a:lnTo>
                                  <a:pt x="2403" y="0"/>
                                </a:lnTo>
                              </a:path>
                            </a:pathLst>
                          </a:custGeom>
                          <a:noFill/>
                          <a:ln w="6614">
                            <a:solidFill>
                              <a:srgbClr val="1F77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6" name="Freeform 228"/>
                        <wps:cNvSpPr>
                          <a:spLocks/>
                        </wps:cNvSpPr>
                        <wps:spPr bwMode="auto">
                          <a:xfrm>
                            <a:off x="1346" y="365"/>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7" name="Freeform 229"/>
                        <wps:cNvSpPr>
                          <a:spLocks/>
                        </wps:cNvSpPr>
                        <wps:spPr bwMode="auto">
                          <a:xfrm>
                            <a:off x="1346" y="365"/>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 name="Freeform 230"/>
                        <wps:cNvSpPr>
                          <a:spLocks/>
                        </wps:cNvSpPr>
                        <wps:spPr bwMode="auto">
                          <a:xfrm>
                            <a:off x="1346" y="94"/>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 name="Freeform 231"/>
                        <wps:cNvSpPr>
                          <a:spLocks/>
                        </wps:cNvSpPr>
                        <wps:spPr bwMode="auto">
                          <a:xfrm>
                            <a:off x="1346" y="94"/>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0" name="Freeform 232"/>
                        <wps:cNvSpPr>
                          <a:spLocks/>
                        </wps:cNvSpPr>
                        <wps:spPr bwMode="auto">
                          <a:xfrm>
                            <a:off x="1395" y="94"/>
                            <a:ext cx="2404" cy="777"/>
                          </a:xfrm>
                          <a:custGeom>
                            <a:avLst/>
                            <a:gdLst>
                              <a:gd name="T0" fmla="*/ 24 w 2404"/>
                              <a:gd name="T1" fmla="*/ 135 h 777"/>
                              <a:gd name="T2" fmla="*/ 72 w 2404"/>
                              <a:gd name="T3" fmla="*/ 415 h 777"/>
                              <a:gd name="T4" fmla="*/ 121 w 2404"/>
                              <a:gd name="T5" fmla="*/ 451 h 777"/>
                              <a:gd name="T6" fmla="*/ 169 w 2404"/>
                              <a:gd name="T7" fmla="*/ 503 h 777"/>
                              <a:gd name="T8" fmla="*/ 218 w 2404"/>
                              <a:gd name="T9" fmla="*/ 535 h 777"/>
                              <a:gd name="T10" fmla="*/ 267 w 2404"/>
                              <a:gd name="T11" fmla="*/ 540 h 777"/>
                              <a:gd name="T12" fmla="*/ 315 w 2404"/>
                              <a:gd name="T13" fmla="*/ 487 h 777"/>
                              <a:gd name="T14" fmla="*/ 364 w 2404"/>
                              <a:gd name="T15" fmla="*/ 568 h 777"/>
                              <a:gd name="T16" fmla="*/ 412 w 2404"/>
                              <a:gd name="T17" fmla="*/ 539 h 777"/>
                              <a:gd name="T18" fmla="*/ 461 w 2404"/>
                              <a:gd name="T19" fmla="*/ 569 h 777"/>
                              <a:gd name="T20" fmla="*/ 509 w 2404"/>
                              <a:gd name="T21" fmla="*/ 605 h 777"/>
                              <a:gd name="T22" fmla="*/ 558 w 2404"/>
                              <a:gd name="T23" fmla="*/ 586 h 777"/>
                              <a:gd name="T24" fmla="*/ 606 w 2404"/>
                              <a:gd name="T25" fmla="*/ 593 h 777"/>
                              <a:gd name="T26" fmla="*/ 655 w 2404"/>
                              <a:gd name="T27" fmla="*/ 633 h 777"/>
                              <a:gd name="T28" fmla="*/ 704 w 2404"/>
                              <a:gd name="T29" fmla="*/ 705 h 777"/>
                              <a:gd name="T30" fmla="*/ 752 w 2404"/>
                              <a:gd name="T31" fmla="*/ 617 h 777"/>
                              <a:gd name="T32" fmla="*/ 801 w 2404"/>
                              <a:gd name="T33" fmla="*/ 668 h 777"/>
                              <a:gd name="T34" fmla="*/ 849 w 2404"/>
                              <a:gd name="T35" fmla="*/ 620 h 777"/>
                              <a:gd name="T36" fmla="*/ 898 w 2404"/>
                              <a:gd name="T37" fmla="*/ 687 h 777"/>
                              <a:gd name="T38" fmla="*/ 946 w 2404"/>
                              <a:gd name="T39" fmla="*/ 684 h 777"/>
                              <a:gd name="T40" fmla="*/ 995 w 2404"/>
                              <a:gd name="T41" fmla="*/ 663 h 777"/>
                              <a:gd name="T42" fmla="*/ 1044 w 2404"/>
                              <a:gd name="T43" fmla="*/ 679 h 777"/>
                              <a:gd name="T44" fmla="*/ 1092 w 2404"/>
                              <a:gd name="T45" fmla="*/ 711 h 777"/>
                              <a:gd name="T46" fmla="*/ 1141 w 2404"/>
                              <a:gd name="T47" fmla="*/ 666 h 777"/>
                              <a:gd name="T48" fmla="*/ 1189 w 2404"/>
                              <a:gd name="T49" fmla="*/ 663 h 777"/>
                              <a:gd name="T50" fmla="*/ 1238 w 2404"/>
                              <a:gd name="T51" fmla="*/ 674 h 777"/>
                              <a:gd name="T52" fmla="*/ 1286 w 2404"/>
                              <a:gd name="T53" fmla="*/ 679 h 777"/>
                              <a:gd name="T54" fmla="*/ 1335 w 2404"/>
                              <a:gd name="T55" fmla="*/ 663 h 777"/>
                              <a:gd name="T56" fmla="*/ 1383 w 2404"/>
                              <a:gd name="T57" fmla="*/ 702 h 777"/>
                              <a:gd name="T58" fmla="*/ 1432 w 2404"/>
                              <a:gd name="T59" fmla="*/ 656 h 777"/>
                              <a:gd name="T60" fmla="*/ 1481 w 2404"/>
                              <a:gd name="T61" fmla="*/ 712 h 777"/>
                              <a:gd name="T62" fmla="*/ 1529 w 2404"/>
                              <a:gd name="T63" fmla="*/ 643 h 777"/>
                              <a:gd name="T64" fmla="*/ 1578 w 2404"/>
                              <a:gd name="T65" fmla="*/ 701 h 777"/>
                              <a:gd name="T66" fmla="*/ 1626 w 2404"/>
                              <a:gd name="T67" fmla="*/ 726 h 777"/>
                              <a:gd name="T68" fmla="*/ 1675 w 2404"/>
                              <a:gd name="T69" fmla="*/ 692 h 777"/>
                              <a:gd name="T70" fmla="*/ 1723 w 2404"/>
                              <a:gd name="T71" fmla="*/ 685 h 777"/>
                              <a:gd name="T72" fmla="*/ 1772 w 2404"/>
                              <a:gd name="T73" fmla="*/ 776 h 777"/>
                              <a:gd name="T74" fmla="*/ 1820 w 2404"/>
                              <a:gd name="T75" fmla="*/ 666 h 777"/>
                              <a:gd name="T76" fmla="*/ 1869 w 2404"/>
                              <a:gd name="T77" fmla="*/ 644 h 777"/>
                              <a:gd name="T78" fmla="*/ 1918 w 2404"/>
                              <a:gd name="T79" fmla="*/ 710 h 777"/>
                              <a:gd name="T80" fmla="*/ 1966 w 2404"/>
                              <a:gd name="T81" fmla="*/ 676 h 777"/>
                              <a:gd name="T82" fmla="*/ 2015 w 2404"/>
                              <a:gd name="T83" fmla="*/ 714 h 777"/>
                              <a:gd name="T84" fmla="*/ 2063 w 2404"/>
                              <a:gd name="T85" fmla="*/ 687 h 777"/>
                              <a:gd name="T86" fmla="*/ 2112 w 2404"/>
                              <a:gd name="T87" fmla="*/ 700 h 777"/>
                              <a:gd name="T88" fmla="*/ 2160 w 2404"/>
                              <a:gd name="T89" fmla="*/ 713 h 777"/>
                              <a:gd name="T90" fmla="*/ 2209 w 2404"/>
                              <a:gd name="T91" fmla="*/ 686 h 777"/>
                              <a:gd name="T92" fmla="*/ 2258 w 2404"/>
                              <a:gd name="T93" fmla="*/ 715 h 777"/>
                              <a:gd name="T94" fmla="*/ 2306 w 2404"/>
                              <a:gd name="T95" fmla="*/ 727 h 777"/>
                              <a:gd name="T96" fmla="*/ 2355 w 2404"/>
                              <a:gd name="T97" fmla="*/ 720 h 777"/>
                              <a:gd name="T98" fmla="*/ 2403 w 2404"/>
                              <a:gd name="T99" fmla="*/ 726 h 7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777">
                                <a:moveTo>
                                  <a:pt x="0" y="0"/>
                                </a:moveTo>
                                <a:lnTo>
                                  <a:pt x="24" y="135"/>
                                </a:lnTo>
                                <a:lnTo>
                                  <a:pt x="48" y="359"/>
                                </a:lnTo>
                                <a:lnTo>
                                  <a:pt x="72" y="415"/>
                                </a:lnTo>
                                <a:lnTo>
                                  <a:pt x="97" y="404"/>
                                </a:lnTo>
                                <a:lnTo>
                                  <a:pt x="121" y="451"/>
                                </a:lnTo>
                                <a:lnTo>
                                  <a:pt x="145" y="481"/>
                                </a:lnTo>
                                <a:lnTo>
                                  <a:pt x="169" y="503"/>
                                </a:lnTo>
                                <a:lnTo>
                                  <a:pt x="194" y="536"/>
                                </a:lnTo>
                                <a:lnTo>
                                  <a:pt x="218" y="535"/>
                                </a:lnTo>
                                <a:lnTo>
                                  <a:pt x="242" y="513"/>
                                </a:lnTo>
                                <a:lnTo>
                                  <a:pt x="267" y="540"/>
                                </a:lnTo>
                                <a:lnTo>
                                  <a:pt x="291" y="492"/>
                                </a:lnTo>
                                <a:lnTo>
                                  <a:pt x="315" y="487"/>
                                </a:lnTo>
                                <a:lnTo>
                                  <a:pt x="339" y="582"/>
                                </a:lnTo>
                                <a:lnTo>
                                  <a:pt x="364" y="568"/>
                                </a:lnTo>
                                <a:lnTo>
                                  <a:pt x="388" y="568"/>
                                </a:lnTo>
                                <a:lnTo>
                                  <a:pt x="412" y="539"/>
                                </a:lnTo>
                                <a:lnTo>
                                  <a:pt x="437" y="557"/>
                                </a:lnTo>
                                <a:lnTo>
                                  <a:pt x="461" y="569"/>
                                </a:lnTo>
                                <a:lnTo>
                                  <a:pt x="485" y="596"/>
                                </a:lnTo>
                                <a:lnTo>
                                  <a:pt x="509" y="605"/>
                                </a:lnTo>
                                <a:lnTo>
                                  <a:pt x="534" y="594"/>
                                </a:lnTo>
                                <a:lnTo>
                                  <a:pt x="558" y="586"/>
                                </a:lnTo>
                                <a:lnTo>
                                  <a:pt x="582" y="673"/>
                                </a:lnTo>
                                <a:lnTo>
                                  <a:pt x="606" y="593"/>
                                </a:lnTo>
                                <a:lnTo>
                                  <a:pt x="631" y="613"/>
                                </a:lnTo>
                                <a:lnTo>
                                  <a:pt x="655" y="633"/>
                                </a:lnTo>
                                <a:lnTo>
                                  <a:pt x="679" y="597"/>
                                </a:lnTo>
                                <a:lnTo>
                                  <a:pt x="704" y="705"/>
                                </a:lnTo>
                                <a:lnTo>
                                  <a:pt x="728" y="616"/>
                                </a:lnTo>
                                <a:lnTo>
                                  <a:pt x="752" y="617"/>
                                </a:lnTo>
                                <a:lnTo>
                                  <a:pt x="776" y="624"/>
                                </a:lnTo>
                                <a:lnTo>
                                  <a:pt x="801" y="668"/>
                                </a:lnTo>
                                <a:lnTo>
                                  <a:pt x="825" y="603"/>
                                </a:lnTo>
                                <a:lnTo>
                                  <a:pt x="849" y="620"/>
                                </a:lnTo>
                                <a:lnTo>
                                  <a:pt x="874" y="685"/>
                                </a:lnTo>
                                <a:lnTo>
                                  <a:pt x="898" y="687"/>
                                </a:lnTo>
                                <a:lnTo>
                                  <a:pt x="922" y="643"/>
                                </a:lnTo>
                                <a:lnTo>
                                  <a:pt x="946" y="684"/>
                                </a:lnTo>
                                <a:lnTo>
                                  <a:pt x="971" y="668"/>
                                </a:lnTo>
                                <a:lnTo>
                                  <a:pt x="995" y="663"/>
                                </a:lnTo>
                                <a:lnTo>
                                  <a:pt x="1019" y="687"/>
                                </a:lnTo>
                                <a:lnTo>
                                  <a:pt x="1044" y="679"/>
                                </a:lnTo>
                                <a:lnTo>
                                  <a:pt x="1068" y="695"/>
                                </a:lnTo>
                                <a:lnTo>
                                  <a:pt x="1092" y="711"/>
                                </a:lnTo>
                                <a:lnTo>
                                  <a:pt x="1116" y="703"/>
                                </a:lnTo>
                                <a:lnTo>
                                  <a:pt x="1141" y="666"/>
                                </a:lnTo>
                                <a:lnTo>
                                  <a:pt x="1165" y="684"/>
                                </a:lnTo>
                                <a:lnTo>
                                  <a:pt x="1189" y="663"/>
                                </a:lnTo>
                                <a:lnTo>
                                  <a:pt x="1213" y="652"/>
                                </a:lnTo>
                                <a:lnTo>
                                  <a:pt x="1238" y="674"/>
                                </a:lnTo>
                                <a:lnTo>
                                  <a:pt x="1262" y="713"/>
                                </a:lnTo>
                                <a:lnTo>
                                  <a:pt x="1286" y="679"/>
                                </a:lnTo>
                                <a:lnTo>
                                  <a:pt x="1311" y="651"/>
                                </a:lnTo>
                                <a:lnTo>
                                  <a:pt x="1335" y="663"/>
                                </a:lnTo>
                                <a:lnTo>
                                  <a:pt x="1359" y="600"/>
                                </a:lnTo>
                                <a:lnTo>
                                  <a:pt x="1383" y="702"/>
                                </a:lnTo>
                                <a:lnTo>
                                  <a:pt x="1408" y="655"/>
                                </a:lnTo>
                                <a:lnTo>
                                  <a:pt x="1432" y="656"/>
                                </a:lnTo>
                                <a:lnTo>
                                  <a:pt x="1456" y="719"/>
                                </a:lnTo>
                                <a:lnTo>
                                  <a:pt x="1481" y="712"/>
                                </a:lnTo>
                                <a:lnTo>
                                  <a:pt x="1505" y="703"/>
                                </a:lnTo>
                                <a:lnTo>
                                  <a:pt x="1529" y="643"/>
                                </a:lnTo>
                                <a:lnTo>
                                  <a:pt x="1553" y="661"/>
                                </a:lnTo>
                                <a:lnTo>
                                  <a:pt x="1578" y="701"/>
                                </a:lnTo>
                                <a:lnTo>
                                  <a:pt x="1602" y="736"/>
                                </a:lnTo>
                                <a:lnTo>
                                  <a:pt x="1626" y="726"/>
                                </a:lnTo>
                                <a:lnTo>
                                  <a:pt x="1651" y="734"/>
                                </a:lnTo>
                                <a:lnTo>
                                  <a:pt x="1675" y="692"/>
                                </a:lnTo>
                                <a:lnTo>
                                  <a:pt x="1699" y="718"/>
                                </a:lnTo>
                                <a:lnTo>
                                  <a:pt x="1723" y="685"/>
                                </a:lnTo>
                                <a:lnTo>
                                  <a:pt x="1748" y="724"/>
                                </a:lnTo>
                                <a:lnTo>
                                  <a:pt x="1772" y="776"/>
                                </a:lnTo>
                                <a:lnTo>
                                  <a:pt x="1796" y="697"/>
                                </a:lnTo>
                                <a:lnTo>
                                  <a:pt x="1820" y="666"/>
                                </a:lnTo>
                                <a:lnTo>
                                  <a:pt x="1845" y="711"/>
                                </a:lnTo>
                                <a:lnTo>
                                  <a:pt x="1869" y="644"/>
                                </a:lnTo>
                                <a:lnTo>
                                  <a:pt x="1893" y="653"/>
                                </a:lnTo>
                                <a:lnTo>
                                  <a:pt x="1918" y="710"/>
                                </a:lnTo>
                                <a:lnTo>
                                  <a:pt x="1942" y="693"/>
                                </a:lnTo>
                                <a:lnTo>
                                  <a:pt x="1966" y="676"/>
                                </a:lnTo>
                                <a:lnTo>
                                  <a:pt x="1990" y="673"/>
                                </a:lnTo>
                                <a:lnTo>
                                  <a:pt x="2015" y="714"/>
                                </a:lnTo>
                                <a:lnTo>
                                  <a:pt x="2039" y="682"/>
                                </a:lnTo>
                                <a:lnTo>
                                  <a:pt x="2063" y="687"/>
                                </a:lnTo>
                                <a:lnTo>
                                  <a:pt x="2088" y="755"/>
                                </a:lnTo>
                                <a:lnTo>
                                  <a:pt x="2112" y="700"/>
                                </a:lnTo>
                                <a:lnTo>
                                  <a:pt x="2136" y="645"/>
                                </a:lnTo>
                                <a:lnTo>
                                  <a:pt x="2160" y="713"/>
                                </a:lnTo>
                                <a:lnTo>
                                  <a:pt x="2185" y="727"/>
                                </a:lnTo>
                                <a:lnTo>
                                  <a:pt x="2209" y="686"/>
                                </a:lnTo>
                                <a:lnTo>
                                  <a:pt x="2233" y="696"/>
                                </a:lnTo>
                                <a:lnTo>
                                  <a:pt x="2258" y="715"/>
                                </a:lnTo>
                                <a:lnTo>
                                  <a:pt x="2282" y="706"/>
                                </a:lnTo>
                                <a:lnTo>
                                  <a:pt x="2306" y="727"/>
                                </a:lnTo>
                                <a:lnTo>
                                  <a:pt x="2330" y="706"/>
                                </a:lnTo>
                                <a:lnTo>
                                  <a:pt x="2355" y="720"/>
                                </a:lnTo>
                                <a:lnTo>
                                  <a:pt x="2379" y="733"/>
                                </a:lnTo>
                                <a:lnTo>
                                  <a:pt x="2403" y="726"/>
                                </a:lnTo>
                              </a:path>
                            </a:pathLst>
                          </a:custGeom>
                          <a:noFill/>
                          <a:ln w="6601">
                            <a:solidFill>
                              <a:srgbClr val="2BA02B"/>
                            </a:solidFill>
                            <a:prstDash val="lgDash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1" name="Freeform 233"/>
                        <wps:cNvSpPr>
                          <a:spLocks/>
                        </wps:cNvSpPr>
                        <wps:spPr bwMode="auto">
                          <a:xfrm>
                            <a:off x="1370" y="10"/>
                            <a:ext cx="20" cy="1848"/>
                          </a:xfrm>
                          <a:custGeom>
                            <a:avLst/>
                            <a:gdLst>
                              <a:gd name="T0" fmla="*/ 0 w 20"/>
                              <a:gd name="T1" fmla="*/ 1847 h 1848"/>
                              <a:gd name="T2" fmla="*/ 0 w 20"/>
                              <a:gd name="T3" fmla="*/ 0 h 1848"/>
                            </a:gdLst>
                            <a:ahLst/>
                            <a:cxnLst>
                              <a:cxn ang="0">
                                <a:pos x="T0" y="T1"/>
                              </a:cxn>
                              <a:cxn ang="0">
                                <a:pos x="T2" y="T3"/>
                              </a:cxn>
                            </a:cxnLst>
                            <a:rect l="0" t="0" r="r" b="b"/>
                            <a:pathLst>
                              <a:path w="20" h="1848">
                                <a:moveTo>
                                  <a:pt x="0" y="1847"/>
                                </a:moveTo>
                                <a:lnTo>
                                  <a:pt x="0" y="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2" name="Freeform 234"/>
                        <wps:cNvSpPr>
                          <a:spLocks/>
                        </wps:cNvSpPr>
                        <wps:spPr bwMode="auto">
                          <a:xfrm>
                            <a:off x="3798" y="187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Freeform 235"/>
                        <wps:cNvSpPr>
                          <a:spLocks/>
                        </wps:cNvSpPr>
                        <wps:spPr bwMode="auto">
                          <a:xfrm>
                            <a:off x="3798" y="1858"/>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 name="Freeform 236"/>
                        <wps:cNvSpPr>
                          <a:spLocks/>
                        </wps:cNvSpPr>
                        <wps:spPr bwMode="auto">
                          <a:xfrm>
                            <a:off x="3798" y="10"/>
                            <a:ext cx="20" cy="1848"/>
                          </a:xfrm>
                          <a:custGeom>
                            <a:avLst/>
                            <a:gdLst>
                              <a:gd name="T0" fmla="*/ 0 w 20"/>
                              <a:gd name="T1" fmla="*/ 1847 h 1848"/>
                              <a:gd name="T2" fmla="*/ 0 w 20"/>
                              <a:gd name="T3" fmla="*/ 0 h 1848"/>
                            </a:gdLst>
                            <a:ahLst/>
                            <a:cxnLst>
                              <a:cxn ang="0">
                                <a:pos x="T0" y="T1"/>
                              </a:cxn>
                              <a:cxn ang="0">
                                <a:pos x="T2" y="T3"/>
                              </a:cxn>
                            </a:cxnLst>
                            <a:rect l="0" t="0" r="r" b="b"/>
                            <a:pathLst>
                              <a:path w="20" h="1848">
                                <a:moveTo>
                                  <a:pt x="0" y="1847"/>
                                </a:moveTo>
                                <a:lnTo>
                                  <a:pt x="0" y="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5" name="Freeform 237"/>
                        <wps:cNvSpPr>
                          <a:spLocks/>
                        </wps:cNvSpPr>
                        <wps:spPr bwMode="auto">
                          <a:xfrm>
                            <a:off x="1856" y="187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6" name="Freeform 238"/>
                        <wps:cNvSpPr>
                          <a:spLocks/>
                        </wps:cNvSpPr>
                        <wps:spPr bwMode="auto">
                          <a:xfrm>
                            <a:off x="1856" y="1858"/>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7" name="Freeform 239"/>
                        <wps:cNvSpPr>
                          <a:spLocks/>
                        </wps:cNvSpPr>
                        <wps:spPr bwMode="auto">
                          <a:xfrm>
                            <a:off x="2341" y="187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 name="Freeform 240"/>
                        <wps:cNvSpPr>
                          <a:spLocks/>
                        </wps:cNvSpPr>
                        <wps:spPr bwMode="auto">
                          <a:xfrm>
                            <a:off x="2341" y="1858"/>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9" name="Freeform 241"/>
                        <wps:cNvSpPr>
                          <a:spLocks/>
                        </wps:cNvSpPr>
                        <wps:spPr bwMode="auto">
                          <a:xfrm>
                            <a:off x="2827" y="187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0" name="Freeform 242"/>
                        <wps:cNvSpPr>
                          <a:spLocks/>
                        </wps:cNvSpPr>
                        <wps:spPr bwMode="auto">
                          <a:xfrm>
                            <a:off x="2827" y="1858"/>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1" name="Freeform 243"/>
                        <wps:cNvSpPr>
                          <a:spLocks/>
                        </wps:cNvSpPr>
                        <wps:spPr bwMode="auto">
                          <a:xfrm>
                            <a:off x="3313" y="187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2" name="Freeform 244"/>
                        <wps:cNvSpPr>
                          <a:spLocks/>
                        </wps:cNvSpPr>
                        <wps:spPr bwMode="auto">
                          <a:xfrm>
                            <a:off x="3313" y="1858"/>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73" name="Group 245"/>
                        <wpg:cNvGrpSpPr>
                          <a:grpSpLocks/>
                        </wpg:cNvGrpSpPr>
                        <wpg:grpSpPr bwMode="auto">
                          <a:xfrm>
                            <a:off x="1151" y="8399"/>
                            <a:ext cx="7143" cy="5323"/>
                            <a:chOff x="1151" y="8399"/>
                            <a:chExt cx="7143" cy="5323"/>
                          </a:xfrm>
                        </wpg:grpSpPr>
                        <wps:wsp>
                          <wps:cNvPr id="1474" name="Freeform 246"/>
                          <wps:cNvSpPr>
                            <a:spLocks/>
                          </wps:cNvSpPr>
                          <wps:spPr bwMode="auto">
                            <a:xfrm>
                              <a:off x="1151" y="8399"/>
                              <a:ext cx="7143" cy="5323"/>
                            </a:xfrm>
                            <a:custGeom>
                              <a:avLst/>
                              <a:gdLst>
                                <a:gd name="T0" fmla="*/ 218 w 7143"/>
                                <a:gd name="T1" fmla="*/ -6541 h 5323"/>
                                <a:gd name="T2" fmla="*/ 2646 w 7143"/>
                                <a:gd name="T3" fmla="*/ -6541 h 5323"/>
                              </a:gdLst>
                              <a:ahLst/>
                              <a:cxnLst>
                                <a:cxn ang="0">
                                  <a:pos x="T0" y="T1"/>
                                </a:cxn>
                                <a:cxn ang="0">
                                  <a:pos x="T2" y="T3"/>
                                </a:cxn>
                              </a:cxnLst>
                              <a:rect l="0" t="0" r="r" b="b"/>
                              <a:pathLst>
                                <a:path w="7143" h="5323">
                                  <a:moveTo>
                                    <a:pt x="218" y="-6541"/>
                                  </a:moveTo>
                                  <a:lnTo>
                                    <a:pt x="2646" y="-6541"/>
                                  </a:lnTo>
                                </a:path>
                              </a:pathLst>
                            </a:custGeom>
                            <a:noFill/>
                            <a:ln w="34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5" name="Freeform 247"/>
                          <wps:cNvSpPr>
                            <a:spLocks/>
                          </wps:cNvSpPr>
                          <wps:spPr bwMode="auto">
                            <a:xfrm>
                              <a:off x="1151" y="8399"/>
                              <a:ext cx="7143" cy="5323"/>
                            </a:xfrm>
                            <a:custGeom>
                              <a:avLst/>
                              <a:gdLst>
                                <a:gd name="T0" fmla="*/ 218 w 7143"/>
                                <a:gd name="T1" fmla="*/ -8389 h 5323"/>
                                <a:gd name="T2" fmla="*/ 2646 w 7143"/>
                                <a:gd name="T3" fmla="*/ -8389 h 5323"/>
                              </a:gdLst>
                              <a:ahLst/>
                              <a:cxnLst>
                                <a:cxn ang="0">
                                  <a:pos x="T0" y="T1"/>
                                </a:cxn>
                                <a:cxn ang="0">
                                  <a:pos x="T2" y="T3"/>
                                </a:cxn>
                              </a:cxnLst>
                              <a:rect l="0" t="0" r="r" b="b"/>
                              <a:pathLst>
                                <a:path w="7143" h="5323">
                                  <a:moveTo>
                                    <a:pt x="218" y="-8389"/>
                                  </a:moveTo>
                                  <a:lnTo>
                                    <a:pt x="2646" y="-8389"/>
                                  </a:lnTo>
                                </a:path>
                              </a:pathLst>
                            </a:custGeom>
                            <a:noFill/>
                            <a:ln w="34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476" name="Freeform 248"/>
                        <wps:cNvSpPr>
                          <a:spLocks/>
                        </wps:cNvSpPr>
                        <wps:spPr bwMode="auto">
                          <a:xfrm>
                            <a:off x="2446" y="45"/>
                            <a:ext cx="1319" cy="327"/>
                          </a:xfrm>
                          <a:custGeom>
                            <a:avLst/>
                            <a:gdLst>
                              <a:gd name="T0" fmla="*/ 1314 w 1319"/>
                              <a:gd name="T1" fmla="*/ 0 h 327"/>
                              <a:gd name="T2" fmla="*/ 4 w 1319"/>
                              <a:gd name="T3" fmla="*/ 0 h 327"/>
                              <a:gd name="T4" fmla="*/ 0 w 1319"/>
                              <a:gd name="T5" fmla="*/ 4 h 327"/>
                              <a:gd name="T6" fmla="*/ 0 w 1319"/>
                              <a:gd name="T7" fmla="*/ 321 h 327"/>
                              <a:gd name="T8" fmla="*/ 4 w 1319"/>
                              <a:gd name="T9" fmla="*/ 326 h 327"/>
                              <a:gd name="T10" fmla="*/ 1314 w 1319"/>
                              <a:gd name="T11" fmla="*/ 326 h 327"/>
                              <a:gd name="T12" fmla="*/ 1318 w 1319"/>
                              <a:gd name="T13" fmla="*/ 321 h 327"/>
                              <a:gd name="T14" fmla="*/ 1318 w 1319"/>
                              <a:gd name="T15" fmla="*/ 4 h 327"/>
                              <a:gd name="T16" fmla="*/ 1314 w 1319"/>
                              <a:gd name="T17" fmla="*/ 0 h 3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319" h="327">
                                <a:moveTo>
                                  <a:pt x="1314" y="0"/>
                                </a:moveTo>
                                <a:lnTo>
                                  <a:pt x="4" y="0"/>
                                </a:lnTo>
                                <a:lnTo>
                                  <a:pt x="0" y="4"/>
                                </a:lnTo>
                                <a:lnTo>
                                  <a:pt x="0" y="321"/>
                                </a:lnTo>
                                <a:lnTo>
                                  <a:pt x="4" y="326"/>
                                </a:lnTo>
                                <a:lnTo>
                                  <a:pt x="1314" y="326"/>
                                </a:lnTo>
                                <a:lnTo>
                                  <a:pt x="1318" y="321"/>
                                </a:lnTo>
                                <a:lnTo>
                                  <a:pt x="1318" y="4"/>
                                </a:lnTo>
                                <a:lnTo>
                                  <a:pt x="1314" y="0"/>
                                </a:lnTo>
                                <a:close/>
                              </a:path>
                            </a:pathLst>
                          </a:custGeom>
                          <a:solidFill>
                            <a:srgbClr val="FFFFFF">
                              <a:alpha val="79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7" name="Freeform 249"/>
                        <wps:cNvSpPr>
                          <a:spLocks/>
                        </wps:cNvSpPr>
                        <wps:spPr bwMode="auto">
                          <a:xfrm>
                            <a:off x="2446" y="45"/>
                            <a:ext cx="1319" cy="327"/>
                          </a:xfrm>
                          <a:custGeom>
                            <a:avLst/>
                            <a:gdLst>
                              <a:gd name="T0" fmla="*/ 13 w 1319"/>
                              <a:gd name="T1" fmla="*/ 326 h 327"/>
                              <a:gd name="T2" fmla="*/ 1304 w 1319"/>
                              <a:gd name="T3" fmla="*/ 326 h 327"/>
                              <a:gd name="T4" fmla="*/ 1314 w 1319"/>
                              <a:gd name="T5" fmla="*/ 326 h 327"/>
                              <a:gd name="T6" fmla="*/ 1318 w 1319"/>
                              <a:gd name="T7" fmla="*/ 321 h 327"/>
                              <a:gd name="T8" fmla="*/ 1318 w 1319"/>
                              <a:gd name="T9" fmla="*/ 312 h 327"/>
                              <a:gd name="T10" fmla="*/ 1318 w 1319"/>
                              <a:gd name="T11" fmla="*/ 13 h 327"/>
                              <a:gd name="T12" fmla="*/ 1318 w 1319"/>
                              <a:gd name="T13" fmla="*/ 4 h 327"/>
                              <a:gd name="T14" fmla="*/ 1314 w 1319"/>
                              <a:gd name="T15" fmla="*/ 0 h 327"/>
                              <a:gd name="T16" fmla="*/ 1304 w 1319"/>
                              <a:gd name="T17" fmla="*/ 0 h 327"/>
                              <a:gd name="T18" fmla="*/ 13 w 1319"/>
                              <a:gd name="T19" fmla="*/ 0 h 327"/>
                              <a:gd name="T20" fmla="*/ 4 w 1319"/>
                              <a:gd name="T21" fmla="*/ 0 h 327"/>
                              <a:gd name="T22" fmla="*/ 0 w 1319"/>
                              <a:gd name="T23" fmla="*/ 4 h 327"/>
                              <a:gd name="T24" fmla="*/ 0 w 1319"/>
                              <a:gd name="T25" fmla="*/ 13 h 327"/>
                              <a:gd name="T26" fmla="*/ 0 w 1319"/>
                              <a:gd name="T27" fmla="*/ 312 h 327"/>
                              <a:gd name="T28" fmla="*/ 0 w 1319"/>
                              <a:gd name="T29" fmla="*/ 321 h 327"/>
                              <a:gd name="T30" fmla="*/ 4 w 1319"/>
                              <a:gd name="T31" fmla="*/ 326 h 327"/>
                              <a:gd name="T32" fmla="*/ 13 w 1319"/>
                              <a:gd name="T33" fmla="*/ 326 h 3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319" h="327">
                                <a:moveTo>
                                  <a:pt x="13" y="326"/>
                                </a:moveTo>
                                <a:lnTo>
                                  <a:pt x="1304" y="326"/>
                                </a:lnTo>
                                <a:lnTo>
                                  <a:pt x="1314" y="326"/>
                                </a:lnTo>
                                <a:lnTo>
                                  <a:pt x="1318" y="321"/>
                                </a:lnTo>
                                <a:lnTo>
                                  <a:pt x="1318" y="312"/>
                                </a:lnTo>
                                <a:lnTo>
                                  <a:pt x="1318" y="13"/>
                                </a:lnTo>
                                <a:lnTo>
                                  <a:pt x="1318" y="4"/>
                                </a:lnTo>
                                <a:lnTo>
                                  <a:pt x="1314" y="0"/>
                                </a:lnTo>
                                <a:lnTo>
                                  <a:pt x="1304" y="0"/>
                                </a:lnTo>
                                <a:lnTo>
                                  <a:pt x="13" y="0"/>
                                </a:lnTo>
                                <a:lnTo>
                                  <a:pt x="4" y="0"/>
                                </a:lnTo>
                                <a:lnTo>
                                  <a:pt x="0" y="4"/>
                                </a:lnTo>
                                <a:lnTo>
                                  <a:pt x="0" y="13"/>
                                </a:lnTo>
                                <a:lnTo>
                                  <a:pt x="0" y="312"/>
                                </a:lnTo>
                                <a:lnTo>
                                  <a:pt x="0" y="321"/>
                                </a:lnTo>
                                <a:lnTo>
                                  <a:pt x="4" y="326"/>
                                </a:lnTo>
                                <a:lnTo>
                                  <a:pt x="13" y="326"/>
                                </a:lnTo>
                                <a:close/>
                              </a:path>
                            </a:pathLst>
                          </a:custGeom>
                          <a:noFill/>
                          <a:ln w="4404">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8" name="Freeform 250"/>
                        <wps:cNvSpPr>
                          <a:spLocks/>
                        </wps:cNvSpPr>
                        <wps:spPr bwMode="auto">
                          <a:xfrm>
                            <a:off x="2473" y="101"/>
                            <a:ext cx="136" cy="20"/>
                          </a:xfrm>
                          <a:custGeom>
                            <a:avLst/>
                            <a:gdLst>
                              <a:gd name="T0" fmla="*/ 0 w 136"/>
                              <a:gd name="T1" fmla="*/ 0 h 20"/>
                              <a:gd name="T2" fmla="*/ 135 w 136"/>
                              <a:gd name="T3" fmla="*/ 0 h 20"/>
                            </a:gdLst>
                            <a:ahLst/>
                            <a:cxnLst>
                              <a:cxn ang="0">
                                <a:pos x="T0" y="T1"/>
                              </a:cxn>
                              <a:cxn ang="0">
                                <a:pos x="T2" y="T3"/>
                              </a:cxn>
                            </a:cxnLst>
                            <a:rect l="0" t="0" r="r" b="b"/>
                            <a:pathLst>
                              <a:path w="136" h="20">
                                <a:moveTo>
                                  <a:pt x="0" y="0"/>
                                </a:moveTo>
                                <a:lnTo>
                                  <a:pt x="135" y="0"/>
                                </a:lnTo>
                              </a:path>
                            </a:pathLst>
                          </a:custGeom>
                          <a:noFill/>
                          <a:ln w="6614">
                            <a:solidFill>
                              <a:srgbClr val="1F77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9" name="Freeform 251"/>
                        <wps:cNvSpPr>
                          <a:spLocks/>
                        </wps:cNvSpPr>
                        <wps:spPr bwMode="auto">
                          <a:xfrm>
                            <a:off x="2473" y="203"/>
                            <a:ext cx="136" cy="20"/>
                          </a:xfrm>
                          <a:custGeom>
                            <a:avLst/>
                            <a:gdLst>
                              <a:gd name="T0" fmla="*/ 0 w 136"/>
                              <a:gd name="T1" fmla="*/ 0 h 20"/>
                              <a:gd name="T2" fmla="*/ 135 w 136"/>
                              <a:gd name="T3" fmla="*/ 0 h 20"/>
                            </a:gdLst>
                            <a:ahLst/>
                            <a:cxnLst>
                              <a:cxn ang="0">
                                <a:pos x="T0" y="T1"/>
                              </a:cxn>
                              <a:cxn ang="0">
                                <a:pos x="T2" y="T3"/>
                              </a:cxn>
                            </a:cxnLst>
                            <a:rect l="0" t="0" r="r" b="b"/>
                            <a:pathLst>
                              <a:path w="136" h="20">
                                <a:moveTo>
                                  <a:pt x="0" y="0"/>
                                </a:moveTo>
                                <a:lnTo>
                                  <a:pt x="135" y="0"/>
                                </a:lnTo>
                              </a:path>
                            </a:pathLst>
                          </a:custGeom>
                          <a:noFill/>
                          <a:ln w="6614">
                            <a:solidFill>
                              <a:srgbClr val="FF7F0E"/>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0" name="Freeform 252"/>
                        <wps:cNvSpPr>
                          <a:spLocks/>
                        </wps:cNvSpPr>
                        <wps:spPr bwMode="auto">
                          <a:xfrm>
                            <a:off x="2473" y="305"/>
                            <a:ext cx="136" cy="20"/>
                          </a:xfrm>
                          <a:custGeom>
                            <a:avLst/>
                            <a:gdLst>
                              <a:gd name="T0" fmla="*/ 0 w 136"/>
                              <a:gd name="T1" fmla="*/ 0 h 20"/>
                              <a:gd name="T2" fmla="*/ 135 w 136"/>
                              <a:gd name="T3" fmla="*/ 0 h 20"/>
                            </a:gdLst>
                            <a:ahLst/>
                            <a:cxnLst>
                              <a:cxn ang="0">
                                <a:pos x="T0" y="T1"/>
                              </a:cxn>
                              <a:cxn ang="0">
                                <a:pos x="T2" y="T3"/>
                              </a:cxn>
                            </a:cxnLst>
                            <a:rect l="0" t="0" r="r" b="b"/>
                            <a:pathLst>
                              <a:path w="136" h="20">
                                <a:moveTo>
                                  <a:pt x="0" y="0"/>
                                </a:moveTo>
                                <a:lnTo>
                                  <a:pt x="135" y="0"/>
                                </a:lnTo>
                              </a:path>
                            </a:pathLst>
                          </a:custGeom>
                          <a:noFill/>
                          <a:ln w="6614">
                            <a:solidFill>
                              <a:srgbClr val="2BA02B"/>
                            </a:solidFill>
                            <a:prstDash val="lgDash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1" name="Text Box 253"/>
                        <wps:cNvSpPr txBox="1">
                          <a:spLocks noChangeArrowheads="1"/>
                        </wps:cNvSpPr>
                        <wps:spPr bwMode="auto">
                          <a:xfrm>
                            <a:off x="1371" y="10"/>
                            <a:ext cx="2428" cy="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0" w:lineRule="exact"/>
                                <w:ind w:left="1161" w:right="314"/>
                                <w:jc w:val="center"/>
                                <w:rPr>
                                  <w:rFonts w:ascii="Lucida Sans Unicode" w:hAnsi="Lucida Sans Unicode" w:cs="Lucida Sans Unicode"/>
                                  <w:w w:val="65"/>
                                  <w:sz w:val="11"/>
                                  <w:szCs w:val="11"/>
                                </w:rPr>
                              </w:pPr>
                              <w:r>
                                <w:rPr>
                                  <w:rFonts w:ascii="Lucida Sans Unicode" w:hAnsi="Lucida Sans Unicode" w:cs="Lucida Sans Unicode"/>
                                  <w:w w:val="65"/>
                                  <w:sz w:val="11"/>
                                  <w:szCs w:val="11"/>
                                </w:rPr>
                                <w:t>Independent Agents</w:t>
                              </w:r>
                            </w:p>
                            <w:p w:rsidR="0070072F" w:rsidRDefault="0070072F">
                              <w:pPr>
                                <w:pStyle w:val="BodyText"/>
                                <w:kinsoku w:val="0"/>
                                <w:overflowPunct w:val="0"/>
                                <w:spacing w:line="102" w:lineRule="exact"/>
                                <w:ind w:left="1102"/>
                                <w:rPr>
                                  <w:rFonts w:ascii="Lucida Sans Unicode" w:hAnsi="Lucida Sans Unicode" w:cs="Lucida Sans Unicode"/>
                                  <w:w w:val="65"/>
                                  <w:sz w:val="11"/>
                                  <w:szCs w:val="11"/>
                                </w:rPr>
                              </w:pPr>
                              <w:r>
                                <w:rPr>
                                  <w:w w:val="97"/>
                                  <w:sz w:val="7"/>
                                  <w:szCs w:val="7"/>
                                </w:rPr>
                                <w:t xml:space="preserve"> </w:t>
                              </w:r>
                              <w:r>
                                <w:rPr>
                                  <w:sz w:val="7"/>
                                  <w:szCs w:val="7"/>
                                </w:rPr>
                                <w:t xml:space="preserve">          </w:t>
                              </w:r>
                              <w:r>
                                <w:rPr>
                                  <w:rFonts w:ascii="Lucida Sans Unicode" w:hAnsi="Lucida Sans Unicode" w:cs="Lucida Sans Unicode"/>
                                  <w:w w:val="65"/>
                                  <w:sz w:val="11"/>
                                  <w:szCs w:val="11"/>
                                </w:rPr>
                                <w:t>Sparse Cooperative RL</w:t>
                              </w:r>
                            </w:p>
                            <w:p w:rsidR="0070072F" w:rsidRDefault="0070072F">
                              <w:pPr>
                                <w:pStyle w:val="BodyText"/>
                                <w:kinsoku w:val="0"/>
                                <w:overflowPunct w:val="0"/>
                                <w:spacing w:line="135" w:lineRule="exact"/>
                                <w:ind w:left="1102"/>
                                <w:rPr>
                                  <w:rFonts w:ascii="Lucida Sans Unicode" w:hAnsi="Lucida Sans Unicode" w:cs="Lucida Sans Unicode"/>
                                  <w:w w:val="65"/>
                                  <w:sz w:val="11"/>
                                  <w:szCs w:val="11"/>
                                </w:rPr>
                              </w:pPr>
                              <w:r>
                                <w:rPr>
                                  <w:w w:val="97"/>
                                  <w:sz w:val="7"/>
                                  <w:szCs w:val="7"/>
                                </w:rPr>
                                <w:t xml:space="preserve"> </w:t>
                              </w:r>
                              <w:r>
                                <w:rPr>
                                  <w:sz w:val="7"/>
                                  <w:szCs w:val="7"/>
                                </w:rPr>
                                <w:t xml:space="preserve">          </w:t>
                              </w:r>
                              <w:r>
                                <w:rPr>
                                  <w:rFonts w:ascii="Lucida Sans Unicode" w:hAnsi="Lucida Sans Unicode" w:cs="Lucida Sans Unicode"/>
                                  <w:w w:val="65"/>
                                  <w:sz w:val="11"/>
                                  <w:szCs w:val="11"/>
                                </w:rPr>
                                <w:t>Relative Sparse Cooperative RL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3" o:spid="_x0000_s1074" style="position:absolute;left:0;text-align:left;margin-left:67.15pt;margin-top:.35pt;width:123.4pt;height:93.95pt;z-index:-251644416;mso-position-horizontal-relative:page" coordorigin="1343,7" coordsize="2468,1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" o:allowincell="f">
                <v:shape id="Freeform 214" o:spid="_x0000_s1075" style="position:absolute;left:1370;top:187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" path="m,l,e" filled="f" strokeweight=".42869mm">
                  <v:path arrowok="t" o:connecttype="custom" o:connectlocs="0,0;0,0" o:connectangles="0,0"/>
                </v:shape>
                <v:shape id="Freeform 215" o:spid="_x0000_s1076" style="position:absolute;left:1370;top:1858;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" path="m,l,24e" filled="f" strokeweight=".09592mm">
                  <v:path arrowok="t" o:connecttype="custom" o:connectlocs="0,0;0,24" o:connectangles="0,0"/>
                </v:shape>
                <v:shape id="Freeform 216" o:spid="_x0000_s1077" style="position:absolute;left:1346;top:1722;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" path="m,l23,e" filled="f" strokeweight="0">
                  <v:path arrowok="t" o:connecttype="custom" o:connectlocs="0,0;23,0" o:connectangles="0,0"/>
                </v:shape>
                <v:shape id="Freeform 217" o:spid="_x0000_s1078" style="position:absolute;left:1346;top:1722;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" path="m23,l,e" filled="f" strokeweight=".09797mm">
                  <v:path arrowok="t" o:connecttype="custom" o:connectlocs="23,0;0,0" o:connectangles="0,0"/>
                </v:shape>
                <v:shape id="Freeform 218" o:spid="_x0000_s1079" style="position:absolute;left:1346;top:145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" path="m,l23,e" filled="f" strokeweight="0">
                  <v:path arrowok="t" o:connecttype="custom" o:connectlocs="0,0;23,0" o:connectangles="0,0"/>
                </v:shape>
                <v:shape id="Freeform 219" o:spid="_x0000_s1080" style="position:absolute;left:1346;top:145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" path="m23,l,e" filled="f" strokeweight=".09797mm">
                  <v:path arrowok="t" o:connecttype="custom" o:connectlocs="23,0;0,0" o:connectangles="0,0"/>
                </v:shape>
                <v:shape id="Freeform 220" o:spid="_x0000_s1081" style="position:absolute;left:1346;top:117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" path="m,l23,e" filled="f" strokeweight="0">
                  <v:path arrowok="t" o:connecttype="custom" o:connectlocs="0,0;23,0" o:connectangles="0,0"/>
                </v:shape>
                <v:shape id="Freeform 221" o:spid="_x0000_s1082" style="position:absolute;left:1346;top:117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" path="m23,l,e" filled="f" strokeweight=".09797mm">
                  <v:path arrowok="t" o:connecttype="custom" o:connectlocs="23,0;0,0" o:connectangles="0,0"/>
                </v:shape>
                <v:shape id="Freeform 222" o:spid="_x0000_s1083" style="position:absolute;left:1395;top:1152;width:2404;height:623;visibility:visible;mso-wrap-style:square;v-text-anchor:top" coordsize="2404,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" path="m,l24,147r24,45l72,203r25,71l121,330r24,-19l169,359r25,-18l218,418r24,-38l267,403r24,-43l315,382r24,62l364,442r24,-20l412,360r25,64l461,470r24,-14l509,440r25,-44l558,510r24,-49l606,473r25,20l655,478r24,-36l704,513r24,-34l752,519r24,-58l801,528r24,-84l849,469r25,-57l898,547r24,-34l946,519r25,18l995,490r24,26l1044,486r24,69l1092,511r24,-16l1141,510r24,-51l1189,535r24,-17l1238,488r24,27l1286,527r25,-17l1335,485r24,53l1383,494r25,84l1432,577r24,-35l1481,560r24,-58l1529,473r24,108l1578,571r24,-24l1626,509r25,-30l1675,535r24,37l1723,554r25,-10l1772,515r24,40l1820,544r25,-10l1869,547r24,-38l1918,510r24,-24l1966,562r24,-87l2015,526r24,26l2063,517r25,54l2112,513r24,52l2160,564r25,-15l2209,563r24,36l2258,554r24,18l2306,622r24,-51l2355,547r24,-27l2403,570e" filled="f" strokecolor="#ff7f0e" strokeweight=".18347mm">
                  <v:stroke dashstyle="3 1"/>
                  <v:path arrowok="t" o:connecttype="custom" o:connectlocs="24,147;72,203;121,330;169,359;218,418;267,403;315,382;364,442;412,360;461,470;509,440;558,510;606,473;655,478;704,513;752,519;801,528;849,469;898,547;946,519;995,490;1044,486;1092,511;1141,510;1189,535;1238,488;1286,527;1335,485;1383,494;1432,577;1481,560;1529,473;1578,571;1626,509;1675,535;1723,554;1772,515;1820,544;1869,547;1918,510;1966,562;2015,526;2063,517;2112,513;2160,564;2209,563;2258,554;2306,622;2355,547;2403,570" o:connectangles="0,0,0,0,0,0,0,0,0,0,0,0,0,0,0,0,0,0,0,0,0,0,0,0,0,0,0,0,0,0,0,0,0,0,0,0,0,0,0,0,0,0,0,0,0,0,0,0,0,0"/>
                </v:shape>
                <v:shape id="Freeform 223" o:spid="_x0000_s1084" style="position:absolute;left:1346;top:908;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" path="m,l23,e" filled="f" strokeweight="0">
                  <v:path arrowok="t" o:connecttype="custom" o:connectlocs="0,0;23,0" o:connectangles="0,0"/>
                </v:shape>
                <v:shape id="Freeform 224" o:spid="_x0000_s1085" style="position:absolute;left:1346;top:908;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" path="m23,l,e" filled="f" strokeweight=".09797mm">
                  <v:path arrowok="t" o:connecttype="custom" o:connectlocs="23,0;0,0" o:connectangles="0,0"/>
                </v:shape>
                <v:shape id="Freeform 225" o:spid="_x0000_s1086" style="position:absolute;left:1346;top:637;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" path="m,l23,e" filled="f" strokeweight="0">
                  <v:path arrowok="t" o:connecttype="custom" o:connectlocs="0,0;23,0" o:connectangles="0,0"/>
                </v:shape>
                <v:shape id="Freeform 226" o:spid="_x0000_s1087" style="position:absolute;left:1346;top:637;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" path="m23,l,e" filled="f" strokeweight=".09797mm">
                  <v:path arrowok="t" o:connecttype="custom" o:connectlocs="23,0;0,0" o:connectangles="0,0"/>
                </v:shape>
                <v:shape id="Freeform 227" o:spid="_x0000_s1088" style="position:absolute;left:1395;top:582;width:2404;height:20;visibility:visible;mso-wrap-style:square;v-text-anchor:top" coordsize="24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" path="m,l24,,48,,72,,97,r24,l145,r24,l194,r24,l242,r25,l291,r24,l339,r25,l388,r24,l437,r24,l485,r24,l534,r24,l582,r24,l631,r24,l679,r25,l728,r24,l776,r25,l825,r24,l874,r24,l922,r24,l971,r24,l1019,r25,l1068,r24,l1116,r25,l1165,r24,l1213,r25,l1262,r24,l1311,r24,l1359,r24,l1408,r24,l1456,r25,l1505,r24,l1553,r25,l1602,r24,l1651,r24,l1699,r24,l1748,r24,l1796,r24,l1845,r24,l1893,r25,l1942,r24,l1990,r25,l2039,r24,l2088,r24,l2136,r24,l2185,r24,l2233,r25,l2282,r24,l2330,r25,l2379,r24,e" filled="f" strokecolor="#1f77b3" strokeweight=".18372mm">
                  <v:path arrowok="t" o:connecttype="custom" o:connectlocs="24,0;72,0;121,0;169,0;218,0;267,0;315,0;364,0;412,0;461,0;509,0;558,0;606,0;655,0;704,0;752,0;801,0;849,0;898,0;946,0;995,0;1044,0;1092,0;1141,0;1189,0;1238,0;1286,0;1335,0;1383,0;1432,0;1481,0;1529,0;1578,0;1626,0;1675,0;1723,0;1772,0;1820,0;1869,0;1918,0;1966,0;2015,0;2063,0;2112,0;2160,0;2209,0;2258,0;2306,0;2355,0;2403,0" o:connectangles="0,0,0,0,0,0,0,0,0,0,0,0,0,0,0,0,0,0,0,0,0,0,0,0,0,0,0,0,0,0,0,0,0,0,0,0,0,0,0,0,0,0,0,0,0,0,0,0,0,0"/>
                </v:shape>
                <v:shape id="Freeform 228" o:spid="_x0000_s1089" style="position:absolute;left:1346;top:36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" path="m,l23,e" filled="f" strokeweight="0">
                  <v:path arrowok="t" o:connecttype="custom" o:connectlocs="0,0;23,0" o:connectangles="0,0"/>
                </v:shape>
                <v:shape id="Freeform 229" o:spid="_x0000_s1090" style="position:absolute;left:1346;top:36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" path="m23,l,e" filled="f" strokeweight=".09797mm">
                  <v:path arrowok="t" o:connecttype="custom" o:connectlocs="23,0;0,0" o:connectangles="0,0"/>
                </v:shape>
                <v:shape id="Freeform 230" o:spid="_x0000_s1091" style="position:absolute;left:1346;top:94;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" path="m,l23,e" filled="f" strokeweight="0">
                  <v:path arrowok="t" o:connecttype="custom" o:connectlocs="0,0;23,0" o:connectangles="0,0"/>
                </v:shape>
                <v:shape id="Freeform 231" o:spid="_x0000_s1092" style="position:absolute;left:1346;top:94;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" path="m23,l,e" filled="f" strokeweight=".09797mm">
                  <v:path arrowok="t" o:connecttype="custom" o:connectlocs="23,0;0,0" o:connectangles="0,0"/>
                </v:shape>
                <v:shape id="Freeform 232" o:spid="_x0000_s1093" style="position:absolute;left:1395;top:94;width:2404;height:777;visibility:visible;mso-wrap-style:square;v-text-anchor:top" coordsize="2404,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" path="m,l24,135,48,359r24,56l97,404r24,47l145,481r24,22l194,536r24,-1l242,513r25,27l291,492r24,-5l339,582r25,-14l388,568r24,-29l437,557r24,12l485,596r24,9l534,594r24,-8l582,673r24,-80l631,613r24,20l679,597r25,108l728,616r24,1l776,624r25,44l825,603r24,17l874,685r24,2l922,643r24,41l971,668r24,-5l1019,687r25,-8l1068,695r24,16l1116,703r25,-37l1165,684r24,-21l1213,652r25,22l1262,713r24,-34l1311,651r24,12l1359,600r24,102l1408,655r24,1l1456,719r25,-7l1505,703r24,-60l1553,661r25,40l1602,736r24,-10l1651,734r24,-42l1699,718r24,-33l1748,724r24,52l1796,697r24,-31l1845,711r24,-67l1893,653r25,57l1942,693r24,-17l1990,673r25,41l2039,682r24,5l2088,755r24,-55l2136,645r24,68l2185,727r24,-41l2233,696r25,19l2282,706r24,21l2330,706r25,14l2379,733r24,-7e" filled="f" strokecolor="#2ba02b" strokeweight=".18336mm">
                  <v:stroke dashstyle="longDashDot"/>
                  <v:path arrowok="t" o:connecttype="custom" o:connectlocs="24,135;72,415;121,451;169,503;218,535;267,540;315,487;364,568;412,539;461,569;509,605;558,586;606,593;655,633;704,705;752,617;801,668;849,620;898,687;946,684;995,663;1044,679;1092,711;1141,666;1189,663;1238,674;1286,679;1335,663;1383,702;1432,656;1481,712;1529,643;1578,701;1626,726;1675,692;1723,685;1772,776;1820,666;1869,644;1918,710;1966,676;2015,714;2063,687;2112,700;2160,713;2209,686;2258,715;2306,727;2355,720;2403,726" o:connectangles="0,0,0,0,0,0,0,0,0,0,0,0,0,0,0,0,0,0,0,0,0,0,0,0,0,0,0,0,0,0,0,0,0,0,0,0,0,0,0,0,0,0,0,0,0,0,0,0,0,0"/>
                </v:shape>
                <v:shape id="Freeform 233" o:spid="_x0000_s1094" style="position:absolute;left:1370;top:10;width:20;height:1848;visibility:visible;mso-wrap-style:square;v-text-anchor:top" coordsize="20,1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" path="m,1847l,e" filled="f" strokeweight=".09592mm">
                  <v:path arrowok="t" o:connecttype="custom" o:connectlocs="0,1847;0,0" o:connectangles="0,0"/>
                </v:shape>
                <v:shape id="Freeform 234" o:spid="_x0000_s1095" style="position:absolute;left:3798;top:187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" path="m,l,e" filled="f" strokeweight=".42869mm">
                  <v:path arrowok="t" o:connecttype="custom" o:connectlocs="0,0;0,0" o:connectangles="0,0"/>
                </v:shape>
                <v:shape id="Freeform 235" o:spid="_x0000_s1096" style="position:absolute;left:3798;top:1858;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" path="m,l,24e" filled="f" strokeweight=".09592mm">
                  <v:path arrowok="t" o:connecttype="custom" o:connectlocs="0,0;0,24" o:connectangles="0,0"/>
                </v:shape>
                <v:shape id="Freeform 236" o:spid="_x0000_s1097" style="position:absolute;left:3798;top:10;width:20;height:1848;visibility:visible;mso-wrap-style:square;v-text-anchor:top" coordsize="20,1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" path="m,1847l,e" filled="f" strokeweight=".09592mm">
                  <v:path arrowok="t" o:connecttype="custom" o:connectlocs="0,1847;0,0" o:connectangles="0,0"/>
                </v:shape>
                <v:shape id="Freeform 237" o:spid="_x0000_s1098" style="position:absolute;left:1856;top:187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" path="m,l,e" filled="f" strokeweight=".42869mm">
                  <v:path arrowok="t" o:connecttype="custom" o:connectlocs="0,0;0,0" o:connectangles="0,0"/>
                </v:shape>
                <v:shape id="Freeform 238" o:spid="_x0000_s1099" style="position:absolute;left:1856;top:1858;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" path="m,l,24e" filled="f" strokeweight=".09592mm">
                  <v:path arrowok="t" o:connecttype="custom" o:connectlocs="0,0;0,24" o:connectangles="0,0"/>
                </v:shape>
                <v:shape id="Freeform 239" o:spid="_x0000_s1100" style="position:absolute;left:2341;top:187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" path="m,l,e" filled="f" strokeweight=".42869mm">
                  <v:path arrowok="t" o:connecttype="custom" o:connectlocs="0,0;0,0" o:connectangles="0,0"/>
                </v:shape>
                <v:shape id="Freeform 240" o:spid="_x0000_s1101" style="position:absolute;left:2341;top:1858;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" path="m,l,24e" filled="f" strokeweight=".09592mm">
                  <v:path arrowok="t" o:connecttype="custom" o:connectlocs="0,0;0,24" o:connectangles="0,0"/>
                </v:shape>
                <v:shape id="Freeform 241" o:spid="_x0000_s1102" style="position:absolute;left:2827;top:187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" path="m,l,e" filled="f" strokeweight=".42869mm">
                  <v:path arrowok="t" o:connecttype="custom" o:connectlocs="0,0;0,0" o:connectangles="0,0"/>
                </v:shape>
                <v:shape id="Freeform 242" o:spid="_x0000_s1103" style="position:absolute;left:2827;top:1858;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" path="m,l,24e" filled="f" strokeweight=".09592mm">
                  <v:path arrowok="t" o:connecttype="custom" o:connectlocs="0,0;0,24" o:connectangles="0,0"/>
                </v:shape>
                <v:shape id="Freeform 243" o:spid="_x0000_s1104" style="position:absolute;left:3313;top:187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" path="m,l,e" filled="f" strokeweight=".42869mm">
                  <v:path arrowok="t" o:connecttype="custom" o:connectlocs="0,0;0,0" o:connectangles="0,0"/>
                </v:shape>
                <v:shape id="Freeform 244" o:spid="_x0000_s1105" style="position:absolute;left:3313;top:1858;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" path="m,l,24e" filled="f" strokeweight=".09592mm">
                  <v:path arrowok="t" o:connecttype="custom" o:connectlocs="0,0;0,24" o:connectangles="0,0"/>
                </v:shape>
                <v:group id="Group 245" o:spid="_x0000_s1106" style="position:absolute;left:1151;top:8399;width:7143;height:5323" coordorigin="1151,8399" coordsize="7143,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">
                  <v:shape id="Freeform 246" o:spid="_x0000_s1107" style="position:absolute;left:1151;top:8399;width:7143;height:5323;visibility:visible;mso-wrap-style:square;v-text-anchor:top" coordsize="7143,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" path="m218,-6541r2428,e" filled="f" strokeweight=".09694mm">
                    <v:path arrowok="t" o:connecttype="custom" o:connectlocs="218,-6541;2646,-6541" o:connectangles="0,0"/>
                  </v:shape>
                  <v:shape id="Freeform 247" o:spid="_x0000_s1108" style="position:absolute;left:1151;top:8399;width:7143;height:5323;visibility:visible;mso-wrap-style:square;v-text-anchor:top" coordsize="7143,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" path="m218,-8389r2428,e" filled="f" strokeweight=".09694mm">
                    <v:path arrowok="t" o:connecttype="custom" o:connectlocs="218,-8389;2646,-8389" o:connectangles="0,0"/>
                  </v:shape>
                </v:group>
                <v:shape id="Freeform 248" o:spid="_x0000_s1109" style="position:absolute;left:2446;top:45;width:1319;height:327;visibility:visible;mso-wrap-style:square;v-text-anchor:top" coordsize="131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" path="m1314,l4,,,4,,321r4,5l1314,326r4,-5l1318,4,1314,xe" stroked="f">
                  <v:fill opacity="52428f"/>
                  <v:path arrowok="t" o:connecttype="custom" o:connectlocs="1314,0;4,0;0,4;0,321;4,326;1314,326;1318,321;1318,4;1314,0" o:connectangles="0,0,0,0,0,0,0,0,0"/>
                </v:shape>
                <v:shape id="Freeform 249" o:spid="_x0000_s1110" style="position:absolute;left:2446;top:45;width:1319;height:327;visibility:visible;mso-wrap-style:square;v-text-anchor:top" coordsize="131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" path="m13,326r1291,l1314,326r4,-5l1318,312r,-299l1318,4,1314,r-10,l13,,4,,,4r,9l,312r,9l4,326r9,xe" filled="f" strokecolor="#ccc" strokeweight=".1223mm">
                  <v:path arrowok="t" o:connecttype="custom" o:connectlocs="13,326;1304,326;1314,326;1318,321;1318,312;1318,13;1318,4;1314,0;1304,0;13,0;4,0;0,4;0,13;0,312;0,321;4,326;13,326" o:connectangles="0,0,0,0,0,0,0,0,0,0,0,0,0,0,0,0,0"/>
                </v:shape>
                <v:shape id="Freeform 250" o:spid="_x0000_s1111" style="position:absolute;left:2473;top:101;width:136;height:20;visibility:visible;mso-wrap-style:square;v-text-anchor:top" coordsize="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" path="m,l135,e" filled="f" strokecolor="#1f77b3" strokeweight=".18372mm">
                  <v:path arrowok="t" o:connecttype="custom" o:connectlocs="0,0;135,0" o:connectangles="0,0"/>
                </v:shape>
                <v:shape id="Freeform 251" o:spid="_x0000_s1112" style="position:absolute;left:2473;top:203;width:136;height:20;visibility:visible;mso-wrap-style:square;v-text-anchor:top" coordsize="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" path="m,l135,e" filled="f" strokecolor="#ff7f0e" strokeweight=".18372mm">
                  <v:stroke dashstyle="3 1"/>
                  <v:path arrowok="t" o:connecttype="custom" o:connectlocs="0,0;135,0" o:connectangles="0,0"/>
                </v:shape>
                <v:shape id="Freeform 252" o:spid="_x0000_s1113" style="position:absolute;left:2473;top:305;width:136;height:20;visibility:visible;mso-wrap-style:square;v-text-anchor:top" coordsize="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" path="m,l135,e" filled="f" strokecolor="#2ba02b" strokeweight=".18372mm">
                  <v:stroke dashstyle="longDashDot"/>
                  <v:path arrowok="t" o:connecttype="custom" o:connectlocs="0,0;135,0" o:connectangles="0,0"/>
                </v:shape>
                <v:shape id="Text Box 253" o:spid="_x0000_s1114" type="#_x0000_t202" style="position:absolute;left:1371;top:10;width:2428;height: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" filled="f" stroked="f">
                  <v:textbox inset="0,0,0,0">
                    <w:txbxContent>
                      <w:p w:rsidR="0070072F" w:rsidRDefault="0070072F">
                        <w:pPr>
                          <w:pStyle w:val="BodyText"/>
                          <w:kinsoku w:val="0"/>
                          <w:overflowPunct w:val="0"/>
                          <w:spacing w:line="130" w:lineRule="exact"/>
                          <w:ind w:left="1161" w:right="314"/>
                          <w:jc w:val="center"/>
                          <w:rPr>
                            <w:rFonts w:ascii="Lucida Sans Unicode" w:hAnsi="Lucida Sans Unicode" w:cs="Lucida Sans Unicode"/>
                            <w:w w:val="65"/>
                            <w:sz w:val="11"/>
                            <w:szCs w:val="11"/>
                          </w:rPr>
                        </w:pPr>
                        <w:r>
                          <w:rPr>
                            <w:rFonts w:ascii="Lucida Sans Unicode" w:hAnsi="Lucida Sans Unicode" w:cs="Lucida Sans Unicode"/>
                            <w:w w:val="65"/>
                            <w:sz w:val="11"/>
                            <w:szCs w:val="11"/>
                          </w:rPr>
                          <w:t>Independent Agents</w:t>
                        </w:r>
                      </w:p>
                      <w:p w:rsidR="0070072F" w:rsidRDefault="0070072F">
                        <w:pPr>
                          <w:pStyle w:val="BodyText"/>
                          <w:kinsoku w:val="0"/>
                          <w:overflowPunct w:val="0"/>
                          <w:spacing w:line="102" w:lineRule="exact"/>
                          <w:ind w:left="1102"/>
                          <w:rPr>
                            <w:rFonts w:ascii="Lucida Sans Unicode" w:hAnsi="Lucida Sans Unicode" w:cs="Lucida Sans Unicode"/>
                            <w:w w:val="65"/>
                            <w:sz w:val="11"/>
                            <w:szCs w:val="11"/>
                          </w:rPr>
                        </w:pPr>
                        <w:r>
                          <w:rPr>
                            <w:w w:val="97"/>
                            <w:sz w:val="7"/>
                            <w:szCs w:val="7"/>
                          </w:rPr>
                          <w:t xml:space="preserve"> </w:t>
                        </w:r>
                        <w:r>
                          <w:rPr>
                            <w:sz w:val="7"/>
                            <w:szCs w:val="7"/>
                          </w:rPr>
                          <w:t xml:space="preserve">          </w:t>
                        </w:r>
                        <w:r>
                          <w:rPr>
                            <w:rFonts w:ascii="Lucida Sans Unicode" w:hAnsi="Lucida Sans Unicode" w:cs="Lucida Sans Unicode"/>
                            <w:w w:val="65"/>
                            <w:sz w:val="11"/>
                            <w:szCs w:val="11"/>
                          </w:rPr>
                          <w:t>Sparse Cooperative RL</w:t>
                        </w:r>
                      </w:p>
                      <w:p w:rsidR="0070072F" w:rsidRDefault="0070072F">
                        <w:pPr>
                          <w:pStyle w:val="BodyText"/>
                          <w:kinsoku w:val="0"/>
                          <w:overflowPunct w:val="0"/>
                          <w:spacing w:line="135" w:lineRule="exact"/>
                          <w:ind w:left="1102"/>
                          <w:rPr>
                            <w:rFonts w:ascii="Lucida Sans Unicode" w:hAnsi="Lucida Sans Unicode" w:cs="Lucida Sans Unicode"/>
                            <w:w w:val="65"/>
                            <w:sz w:val="11"/>
                            <w:szCs w:val="11"/>
                          </w:rPr>
                        </w:pPr>
                        <w:r>
                          <w:rPr>
                            <w:w w:val="97"/>
                            <w:sz w:val="7"/>
                            <w:szCs w:val="7"/>
                          </w:rPr>
                          <w:t xml:space="preserve"> </w:t>
                        </w:r>
                        <w:r>
                          <w:rPr>
                            <w:sz w:val="7"/>
                            <w:szCs w:val="7"/>
                          </w:rPr>
                          <w:t xml:space="preserve">          </w:t>
                        </w:r>
                        <w:r>
                          <w:rPr>
                            <w:rFonts w:ascii="Lucida Sans Unicode" w:hAnsi="Lucida Sans Unicode" w:cs="Lucida Sans Unicode"/>
                            <w:w w:val="65"/>
                            <w:sz w:val="11"/>
                            <w:szCs w:val="11"/>
                          </w:rPr>
                          <w:t>Relative Sparse Cooperative RL</w:t>
                        </w:r>
                      </w:p>
                    </w:txbxContent>
                  </v:textbox>
                </v:shape>
                <w10:wrap anchorx="page"/>
              </v:group>
            </w:pict>
          </mc:Fallback>
        </mc:AlternateContent>
      </w:r>
      <w:r w:rsidR="0070072F">
        <w:rPr>
          <w:rFonts w:ascii="Lucida Sans Unicode" w:hAnsi="Lucida Sans Unicode" w:cs="Lucida Sans Unicode"/>
          <w:w w:val="70"/>
          <w:sz w:val="11"/>
          <w:szCs w:val="11"/>
        </w:rPr>
        <w:t>255</w:t>
      </w:r>
    </w:p>
    <w:p w:rsidR="0070072F" w:rsidRDefault="00F47BC9">
      <w:pPr>
        <w:pStyle w:val="BodyText"/>
        <w:kinsoku w:val="0"/>
        <w:overflowPunct w:val="0"/>
        <w:spacing w:before="102"/>
        <w:ind w:left="333"/>
        <w:rPr>
          <w:rFonts w:ascii="Lucida Sans Unicode" w:hAnsi="Lucida Sans Unicode" w:cs="Lucida Sans Unicode"/>
          <w:w w:val="70"/>
          <w:sz w:val="11"/>
          <w:szCs w:val="11"/>
        </w:rPr>
      </w:pPr>
      <w:r>
        <w:rPr>
          <w:noProof/>
        </w:rPr>
        <mc:AlternateContent>
          <mc:Choice Requires="wps">
            <w:drawing>
              <wp:anchor distT="0" distB="0" distL="114300" distR="114300" simplePos="0" relativeHeight="251673088" behindDoc="1" locked="0" layoutInCell="0" allowOverlap="1">
                <wp:simplePos x="0" y="0"/>
                <wp:positionH relativeFrom="page">
                  <wp:posOffset>665480</wp:posOffset>
                </wp:positionH>
                <wp:positionV relativeFrom="paragraph">
                  <wp:posOffset>127000</wp:posOffset>
                </wp:positionV>
                <wp:extent cx="99060" cy="718185"/>
                <wp:effectExtent l="0" t="0" r="0" b="0"/>
                <wp:wrapNone/>
                <wp:docPr id="1440"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718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52" w:lineRule="exact"/>
                              <w:ind w:left="20" w:right="-230"/>
                              <w:rPr>
                                <w:rFonts w:ascii="Lucida Sans Unicode" w:hAnsi="Lucida Sans Unicode" w:cs="Lucida Sans Unicode"/>
                                <w:w w:val="67"/>
                                <w:sz w:val="11"/>
                                <w:szCs w:val="11"/>
                              </w:rPr>
                            </w:pPr>
                            <w:r>
                              <w:rPr>
                                <w:rFonts w:ascii="Lucida Sans Unicode" w:hAnsi="Lucida Sans Unicode" w:cs="Lucida Sans Unicode"/>
                                <w:w w:val="67"/>
                                <w:sz w:val="11"/>
                                <w:szCs w:val="11"/>
                              </w:rPr>
                              <w:t>Average</w:t>
                            </w:r>
                            <w:r>
                              <w:rPr>
                                <w:rFonts w:ascii="Lucida Sans Unicode" w:hAnsi="Lucida Sans Unicode" w:cs="Lucida Sans Unicode"/>
                                <w:spacing w:val="-13"/>
                                <w:sz w:val="11"/>
                                <w:szCs w:val="11"/>
                              </w:rPr>
                              <w:t xml:space="preserve"> </w:t>
                            </w:r>
                            <w:r>
                              <w:rPr>
                                <w:rFonts w:ascii="Lucida Sans Unicode" w:hAnsi="Lucida Sans Unicode" w:cs="Lucida Sans Unicode"/>
                                <w:w w:val="66"/>
                                <w:sz w:val="11"/>
                                <w:szCs w:val="11"/>
                              </w:rPr>
                              <w:t>Travel</w:t>
                            </w:r>
                            <w:r>
                              <w:rPr>
                                <w:rFonts w:ascii="Lucida Sans Unicode" w:hAnsi="Lucida Sans Unicode" w:cs="Lucida Sans Unicode"/>
                                <w:spacing w:val="-13"/>
                                <w:sz w:val="11"/>
                                <w:szCs w:val="11"/>
                              </w:rPr>
                              <w:t xml:space="preserve"> </w:t>
                            </w:r>
                            <w:r>
                              <w:rPr>
                                <w:rFonts w:ascii="Lucida Sans Unicode" w:hAnsi="Lucida Sans Unicode" w:cs="Lucida Sans Unicode"/>
                                <w:w w:val="64"/>
                                <w:sz w:val="11"/>
                                <w:szCs w:val="11"/>
                              </w:rPr>
                              <w:t>Time</w:t>
                            </w:r>
                            <w:r>
                              <w:rPr>
                                <w:rFonts w:ascii="Lucida Sans Unicode" w:hAnsi="Lucida Sans Unicode" w:cs="Lucida Sans Unicode"/>
                                <w:spacing w:val="-13"/>
                                <w:sz w:val="11"/>
                                <w:szCs w:val="11"/>
                              </w:rPr>
                              <w:t xml:space="preserve"> </w:t>
                            </w:r>
                            <w:r>
                              <w:rPr>
                                <w:rFonts w:ascii="Lucida Sans Unicode" w:hAnsi="Lucida Sans Unicode" w:cs="Lucida Sans Unicode"/>
                                <w:w w:val="67"/>
                                <w:sz w:val="11"/>
                                <w:szCs w:val="11"/>
                              </w:rPr>
                              <w:t>(Seconds)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4" o:spid="_x0000_s1115" type="#_x0000_t202" style="position:absolute;left:0;text-align:left;margin-left:52.4pt;margin-top:10pt;width:7.8pt;height:56.55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" o:allowincell="f" filled="f" stroked="f">
                <v:textbox style="layout-flow:vertical;mso-layout-flow-alt:bottom-to-top" inset="0,0,0,0">
                  <w:txbxContent>
                    <w:p w:rsidR="0070072F" w:rsidRDefault="0070072F">
                      <w:pPr>
                        <w:pStyle w:val="BodyText"/>
                        <w:kinsoku w:val="0"/>
                        <w:overflowPunct w:val="0"/>
                        <w:spacing w:line="152" w:lineRule="exact"/>
                        <w:ind w:left="20" w:right="-230"/>
                        <w:rPr>
                          <w:rFonts w:ascii="Lucida Sans Unicode" w:hAnsi="Lucida Sans Unicode" w:cs="Lucida Sans Unicode"/>
                          <w:w w:val="67"/>
                          <w:sz w:val="11"/>
                          <w:szCs w:val="11"/>
                        </w:rPr>
                      </w:pPr>
                      <w:r>
                        <w:rPr>
                          <w:rFonts w:ascii="Lucida Sans Unicode" w:hAnsi="Lucida Sans Unicode" w:cs="Lucida Sans Unicode"/>
                          <w:w w:val="67"/>
                          <w:sz w:val="11"/>
                          <w:szCs w:val="11"/>
                        </w:rPr>
                        <w:t>Average</w:t>
                      </w:r>
                      <w:r>
                        <w:rPr>
                          <w:rFonts w:ascii="Lucida Sans Unicode" w:hAnsi="Lucida Sans Unicode" w:cs="Lucida Sans Unicode"/>
                          <w:spacing w:val="-13"/>
                          <w:sz w:val="11"/>
                          <w:szCs w:val="11"/>
                        </w:rPr>
                        <w:t xml:space="preserve"> </w:t>
                      </w:r>
                      <w:r>
                        <w:rPr>
                          <w:rFonts w:ascii="Lucida Sans Unicode" w:hAnsi="Lucida Sans Unicode" w:cs="Lucida Sans Unicode"/>
                          <w:w w:val="66"/>
                          <w:sz w:val="11"/>
                          <w:szCs w:val="11"/>
                        </w:rPr>
                        <w:t>Travel</w:t>
                      </w:r>
                      <w:r>
                        <w:rPr>
                          <w:rFonts w:ascii="Lucida Sans Unicode" w:hAnsi="Lucida Sans Unicode" w:cs="Lucida Sans Unicode"/>
                          <w:spacing w:val="-13"/>
                          <w:sz w:val="11"/>
                          <w:szCs w:val="11"/>
                        </w:rPr>
                        <w:t xml:space="preserve"> </w:t>
                      </w:r>
                      <w:r>
                        <w:rPr>
                          <w:rFonts w:ascii="Lucida Sans Unicode" w:hAnsi="Lucida Sans Unicode" w:cs="Lucida Sans Unicode"/>
                          <w:w w:val="64"/>
                          <w:sz w:val="11"/>
                          <w:szCs w:val="11"/>
                        </w:rPr>
                        <w:t>Time</w:t>
                      </w:r>
                      <w:r>
                        <w:rPr>
                          <w:rFonts w:ascii="Lucida Sans Unicode" w:hAnsi="Lucida Sans Unicode" w:cs="Lucida Sans Unicode"/>
                          <w:spacing w:val="-13"/>
                          <w:sz w:val="11"/>
                          <w:szCs w:val="11"/>
                        </w:rPr>
                        <w:t xml:space="preserve"> </w:t>
                      </w:r>
                      <w:r>
                        <w:rPr>
                          <w:rFonts w:ascii="Lucida Sans Unicode" w:hAnsi="Lucida Sans Unicode" w:cs="Lucida Sans Unicode"/>
                          <w:w w:val="67"/>
                          <w:sz w:val="11"/>
                          <w:szCs w:val="11"/>
                        </w:rPr>
                        <w:t>(Seconds)</w:t>
                      </w:r>
                    </w:p>
                  </w:txbxContent>
                </v:textbox>
                <w10:wrap anchorx="page"/>
              </v:shape>
            </w:pict>
          </mc:Fallback>
        </mc:AlternateContent>
      </w:r>
      <w:r w:rsidR="0070072F">
        <w:rPr>
          <w:rFonts w:ascii="Lucida Sans Unicode" w:hAnsi="Lucida Sans Unicode" w:cs="Lucida Sans Unicode"/>
          <w:w w:val="70"/>
          <w:sz w:val="11"/>
          <w:szCs w:val="11"/>
        </w:rPr>
        <w:t>250</w:t>
      </w:r>
    </w:p>
    <w:p w:rsidR="0070072F" w:rsidRDefault="0070072F">
      <w:pPr>
        <w:pStyle w:val="BodyText"/>
        <w:kinsoku w:val="0"/>
        <w:overflowPunct w:val="0"/>
        <w:spacing w:before="102"/>
        <w:ind w:left="333"/>
        <w:rPr>
          <w:rFonts w:ascii="Lucida Sans Unicode" w:hAnsi="Lucida Sans Unicode" w:cs="Lucida Sans Unicode"/>
          <w:w w:val="70"/>
          <w:sz w:val="11"/>
          <w:szCs w:val="11"/>
        </w:rPr>
      </w:pPr>
      <w:r>
        <w:rPr>
          <w:rFonts w:ascii="Lucida Sans Unicode" w:hAnsi="Lucida Sans Unicode" w:cs="Lucida Sans Unicode"/>
          <w:w w:val="70"/>
          <w:sz w:val="11"/>
          <w:szCs w:val="11"/>
        </w:rPr>
        <w:t>245</w:t>
      </w:r>
    </w:p>
    <w:p w:rsidR="0070072F" w:rsidRDefault="0070072F">
      <w:pPr>
        <w:pStyle w:val="BodyText"/>
        <w:kinsoku w:val="0"/>
        <w:overflowPunct w:val="0"/>
        <w:spacing w:before="102"/>
        <w:ind w:left="333"/>
        <w:rPr>
          <w:rFonts w:ascii="Lucida Sans Unicode" w:hAnsi="Lucida Sans Unicode" w:cs="Lucida Sans Unicode"/>
          <w:w w:val="70"/>
          <w:sz w:val="11"/>
          <w:szCs w:val="11"/>
        </w:rPr>
      </w:pPr>
      <w:r>
        <w:rPr>
          <w:rFonts w:ascii="Lucida Sans Unicode" w:hAnsi="Lucida Sans Unicode" w:cs="Lucida Sans Unicode"/>
          <w:w w:val="70"/>
          <w:sz w:val="11"/>
          <w:szCs w:val="11"/>
        </w:rPr>
        <w:t>240</w:t>
      </w:r>
    </w:p>
    <w:p w:rsidR="0070072F" w:rsidRDefault="0070072F">
      <w:pPr>
        <w:pStyle w:val="BodyText"/>
        <w:kinsoku w:val="0"/>
        <w:overflowPunct w:val="0"/>
        <w:spacing w:before="102"/>
        <w:ind w:left="333"/>
        <w:rPr>
          <w:rFonts w:ascii="Lucida Sans Unicode" w:hAnsi="Lucida Sans Unicode" w:cs="Lucida Sans Unicode"/>
          <w:w w:val="70"/>
          <w:sz w:val="11"/>
          <w:szCs w:val="11"/>
        </w:rPr>
      </w:pPr>
      <w:r>
        <w:rPr>
          <w:rFonts w:ascii="Lucida Sans Unicode" w:hAnsi="Lucida Sans Unicode" w:cs="Lucida Sans Unicode"/>
          <w:w w:val="70"/>
          <w:sz w:val="11"/>
          <w:szCs w:val="11"/>
        </w:rPr>
        <w:t>235</w:t>
      </w:r>
    </w:p>
    <w:p w:rsidR="0070072F" w:rsidRDefault="0070072F">
      <w:pPr>
        <w:pStyle w:val="BodyText"/>
        <w:kinsoku w:val="0"/>
        <w:overflowPunct w:val="0"/>
        <w:spacing w:before="102"/>
        <w:ind w:left="333"/>
        <w:rPr>
          <w:rFonts w:ascii="Lucida Sans Unicode" w:hAnsi="Lucida Sans Unicode" w:cs="Lucida Sans Unicode"/>
          <w:w w:val="70"/>
          <w:sz w:val="11"/>
          <w:szCs w:val="11"/>
        </w:rPr>
      </w:pPr>
      <w:r>
        <w:rPr>
          <w:rFonts w:ascii="Lucida Sans Unicode" w:hAnsi="Lucida Sans Unicode" w:cs="Lucida Sans Unicode"/>
          <w:w w:val="70"/>
          <w:sz w:val="11"/>
          <w:szCs w:val="11"/>
        </w:rPr>
        <w:t>230</w:t>
      </w:r>
    </w:p>
    <w:p w:rsidR="0070072F" w:rsidRDefault="0070072F">
      <w:pPr>
        <w:pStyle w:val="BodyText"/>
        <w:kinsoku w:val="0"/>
        <w:overflowPunct w:val="0"/>
        <w:spacing w:before="102"/>
        <w:ind w:left="333"/>
        <w:rPr>
          <w:rFonts w:ascii="Lucida Sans Unicode" w:hAnsi="Lucida Sans Unicode" w:cs="Lucida Sans Unicode"/>
          <w:w w:val="70"/>
          <w:sz w:val="11"/>
          <w:szCs w:val="11"/>
        </w:rPr>
      </w:pPr>
      <w:r>
        <w:rPr>
          <w:rFonts w:ascii="Lucida Sans Unicode" w:hAnsi="Lucida Sans Unicode" w:cs="Lucida Sans Unicode"/>
          <w:w w:val="70"/>
          <w:sz w:val="11"/>
          <w:szCs w:val="11"/>
        </w:rPr>
        <w:t>225</w:t>
      </w:r>
    </w:p>
    <w:p w:rsidR="0070072F" w:rsidRDefault="0070072F">
      <w:pPr>
        <w:pStyle w:val="BodyText"/>
        <w:tabs>
          <w:tab w:val="left" w:pos="942"/>
          <w:tab w:val="left" w:pos="1427"/>
          <w:tab w:val="left" w:pos="1913"/>
          <w:tab w:val="left" w:pos="2399"/>
          <w:tab w:val="left" w:pos="2884"/>
        </w:tabs>
        <w:kinsoku w:val="0"/>
        <w:overflowPunct w:val="0"/>
        <w:spacing w:before="41" w:line="127" w:lineRule="exact"/>
        <w:ind w:left="456"/>
        <w:rPr>
          <w:rFonts w:ascii="Lucida Sans Unicode" w:hAnsi="Lucida Sans Unicode" w:cs="Lucida Sans Unicode"/>
          <w:w w:val="60"/>
          <w:sz w:val="11"/>
          <w:szCs w:val="11"/>
        </w:rPr>
      </w:pPr>
      <w:r>
        <w:rPr>
          <w:rFonts w:ascii="Lucida Sans Unicode" w:hAnsi="Lucida Sans Unicode" w:cs="Lucida Sans Unicode"/>
          <w:w w:val="70"/>
          <w:sz w:val="11"/>
          <w:szCs w:val="11"/>
        </w:rPr>
        <w:t>0.0</w:t>
      </w:r>
      <w:r>
        <w:rPr>
          <w:rFonts w:ascii="Lucida Sans Unicode" w:hAnsi="Lucida Sans Unicode" w:cs="Lucida Sans Unicode"/>
          <w:w w:val="70"/>
          <w:sz w:val="11"/>
          <w:szCs w:val="11"/>
        </w:rPr>
        <w:tab/>
        <w:t>0.2</w:t>
      </w:r>
      <w:r>
        <w:rPr>
          <w:rFonts w:ascii="Lucida Sans Unicode" w:hAnsi="Lucida Sans Unicode" w:cs="Lucida Sans Unicode"/>
          <w:w w:val="70"/>
          <w:sz w:val="11"/>
          <w:szCs w:val="11"/>
        </w:rPr>
        <w:tab/>
        <w:t>0.4</w:t>
      </w:r>
      <w:r>
        <w:rPr>
          <w:rFonts w:ascii="Lucida Sans Unicode" w:hAnsi="Lucida Sans Unicode" w:cs="Lucida Sans Unicode"/>
          <w:w w:val="70"/>
          <w:sz w:val="11"/>
          <w:szCs w:val="11"/>
        </w:rPr>
        <w:tab/>
        <w:t>0.6</w:t>
      </w:r>
      <w:r>
        <w:rPr>
          <w:rFonts w:ascii="Lucida Sans Unicode" w:hAnsi="Lucida Sans Unicode" w:cs="Lucida Sans Unicode"/>
          <w:w w:val="70"/>
          <w:sz w:val="11"/>
          <w:szCs w:val="11"/>
        </w:rPr>
        <w:tab/>
        <w:t>0.8</w:t>
      </w:r>
      <w:r>
        <w:rPr>
          <w:rFonts w:ascii="Lucida Sans Unicode" w:hAnsi="Lucida Sans Unicode" w:cs="Lucida Sans Unicode"/>
          <w:w w:val="70"/>
          <w:sz w:val="11"/>
          <w:szCs w:val="11"/>
        </w:rPr>
        <w:tab/>
      </w:r>
      <w:r>
        <w:rPr>
          <w:rFonts w:ascii="Lucida Sans Unicode" w:hAnsi="Lucida Sans Unicode" w:cs="Lucida Sans Unicode"/>
          <w:w w:val="60"/>
          <w:sz w:val="11"/>
          <w:szCs w:val="11"/>
        </w:rPr>
        <w:t>1.0</w:t>
      </w:r>
    </w:p>
    <w:p w:rsidR="0070072F" w:rsidRDefault="0070072F">
      <w:pPr>
        <w:pStyle w:val="BodyText"/>
        <w:tabs>
          <w:tab w:val="left" w:pos="2810"/>
        </w:tabs>
        <w:kinsoku w:val="0"/>
        <w:overflowPunct w:val="0"/>
        <w:spacing w:line="137" w:lineRule="exact"/>
        <w:ind w:left="1479"/>
        <w:rPr>
          <w:rFonts w:ascii="Lucida Sans Unicode" w:hAnsi="Lucida Sans Unicode" w:cs="Lucida Sans Unicode"/>
          <w:w w:val="75"/>
          <w:position w:val="1"/>
          <w:sz w:val="11"/>
          <w:szCs w:val="11"/>
        </w:rPr>
      </w:pPr>
      <w:r>
        <w:rPr>
          <w:rFonts w:ascii="Lucida Sans Unicode" w:hAnsi="Lucida Sans Unicode" w:cs="Lucida Sans Unicode"/>
          <w:w w:val="70"/>
          <w:sz w:val="11"/>
          <w:szCs w:val="11"/>
        </w:rPr>
        <w:t>Training</w:t>
      </w:r>
      <w:r>
        <w:rPr>
          <w:rFonts w:ascii="Lucida Sans Unicode" w:hAnsi="Lucida Sans Unicode" w:cs="Lucida Sans Unicode"/>
          <w:spacing w:val="-12"/>
          <w:w w:val="70"/>
          <w:sz w:val="11"/>
          <w:szCs w:val="11"/>
        </w:rPr>
        <w:t xml:space="preserve"> </w:t>
      </w:r>
      <w:r>
        <w:rPr>
          <w:rFonts w:ascii="Lucida Sans Unicode" w:hAnsi="Lucida Sans Unicode" w:cs="Lucida Sans Unicode"/>
          <w:w w:val="70"/>
          <w:sz w:val="11"/>
          <w:szCs w:val="11"/>
        </w:rPr>
        <w:t>Steps</w:t>
      </w:r>
      <w:r>
        <w:rPr>
          <w:rFonts w:ascii="Lucida Sans Unicode" w:hAnsi="Lucida Sans Unicode" w:cs="Lucida Sans Unicode"/>
          <w:w w:val="70"/>
          <w:sz w:val="11"/>
          <w:szCs w:val="11"/>
        </w:rPr>
        <w:tab/>
      </w:r>
      <w:r>
        <w:rPr>
          <w:rFonts w:ascii="Lucida Sans Unicode" w:hAnsi="Lucida Sans Unicode" w:cs="Lucida Sans Unicode"/>
          <w:w w:val="75"/>
          <w:position w:val="1"/>
          <w:sz w:val="11"/>
          <w:szCs w:val="11"/>
        </w:rPr>
        <w:t>1e6</w:t>
      </w:r>
    </w:p>
    <w:p w:rsidR="0070072F" w:rsidRDefault="0070072F">
      <w:pPr>
        <w:pStyle w:val="BodyText"/>
        <w:kinsoku w:val="0"/>
        <w:overflowPunct w:val="0"/>
        <w:spacing w:before="2"/>
        <w:rPr>
          <w:rFonts w:ascii="Lucida Sans Unicode" w:hAnsi="Lucida Sans Unicode" w:cs="Lucida Sans Unicode"/>
          <w:sz w:val="7"/>
          <w:szCs w:val="7"/>
        </w:rPr>
      </w:pPr>
    </w:p>
    <w:p w:rsidR="0070072F" w:rsidRDefault="0070072F">
      <w:pPr>
        <w:pStyle w:val="ListParagraph"/>
        <w:numPr>
          <w:ilvl w:val="1"/>
          <w:numId w:val="2"/>
        </w:numPr>
        <w:tabs>
          <w:tab w:val="left" w:pos="1098"/>
        </w:tabs>
        <w:kinsoku w:val="0"/>
        <w:overflowPunct w:val="0"/>
        <w:rPr>
          <w:sz w:val="18"/>
          <w:szCs w:val="18"/>
        </w:rPr>
      </w:pPr>
      <w:r>
        <w:rPr>
          <w:spacing w:val="-3"/>
          <w:sz w:val="18"/>
          <w:szCs w:val="18"/>
        </w:rPr>
        <w:t xml:space="preserve">Average </w:t>
      </w:r>
      <w:r>
        <w:rPr>
          <w:sz w:val="18"/>
          <w:szCs w:val="18"/>
        </w:rPr>
        <w:t>travel</w:t>
      </w:r>
      <w:r>
        <w:rPr>
          <w:spacing w:val="29"/>
          <w:sz w:val="18"/>
          <w:szCs w:val="18"/>
        </w:rPr>
        <w:t xml:space="preserve"> </w:t>
      </w:r>
      <w:r>
        <w:rPr>
          <w:sz w:val="18"/>
          <w:szCs w:val="18"/>
        </w:rPr>
        <w:t>time</w:t>
      </w:r>
    </w:p>
    <w:p w:rsidR="0070072F" w:rsidRDefault="0070072F">
      <w:pPr>
        <w:pStyle w:val="BodyText"/>
        <w:kinsoku w:val="0"/>
        <w:overflowPunct w:val="0"/>
        <w:spacing w:before="63"/>
        <w:ind w:left="333"/>
        <w:rPr>
          <w:rFonts w:ascii="Verdana" w:hAnsi="Verdana" w:cs="Verdana"/>
          <w:w w:val="70"/>
          <w:sz w:val="11"/>
          <w:szCs w:val="11"/>
        </w:rPr>
      </w:pPr>
      <w:r>
        <w:rPr>
          <w:sz w:val="24"/>
          <w:szCs w:val="24"/>
        </w:rPr>
        <w:br w:type="column"/>
      </w:r>
      <w:r>
        <w:rPr>
          <w:rFonts w:ascii="Verdana" w:hAnsi="Verdana" w:cs="Verdana"/>
          <w:w w:val="70"/>
          <w:sz w:val="11"/>
          <w:szCs w:val="11"/>
        </w:rPr>
        <w:lastRenderedPageBreak/>
        <w:t>50</w:t>
      </w:r>
    </w:p>
    <w:p w:rsidR="0070072F" w:rsidRDefault="0070072F">
      <w:pPr>
        <w:pStyle w:val="BodyText"/>
        <w:kinsoku w:val="0"/>
        <w:overflowPunct w:val="0"/>
        <w:rPr>
          <w:rFonts w:ascii="Verdana" w:hAnsi="Verdana" w:cs="Verdana"/>
          <w:sz w:val="12"/>
          <w:szCs w:val="12"/>
        </w:rPr>
      </w:pPr>
    </w:p>
    <w:p w:rsidR="0070072F" w:rsidRDefault="00F47BC9">
      <w:pPr>
        <w:pStyle w:val="BodyText"/>
        <w:kinsoku w:val="0"/>
        <w:overflowPunct w:val="0"/>
        <w:spacing w:before="90"/>
        <w:ind w:left="333"/>
        <w:rPr>
          <w:rFonts w:ascii="Verdana" w:hAnsi="Verdana" w:cs="Verdana"/>
          <w:w w:val="70"/>
          <w:sz w:val="11"/>
          <w:szCs w:val="11"/>
        </w:rPr>
      </w:pPr>
      <w:r>
        <w:rPr>
          <w:noProof/>
        </w:rPr>
        <mc:AlternateContent>
          <mc:Choice Requires="wpg">
            <w:drawing>
              <wp:anchor distT="0" distB="0" distL="114300" distR="114300" simplePos="0" relativeHeight="251674112" behindDoc="1" locked="0" layoutInCell="0" allowOverlap="1">
                <wp:simplePos x="0" y="0"/>
                <wp:positionH relativeFrom="page">
                  <wp:posOffset>2886710</wp:posOffset>
                </wp:positionH>
                <wp:positionV relativeFrom="paragraph">
                  <wp:posOffset>-125730</wp:posOffset>
                </wp:positionV>
                <wp:extent cx="1567180" cy="1192530"/>
                <wp:effectExtent l="0" t="0" r="0" b="0"/>
                <wp:wrapNone/>
                <wp:docPr id="1402" name="Group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7180" cy="1192530"/>
                          <a:chOff x="4546" y="-198"/>
                          <a:chExt cx="2468" cy="1878"/>
                        </a:xfrm>
                      </wpg:grpSpPr>
                      <wps:wsp>
                        <wps:cNvPr id="1403" name="Freeform 256"/>
                        <wps:cNvSpPr>
                          <a:spLocks/>
                        </wps:cNvSpPr>
                        <wps:spPr bwMode="auto">
                          <a:xfrm>
                            <a:off x="4573" y="1664"/>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4" name="Freeform 257"/>
                        <wps:cNvSpPr>
                          <a:spLocks/>
                        </wps:cNvSpPr>
                        <wps:spPr bwMode="auto">
                          <a:xfrm>
                            <a:off x="4573" y="1652"/>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5" name="Freeform 258"/>
                        <wps:cNvSpPr>
                          <a:spLocks/>
                        </wps:cNvSpPr>
                        <wps:spPr bwMode="auto">
                          <a:xfrm>
                            <a:off x="4549" y="1652"/>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6" name="Freeform 259"/>
                        <wps:cNvSpPr>
                          <a:spLocks/>
                        </wps:cNvSpPr>
                        <wps:spPr bwMode="auto">
                          <a:xfrm>
                            <a:off x="4549" y="1652"/>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7" name="Freeform 260"/>
                        <wps:cNvSpPr>
                          <a:spLocks/>
                        </wps:cNvSpPr>
                        <wps:spPr bwMode="auto">
                          <a:xfrm>
                            <a:off x="4549" y="1282"/>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8" name="Freeform 261"/>
                        <wps:cNvSpPr>
                          <a:spLocks/>
                        </wps:cNvSpPr>
                        <wps:spPr bwMode="auto">
                          <a:xfrm>
                            <a:off x="4549" y="1282"/>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9" name="Freeform 262"/>
                        <wps:cNvSpPr>
                          <a:spLocks/>
                        </wps:cNvSpPr>
                        <wps:spPr bwMode="auto">
                          <a:xfrm>
                            <a:off x="4597" y="1156"/>
                            <a:ext cx="2404" cy="326"/>
                          </a:xfrm>
                          <a:custGeom>
                            <a:avLst/>
                            <a:gdLst>
                              <a:gd name="T0" fmla="*/ 24 w 2404"/>
                              <a:gd name="T1" fmla="*/ 80 h 326"/>
                              <a:gd name="T2" fmla="*/ 72 w 2404"/>
                              <a:gd name="T3" fmla="*/ 115 h 326"/>
                              <a:gd name="T4" fmla="*/ 121 w 2404"/>
                              <a:gd name="T5" fmla="*/ 179 h 326"/>
                              <a:gd name="T6" fmla="*/ 169 w 2404"/>
                              <a:gd name="T7" fmla="*/ 195 h 326"/>
                              <a:gd name="T8" fmla="*/ 218 w 2404"/>
                              <a:gd name="T9" fmla="*/ 225 h 326"/>
                              <a:gd name="T10" fmla="*/ 267 w 2404"/>
                              <a:gd name="T11" fmla="*/ 190 h 326"/>
                              <a:gd name="T12" fmla="*/ 315 w 2404"/>
                              <a:gd name="T13" fmla="*/ 171 h 326"/>
                              <a:gd name="T14" fmla="*/ 364 w 2404"/>
                              <a:gd name="T15" fmla="*/ 207 h 326"/>
                              <a:gd name="T16" fmla="*/ 412 w 2404"/>
                              <a:gd name="T17" fmla="*/ 163 h 326"/>
                              <a:gd name="T18" fmla="*/ 461 w 2404"/>
                              <a:gd name="T19" fmla="*/ 242 h 326"/>
                              <a:gd name="T20" fmla="*/ 509 w 2404"/>
                              <a:gd name="T21" fmla="*/ 207 h 326"/>
                              <a:gd name="T22" fmla="*/ 558 w 2404"/>
                              <a:gd name="T23" fmla="*/ 277 h 326"/>
                              <a:gd name="T24" fmla="*/ 606 w 2404"/>
                              <a:gd name="T25" fmla="*/ 239 h 326"/>
                              <a:gd name="T26" fmla="*/ 655 w 2404"/>
                              <a:gd name="T27" fmla="*/ 257 h 326"/>
                              <a:gd name="T28" fmla="*/ 704 w 2404"/>
                              <a:gd name="T29" fmla="*/ 267 h 326"/>
                              <a:gd name="T30" fmla="*/ 752 w 2404"/>
                              <a:gd name="T31" fmla="*/ 272 h 326"/>
                              <a:gd name="T32" fmla="*/ 801 w 2404"/>
                              <a:gd name="T33" fmla="*/ 261 h 326"/>
                              <a:gd name="T34" fmla="*/ 849 w 2404"/>
                              <a:gd name="T35" fmla="*/ 227 h 326"/>
                              <a:gd name="T36" fmla="*/ 898 w 2404"/>
                              <a:gd name="T37" fmla="*/ 296 h 326"/>
                              <a:gd name="T38" fmla="*/ 946 w 2404"/>
                              <a:gd name="T39" fmla="*/ 254 h 326"/>
                              <a:gd name="T40" fmla="*/ 995 w 2404"/>
                              <a:gd name="T41" fmla="*/ 243 h 326"/>
                              <a:gd name="T42" fmla="*/ 1044 w 2404"/>
                              <a:gd name="T43" fmla="*/ 242 h 326"/>
                              <a:gd name="T44" fmla="*/ 1092 w 2404"/>
                              <a:gd name="T45" fmla="*/ 234 h 326"/>
                              <a:gd name="T46" fmla="*/ 1141 w 2404"/>
                              <a:gd name="T47" fmla="*/ 265 h 326"/>
                              <a:gd name="T48" fmla="*/ 1189 w 2404"/>
                              <a:gd name="T49" fmla="*/ 272 h 326"/>
                              <a:gd name="T50" fmla="*/ 1238 w 2404"/>
                              <a:gd name="T51" fmla="*/ 217 h 326"/>
                              <a:gd name="T52" fmla="*/ 1286 w 2404"/>
                              <a:gd name="T53" fmla="*/ 276 h 326"/>
                              <a:gd name="T54" fmla="*/ 1335 w 2404"/>
                              <a:gd name="T55" fmla="*/ 208 h 326"/>
                              <a:gd name="T56" fmla="*/ 1383 w 2404"/>
                              <a:gd name="T57" fmla="*/ 226 h 326"/>
                              <a:gd name="T58" fmla="*/ 1432 w 2404"/>
                              <a:gd name="T59" fmla="*/ 298 h 326"/>
                              <a:gd name="T60" fmla="*/ 1481 w 2404"/>
                              <a:gd name="T61" fmla="*/ 297 h 326"/>
                              <a:gd name="T62" fmla="*/ 1529 w 2404"/>
                              <a:gd name="T63" fmla="*/ 216 h 326"/>
                              <a:gd name="T64" fmla="*/ 1578 w 2404"/>
                              <a:gd name="T65" fmla="*/ 303 h 326"/>
                              <a:gd name="T66" fmla="*/ 1626 w 2404"/>
                              <a:gd name="T67" fmla="*/ 219 h 326"/>
                              <a:gd name="T68" fmla="*/ 1675 w 2404"/>
                              <a:gd name="T69" fmla="*/ 280 h 326"/>
                              <a:gd name="T70" fmla="*/ 1723 w 2404"/>
                              <a:gd name="T71" fmla="*/ 271 h 326"/>
                              <a:gd name="T72" fmla="*/ 1772 w 2404"/>
                              <a:gd name="T73" fmla="*/ 192 h 326"/>
                              <a:gd name="T74" fmla="*/ 1820 w 2404"/>
                              <a:gd name="T75" fmla="*/ 264 h 326"/>
                              <a:gd name="T76" fmla="*/ 1869 w 2404"/>
                              <a:gd name="T77" fmla="*/ 256 h 326"/>
                              <a:gd name="T78" fmla="*/ 1918 w 2404"/>
                              <a:gd name="T79" fmla="*/ 227 h 326"/>
                              <a:gd name="T80" fmla="*/ 1966 w 2404"/>
                              <a:gd name="T81" fmla="*/ 301 h 326"/>
                              <a:gd name="T82" fmla="*/ 2015 w 2404"/>
                              <a:gd name="T83" fmla="*/ 259 h 326"/>
                              <a:gd name="T84" fmla="*/ 2063 w 2404"/>
                              <a:gd name="T85" fmla="*/ 231 h 326"/>
                              <a:gd name="T86" fmla="*/ 2112 w 2404"/>
                              <a:gd name="T87" fmla="*/ 235 h 326"/>
                              <a:gd name="T88" fmla="*/ 2160 w 2404"/>
                              <a:gd name="T89" fmla="*/ 283 h 326"/>
                              <a:gd name="T90" fmla="*/ 2209 w 2404"/>
                              <a:gd name="T91" fmla="*/ 283 h 326"/>
                              <a:gd name="T92" fmla="*/ 2258 w 2404"/>
                              <a:gd name="T93" fmla="*/ 277 h 326"/>
                              <a:gd name="T94" fmla="*/ 2306 w 2404"/>
                              <a:gd name="T95" fmla="*/ 325 h 326"/>
                              <a:gd name="T96" fmla="*/ 2355 w 2404"/>
                              <a:gd name="T97" fmla="*/ 248 h 326"/>
                              <a:gd name="T98" fmla="*/ 2403 w 2404"/>
                              <a:gd name="T99" fmla="*/ 296 h 3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326">
                                <a:moveTo>
                                  <a:pt x="0" y="0"/>
                                </a:moveTo>
                                <a:lnTo>
                                  <a:pt x="24" y="80"/>
                                </a:lnTo>
                                <a:lnTo>
                                  <a:pt x="48" y="106"/>
                                </a:lnTo>
                                <a:lnTo>
                                  <a:pt x="72" y="115"/>
                                </a:lnTo>
                                <a:lnTo>
                                  <a:pt x="97" y="148"/>
                                </a:lnTo>
                                <a:lnTo>
                                  <a:pt x="121" y="179"/>
                                </a:lnTo>
                                <a:lnTo>
                                  <a:pt x="145" y="163"/>
                                </a:lnTo>
                                <a:lnTo>
                                  <a:pt x="169" y="195"/>
                                </a:lnTo>
                                <a:lnTo>
                                  <a:pt x="194" y="178"/>
                                </a:lnTo>
                                <a:lnTo>
                                  <a:pt x="218" y="225"/>
                                </a:lnTo>
                                <a:lnTo>
                                  <a:pt x="242" y="193"/>
                                </a:lnTo>
                                <a:lnTo>
                                  <a:pt x="267" y="190"/>
                                </a:lnTo>
                                <a:lnTo>
                                  <a:pt x="291" y="150"/>
                                </a:lnTo>
                                <a:lnTo>
                                  <a:pt x="315" y="171"/>
                                </a:lnTo>
                                <a:lnTo>
                                  <a:pt x="339" y="231"/>
                                </a:lnTo>
                                <a:lnTo>
                                  <a:pt x="364" y="207"/>
                                </a:lnTo>
                                <a:lnTo>
                                  <a:pt x="388" y="205"/>
                                </a:lnTo>
                                <a:lnTo>
                                  <a:pt x="412" y="163"/>
                                </a:lnTo>
                                <a:lnTo>
                                  <a:pt x="437" y="202"/>
                                </a:lnTo>
                                <a:lnTo>
                                  <a:pt x="461" y="242"/>
                                </a:lnTo>
                                <a:lnTo>
                                  <a:pt x="485" y="244"/>
                                </a:lnTo>
                                <a:lnTo>
                                  <a:pt x="509" y="207"/>
                                </a:lnTo>
                                <a:lnTo>
                                  <a:pt x="534" y="180"/>
                                </a:lnTo>
                                <a:lnTo>
                                  <a:pt x="558" y="277"/>
                                </a:lnTo>
                                <a:lnTo>
                                  <a:pt x="582" y="215"/>
                                </a:lnTo>
                                <a:lnTo>
                                  <a:pt x="606" y="239"/>
                                </a:lnTo>
                                <a:lnTo>
                                  <a:pt x="631" y="265"/>
                                </a:lnTo>
                                <a:lnTo>
                                  <a:pt x="655" y="257"/>
                                </a:lnTo>
                                <a:lnTo>
                                  <a:pt x="679" y="203"/>
                                </a:lnTo>
                                <a:lnTo>
                                  <a:pt x="704" y="267"/>
                                </a:lnTo>
                                <a:lnTo>
                                  <a:pt x="728" y="215"/>
                                </a:lnTo>
                                <a:lnTo>
                                  <a:pt x="752" y="272"/>
                                </a:lnTo>
                                <a:lnTo>
                                  <a:pt x="776" y="216"/>
                                </a:lnTo>
                                <a:lnTo>
                                  <a:pt x="801" y="261"/>
                                </a:lnTo>
                                <a:lnTo>
                                  <a:pt x="825" y="219"/>
                                </a:lnTo>
                                <a:lnTo>
                                  <a:pt x="849" y="227"/>
                                </a:lnTo>
                                <a:lnTo>
                                  <a:pt x="874" y="171"/>
                                </a:lnTo>
                                <a:lnTo>
                                  <a:pt x="898" y="296"/>
                                </a:lnTo>
                                <a:lnTo>
                                  <a:pt x="922" y="266"/>
                                </a:lnTo>
                                <a:lnTo>
                                  <a:pt x="946" y="254"/>
                                </a:lnTo>
                                <a:lnTo>
                                  <a:pt x="971" y="269"/>
                                </a:lnTo>
                                <a:lnTo>
                                  <a:pt x="995" y="243"/>
                                </a:lnTo>
                                <a:lnTo>
                                  <a:pt x="1019" y="265"/>
                                </a:lnTo>
                                <a:lnTo>
                                  <a:pt x="1044" y="242"/>
                                </a:lnTo>
                                <a:lnTo>
                                  <a:pt x="1068" y="294"/>
                                </a:lnTo>
                                <a:lnTo>
                                  <a:pt x="1092" y="234"/>
                                </a:lnTo>
                                <a:lnTo>
                                  <a:pt x="1116" y="260"/>
                                </a:lnTo>
                                <a:lnTo>
                                  <a:pt x="1141" y="265"/>
                                </a:lnTo>
                                <a:lnTo>
                                  <a:pt x="1165" y="206"/>
                                </a:lnTo>
                                <a:lnTo>
                                  <a:pt x="1189" y="272"/>
                                </a:lnTo>
                                <a:lnTo>
                                  <a:pt x="1213" y="263"/>
                                </a:lnTo>
                                <a:lnTo>
                                  <a:pt x="1238" y="217"/>
                                </a:lnTo>
                                <a:lnTo>
                                  <a:pt x="1262" y="250"/>
                                </a:lnTo>
                                <a:lnTo>
                                  <a:pt x="1286" y="276"/>
                                </a:lnTo>
                                <a:lnTo>
                                  <a:pt x="1311" y="263"/>
                                </a:lnTo>
                                <a:lnTo>
                                  <a:pt x="1335" y="208"/>
                                </a:lnTo>
                                <a:lnTo>
                                  <a:pt x="1359" y="260"/>
                                </a:lnTo>
                                <a:lnTo>
                                  <a:pt x="1383" y="226"/>
                                </a:lnTo>
                                <a:lnTo>
                                  <a:pt x="1408" y="303"/>
                                </a:lnTo>
                                <a:lnTo>
                                  <a:pt x="1432" y="298"/>
                                </a:lnTo>
                                <a:lnTo>
                                  <a:pt x="1456" y="267"/>
                                </a:lnTo>
                                <a:lnTo>
                                  <a:pt x="1481" y="297"/>
                                </a:lnTo>
                                <a:lnTo>
                                  <a:pt x="1505" y="250"/>
                                </a:lnTo>
                                <a:lnTo>
                                  <a:pt x="1529" y="216"/>
                                </a:lnTo>
                                <a:lnTo>
                                  <a:pt x="1553" y="301"/>
                                </a:lnTo>
                                <a:lnTo>
                                  <a:pt x="1578" y="303"/>
                                </a:lnTo>
                                <a:lnTo>
                                  <a:pt x="1602" y="278"/>
                                </a:lnTo>
                                <a:lnTo>
                                  <a:pt x="1626" y="219"/>
                                </a:lnTo>
                                <a:lnTo>
                                  <a:pt x="1651" y="222"/>
                                </a:lnTo>
                                <a:lnTo>
                                  <a:pt x="1675" y="280"/>
                                </a:lnTo>
                                <a:lnTo>
                                  <a:pt x="1699" y="292"/>
                                </a:lnTo>
                                <a:lnTo>
                                  <a:pt x="1723" y="271"/>
                                </a:lnTo>
                                <a:lnTo>
                                  <a:pt x="1748" y="265"/>
                                </a:lnTo>
                                <a:lnTo>
                                  <a:pt x="1772" y="192"/>
                                </a:lnTo>
                                <a:lnTo>
                                  <a:pt x="1796" y="288"/>
                                </a:lnTo>
                                <a:lnTo>
                                  <a:pt x="1820" y="264"/>
                                </a:lnTo>
                                <a:lnTo>
                                  <a:pt x="1845" y="260"/>
                                </a:lnTo>
                                <a:lnTo>
                                  <a:pt x="1869" y="256"/>
                                </a:lnTo>
                                <a:lnTo>
                                  <a:pt x="1893" y="221"/>
                                </a:lnTo>
                                <a:lnTo>
                                  <a:pt x="1918" y="227"/>
                                </a:lnTo>
                                <a:lnTo>
                                  <a:pt x="1942" y="207"/>
                                </a:lnTo>
                                <a:lnTo>
                                  <a:pt x="1966" y="301"/>
                                </a:lnTo>
                                <a:lnTo>
                                  <a:pt x="1990" y="180"/>
                                </a:lnTo>
                                <a:lnTo>
                                  <a:pt x="2015" y="259"/>
                                </a:lnTo>
                                <a:lnTo>
                                  <a:pt x="2039" y="266"/>
                                </a:lnTo>
                                <a:lnTo>
                                  <a:pt x="2063" y="231"/>
                                </a:lnTo>
                                <a:lnTo>
                                  <a:pt x="2088" y="289"/>
                                </a:lnTo>
                                <a:lnTo>
                                  <a:pt x="2112" y="235"/>
                                </a:lnTo>
                                <a:lnTo>
                                  <a:pt x="2136" y="297"/>
                                </a:lnTo>
                                <a:lnTo>
                                  <a:pt x="2160" y="283"/>
                                </a:lnTo>
                                <a:lnTo>
                                  <a:pt x="2185" y="262"/>
                                </a:lnTo>
                                <a:lnTo>
                                  <a:pt x="2209" y="283"/>
                                </a:lnTo>
                                <a:lnTo>
                                  <a:pt x="2233" y="313"/>
                                </a:lnTo>
                                <a:lnTo>
                                  <a:pt x="2258" y="277"/>
                                </a:lnTo>
                                <a:lnTo>
                                  <a:pt x="2282" y="293"/>
                                </a:lnTo>
                                <a:lnTo>
                                  <a:pt x="2306" y="325"/>
                                </a:lnTo>
                                <a:lnTo>
                                  <a:pt x="2330" y="287"/>
                                </a:lnTo>
                                <a:lnTo>
                                  <a:pt x="2355" y="248"/>
                                </a:lnTo>
                                <a:lnTo>
                                  <a:pt x="2379" y="218"/>
                                </a:lnTo>
                                <a:lnTo>
                                  <a:pt x="2403" y="296"/>
                                </a:lnTo>
                              </a:path>
                            </a:pathLst>
                          </a:custGeom>
                          <a:noFill/>
                          <a:ln w="6611">
                            <a:solidFill>
                              <a:srgbClr val="FF7F0E"/>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0" name="Freeform 263"/>
                        <wps:cNvSpPr>
                          <a:spLocks/>
                        </wps:cNvSpPr>
                        <wps:spPr bwMode="auto">
                          <a:xfrm>
                            <a:off x="4549" y="913"/>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1" name="Freeform 264"/>
                        <wps:cNvSpPr>
                          <a:spLocks/>
                        </wps:cNvSpPr>
                        <wps:spPr bwMode="auto">
                          <a:xfrm>
                            <a:off x="4549" y="913"/>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2" name="Freeform 265"/>
                        <wps:cNvSpPr>
                          <a:spLocks/>
                        </wps:cNvSpPr>
                        <wps:spPr bwMode="auto">
                          <a:xfrm>
                            <a:off x="4597" y="664"/>
                            <a:ext cx="2404" cy="339"/>
                          </a:xfrm>
                          <a:custGeom>
                            <a:avLst/>
                            <a:gdLst>
                              <a:gd name="T0" fmla="*/ 24 w 2404"/>
                              <a:gd name="T1" fmla="*/ 46 h 339"/>
                              <a:gd name="T2" fmla="*/ 72 w 2404"/>
                              <a:gd name="T3" fmla="*/ 154 h 339"/>
                              <a:gd name="T4" fmla="*/ 121 w 2404"/>
                              <a:gd name="T5" fmla="*/ 174 h 339"/>
                              <a:gd name="T6" fmla="*/ 169 w 2404"/>
                              <a:gd name="T7" fmla="*/ 193 h 339"/>
                              <a:gd name="T8" fmla="*/ 218 w 2404"/>
                              <a:gd name="T9" fmla="*/ 221 h 339"/>
                              <a:gd name="T10" fmla="*/ 267 w 2404"/>
                              <a:gd name="T11" fmla="*/ 219 h 339"/>
                              <a:gd name="T12" fmla="*/ 315 w 2404"/>
                              <a:gd name="T13" fmla="*/ 186 h 339"/>
                              <a:gd name="T14" fmla="*/ 364 w 2404"/>
                              <a:gd name="T15" fmla="*/ 228 h 339"/>
                              <a:gd name="T16" fmla="*/ 412 w 2404"/>
                              <a:gd name="T17" fmla="*/ 214 h 339"/>
                              <a:gd name="T18" fmla="*/ 461 w 2404"/>
                              <a:gd name="T19" fmla="*/ 227 h 339"/>
                              <a:gd name="T20" fmla="*/ 509 w 2404"/>
                              <a:gd name="T21" fmla="*/ 245 h 339"/>
                              <a:gd name="T22" fmla="*/ 558 w 2404"/>
                              <a:gd name="T23" fmla="*/ 227 h 339"/>
                              <a:gd name="T24" fmla="*/ 606 w 2404"/>
                              <a:gd name="T25" fmla="*/ 244 h 339"/>
                              <a:gd name="T26" fmla="*/ 655 w 2404"/>
                              <a:gd name="T27" fmla="*/ 257 h 339"/>
                              <a:gd name="T28" fmla="*/ 704 w 2404"/>
                              <a:gd name="T29" fmla="*/ 301 h 339"/>
                              <a:gd name="T30" fmla="*/ 752 w 2404"/>
                              <a:gd name="T31" fmla="*/ 251 h 339"/>
                              <a:gd name="T32" fmla="*/ 801 w 2404"/>
                              <a:gd name="T33" fmla="*/ 277 h 339"/>
                              <a:gd name="T34" fmla="*/ 849 w 2404"/>
                              <a:gd name="T35" fmla="*/ 254 h 339"/>
                              <a:gd name="T36" fmla="*/ 898 w 2404"/>
                              <a:gd name="T37" fmla="*/ 288 h 339"/>
                              <a:gd name="T38" fmla="*/ 946 w 2404"/>
                              <a:gd name="T39" fmla="*/ 291 h 339"/>
                              <a:gd name="T40" fmla="*/ 995 w 2404"/>
                              <a:gd name="T41" fmla="*/ 273 h 339"/>
                              <a:gd name="T42" fmla="*/ 1044 w 2404"/>
                              <a:gd name="T43" fmla="*/ 285 h 339"/>
                              <a:gd name="T44" fmla="*/ 1092 w 2404"/>
                              <a:gd name="T45" fmla="*/ 299 h 339"/>
                              <a:gd name="T46" fmla="*/ 1141 w 2404"/>
                              <a:gd name="T47" fmla="*/ 273 h 339"/>
                              <a:gd name="T48" fmla="*/ 1189 w 2404"/>
                              <a:gd name="T49" fmla="*/ 274 h 339"/>
                              <a:gd name="T50" fmla="*/ 1238 w 2404"/>
                              <a:gd name="T51" fmla="*/ 280 h 339"/>
                              <a:gd name="T52" fmla="*/ 1286 w 2404"/>
                              <a:gd name="T53" fmla="*/ 280 h 339"/>
                              <a:gd name="T54" fmla="*/ 1335 w 2404"/>
                              <a:gd name="T55" fmla="*/ 271 h 339"/>
                              <a:gd name="T56" fmla="*/ 1383 w 2404"/>
                              <a:gd name="T57" fmla="*/ 291 h 339"/>
                              <a:gd name="T58" fmla="*/ 1432 w 2404"/>
                              <a:gd name="T59" fmla="*/ 272 h 339"/>
                              <a:gd name="T60" fmla="*/ 1481 w 2404"/>
                              <a:gd name="T61" fmla="*/ 299 h 339"/>
                              <a:gd name="T62" fmla="*/ 1529 w 2404"/>
                              <a:gd name="T63" fmla="*/ 261 h 339"/>
                              <a:gd name="T64" fmla="*/ 1578 w 2404"/>
                              <a:gd name="T65" fmla="*/ 293 h 339"/>
                              <a:gd name="T66" fmla="*/ 1626 w 2404"/>
                              <a:gd name="T67" fmla="*/ 305 h 339"/>
                              <a:gd name="T68" fmla="*/ 1675 w 2404"/>
                              <a:gd name="T69" fmla="*/ 295 h 339"/>
                              <a:gd name="T70" fmla="*/ 1723 w 2404"/>
                              <a:gd name="T71" fmla="*/ 290 h 339"/>
                              <a:gd name="T72" fmla="*/ 1772 w 2404"/>
                              <a:gd name="T73" fmla="*/ 338 h 339"/>
                              <a:gd name="T74" fmla="*/ 1820 w 2404"/>
                              <a:gd name="T75" fmla="*/ 273 h 339"/>
                              <a:gd name="T76" fmla="*/ 1869 w 2404"/>
                              <a:gd name="T77" fmla="*/ 264 h 339"/>
                              <a:gd name="T78" fmla="*/ 1918 w 2404"/>
                              <a:gd name="T79" fmla="*/ 303 h 339"/>
                              <a:gd name="T80" fmla="*/ 1966 w 2404"/>
                              <a:gd name="T81" fmla="*/ 277 h 339"/>
                              <a:gd name="T82" fmla="*/ 2015 w 2404"/>
                              <a:gd name="T83" fmla="*/ 304 h 339"/>
                              <a:gd name="T84" fmla="*/ 2063 w 2404"/>
                              <a:gd name="T85" fmla="*/ 289 h 339"/>
                              <a:gd name="T86" fmla="*/ 2112 w 2404"/>
                              <a:gd name="T87" fmla="*/ 301 h 339"/>
                              <a:gd name="T88" fmla="*/ 2160 w 2404"/>
                              <a:gd name="T89" fmla="*/ 307 h 339"/>
                              <a:gd name="T90" fmla="*/ 2209 w 2404"/>
                              <a:gd name="T91" fmla="*/ 287 h 339"/>
                              <a:gd name="T92" fmla="*/ 2258 w 2404"/>
                              <a:gd name="T93" fmla="*/ 307 h 339"/>
                              <a:gd name="T94" fmla="*/ 2306 w 2404"/>
                              <a:gd name="T95" fmla="*/ 314 h 339"/>
                              <a:gd name="T96" fmla="*/ 2355 w 2404"/>
                              <a:gd name="T97" fmla="*/ 309 h 339"/>
                              <a:gd name="T98" fmla="*/ 2403 w 2404"/>
                              <a:gd name="T99" fmla="*/ 319 h 3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339">
                                <a:moveTo>
                                  <a:pt x="0" y="0"/>
                                </a:moveTo>
                                <a:lnTo>
                                  <a:pt x="24" y="46"/>
                                </a:lnTo>
                                <a:lnTo>
                                  <a:pt x="48" y="141"/>
                                </a:lnTo>
                                <a:lnTo>
                                  <a:pt x="72" y="154"/>
                                </a:lnTo>
                                <a:lnTo>
                                  <a:pt x="97" y="151"/>
                                </a:lnTo>
                                <a:lnTo>
                                  <a:pt x="121" y="174"/>
                                </a:lnTo>
                                <a:lnTo>
                                  <a:pt x="145" y="192"/>
                                </a:lnTo>
                                <a:lnTo>
                                  <a:pt x="169" y="193"/>
                                </a:lnTo>
                                <a:lnTo>
                                  <a:pt x="194" y="215"/>
                                </a:lnTo>
                                <a:lnTo>
                                  <a:pt x="218" y="221"/>
                                </a:lnTo>
                                <a:lnTo>
                                  <a:pt x="242" y="209"/>
                                </a:lnTo>
                                <a:lnTo>
                                  <a:pt x="267" y="219"/>
                                </a:lnTo>
                                <a:lnTo>
                                  <a:pt x="291" y="194"/>
                                </a:lnTo>
                                <a:lnTo>
                                  <a:pt x="315" y="186"/>
                                </a:lnTo>
                                <a:lnTo>
                                  <a:pt x="339" y="240"/>
                                </a:lnTo>
                                <a:lnTo>
                                  <a:pt x="364" y="228"/>
                                </a:lnTo>
                                <a:lnTo>
                                  <a:pt x="388" y="230"/>
                                </a:lnTo>
                                <a:lnTo>
                                  <a:pt x="412" y="214"/>
                                </a:lnTo>
                                <a:lnTo>
                                  <a:pt x="437" y="225"/>
                                </a:lnTo>
                                <a:lnTo>
                                  <a:pt x="461" y="227"/>
                                </a:lnTo>
                                <a:lnTo>
                                  <a:pt x="485" y="240"/>
                                </a:lnTo>
                                <a:lnTo>
                                  <a:pt x="509" y="245"/>
                                </a:lnTo>
                                <a:lnTo>
                                  <a:pt x="534" y="241"/>
                                </a:lnTo>
                                <a:lnTo>
                                  <a:pt x="558" y="227"/>
                                </a:lnTo>
                                <a:lnTo>
                                  <a:pt x="582" y="281"/>
                                </a:lnTo>
                                <a:lnTo>
                                  <a:pt x="606" y="244"/>
                                </a:lnTo>
                                <a:lnTo>
                                  <a:pt x="631" y="255"/>
                                </a:lnTo>
                                <a:lnTo>
                                  <a:pt x="655" y="257"/>
                                </a:lnTo>
                                <a:lnTo>
                                  <a:pt x="679" y="246"/>
                                </a:lnTo>
                                <a:lnTo>
                                  <a:pt x="704" y="301"/>
                                </a:lnTo>
                                <a:lnTo>
                                  <a:pt x="728" y="255"/>
                                </a:lnTo>
                                <a:lnTo>
                                  <a:pt x="752" y="251"/>
                                </a:lnTo>
                                <a:lnTo>
                                  <a:pt x="776" y="258"/>
                                </a:lnTo>
                                <a:lnTo>
                                  <a:pt x="801" y="277"/>
                                </a:lnTo>
                                <a:lnTo>
                                  <a:pt x="825" y="246"/>
                                </a:lnTo>
                                <a:lnTo>
                                  <a:pt x="849" y="254"/>
                                </a:lnTo>
                                <a:lnTo>
                                  <a:pt x="874" y="294"/>
                                </a:lnTo>
                                <a:lnTo>
                                  <a:pt x="898" y="288"/>
                                </a:lnTo>
                                <a:lnTo>
                                  <a:pt x="922" y="275"/>
                                </a:lnTo>
                                <a:lnTo>
                                  <a:pt x="946" y="291"/>
                                </a:lnTo>
                                <a:lnTo>
                                  <a:pt x="971" y="276"/>
                                </a:lnTo>
                                <a:lnTo>
                                  <a:pt x="995" y="273"/>
                                </a:lnTo>
                                <a:lnTo>
                                  <a:pt x="1019" y="290"/>
                                </a:lnTo>
                                <a:lnTo>
                                  <a:pt x="1044" y="285"/>
                                </a:lnTo>
                                <a:lnTo>
                                  <a:pt x="1068" y="291"/>
                                </a:lnTo>
                                <a:lnTo>
                                  <a:pt x="1092" y="299"/>
                                </a:lnTo>
                                <a:lnTo>
                                  <a:pt x="1116" y="291"/>
                                </a:lnTo>
                                <a:lnTo>
                                  <a:pt x="1141" y="273"/>
                                </a:lnTo>
                                <a:lnTo>
                                  <a:pt x="1165" y="285"/>
                                </a:lnTo>
                                <a:lnTo>
                                  <a:pt x="1189" y="274"/>
                                </a:lnTo>
                                <a:lnTo>
                                  <a:pt x="1213" y="269"/>
                                </a:lnTo>
                                <a:lnTo>
                                  <a:pt x="1238" y="280"/>
                                </a:lnTo>
                                <a:lnTo>
                                  <a:pt x="1262" y="309"/>
                                </a:lnTo>
                                <a:lnTo>
                                  <a:pt x="1286" y="280"/>
                                </a:lnTo>
                                <a:lnTo>
                                  <a:pt x="1311" y="271"/>
                                </a:lnTo>
                                <a:lnTo>
                                  <a:pt x="1335" y="271"/>
                                </a:lnTo>
                                <a:lnTo>
                                  <a:pt x="1359" y="244"/>
                                </a:lnTo>
                                <a:lnTo>
                                  <a:pt x="1383" y="291"/>
                                </a:lnTo>
                                <a:lnTo>
                                  <a:pt x="1408" y="268"/>
                                </a:lnTo>
                                <a:lnTo>
                                  <a:pt x="1432" y="272"/>
                                </a:lnTo>
                                <a:lnTo>
                                  <a:pt x="1456" y="307"/>
                                </a:lnTo>
                                <a:lnTo>
                                  <a:pt x="1481" y="299"/>
                                </a:lnTo>
                                <a:lnTo>
                                  <a:pt x="1505" y="300"/>
                                </a:lnTo>
                                <a:lnTo>
                                  <a:pt x="1529" y="261"/>
                                </a:lnTo>
                                <a:lnTo>
                                  <a:pt x="1553" y="272"/>
                                </a:lnTo>
                                <a:lnTo>
                                  <a:pt x="1578" y="293"/>
                                </a:lnTo>
                                <a:lnTo>
                                  <a:pt x="1602" y="315"/>
                                </a:lnTo>
                                <a:lnTo>
                                  <a:pt x="1626" y="305"/>
                                </a:lnTo>
                                <a:lnTo>
                                  <a:pt x="1651" y="323"/>
                                </a:lnTo>
                                <a:lnTo>
                                  <a:pt x="1675" y="295"/>
                                </a:lnTo>
                                <a:lnTo>
                                  <a:pt x="1699" y="303"/>
                                </a:lnTo>
                                <a:lnTo>
                                  <a:pt x="1723" y="290"/>
                                </a:lnTo>
                                <a:lnTo>
                                  <a:pt x="1748" y="308"/>
                                </a:lnTo>
                                <a:lnTo>
                                  <a:pt x="1772" y="338"/>
                                </a:lnTo>
                                <a:lnTo>
                                  <a:pt x="1796" y="287"/>
                                </a:lnTo>
                                <a:lnTo>
                                  <a:pt x="1820" y="273"/>
                                </a:lnTo>
                                <a:lnTo>
                                  <a:pt x="1845" y="300"/>
                                </a:lnTo>
                                <a:lnTo>
                                  <a:pt x="1869" y="264"/>
                                </a:lnTo>
                                <a:lnTo>
                                  <a:pt x="1893" y="269"/>
                                </a:lnTo>
                                <a:lnTo>
                                  <a:pt x="1918" y="303"/>
                                </a:lnTo>
                                <a:lnTo>
                                  <a:pt x="1942" y="290"/>
                                </a:lnTo>
                                <a:lnTo>
                                  <a:pt x="1966" y="277"/>
                                </a:lnTo>
                                <a:lnTo>
                                  <a:pt x="1990" y="280"/>
                                </a:lnTo>
                                <a:lnTo>
                                  <a:pt x="2015" y="304"/>
                                </a:lnTo>
                                <a:lnTo>
                                  <a:pt x="2039" y="285"/>
                                </a:lnTo>
                                <a:lnTo>
                                  <a:pt x="2063" y="289"/>
                                </a:lnTo>
                                <a:lnTo>
                                  <a:pt x="2088" y="322"/>
                                </a:lnTo>
                                <a:lnTo>
                                  <a:pt x="2112" y="301"/>
                                </a:lnTo>
                                <a:lnTo>
                                  <a:pt x="2136" y="270"/>
                                </a:lnTo>
                                <a:lnTo>
                                  <a:pt x="2160" y="307"/>
                                </a:lnTo>
                                <a:lnTo>
                                  <a:pt x="2185" y="306"/>
                                </a:lnTo>
                                <a:lnTo>
                                  <a:pt x="2209" y="287"/>
                                </a:lnTo>
                                <a:lnTo>
                                  <a:pt x="2233" y="295"/>
                                </a:lnTo>
                                <a:lnTo>
                                  <a:pt x="2258" y="307"/>
                                </a:lnTo>
                                <a:lnTo>
                                  <a:pt x="2282" y="299"/>
                                </a:lnTo>
                                <a:lnTo>
                                  <a:pt x="2306" y="314"/>
                                </a:lnTo>
                                <a:lnTo>
                                  <a:pt x="2330" y="302"/>
                                </a:lnTo>
                                <a:lnTo>
                                  <a:pt x="2355" y="309"/>
                                </a:lnTo>
                                <a:lnTo>
                                  <a:pt x="2379" y="314"/>
                                </a:lnTo>
                                <a:lnTo>
                                  <a:pt x="2403" y="319"/>
                                </a:lnTo>
                              </a:path>
                            </a:pathLst>
                          </a:custGeom>
                          <a:noFill/>
                          <a:ln w="6611">
                            <a:solidFill>
                              <a:srgbClr val="2BA02B"/>
                            </a:solidFill>
                            <a:prstDash val="lgDash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3" name="Freeform 266"/>
                        <wps:cNvSpPr>
                          <a:spLocks/>
                        </wps:cNvSpPr>
                        <wps:spPr bwMode="auto">
                          <a:xfrm>
                            <a:off x="4549" y="543"/>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4" name="Freeform 267"/>
                        <wps:cNvSpPr>
                          <a:spLocks/>
                        </wps:cNvSpPr>
                        <wps:spPr bwMode="auto">
                          <a:xfrm>
                            <a:off x="4549" y="543"/>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5" name="Freeform 268"/>
                        <wps:cNvSpPr>
                          <a:spLocks/>
                        </wps:cNvSpPr>
                        <wps:spPr bwMode="auto">
                          <a:xfrm>
                            <a:off x="4549" y="174"/>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6" name="Freeform 269"/>
                        <wps:cNvSpPr>
                          <a:spLocks/>
                        </wps:cNvSpPr>
                        <wps:spPr bwMode="auto">
                          <a:xfrm>
                            <a:off x="4549" y="174"/>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7" name="Freeform 270"/>
                        <wps:cNvSpPr>
                          <a:spLocks/>
                        </wps:cNvSpPr>
                        <wps:spPr bwMode="auto">
                          <a:xfrm>
                            <a:off x="4597" y="211"/>
                            <a:ext cx="2404" cy="20"/>
                          </a:xfrm>
                          <a:custGeom>
                            <a:avLst/>
                            <a:gdLst>
                              <a:gd name="T0" fmla="*/ 24 w 2404"/>
                              <a:gd name="T1" fmla="*/ 0 h 20"/>
                              <a:gd name="T2" fmla="*/ 72 w 2404"/>
                              <a:gd name="T3" fmla="*/ 0 h 20"/>
                              <a:gd name="T4" fmla="*/ 121 w 2404"/>
                              <a:gd name="T5" fmla="*/ 0 h 20"/>
                              <a:gd name="T6" fmla="*/ 169 w 2404"/>
                              <a:gd name="T7" fmla="*/ 0 h 20"/>
                              <a:gd name="T8" fmla="*/ 218 w 2404"/>
                              <a:gd name="T9" fmla="*/ 0 h 20"/>
                              <a:gd name="T10" fmla="*/ 267 w 2404"/>
                              <a:gd name="T11" fmla="*/ 0 h 20"/>
                              <a:gd name="T12" fmla="*/ 315 w 2404"/>
                              <a:gd name="T13" fmla="*/ 0 h 20"/>
                              <a:gd name="T14" fmla="*/ 364 w 2404"/>
                              <a:gd name="T15" fmla="*/ 0 h 20"/>
                              <a:gd name="T16" fmla="*/ 412 w 2404"/>
                              <a:gd name="T17" fmla="*/ 0 h 20"/>
                              <a:gd name="T18" fmla="*/ 461 w 2404"/>
                              <a:gd name="T19" fmla="*/ 0 h 20"/>
                              <a:gd name="T20" fmla="*/ 509 w 2404"/>
                              <a:gd name="T21" fmla="*/ 0 h 20"/>
                              <a:gd name="T22" fmla="*/ 558 w 2404"/>
                              <a:gd name="T23" fmla="*/ 0 h 20"/>
                              <a:gd name="T24" fmla="*/ 606 w 2404"/>
                              <a:gd name="T25" fmla="*/ 0 h 20"/>
                              <a:gd name="T26" fmla="*/ 655 w 2404"/>
                              <a:gd name="T27" fmla="*/ 0 h 20"/>
                              <a:gd name="T28" fmla="*/ 704 w 2404"/>
                              <a:gd name="T29" fmla="*/ 0 h 20"/>
                              <a:gd name="T30" fmla="*/ 752 w 2404"/>
                              <a:gd name="T31" fmla="*/ 0 h 20"/>
                              <a:gd name="T32" fmla="*/ 801 w 2404"/>
                              <a:gd name="T33" fmla="*/ 0 h 20"/>
                              <a:gd name="T34" fmla="*/ 849 w 2404"/>
                              <a:gd name="T35" fmla="*/ 0 h 20"/>
                              <a:gd name="T36" fmla="*/ 898 w 2404"/>
                              <a:gd name="T37" fmla="*/ 0 h 20"/>
                              <a:gd name="T38" fmla="*/ 946 w 2404"/>
                              <a:gd name="T39" fmla="*/ 0 h 20"/>
                              <a:gd name="T40" fmla="*/ 995 w 2404"/>
                              <a:gd name="T41" fmla="*/ 0 h 20"/>
                              <a:gd name="T42" fmla="*/ 1044 w 2404"/>
                              <a:gd name="T43" fmla="*/ 0 h 20"/>
                              <a:gd name="T44" fmla="*/ 1092 w 2404"/>
                              <a:gd name="T45" fmla="*/ 0 h 20"/>
                              <a:gd name="T46" fmla="*/ 1141 w 2404"/>
                              <a:gd name="T47" fmla="*/ 0 h 20"/>
                              <a:gd name="T48" fmla="*/ 1189 w 2404"/>
                              <a:gd name="T49" fmla="*/ 0 h 20"/>
                              <a:gd name="T50" fmla="*/ 1238 w 2404"/>
                              <a:gd name="T51" fmla="*/ 0 h 20"/>
                              <a:gd name="T52" fmla="*/ 1286 w 2404"/>
                              <a:gd name="T53" fmla="*/ 0 h 20"/>
                              <a:gd name="T54" fmla="*/ 1335 w 2404"/>
                              <a:gd name="T55" fmla="*/ 0 h 20"/>
                              <a:gd name="T56" fmla="*/ 1383 w 2404"/>
                              <a:gd name="T57" fmla="*/ 0 h 20"/>
                              <a:gd name="T58" fmla="*/ 1432 w 2404"/>
                              <a:gd name="T59" fmla="*/ 0 h 20"/>
                              <a:gd name="T60" fmla="*/ 1481 w 2404"/>
                              <a:gd name="T61" fmla="*/ 0 h 20"/>
                              <a:gd name="T62" fmla="*/ 1529 w 2404"/>
                              <a:gd name="T63" fmla="*/ 0 h 20"/>
                              <a:gd name="T64" fmla="*/ 1578 w 2404"/>
                              <a:gd name="T65" fmla="*/ 0 h 20"/>
                              <a:gd name="T66" fmla="*/ 1626 w 2404"/>
                              <a:gd name="T67" fmla="*/ 0 h 20"/>
                              <a:gd name="T68" fmla="*/ 1675 w 2404"/>
                              <a:gd name="T69" fmla="*/ 0 h 20"/>
                              <a:gd name="T70" fmla="*/ 1723 w 2404"/>
                              <a:gd name="T71" fmla="*/ 0 h 20"/>
                              <a:gd name="T72" fmla="*/ 1772 w 2404"/>
                              <a:gd name="T73" fmla="*/ 0 h 20"/>
                              <a:gd name="T74" fmla="*/ 1820 w 2404"/>
                              <a:gd name="T75" fmla="*/ 0 h 20"/>
                              <a:gd name="T76" fmla="*/ 1869 w 2404"/>
                              <a:gd name="T77" fmla="*/ 0 h 20"/>
                              <a:gd name="T78" fmla="*/ 1918 w 2404"/>
                              <a:gd name="T79" fmla="*/ 0 h 20"/>
                              <a:gd name="T80" fmla="*/ 1966 w 2404"/>
                              <a:gd name="T81" fmla="*/ 0 h 20"/>
                              <a:gd name="T82" fmla="*/ 2015 w 2404"/>
                              <a:gd name="T83" fmla="*/ 0 h 20"/>
                              <a:gd name="T84" fmla="*/ 2063 w 2404"/>
                              <a:gd name="T85" fmla="*/ 0 h 20"/>
                              <a:gd name="T86" fmla="*/ 2112 w 2404"/>
                              <a:gd name="T87" fmla="*/ 0 h 20"/>
                              <a:gd name="T88" fmla="*/ 2160 w 2404"/>
                              <a:gd name="T89" fmla="*/ 0 h 20"/>
                              <a:gd name="T90" fmla="*/ 2209 w 2404"/>
                              <a:gd name="T91" fmla="*/ 0 h 20"/>
                              <a:gd name="T92" fmla="*/ 2258 w 2404"/>
                              <a:gd name="T93" fmla="*/ 0 h 20"/>
                              <a:gd name="T94" fmla="*/ 2306 w 2404"/>
                              <a:gd name="T95" fmla="*/ 0 h 20"/>
                              <a:gd name="T96" fmla="*/ 2355 w 2404"/>
                              <a:gd name="T97" fmla="*/ 0 h 20"/>
                              <a:gd name="T98" fmla="*/ 2403 w 2404"/>
                              <a:gd name="T99"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20">
                                <a:moveTo>
                                  <a:pt x="0" y="0"/>
                                </a:moveTo>
                                <a:lnTo>
                                  <a:pt x="24" y="0"/>
                                </a:lnTo>
                                <a:lnTo>
                                  <a:pt x="48" y="0"/>
                                </a:lnTo>
                                <a:lnTo>
                                  <a:pt x="72" y="0"/>
                                </a:lnTo>
                                <a:lnTo>
                                  <a:pt x="97" y="0"/>
                                </a:lnTo>
                                <a:lnTo>
                                  <a:pt x="121" y="0"/>
                                </a:lnTo>
                                <a:lnTo>
                                  <a:pt x="145" y="0"/>
                                </a:lnTo>
                                <a:lnTo>
                                  <a:pt x="169" y="0"/>
                                </a:lnTo>
                                <a:lnTo>
                                  <a:pt x="194" y="0"/>
                                </a:lnTo>
                                <a:lnTo>
                                  <a:pt x="218" y="0"/>
                                </a:lnTo>
                                <a:lnTo>
                                  <a:pt x="242" y="0"/>
                                </a:lnTo>
                                <a:lnTo>
                                  <a:pt x="267" y="0"/>
                                </a:lnTo>
                                <a:lnTo>
                                  <a:pt x="291" y="0"/>
                                </a:lnTo>
                                <a:lnTo>
                                  <a:pt x="315" y="0"/>
                                </a:lnTo>
                                <a:lnTo>
                                  <a:pt x="339" y="0"/>
                                </a:lnTo>
                                <a:lnTo>
                                  <a:pt x="364" y="0"/>
                                </a:lnTo>
                                <a:lnTo>
                                  <a:pt x="388" y="0"/>
                                </a:lnTo>
                                <a:lnTo>
                                  <a:pt x="412" y="0"/>
                                </a:lnTo>
                                <a:lnTo>
                                  <a:pt x="437" y="0"/>
                                </a:lnTo>
                                <a:lnTo>
                                  <a:pt x="461" y="0"/>
                                </a:lnTo>
                                <a:lnTo>
                                  <a:pt x="485" y="0"/>
                                </a:lnTo>
                                <a:lnTo>
                                  <a:pt x="509" y="0"/>
                                </a:lnTo>
                                <a:lnTo>
                                  <a:pt x="534" y="0"/>
                                </a:lnTo>
                                <a:lnTo>
                                  <a:pt x="558" y="0"/>
                                </a:lnTo>
                                <a:lnTo>
                                  <a:pt x="582" y="0"/>
                                </a:lnTo>
                                <a:lnTo>
                                  <a:pt x="606" y="0"/>
                                </a:lnTo>
                                <a:lnTo>
                                  <a:pt x="631" y="0"/>
                                </a:lnTo>
                                <a:lnTo>
                                  <a:pt x="655" y="0"/>
                                </a:lnTo>
                                <a:lnTo>
                                  <a:pt x="679" y="0"/>
                                </a:lnTo>
                                <a:lnTo>
                                  <a:pt x="704" y="0"/>
                                </a:lnTo>
                                <a:lnTo>
                                  <a:pt x="728" y="0"/>
                                </a:lnTo>
                                <a:lnTo>
                                  <a:pt x="752" y="0"/>
                                </a:lnTo>
                                <a:lnTo>
                                  <a:pt x="776" y="0"/>
                                </a:lnTo>
                                <a:lnTo>
                                  <a:pt x="801" y="0"/>
                                </a:lnTo>
                                <a:lnTo>
                                  <a:pt x="825" y="0"/>
                                </a:lnTo>
                                <a:lnTo>
                                  <a:pt x="849" y="0"/>
                                </a:lnTo>
                                <a:lnTo>
                                  <a:pt x="874" y="0"/>
                                </a:lnTo>
                                <a:lnTo>
                                  <a:pt x="898" y="0"/>
                                </a:lnTo>
                                <a:lnTo>
                                  <a:pt x="922" y="0"/>
                                </a:lnTo>
                                <a:lnTo>
                                  <a:pt x="946" y="0"/>
                                </a:lnTo>
                                <a:lnTo>
                                  <a:pt x="971" y="0"/>
                                </a:lnTo>
                                <a:lnTo>
                                  <a:pt x="995" y="0"/>
                                </a:lnTo>
                                <a:lnTo>
                                  <a:pt x="1019" y="0"/>
                                </a:lnTo>
                                <a:lnTo>
                                  <a:pt x="1044" y="0"/>
                                </a:lnTo>
                                <a:lnTo>
                                  <a:pt x="1068" y="0"/>
                                </a:lnTo>
                                <a:lnTo>
                                  <a:pt x="1092" y="0"/>
                                </a:lnTo>
                                <a:lnTo>
                                  <a:pt x="1116" y="0"/>
                                </a:lnTo>
                                <a:lnTo>
                                  <a:pt x="1141" y="0"/>
                                </a:lnTo>
                                <a:lnTo>
                                  <a:pt x="1165" y="0"/>
                                </a:lnTo>
                                <a:lnTo>
                                  <a:pt x="1189" y="0"/>
                                </a:lnTo>
                                <a:lnTo>
                                  <a:pt x="1213" y="0"/>
                                </a:lnTo>
                                <a:lnTo>
                                  <a:pt x="1238" y="0"/>
                                </a:lnTo>
                                <a:lnTo>
                                  <a:pt x="1262" y="0"/>
                                </a:lnTo>
                                <a:lnTo>
                                  <a:pt x="1286" y="0"/>
                                </a:lnTo>
                                <a:lnTo>
                                  <a:pt x="1311" y="0"/>
                                </a:lnTo>
                                <a:lnTo>
                                  <a:pt x="1335" y="0"/>
                                </a:lnTo>
                                <a:lnTo>
                                  <a:pt x="1359" y="0"/>
                                </a:lnTo>
                                <a:lnTo>
                                  <a:pt x="1383" y="0"/>
                                </a:lnTo>
                                <a:lnTo>
                                  <a:pt x="1408" y="0"/>
                                </a:lnTo>
                                <a:lnTo>
                                  <a:pt x="1432" y="0"/>
                                </a:lnTo>
                                <a:lnTo>
                                  <a:pt x="1456" y="0"/>
                                </a:lnTo>
                                <a:lnTo>
                                  <a:pt x="1481" y="0"/>
                                </a:lnTo>
                                <a:lnTo>
                                  <a:pt x="1505" y="0"/>
                                </a:lnTo>
                                <a:lnTo>
                                  <a:pt x="1529" y="0"/>
                                </a:lnTo>
                                <a:lnTo>
                                  <a:pt x="1553" y="0"/>
                                </a:lnTo>
                                <a:lnTo>
                                  <a:pt x="1578" y="0"/>
                                </a:lnTo>
                                <a:lnTo>
                                  <a:pt x="1602" y="0"/>
                                </a:lnTo>
                                <a:lnTo>
                                  <a:pt x="1626" y="0"/>
                                </a:lnTo>
                                <a:lnTo>
                                  <a:pt x="1651" y="0"/>
                                </a:lnTo>
                                <a:lnTo>
                                  <a:pt x="1675" y="0"/>
                                </a:lnTo>
                                <a:lnTo>
                                  <a:pt x="1699" y="0"/>
                                </a:lnTo>
                                <a:lnTo>
                                  <a:pt x="1723" y="0"/>
                                </a:lnTo>
                                <a:lnTo>
                                  <a:pt x="1748" y="0"/>
                                </a:lnTo>
                                <a:lnTo>
                                  <a:pt x="1772" y="0"/>
                                </a:lnTo>
                                <a:lnTo>
                                  <a:pt x="1796" y="0"/>
                                </a:lnTo>
                                <a:lnTo>
                                  <a:pt x="1820" y="0"/>
                                </a:lnTo>
                                <a:lnTo>
                                  <a:pt x="1845" y="0"/>
                                </a:lnTo>
                                <a:lnTo>
                                  <a:pt x="1869" y="0"/>
                                </a:lnTo>
                                <a:lnTo>
                                  <a:pt x="1893" y="0"/>
                                </a:lnTo>
                                <a:lnTo>
                                  <a:pt x="1918" y="0"/>
                                </a:lnTo>
                                <a:lnTo>
                                  <a:pt x="1942" y="0"/>
                                </a:lnTo>
                                <a:lnTo>
                                  <a:pt x="1966" y="0"/>
                                </a:lnTo>
                                <a:lnTo>
                                  <a:pt x="1990" y="0"/>
                                </a:lnTo>
                                <a:lnTo>
                                  <a:pt x="2015" y="0"/>
                                </a:lnTo>
                                <a:lnTo>
                                  <a:pt x="2039" y="0"/>
                                </a:lnTo>
                                <a:lnTo>
                                  <a:pt x="2063" y="0"/>
                                </a:lnTo>
                                <a:lnTo>
                                  <a:pt x="2088" y="0"/>
                                </a:lnTo>
                                <a:lnTo>
                                  <a:pt x="2112" y="0"/>
                                </a:lnTo>
                                <a:lnTo>
                                  <a:pt x="2136" y="0"/>
                                </a:lnTo>
                                <a:lnTo>
                                  <a:pt x="2160" y="0"/>
                                </a:lnTo>
                                <a:lnTo>
                                  <a:pt x="2185" y="0"/>
                                </a:lnTo>
                                <a:lnTo>
                                  <a:pt x="2209" y="0"/>
                                </a:lnTo>
                                <a:lnTo>
                                  <a:pt x="2233" y="0"/>
                                </a:lnTo>
                                <a:lnTo>
                                  <a:pt x="2258" y="0"/>
                                </a:lnTo>
                                <a:lnTo>
                                  <a:pt x="2282" y="0"/>
                                </a:lnTo>
                                <a:lnTo>
                                  <a:pt x="2306" y="0"/>
                                </a:lnTo>
                                <a:lnTo>
                                  <a:pt x="2330" y="0"/>
                                </a:lnTo>
                                <a:lnTo>
                                  <a:pt x="2355" y="0"/>
                                </a:lnTo>
                                <a:lnTo>
                                  <a:pt x="2379" y="0"/>
                                </a:lnTo>
                                <a:lnTo>
                                  <a:pt x="2403" y="0"/>
                                </a:lnTo>
                              </a:path>
                            </a:pathLst>
                          </a:custGeom>
                          <a:noFill/>
                          <a:ln w="6614">
                            <a:solidFill>
                              <a:srgbClr val="1F77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8" name="Freeform 271"/>
                        <wps:cNvSpPr>
                          <a:spLocks/>
                        </wps:cNvSpPr>
                        <wps:spPr bwMode="auto">
                          <a:xfrm>
                            <a:off x="4549" y="-195"/>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9" name="Freeform 272"/>
                        <wps:cNvSpPr>
                          <a:spLocks/>
                        </wps:cNvSpPr>
                        <wps:spPr bwMode="auto">
                          <a:xfrm>
                            <a:off x="4549" y="-195"/>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0" name="Freeform 273"/>
                        <wps:cNvSpPr>
                          <a:spLocks/>
                        </wps:cNvSpPr>
                        <wps:spPr bwMode="auto">
                          <a:xfrm>
                            <a:off x="4573" y="-195"/>
                            <a:ext cx="20" cy="1847"/>
                          </a:xfrm>
                          <a:custGeom>
                            <a:avLst/>
                            <a:gdLst>
                              <a:gd name="T0" fmla="*/ 0 w 20"/>
                              <a:gd name="T1" fmla="*/ 1847 h 1847"/>
                              <a:gd name="T2" fmla="*/ 0 w 20"/>
                              <a:gd name="T3" fmla="*/ 0 h 1847"/>
                            </a:gdLst>
                            <a:ahLst/>
                            <a:cxnLst>
                              <a:cxn ang="0">
                                <a:pos x="T0" y="T1"/>
                              </a:cxn>
                              <a:cxn ang="0">
                                <a:pos x="T2" y="T3"/>
                              </a:cxn>
                            </a:cxnLst>
                            <a:rect l="0" t="0" r="r" b="b"/>
                            <a:pathLst>
                              <a:path w="20" h="1847">
                                <a:moveTo>
                                  <a:pt x="0" y="1847"/>
                                </a:moveTo>
                                <a:lnTo>
                                  <a:pt x="0" y="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1" name="Freeform 274"/>
                        <wps:cNvSpPr>
                          <a:spLocks/>
                        </wps:cNvSpPr>
                        <wps:spPr bwMode="auto">
                          <a:xfrm>
                            <a:off x="7001" y="1664"/>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 name="Freeform 275"/>
                        <wps:cNvSpPr>
                          <a:spLocks/>
                        </wps:cNvSpPr>
                        <wps:spPr bwMode="auto">
                          <a:xfrm>
                            <a:off x="7001" y="1652"/>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3" name="Freeform 276"/>
                        <wps:cNvSpPr>
                          <a:spLocks/>
                        </wps:cNvSpPr>
                        <wps:spPr bwMode="auto">
                          <a:xfrm>
                            <a:off x="7001" y="-195"/>
                            <a:ext cx="20" cy="1847"/>
                          </a:xfrm>
                          <a:custGeom>
                            <a:avLst/>
                            <a:gdLst>
                              <a:gd name="T0" fmla="*/ 0 w 20"/>
                              <a:gd name="T1" fmla="*/ 1847 h 1847"/>
                              <a:gd name="T2" fmla="*/ 0 w 20"/>
                              <a:gd name="T3" fmla="*/ 0 h 1847"/>
                            </a:gdLst>
                            <a:ahLst/>
                            <a:cxnLst>
                              <a:cxn ang="0">
                                <a:pos x="T0" y="T1"/>
                              </a:cxn>
                              <a:cxn ang="0">
                                <a:pos x="T2" y="T3"/>
                              </a:cxn>
                            </a:cxnLst>
                            <a:rect l="0" t="0" r="r" b="b"/>
                            <a:pathLst>
                              <a:path w="20" h="1847">
                                <a:moveTo>
                                  <a:pt x="0" y="1847"/>
                                </a:moveTo>
                                <a:lnTo>
                                  <a:pt x="0" y="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4" name="Freeform 277"/>
                        <wps:cNvSpPr>
                          <a:spLocks/>
                        </wps:cNvSpPr>
                        <wps:spPr bwMode="auto">
                          <a:xfrm>
                            <a:off x="5059" y="1664"/>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5" name="Freeform 278"/>
                        <wps:cNvSpPr>
                          <a:spLocks/>
                        </wps:cNvSpPr>
                        <wps:spPr bwMode="auto">
                          <a:xfrm>
                            <a:off x="5059" y="1652"/>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6" name="Freeform 279"/>
                        <wps:cNvSpPr>
                          <a:spLocks/>
                        </wps:cNvSpPr>
                        <wps:spPr bwMode="auto">
                          <a:xfrm>
                            <a:off x="5544" y="1664"/>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7" name="Freeform 280"/>
                        <wps:cNvSpPr>
                          <a:spLocks/>
                        </wps:cNvSpPr>
                        <wps:spPr bwMode="auto">
                          <a:xfrm>
                            <a:off x="5544" y="1652"/>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8" name="Freeform 281"/>
                        <wps:cNvSpPr>
                          <a:spLocks/>
                        </wps:cNvSpPr>
                        <wps:spPr bwMode="auto">
                          <a:xfrm>
                            <a:off x="6030" y="1664"/>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9" name="Freeform 282"/>
                        <wps:cNvSpPr>
                          <a:spLocks/>
                        </wps:cNvSpPr>
                        <wps:spPr bwMode="auto">
                          <a:xfrm>
                            <a:off x="6030" y="1652"/>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0" name="Freeform 283"/>
                        <wps:cNvSpPr>
                          <a:spLocks/>
                        </wps:cNvSpPr>
                        <wps:spPr bwMode="auto">
                          <a:xfrm>
                            <a:off x="6515" y="1664"/>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1" name="Freeform 284"/>
                        <wps:cNvSpPr>
                          <a:spLocks/>
                        </wps:cNvSpPr>
                        <wps:spPr bwMode="auto">
                          <a:xfrm>
                            <a:off x="6515" y="1652"/>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32" name="Group 285"/>
                        <wpg:cNvGrpSpPr>
                          <a:grpSpLocks/>
                        </wpg:cNvGrpSpPr>
                        <wpg:grpSpPr bwMode="auto">
                          <a:xfrm>
                            <a:off x="1152" y="8194"/>
                            <a:ext cx="7143" cy="5323"/>
                            <a:chOff x="1152" y="8194"/>
                            <a:chExt cx="7143" cy="5323"/>
                          </a:xfrm>
                        </wpg:grpSpPr>
                        <wps:wsp>
                          <wps:cNvPr id="1433" name="Freeform 286"/>
                          <wps:cNvSpPr>
                            <a:spLocks/>
                          </wps:cNvSpPr>
                          <wps:spPr bwMode="auto">
                            <a:xfrm>
                              <a:off x="1152" y="8194"/>
                              <a:ext cx="7143" cy="5323"/>
                            </a:xfrm>
                            <a:custGeom>
                              <a:avLst/>
                              <a:gdLst>
                                <a:gd name="T0" fmla="*/ 3421 w 7143"/>
                                <a:gd name="T1" fmla="*/ -6541 h 5323"/>
                                <a:gd name="T2" fmla="*/ 5849 w 7143"/>
                                <a:gd name="T3" fmla="*/ -6541 h 5323"/>
                              </a:gdLst>
                              <a:ahLst/>
                              <a:cxnLst>
                                <a:cxn ang="0">
                                  <a:pos x="T0" y="T1"/>
                                </a:cxn>
                                <a:cxn ang="0">
                                  <a:pos x="T2" y="T3"/>
                                </a:cxn>
                              </a:cxnLst>
                              <a:rect l="0" t="0" r="r" b="b"/>
                              <a:pathLst>
                                <a:path w="7143" h="5323">
                                  <a:moveTo>
                                    <a:pt x="3421" y="-6541"/>
                                  </a:moveTo>
                                  <a:lnTo>
                                    <a:pt x="5849" y="-6541"/>
                                  </a:lnTo>
                                </a:path>
                              </a:pathLst>
                            </a:custGeom>
                            <a:noFill/>
                            <a:ln w="34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4" name="Freeform 287"/>
                          <wps:cNvSpPr>
                            <a:spLocks/>
                          </wps:cNvSpPr>
                          <wps:spPr bwMode="auto">
                            <a:xfrm>
                              <a:off x="1152" y="8194"/>
                              <a:ext cx="7143" cy="5323"/>
                            </a:xfrm>
                            <a:custGeom>
                              <a:avLst/>
                              <a:gdLst>
                                <a:gd name="T0" fmla="*/ 3421 w 7143"/>
                                <a:gd name="T1" fmla="*/ -8389 h 5323"/>
                                <a:gd name="T2" fmla="*/ 5849 w 7143"/>
                                <a:gd name="T3" fmla="*/ -8389 h 5323"/>
                              </a:gdLst>
                              <a:ahLst/>
                              <a:cxnLst>
                                <a:cxn ang="0">
                                  <a:pos x="T0" y="T1"/>
                                </a:cxn>
                                <a:cxn ang="0">
                                  <a:pos x="T2" y="T3"/>
                                </a:cxn>
                              </a:cxnLst>
                              <a:rect l="0" t="0" r="r" b="b"/>
                              <a:pathLst>
                                <a:path w="7143" h="5323">
                                  <a:moveTo>
                                    <a:pt x="3421" y="-8389"/>
                                  </a:moveTo>
                                  <a:lnTo>
                                    <a:pt x="5849" y="-8389"/>
                                  </a:lnTo>
                                </a:path>
                              </a:pathLst>
                            </a:custGeom>
                            <a:noFill/>
                            <a:ln w="34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435" name="Freeform 288"/>
                        <wps:cNvSpPr>
                          <a:spLocks/>
                        </wps:cNvSpPr>
                        <wps:spPr bwMode="auto">
                          <a:xfrm>
                            <a:off x="5648" y="-160"/>
                            <a:ext cx="1319" cy="326"/>
                          </a:xfrm>
                          <a:custGeom>
                            <a:avLst/>
                            <a:gdLst>
                              <a:gd name="T0" fmla="*/ 13 w 1319"/>
                              <a:gd name="T1" fmla="*/ 326 h 326"/>
                              <a:gd name="T2" fmla="*/ 1304 w 1319"/>
                              <a:gd name="T3" fmla="*/ 326 h 326"/>
                              <a:gd name="T4" fmla="*/ 1314 w 1319"/>
                              <a:gd name="T5" fmla="*/ 326 h 326"/>
                              <a:gd name="T6" fmla="*/ 1318 w 1319"/>
                              <a:gd name="T7" fmla="*/ 321 h 326"/>
                              <a:gd name="T8" fmla="*/ 1318 w 1319"/>
                              <a:gd name="T9" fmla="*/ 312 h 326"/>
                              <a:gd name="T10" fmla="*/ 1318 w 1319"/>
                              <a:gd name="T11" fmla="*/ 13 h 326"/>
                              <a:gd name="T12" fmla="*/ 1318 w 1319"/>
                              <a:gd name="T13" fmla="*/ 4 h 326"/>
                              <a:gd name="T14" fmla="*/ 1314 w 1319"/>
                              <a:gd name="T15" fmla="*/ 0 h 326"/>
                              <a:gd name="T16" fmla="*/ 1304 w 1319"/>
                              <a:gd name="T17" fmla="*/ 0 h 326"/>
                              <a:gd name="T18" fmla="*/ 13 w 1319"/>
                              <a:gd name="T19" fmla="*/ 0 h 326"/>
                              <a:gd name="T20" fmla="*/ 4 w 1319"/>
                              <a:gd name="T21" fmla="*/ 0 h 326"/>
                              <a:gd name="T22" fmla="*/ 0 w 1319"/>
                              <a:gd name="T23" fmla="*/ 4 h 326"/>
                              <a:gd name="T24" fmla="*/ 0 w 1319"/>
                              <a:gd name="T25" fmla="*/ 13 h 326"/>
                              <a:gd name="T26" fmla="*/ 0 w 1319"/>
                              <a:gd name="T27" fmla="*/ 312 h 326"/>
                              <a:gd name="T28" fmla="*/ 0 w 1319"/>
                              <a:gd name="T29" fmla="*/ 321 h 326"/>
                              <a:gd name="T30" fmla="*/ 4 w 1319"/>
                              <a:gd name="T31" fmla="*/ 326 h 326"/>
                              <a:gd name="T32" fmla="*/ 13 w 1319"/>
                              <a:gd name="T33" fmla="*/ 326 h 3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319" h="326">
                                <a:moveTo>
                                  <a:pt x="13" y="326"/>
                                </a:moveTo>
                                <a:lnTo>
                                  <a:pt x="1304" y="326"/>
                                </a:lnTo>
                                <a:lnTo>
                                  <a:pt x="1314" y="326"/>
                                </a:lnTo>
                                <a:lnTo>
                                  <a:pt x="1318" y="321"/>
                                </a:lnTo>
                                <a:lnTo>
                                  <a:pt x="1318" y="312"/>
                                </a:lnTo>
                                <a:lnTo>
                                  <a:pt x="1318" y="13"/>
                                </a:lnTo>
                                <a:lnTo>
                                  <a:pt x="1318" y="4"/>
                                </a:lnTo>
                                <a:lnTo>
                                  <a:pt x="1314" y="0"/>
                                </a:lnTo>
                                <a:lnTo>
                                  <a:pt x="1304" y="0"/>
                                </a:lnTo>
                                <a:lnTo>
                                  <a:pt x="13" y="0"/>
                                </a:lnTo>
                                <a:lnTo>
                                  <a:pt x="4" y="0"/>
                                </a:lnTo>
                                <a:lnTo>
                                  <a:pt x="0" y="4"/>
                                </a:lnTo>
                                <a:lnTo>
                                  <a:pt x="0" y="13"/>
                                </a:lnTo>
                                <a:lnTo>
                                  <a:pt x="0" y="312"/>
                                </a:lnTo>
                                <a:lnTo>
                                  <a:pt x="0" y="321"/>
                                </a:lnTo>
                                <a:lnTo>
                                  <a:pt x="4" y="326"/>
                                </a:lnTo>
                                <a:lnTo>
                                  <a:pt x="13" y="326"/>
                                </a:lnTo>
                                <a:close/>
                              </a:path>
                            </a:pathLst>
                          </a:custGeom>
                          <a:noFill/>
                          <a:ln w="4404">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6" name="Freeform 289"/>
                        <wps:cNvSpPr>
                          <a:spLocks/>
                        </wps:cNvSpPr>
                        <wps:spPr bwMode="auto">
                          <a:xfrm>
                            <a:off x="5676" y="-104"/>
                            <a:ext cx="136" cy="20"/>
                          </a:xfrm>
                          <a:custGeom>
                            <a:avLst/>
                            <a:gdLst>
                              <a:gd name="T0" fmla="*/ 0 w 136"/>
                              <a:gd name="T1" fmla="*/ 0 h 20"/>
                              <a:gd name="T2" fmla="*/ 135 w 136"/>
                              <a:gd name="T3" fmla="*/ 0 h 20"/>
                            </a:gdLst>
                            <a:ahLst/>
                            <a:cxnLst>
                              <a:cxn ang="0">
                                <a:pos x="T0" y="T1"/>
                              </a:cxn>
                              <a:cxn ang="0">
                                <a:pos x="T2" y="T3"/>
                              </a:cxn>
                            </a:cxnLst>
                            <a:rect l="0" t="0" r="r" b="b"/>
                            <a:pathLst>
                              <a:path w="136" h="20">
                                <a:moveTo>
                                  <a:pt x="0" y="0"/>
                                </a:moveTo>
                                <a:lnTo>
                                  <a:pt x="135" y="0"/>
                                </a:lnTo>
                              </a:path>
                            </a:pathLst>
                          </a:custGeom>
                          <a:noFill/>
                          <a:ln w="6614">
                            <a:solidFill>
                              <a:srgbClr val="1F77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7" name="Freeform 290"/>
                        <wps:cNvSpPr>
                          <a:spLocks/>
                        </wps:cNvSpPr>
                        <wps:spPr bwMode="auto">
                          <a:xfrm>
                            <a:off x="5676" y="-2"/>
                            <a:ext cx="136" cy="19"/>
                          </a:xfrm>
                          <a:custGeom>
                            <a:avLst/>
                            <a:gdLst>
                              <a:gd name="T0" fmla="*/ 0 w 136"/>
                              <a:gd name="T1" fmla="*/ 0 h 19"/>
                              <a:gd name="T2" fmla="*/ 135 w 136"/>
                              <a:gd name="T3" fmla="*/ 0 h 19"/>
                            </a:gdLst>
                            <a:ahLst/>
                            <a:cxnLst>
                              <a:cxn ang="0">
                                <a:pos x="T0" y="T1"/>
                              </a:cxn>
                              <a:cxn ang="0">
                                <a:pos x="T2" y="T3"/>
                              </a:cxn>
                            </a:cxnLst>
                            <a:rect l="0" t="0" r="r" b="b"/>
                            <a:pathLst>
                              <a:path w="136" h="19">
                                <a:moveTo>
                                  <a:pt x="0" y="0"/>
                                </a:moveTo>
                                <a:lnTo>
                                  <a:pt x="135" y="0"/>
                                </a:lnTo>
                              </a:path>
                            </a:pathLst>
                          </a:custGeom>
                          <a:noFill/>
                          <a:ln w="6614">
                            <a:solidFill>
                              <a:srgbClr val="FF7F0E"/>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8" name="Freeform 291"/>
                        <wps:cNvSpPr>
                          <a:spLocks/>
                        </wps:cNvSpPr>
                        <wps:spPr bwMode="auto">
                          <a:xfrm>
                            <a:off x="5676" y="99"/>
                            <a:ext cx="136" cy="20"/>
                          </a:xfrm>
                          <a:custGeom>
                            <a:avLst/>
                            <a:gdLst>
                              <a:gd name="T0" fmla="*/ 0 w 136"/>
                              <a:gd name="T1" fmla="*/ 0 h 20"/>
                              <a:gd name="T2" fmla="*/ 135 w 136"/>
                              <a:gd name="T3" fmla="*/ 0 h 20"/>
                            </a:gdLst>
                            <a:ahLst/>
                            <a:cxnLst>
                              <a:cxn ang="0">
                                <a:pos x="T0" y="T1"/>
                              </a:cxn>
                              <a:cxn ang="0">
                                <a:pos x="T2" y="T3"/>
                              </a:cxn>
                            </a:cxnLst>
                            <a:rect l="0" t="0" r="r" b="b"/>
                            <a:pathLst>
                              <a:path w="136" h="20">
                                <a:moveTo>
                                  <a:pt x="0" y="0"/>
                                </a:moveTo>
                                <a:lnTo>
                                  <a:pt x="135" y="0"/>
                                </a:lnTo>
                              </a:path>
                            </a:pathLst>
                          </a:custGeom>
                          <a:noFill/>
                          <a:ln w="6614">
                            <a:solidFill>
                              <a:srgbClr val="2BA02B"/>
                            </a:solidFill>
                            <a:prstDash val="lgDash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9" name="Text Box 292"/>
                        <wps:cNvSpPr txBox="1">
                          <a:spLocks noChangeArrowheads="1"/>
                        </wps:cNvSpPr>
                        <wps:spPr bwMode="auto">
                          <a:xfrm>
                            <a:off x="4573" y="-195"/>
                            <a:ext cx="2428"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before="4" w:line="118" w:lineRule="exact"/>
                                <w:ind w:left="1161" w:right="314"/>
                                <w:jc w:val="center"/>
                                <w:rPr>
                                  <w:rFonts w:ascii="Verdana" w:hAnsi="Verdana" w:cs="Verdana"/>
                                  <w:w w:val="60"/>
                                  <w:sz w:val="11"/>
                                  <w:szCs w:val="11"/>
                                </w:rPr>
                              </w:pPr>
                              <w:r>
                                <w:rPr>
                                  <w:rFonts w:ascii="Verdana" w:hAnsi="Verdana" w:cs="Verdana"/>
                                  <w:w w:val="60"/>
                                  <w:sz w:val="11"/>
                                  <w:szCs w:val="11"/>
                                </w:rPr>
                                <w:t>Independent Agents</w:t>
                              </w:r>
                            </w:p>
                            <w:p w:rsidR="0070072F" w:rsidRDefault="0070072F">
                              <w:pPr>
                                <w:pStyle w:val="BodyText"/>
                                <w:kinsoku w:val="0"/>
                                <w:overflowPunct w:val="0"/>
                                <w:spacing w:line="102" w:lineRule="exact"/>
                                <w:ind w:left="1102"/>
                                <w:rPr>
                                  <w:rFonts w:ascii="Verdana" w:hAnsi="Verdana" w:cs="Verdana"/>
                                  <w:w w:val="60"/>
                                  <w:sz w:val="11"/>
                                  <w:szCs w:val="11"/>
                                </w:rPr>
                              </w:pPr>
                              <w:r>
                                <w:rPr>
                                  <w:w w:val="97"/>
                                  <w:sz w:val="7"/>
                                  <w:szCs w:val="7"/>
                                </w:rPr>
                                <w:t xml:space="preserve"> </w:t>
                              </w:r>
                              <w:r>
                                <w:rPr>
                                  <w:sz w:val="7"/>
                                  <w:szCs w:val="7"/>
                                </w:rPr>
                                <w:t xml:space="preserve">          </w:t>
                              </w:r>
                              <w:r>
                                <w:rPr>
                                  <w:rFonts w:ascii="Verdana" w:hAnsi="Verdana" w:cs="Verdana"/>
                                  <w:w w:val="60"/>
                                  <w:sz w:val="11"/>
                                  <w:szCs w:val="11"/>
                                </w:rPr>
                                <w:t>Sparse Cooperative RL</w:t>
                              </w:r>
                            </w:p>
                            <w:p w:rsidR="0070072F" w:rsidRDefault="0070072F">
                              <w:pPr>
                                <w:pStyle w:val="BodyText"/>
                                <w:kinsoku w:val="0"/>
                                <w:overflowPunct w:val="0"/>
                                <w:spacing w:line="118" w:lineRule="exact"/>
                                <w:ind w:left="1102"/>
                                <w:rPr>
                                  <w:rFonts w:ascii="Verdana" w:hAnsi="Verdana" w:cs="Verdana"/>
                                  <w:w w:val="60"/>
                                  <w:sz w:val="11"/>
                                  <w:szCs w:val="11"/>
                                </w:rPr>
                              </w:pPr>
                              <w:r>
                                <w:rPr>
                                  <w:w w:val="97"/>
                                  <w:sz w:val="7"/>
                                  <w:szCs w:val="7"/>
                                </w:rPr>
                                <w:t xml:space="preserve"> </w:t>
                              </w:r>
                              <w:r>
                                <w:rPr>
                                  <w:sz w:val="7"/>
                                  <w:szCs w:val="7"/>
                                </w:rPr>
                                <w:t xml:space="preserve">          </w:t>
                              </w:r>
                              <w:r>
                                <w:rPr>
                                  <w:rFonts w:ascii="Verdana" w:hAnsi="Verdana" w:cs="Verdana"/>
                                  <w:w w:val="60"/>
                                  <w:sz w:val="11"/>
                                  <w:szCs w:val="11"/>
                                </w:rPr>
                                <w:t>Relative Sparse Cooperative  RL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5" o:spid="_x0000_s1116" style="position:absolute;left:0;text-align:left;margin-left:227.3pt;margin-top:-9.9pt;width:123.4pt;height:93.9pt;z-index:-251642368;mso-position-horizontal-relative:page" coordorigin="4546,-198" coordsize="2468,1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" o:allowincell="f">
                <v:shape id="Freeform 256" o:spid="_x0000_s1117" style="position:absolute;left:4573;top:16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" path="m,l,e" filled="f" strokeweight=".42869mm">
                  <v:path arrowok="t" o:connecttype="custom" o:connectlocs="0,0;0,0" o:connectangles="0,0"/>
                </v:shape>
                <v:shape id="Freeform 257" o:spid="_x0000_s1118" style="position:absolute;left:4573;top:1652;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" path="m,l,24e" filled="f" strokeweight=".09592mm">
                  <v:path arrowok="t" o:connecttype="custom" o:connectlocs="0,0;0,24" o:connectangles="0,0"/>
                </v:shape>
                <v:shape id="Freeform 258" o:spid="_x0000_s1119" style="position:absolute;left:4549;top:1652;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" path="m,l23,e" filled="f" strokeweight="0">
                  <v:path arrowok="t" o:connecttype="custom" o:connectlocs="0,0;23,0" o:connectangles="0,0"/>
                </v:shape>
                <v:shape id="Freeform 259" o:spid="_x0000_s1120" style="position:absolute;left:4549;top:1652;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" path="m23,l,e" filled="f" strokeweight=".09797mm">
                  <v:path arrowok="t" o:connecttype="custom" o:connectlocs="23,0;0,0" o:connectangles="0,0"/>
                </v:shape>
                <v:shape id="Freeform 260" o:spid="_x0000_s1121" style="position:absolute;left:4549;top:1282;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" path="m,l23,e" filled="f" strokeweight="0">
                  <v:path arrowok="t" o:connecttype="custom" o:connectlocs="0,0;23,0" o:connectangles="0,0"/>
                </v:shape>
                <v:shape id="Freeform 261" o:spid="_x0000_s1122" style="position:absolute;left:4549;top:1282;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" path="m23,l,e" filled="f" strokeweight=".09797mm">
                  <v:path arrowok="t" o:connecttype="custom" o:connectlocs="23,0;0,0" o:connectangles="0,0"/>
                </v:shape>
                <v:shape id="Freeform 262" o:spid="_x0000_s1123" style="position:absolute;left:4597;top:1156;width:2404;height:326;visibility:visible;mso-wrap-style:square;v-text-anchor:top" coordsize="240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" path="m,l24,80r24,26l72,115r25,33l121,179r24,-16l169,195r25,-17l218,225r24,-32l267,190r24,-40l315,171r24,60l364,207r24,-2l412,163r25,39l461,242r24,2l509,207r25,-27l558,277r24,-62l606,239r25,26l655,257r24,-54l704,267r24,-52l752,272r24,-56l801,261r24,-42l849,227r25,-56l898,296r24,-30l946,254r25,15l995,243r24,22l1044,242r24,52l1092,234r24,26l1141,265r24,-59l1189,272r24,-9l1238,217r24,33l1286,276r25,-13l1335,208r24,52l1383,226r25,77l1432,298r24,-31l1481,297r24,-47l1529,216r24,85l1578,303r24,-25l1626,219r25,3l1675,280r24,12l1723,271r25,-6l1772,192r24,96l1820,264r25,-4l1869,256r24,-35l1918,227r24,-20l1966,301r24,-121l2015,259r24,7l2063,231r25,58l2112,235r24,62l2160,283r25,-21l2209,283r24,30l2258,277r24,16l2306,325r24,-38l2355,248r24,-30l2403,296e" filled="f" strokecolor="#ff7f0e" strokeweight=".18364mm">
                  <v:stroke dashstyle="3 1"/>
                  <v:path arrowok="t" o:connecttype="custom" o:connectlocs="24,80;72,115;121,179;169,195;218,225;267,190;315,171;364,207;412,163;461,242;509,207;558,277;606,239;655,257;704,267;752,272;801,261;849,227;898,296;946,254;995,243;1044,242;1092,234;1141,265;1189,272;1238,217;1286,276;1335,208;1383,226;1432,298;1481,297;1529,216;1578,303;1626,219;1675,280;1723,271;1772,192;1820,264;1869,256;1918,227;1966,301;2015,259;2063,231;2112,235;2160,283;2209,283;2258,277;2306,325;2355,248;2403,296" o:connectangles="0,0,0,0,0,0,0,0,0,0,0,0,0,0,0,0,0,0,0,0,0,0,0,0,0,0,0,0,0,0,0,0,0,0,0,0,0,0,0,0,0,0,0,0,0,0,0,0,0,0"/>
                </v:shape>
                <v:shape id="Freeform 263" o:spid="_x0000_s1124" style="position:absolute;left:4549;top:91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" path="m,l23,e" filled="f" strokeweight="0">
                  <v:path arrowok="t" o:connecttype="custom" o:connectlocs="0,0;23,0" o:connectangles="0,0"/>
                </v:shape>
                <v:shape id="Freeform 264" o:spid="_x0000_s1125" style="position:absolute;left:4549;top:91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" path="m23,l,e" filled="f" strokeweight=".09797mm">
                  <v:path arrowok="t" o:connecttype="custom" o:connectlocs="23,0;0,0" o:connectangles="0,0"/>
                </v:shape>
                <v:shape id="Freeform 265" o:spid="_x0000_s1126" style="position:absolute;left:4597;top:664;width:2404;height:339;visibility:visible;mso-wrap-style:square;v-text-anchor:top" coordsize="2404,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" path="m,l24,46r24,95l72,154r25,-3l121,174r24,18l169,193r25,22l218,221r24,-12l267,219r24,-25l315,186r24,54l364,228r24,2l412,214r25,11l461,227r24,13l509,245r25,-4l558,227r24,54l606,244r25,11l655,257r24,-11l704,301r24,-46l752,251r24,7l801,277r24,-31l849,254r25,40l898,288r24,-13l946,291r25,-15l995,273r24,17l1044,285r24,6l1092,299r24,-8l1141,273r24,12l1189,274r24,-5l1238,280r24,29l1286,280r25,-9l1335,271r24,-27l1383,291r25,-23l1432,272r24,35l1481,299r24,1l1529,261r24,11l1578,293r24,22l1626,305r25,18l1675,295r24,8l1723,290r25,18l1772,338r24,-51l1820,273r25,27l1869,264r24,5l1918,303r24,-13l1966,277r24,3l2015,304r24,-19l2063,289r25,33l2112,301r24,-31l2160,307r25,-1l2209,287r24,8l2258,307r24,-8l2306,314r24,-12l2355,309r24,5l2403,319e" filled="f" strokecolor="#2ba02b" strokeweight=".18364mm">
                  <v:stroke dashstyle="longDashDot"/>
                  <v:path arrowok="t" o:connecttype="custom" o:connectlocs="24,46;72,154;121,174;169,193;218,221;267,219;315,186;364,228;412,214;461,227;509,245;558,227;606,244;655,257;704,301;752,251;801,277;849,254;898,288;946,291;995,273;1044,285;1092,299;1141,273;1189,274;1238,280;1286,280;1335,271;1383,291;1432,272;1481,299;1529,261;1578,293;1626,305;1675,295;1723,290;1772,338;1820,273;1869,264;1918,303;1966,277;2015,304;2063,289;2112,301;2160,307;2209,287;2258,307;2306,314;2355,309;2403,319" o:connectangles="0,0,0,0,0,0,0,0,0,0,0,0,0,0,0,0,0,0,0,0,0,0,0,0,0,0,0,0,0,0,0,0,0,0,0,0,0,0,0,0,0,0,0,0,0,0,0,0,0,0"/>
                </v:shape>
                <v:shape id="Freeform 266" o:spid="_x0000_s1127" style="position:absolute;left:4549;top:54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" path="m,l23,e" filled="f" strokeweight="0">
                  <v:path arrowok="t" o:connecttype="custom" o:connectlocs="0,0;23,0" o:connectangles="0,0"/>
                </v:shape>
                <v:shape id="Freeform 267" o:spid="_x0000_s1128" style="position:absolute;left:4549;top:54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" path="m23,l,e" filled="f" strokeweight=".09797mm">
                  <v:path arrowok="t" o:connecttype="custom" o:connectlocs="23,0;0,0" o:connectangles="0,0"/>
                </v:shape>
                <v:shape id="Freeform 268" o:spid="_x0000_s1129" style="position:absolute;left:4549;top:174;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" path="m,l23,e" filled="f" strokeweight="0">
                  <v:path arrowok="t" o:connecttype="custom" o:connectlocs="0,0;23,0" o:connectangles="0,0"/>
                </v:shape>
                <v:shape id="Freeform 269" o:spid="_x0000_s1130" style="position:absolute;left:4549;top:174;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" path="m23,l,e" filled="f" strokeweight=".09797mm">
                  <v:path arrowok="t" o:connecttype="custom" o:connectlocs="23,0;0,0" o:connectangles="0,0"/>
                </v:shape>
                <v:shape id="Freeform 270" o:spid="_x0000_s1131" style="position:absolute;left:4597;top:211;width:2404;height:20;visibility:visible;mso-wrap-style:square;v-text-anchor:top" coordsize="24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" path="m,l24,,48,,72,,97,r24,l145,r24,l194,r24,l242,r25,l291,r24,l339,r25,l388,r24,l437,r24,l485,r24,l534,r24,l582,r24,l631,r24,l679,r25,l728,r24,l776,r25,l825,r24,l874,r24,l922,r24,l971,r24,l1019,r25,l1068,r24,l1116,r25,l1165,r24,l1213,r25,l1262,r24,l1311,r24,l1359,r24,l1408,r24,l1456,r25,l1505,r24,l1553,r25,l1602,r24,l1651,r24,l1699,r24,l1748,r24,l1796,r24,l1845,r24,l1893,r25,l1942,r24,l1990,r25,l2039,r24,l2088,r24,l2136,r24,l2185,r24,l2233,r25,l2282,r24,l2330,r25,l2379,r24,e" filled="f" strokecolor="#1f77b3" strokeweight=".18372mm">
                  <v:path arrowok="t" o:connecttype="custom" o:connectlocs="24,0;72,0;121,0;169,0;218,0;267,0;315,0;364,0;412,0;461,0;509,0;558,0;606,0;655,0;704,0;752,0;801,0;849,0;898,0;946,0;995,0;1044,0;1092,0;1141,0;1189,0;1238,0;1286,0;1335,0;1383,0;1432,0;1481,0;1529,0;1578,0;1626,0;1675,0;1723,0;1772,0;1820,0;1869,0;1918,0;1966,0;2015,0;2063,0;2112,0;2160,0;2209,0;2258,0;2306,0;2355,0;2403,0" o:connectangles="0,0,0,0,0,0,0,0,0,0,0,0,0,0,0,0,0,0,0,0,0,0,0,0,0,0,0,0,0,0,0,0,0,0,0,0,0,0,0,0,0,0,0,0,0,0,0,0,0,0"/>
                </v:shape>
                <v:shape id="Freeform 271" o:spid="_x0000_s1132" style="position:absolute;left:4549;top:-19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" path="m,l23,e" filled="f" strokeweight="0">
                  <v:path arrowok="t" o:connecttype="custom" o:connectlocs="0,0;23,0" o:connectangles="0,0"/>
                </v:shape>
                <v:shape id="Freeform 272" o:spid="_x0000_s1133" style="position:absolute;left:4549;top:-19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" path="m23,l,e" filled="f" strokeweight=".09797mm">
                  <v:path arrowok="t" o:connecttype="custom" o:connectlocs="23,0;0,0" o:connectangles="0,0"/>
                </v:shape>
                <v:shape id="Freeform 273" o:spid="_x0000_s1134" style="position:absolute;left:4573;top:-195;width:20;height:1847;visibility:visible;mso-wrap-style:square;v-text-anchor:top" coordsize="20,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" path="m,1847l,e" filled="f" strokeweight=".09592mm">
                  <v:path arrowok="t" o:connecttype="custom" o:connectlocs="0,1847;0,0" o:connectangles="0,0"/>
                </v:shape>
                <v:shape id="Freeform 274" o:spid="_x0000_s1135" style="position:absolute;left:7001;top:16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" path="m,l,e" filled="f" strokeweight=".42869mm">
                  <v:path arrowok="t" o:connecttype="custom" o:connectlocs="0,0;0,0" o:connectangles="0,0"/>
                </v:shape>
                <v:shape id="Freeform 275" o:spid="_x0000_s1136" style="position:absolute;left:7001;top:1652;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" path="m,l,24e" filled="f" strokeweight=".09592mm">
                  <v:path arrowok="t" o:connecttype="custom" o:connectlocs="0,0;0,24" o:connectangles="0,0"/>
                </v:shape>
                <v:shape id="Freeform 276" o:spid="_x0000_s1137" style="position:absolute;left:7001;top:-195;width:20;height:1847;visibility:visible;mso-wrap-style:square;v-text-anchor:top" coordsize="20,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" path="m,1847l,e" filled="f" strokeweight=".09592mm">
                  <v:path arrowok="t" o:connecttype="custom" o:connectlocs="0,1847;0,0" o:connectangles="0,0"/>
                </v:shape>
                <v:shape id="Freeform 277" o:spid="_x0000_s1138" style="position:absolute;left:5059;top:16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" path="m,l,e" filled="f" strokeweight=".42869mm">
                  <v:path arrowok="t" o:connecttype="custom" o:connectlocs="0,0;0,0" o:connectangles="0,0"/>
                </v:shape>
                <v:shape id="Freeform 278" o:spid="_x0000_s1139" style="position:absolute;left:5059;top:1652;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" path="m,l,24e" filled="f" strokeweight=".09592mm">
                  <v:path arrowok="t" o:connecttype="custom" o:connectlocs="0,0;0,24" o:connectangles="0,0"/>
                </v:shape>
                <v:shape id="Freeform 279" o:spid="_x0000_s1140" style="position:absolute;left:5544;top:16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" path="m,l,e" filled="f" strokeweight=".42869mm">
                  <v:path arrowok="t" o:connecttype="custom" o:connectlocs="0,0;0,0" o:connectangles="0,0"/>
                </v:shape>
                <v:shape id="Freeform 280" o:spid="_x0000_s1141" style="position:absolute;left:5544;top:1652;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" path="m,l,24e" filled="f" strokeweight=".09592mm">
                  <v:path arrowok="t" o:connecttype="custom" o:connectlocs="0,0;0,24" o:connectangles="0,0"/>
                </v:shape>
                <v:shape id="Freeform 281" o:spid="_x0000_s1142" style="position:absolute;left:6030;top:16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" path="m,l,e" filled="f" strokeweight=".42869mm">
                  <v:path arrowok="t" o:connecttype="custom" o:connectlocs="0,0;0,0" o:connectangles="0,0"/>
                </v:shape>
                <v:shape id="Freeform 282" o:spid="_x0000_s1143" style="position:absolute;left:6030;top:1652;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" path="m,l,24e" filled="f" strokeweight=".09592mm">
                  <v:path arrowok="t" o:connecttype="custom" o:connectlocs="0,0;0,24" o:connectangles="0,0"/>
                </v:shape>
                <v:shape id="Freeform 283" o:spid="_x0000_s1144" style="position:absolute;left:6515;top:16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" path="m,l,e" filled="f" strokeweight=".42869mm">
                  <v:path arrowok="t" o:connecttype="custom" o:connectlocs="0,0;0,0" o:connectangles="0,0"/>
                </v:shape>
                <v:shape id="Freeform 284" o:spid="_x0000_s1145" style="position:absolute;left:6515;top:1652;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" path="m,l,24e" filled="f" strokeweight=".09592mm">
                  <v:path arrowok="t" o:connecttype="custom" o:connectlocs="0,0;0,24" o:connectangles="0,0"/>
                </v:shape>
                <v:group id="Group 285" o:spid="_x0000_s1146" style="position:absolute;left:1152;top:8194;width:7143;height:5323" coordorigin="1152,8194" coordsize="7143,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">
                  <v:shape id="Freeform 286" o:spid="_x0000_s1147" style="position:absolute;left:1152;top:8194;width:7143;height:5323;visibility:visible;mso-wrap-style:square;v-text-anchor:top" coordsize="7143,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" path="m3421,-6541r2428,e" filled="f" strokeweight=".09694mm">
                    <v:path arrowok="t" o:connecttype="custom" o:connectlocs="3421,-6541;5849,-6541" o:connectangles="0,0"/>
                  </v:shape>
                  <v:shape id="Freeform 287" o:spid="_x0000_s1148" style="position:absolute;left:1152;top:8194;width:7143;height:5323;visibility:visible;mso-wrap-style:square;v-text-anchor:top" coordsize="7143,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" path="m3421,-8389r2428,e" filled="f" strokeweight=".09694mm">
                    <v:path arrowok="t" o:connecttype="custom" o:connectlocs="3421,-8389;5849,-8389" o:connectangles="0,0"/>
                  </v:shape>
                </v:group>
                <v:shape id="Freeform 288" o:spid="_x0000_s1149" style="position:absolute;left:5648;top:-160;width:1319;height:326;visibility:visible;mso-wrap-style:square;v-text-anchor:top" coordsize="1319,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" path="m13,326r1291,l1314,326r4,-5l1318,312r,-299l1318,4,1314,r-10,l13,,4,,,4r,9l,312r,9l4,326r9,xe" filled="f" strokecolor="#ccc" strokeweight=".1223mm">
                  <v:path arrowok="t" o:connecttype="custom" o:connectlocs="13,326;1304,326;1314,326;1318,321;1318,312;1318,13;1318,4;1314,0;1304,0;13,0;4,0;0,4;0,13;0,312;0,321;4,326;13,326" o:connectangles="0,0,0,0,0,0,0,0,0,0,0,0,0,0,0,0,0"/>
                </v:shape>
                <v:shape id="Freeform 289" o:spid="_x0000_s1150" style="position:absolute;left:5676;top:-104;width:136;height:20;visibility:visible;mso-wrap-style:square;v-text-anchor:top" coordsize="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" path="m,l135,e" filled="f" strokecolor="#1f77b3" strokeweight=".18372mm">
                  <v:path arrowok="t" o:connecttype="custom" o:connectlocs="0,0;135,0" o:connectangles="0,0"/>
                </v:shape>
                <v:shape id="Freeform 290" o:spid="_x0000_s1151" style="position:absolute;left:5676;top:-2;width:136;height:19;visibility:visible;mso-wrap-style:square;v-text-anchor:top" coordsize="1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" path="m,l135,e" filled="f" strokecolor="#ff7f0e" strokeweight=".18372mm">
                  <v:stroke dashstyle="3 1"/>
                  <v:path arrowok="t" o:connecttype="custom" o:connectlocs="0,0;135,0" o:connectangles="0,0"/>
                </v:shape>
                <v:shape id="Freeform 291" o:spid="_x0000_s1152" style="position:absolute;left:5676;top:99;width:136;height:20;visibility:visible;mso-wrap-style:square;v-text-anchor:top" coordsize="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" path="m,l135,e" filled="f" strokecolor="#2ba02b" strokeweight=".18372mm">
                  <v:stroke dashstyle="longDashDot"/>
                  <v:path arrowok="t" o:connecttype="custom" o:connectlocs="0,0;135,0" o:connectangles="0,0"/>
                </v:shape>
                <v:shape id="Text Box 292" o:spid="_x0000_s1153" type="#_x0000_t202" style="position:absolute;left:4573;top:-195;width:2428;height: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" filled="f" stroked="f">
                  <v:textbox inset="0,0,0,0">
                    <w:txbxContent>
                      <w:p w:rsidR="0070072F" w:rsidRDefault="0070072F">
                        <w:pPr>
                          <w:pStyle w:val="BodyText"/>
                          <w:kinsoku w:val="0"/>
                          <w:overflowPunct w:val="0"/>
                          <w:spacing w:before="4" w:line="118" w:lineRule="exact"/>
                          <w:ind w:left="1161" w:right="314"/>
                          <w:jc w:val="center"/>
                          <w:rPr>
                            <w:rFonts w:ascii="Verdana" w:hAnsi="Verdana" w:cs="Verdana"/>
                            <w:w w:val="60"/>
                            <w:sz w:val="11"/>
                            <w:szCs w:val="11"/>
                          </w:rPr>
                        </w:pPr>
                        <w:r>
                          <w:rPr>
                            <w:rFonts w:ascii="Verdana" w:hAnsi="Verdana" w:cs="Verdana"/>
                            <w:w w:val="60"/>
                            <w:sz w:val="11"/>
                            <w:szCs w:val="11"/>
                          </w:rPr>
                          <w:t>Independent Agents</w:t>
                        </w:r>
                      </w:p>
                      <w:p w:rsidR="0070072F" w:rsidRDefault="0070072F">
                        <w:pPr>
                          <w:pStyle w:val="BodyText"/>
                          <w:kinsoku w:val="0"/>
                          <w:overflowPunct w:val="0"/>
                          <w:spacing w:line="102" w:lineRule="exact"/>
                          <w:ind w:left="1102"/>
                          <w:rPr>
                            <w:rFonts w:ascii="Verdana" w:hAnsi="Verdana" w:cs="Verdana"/>
                            <w:w w:val="60"/>
                            <w:sz w:val="11"/>
                            <w:szCs w:val="11"/>
                          </w:rPr>
                        </w:pPr>
                        <w:r>
                          <w:rPr>
                            <w:w w:val="97"/>
                            <w:sz w:val="7"/>
                            <w:szCs w:val="7"/>
                          </w:rPr>
                          <w:t xml:space="preserve"> </w:t>
                        </w:r>
                        <w:r>
                          <w:rPr>
                            <w:sz w:val="7"/>
                            <w:szCs w:val="7"/>
                          </w:rPr>
                          <w:t xml:space="preserve">          </w:t>
                        </w:r>
                        <w:r>
                          <w:rPr>
                            <w:rFonts w:ascii="Verdana" w:hAnsi="Verdana" w:cs="Verdana"/>
                            <w:w w:val="60"/>
                            <w:sz w:val="11"/>
                            <w:szCs w:val="11"/>
                          </w:rPr>
                          <w:t>Sparse Cooperative RL</w:t>
                        </w:r>
                      </w:p>
                      <w:p w:rsidR="0070072F" w:rsidRDefault="0070072F">
                        <w:pPr>
                          <w:pStyle w:val="BodyText"/>
                          <w:kinsoku w:val="0"/>
                          <w:overflowPunct w:val="0"/>
                          <w:spacing w:line="118" w:lineRule="exact"/>
                          <w:ind w:left="1102"/>
                          <w:rPr>
                            <w:rFonts w:ascii="Verdana" w:hAnsi="Verdana" w:cs="Verdana"/>
                            <w:w w:val="60"/>
                            <w:sz w:val="11"/>
                            <w:szCs w:val="11"/>
                          </w:rPr>
                        </w:pPr>
                        <w:r>
                          <w:rPr>
                            <w:w w:val="97"/>
                            <w:sz w:val="7"/>
                            <w:szCs w:val="7"/>
                          </w:rPr>
                          <w:t xml:space="preserve"> </w:t>
                        </w:r>
                        <w:r>
                          <w:rPr>
                            <w:sz w:val="7"/>
                            <w:szCs w:val="7"/>
                          </w:rPr>
                          <w:t xml:space="preserve">          </w:t>
                        </w:r>
                        <w:r>
                          <w:rPr>
                            <w:rFonts w:ascii="Verdana" w:hAnsi="Verdana" w:cs="Verdana"/>
                            <w:w w:val="60"/>
                            <w:sz w:val="11"/>
                            <w:szCs w:val="11"/>
                          </w:rPr>
                          <w:t>Relative Sparse Cooperative  RL</w:t>
                        </w:r>
                      </w:p>
                    </w:txbxContent>
                  </v:textbox>
                </v:shape>
                <w10:wrap anchorx="page"/>
              </v:group>
            </w:pict>
          </mc:Fallback>
        </mc:AlternateContent>
      </w:r>
      <w:r>
        <w:rPr>
          <w:noProof/>
        </w:rPr>
        <mc:AlternateContent>
          <mc:Choice Requires="wps">
            <w:drawing>
              <wp:anchor distT="0" distB="0" distL="114300" distR="114300" simplePos="0" relativeHeight="251675136" behindDoc="1" locked="0" layoutInCell="0" allowOverlap="1">
                <wp:simplePos x="0" y="0"/>
                <wp:positionH relativeFrom="page">
                  <wp:posOffset>2726690</wp:posOffset>
                </wp:positionH>
                <wp:positionV relativeFrom="paragraph">
                  <wp:posOffset>88265</wp:posOffset>
                </wp:positionV>
                <wp:extent cx="99060" cy="748665"/>
                <wp:effectExtent l="0" t="0" r="0" b="0"/>
                <wp:wrapNone/>
                <wp:docPr id="1401" name="Text Box 2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748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27" w:lineRule="exact"/>
                              <w:ind w:left="20" w:right="-230"/>
                              <w:rPr>
                                <w:rFonts w:ascii="Verdana" w:hAnsi="Verdana" w:cs="Verdana"/>
                                <w:w w:val="61"/>
                                <w:sz w:val="11"/>
                                <w:szCs w:val="11"/>
                              </w:rPr>
                            </w:pPr>
                            <w:r>
                              <w:rPr>
                                <w:rFonts w:ascii="Verdana" w:hAnsi="Verdana" w:cs="Verdana"/>
                                <w:w w:val="63"/>
                                <w:sz w:val="11"/>
                                <w:szCs w:val="11"/>
                              </w:rPr>
                              <w:t>Average</w:t>
                            </w:r>
                            <w:r>
                              <w:rPr>
                                <w:rFonts w:ascii="Verdana" w:hAnsi="Verdana" w:cs="Verdana"/>
                                <w:spacing w:val="-17"/>
                                <w:sz w:val="11"/>
                                <w:szCs w:val="11"/>
                              </w:rPr>
                              <w:t xml:space="preserve"> </w:t>
                            </w:r>
                            <w:r>
                              <w:rPr>
                                <w:rFonts w:ascii="Verdana" w:hAnsi="Verdana" w:cs="Verdana"/>
                                <w:w w:val="63"/>
                                <w:sz w:val="11"/>
                                <w:szCs w:val="11"/>
                              </w:rPr>
                              <w:t>Waiting</w:t>
                            </w:r>
                            <w:r>
                              <w:rPr>
                                <w:rFonts w:ascii="Verdana" w:hAnsi="Verdana" w:cs="Verdana"/>
                                <w:spacing w:val="-17"/>
                                <w:sz w:val="11"/>
                                <w:szCs w:val="11"/>
                              </w:rPr>
                              <w:t xml:space="preserve"> </w:t>
                            </w:r>
                            <w:r>
                              <w:rPr>
                                <w:rFonts w:ascii="Verdana" w:hAnsi="Verdana" w:cs="Verdana"/>
                                <w:w w:val="63"/>
                                <w:sz w:val="11"/>
                                <w:szCs w:val="11"/>
                              </w:rPr>
                              <w:t>Time</w:t>
                            </w:r>
                            <w:r>
                              <w:rPr>
                                <w:rFonts w:ascii="Verdana" w:hAnsi="Verdana" w:cs="Verdana"/>
                                <w:spacing w:val="-17"/>
                                <w:sz w:val="11"/>
                                <w:szCs w:val="11"/>
                              </w:rPr>
                              <w:t xml:space="preserve"> </w:t>
                            </w:r>
                            <w:r>
                              <w:rPr>
                                <w:rFonts w:ascii="Verdana" w:hAnsi="Verdana" w:cs="Verdana"/>
                                <w:w w:val="61"/>
                                <w:sz w:val="11"/>
                                <w:szCs w:val="11"/>
                              </w:rPr>
                              <w:t>(Seconds)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 o:spid="_x0000_s1154" type="#_x0000_t202" style="position:absolute;left:0;text-align:left;margin-left:214.7pt;margin-top:6.95pt;width:7.8pt;height:58.9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MXBsgIAALc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" o:allowincell="f" filled="f" stroked="f">
                <v:textbox style="layout-flow:vertical;mso-layout-flow-alt:bottom-to-top" inset="0,0,0,0">
                  <w:txbxContent>
                    <w:p w:rsidR="0070072F" w:rsidRDefault="0070072F">
                      <w:pPr>
                        <w:pStyle w:val="BodyText"/>
                        <w:kinsoku w:val="0"/>
                        <w:overflowPunct w:val="0"/>
                        <w:spacing w:line="127" w:lineRule="exact"/>
                        <w:ind w:left="20" w:right="-230"/>
                        <w:rPr>
                          <w:rFonts w:ascii="Verdana" w:hAnsi="Verdana" w:cs="Verdana"/>
                          <w:w w:val="61"/>
                          <w:sz w:val="11"/>
                          <w:szCs w:val="11"/>
                        </w:rPr>
                      </w:pPr>
                      <w:r>
                        <w:rPr>
                          <w:rFonts w:ascii="Verdana" w:hAnsi="Verdana" w:cs="Verdana"/>
                          <w:w w:val="63"/>
                          <w:sz w:val="11"/>
                          <w:szCs w:val="11"/>
                        </w:rPr>
                        <w:t>Average</w:t>
                      </w:r>
                      <w:r>
                        <w:rPr>
                          <w:rFonts w:ascii="Verdana" w:hAnsi="Verdana" w:cs="Verdana"/>
                          <w:spacing w:val="-17"/>
                          <w:sz w:val="11"/>
                          <w:szCs w:val="11"/>
                        </w:rPr>
                        <w:t xml:space="preserve"> </w:t>
                      </w:r>
                      <w:r>
                        <w:rPr>
                          <w:rFonts w:ascii="Verdana" w:hAnsi="Verdana" w:cs="Verdana"/>
                          <w:w w:val="63"/>
                          <w:sz w:val="11"/>
                          <w:szCs w:val="11"/>
                        </w:rPr>
                        <w:t>Waiting</w:t>
                      </w:r>
                      <w:r>
                        <w:rPr>
                          <w:rFonts w:ascii="Verdana" w:hAnsi="Verdana" w:cs="Verdana"/>
                          <w:spacing w:val="-17"/>
                          <w:sz w:val="11"/>
                          <w:szCs w:val="11"/>
                        </w:rPr>
                        <w:t xml:space="preserve"> </w:t>
                      </w:r>
                      <w:r>
                        <w:rPr>
                          <w:rFonts w:ascii="Verdana" w:hAnsi="Verdana" w:cs="Verdana"/>
                          <w:w w:val="63"/>
                          <w:sz w:val="11"/>
                          <w:szCs w:val="11"/>
                        </w:rPr>
                        <w:t>Time</w:t>
                      </w:r>
                      <w:r>
                        <w:rPr>
                          <w:rFonts w:ascii="Verdana" w:hAnsi="Verdana" w:cs="Verdana"/>
                          <w:spacing w:val="-17"/>
                          <w:sz w:val="11"/>
                          <w:szCs w:val="11"/>
                        </w:rPr>
                        <w:t xml:space="preserve"> </w:t>
                      </w:r>
                      <w:r>
                        <w:rPr>
                          <w:rFonts w:ascii="Verdana" w:hAnsi="Verdana" w:cs="Verdana"/>
                          <w:w w:val="61"/>
                          <w:sz w:val="11"/>
                          <w:szCs w:val="11"/>
                        </w:rPr>
                        <w:t>(Seconds)</w:t>
                      </w:r>
                    </w:p>
                  </w:txbxContent>
                </v:textbox>
                <w10:wrap anchorx="page"/>
              </v:shape>
            </w:pict>
          </mc:Fallback>
        </mc:AlternateContent>
      </w:r>
      <w:r w:rsidR="0070072F">
        <w:rPr>
          <w:rFonts w:ascii="Verdana" w:hAnsi="Verdana" w:cs="Verdana"/>
          <w:w w:val="70"/>
          <w:sz w:val="11"/>
          <w:szCs w:val="11"/>
        </w:rPr>
        <w:t>45</w:t>
      </w:r>
    </w:p>
    <w:p w:rsidR="0070072F" w:rsidRDefault="0070072F">
      <w:pPr>
        <w:pStyle w:val="BodyText"/>
        <w:kinsoku w:val="0"/>
        <w:overflowPunct w:val="0"/>
        <w:rPr>
          <w:rFonts w:ascii="Verdana" w:hAnsi="Verdana" w:cs="Verdana"/>
          <w:sz w:val="12"/>
          <w:szCs w:val="12"/>
        </w:rPr>
      </w:pPr>
    </w:p>
    <w:p w:rsidR="0070072F" w:rsidRDefault="0070072F">
      <w:pPr>
        <w:pStyle w:val="BodyText"/>
        <w:kinsoku w:val="0"/>
        <w:overflowPunct w:val="0"/>
        <w:spacing w:before="90"/>
        <w:ind w:left="333"/>
        <w:rPr>
          <w:rFonts w:ascii="Verdana" w:hAnsi="Verdana" w:cs="Verdana"/>
          <w:w w:val="70"/>
          <w:sz w:val="11"/>
          <w:szCs w:val="11"/>
        </w:rPr>
      </w:pPr>
      <w:r>
        <w:rPr>
          <w:rFonts w:ascii="Verdana" w:hAnsi="Verdana" w:cs="Verdana"/>
          <w:w w:val="70"/>
          <w:sz w:val="11"/>
          <w:szCs w:val="11"/>
        </w:rPr>
        <w:t>40</w:t>
      </w:r>
    </w:p>
    <w:p w:rsidR="0070072F" w:rsidRDefault="0070072F">
      <w:pPr>
        <w:pStyle w:val="BodyText"/>
        <w:kinsoku w:val="0"/>
        <w:overflowPunct w:val="0"/>
        <w:rPr>
          <w:rFonts w:ascii="Verdana" w:hAnsi="Verdana" w:cs="Verdana"/>
          <w:sz w:val="12"/>
          <w:szCs w:val="12"/>
        </w:rPr>
      </w:pPr>
    </w:p>
    <w:p w:rsidR="0070072F" w:rsidRDefault="0070072F">
      <w:pPr>
        <w:pStyle w:val="BodyText"/>
        <w:kinsoku w:val="0"/>
        <w:overflowPunct w:val="0"/>
        <w:spacing w:before="90"/>
        <w:ind w:left="333"/>
        <w:rPr>
          <w:rFonts w:ascii="Verdana" w:hAnsi="Verdana" w:cs="Verdana"/>
          <w:w w:val="70"/>
          <w:sz w:val="11"/>
          <w:szCs w:val="11"/>
        </w:rPr>
      </w:pPr>
      <w:r>
        <w:rPr>
          <w:rFonts w:ascii="Verdana" w:hAnsi="Verdana" w:cs="Verdana"/>
          <w:w w:val="70"/>
          <w:sz w:val="11"/>
          <w:szCs w:val="11"/>
        </w:rPr>
        <w:t>35</w:t>
      </w:r>
    </w:p>
    <w:p w:rsidR="0070072F" w:rsidRDefault="0070072F">
      <w:pPr>
        <w:pStyle w:val="BodyText"/>
        <w:kinsoku w:val="0"/>
        <w:overflowPunct w:val="0"/>
        <w:rPr>
          <w:rFonts w:ascii="Verdana" w:hAnsi="Verdana" w:cs="Verdana"/>
          <w:sz w:val="12"/>
          <w:szCs w:val="12"/>
        </w:rPr>
      </w:pPr>
    </w:p>
    <w:p w:rsidR="0070072F" w:rsidRDefault="0070072F">
      <w:pPr>
        <w:pStyle w:val="BodyText"/>
        <w:kinsoku w:val="0"/>
        <w:overflowPunct w:val="0"/>
        <w:spacing w:before="90"/>
        <w:ind w:left="333"/>
        <w:rPr>
          <w:rFonts w:ascii="Verdana" w:hAnsi="Verdana" w:cs="Verdana"/>
          <w:w w:val="70"/>
          <w:sz w:val="11"/>
          <w:szCs w:val="11"/>
        </w:rPr>
      </w:pPr>
      <w:r>
        <w:rPr>
          <w:rFonts w:ascii="Verdana" w:hAnsi="Verdana" w:cs="Verdana"/>
          <w:w w:val="70"/>
          <w:sz w:val="11"/>
          <w:szCs w:val="11"/>
        </w:rPr>
        <w:t>30</w:t>
      </w:r>
    </w:p>
    <w:p w:rsidR="0070072F" w:rsidRDefault="0070072F">
      <w:pPr>
        <w:pStyle w:val="BodyText"/>
        <w:kinsoku w:val="0"/>
        <w:overflowPunct w:val="0"/>
        <w:rPr>
          <w:rFonts w:ascii="Verdana" w:hAnsi="Verdana" w:cs="Verdana"/>
          <w:sz w:val="12"/>
          <w:szCs w:val="12"/>
        </w:rPr>
      </w:pPr>
    </w:p>
    <w:p w:rsidR="0070072F" w:rsidRDefault="0070072F">
      <w:pPr>
        <w:pStyle w:val="BodyText"/>
        <w:kinsoku w:val="0"/>
        <w:overflowPunct w:val="0"/>
        <w:spacing w:before="90" w:line="104" w:lineRule="exact"/>
        <w:ind w:left="333"/>
        <w:rPr>
          <w:rFonts w:ascii="Verdana" w:hAnsi="Verdana" w:cs="Verdana"/>
          <w:w w:val="70"/>
          <w:sz w:val="11"/>
          <w:szCs w:val="11"/>
        </w:rPr>
      </w:pPr>
      <w:r>
        <w:rPr>
          <w:rFonts w:ascii="Verdana" w:hAnsi="Verdana" w:cs="Verdana"/>
          <w:w w:val="70"/>
          <w:sz w:val="11"/>
          <w:szCs w:val="11"/>
        </w:rPr>
        <w:t>25</w:t>
      </w:r>
    </w:p>
    <w:p w:rsidR="0070072F" w:rsidRDefault="0070072F">
      <w:pPr>
        <w:pStyle w:val="BodyText"/>
        <w:kinsoku w:val="0"/>
        <w:overflowPunct w:val="0"/>
        <w:spacing w:line="104" w:lineRule="exact"/>
        <w:jc w:val="right"/>
        <w:rPr>
          <w:rFonts w:ascii="Verdana" w:hAnsi="Verdana" w:cs="Verdana"/>
          <w:w w:val="60"/>
          <w:sz w:val="11"/>
          <w:szCs w:val="11"/>
        </w:rPr>
      </w:pPr>
      <w:r>
        <w:rPr>
          <w:rFonts w:ascii="Verdana" w:hAnsi="Verdana" w:cs="Verdana"/>
          <w:w w:val="60"/>
          <w:sz w:val="11"/>
          <w:szCs w:val="11"/>
        </w:rPr>
        <w:t>0.0</w:t>
      </w:r>
    </w:p>
    <w:p w:rsidR="0070072F" w:rsidRDefault="0070072F">
      <w:pPr>
        <w:pStyle w:val="BodyText"/>
        <w:kinsoku w:val="0"/>
        <w:overflowPunct w:val="0"/>
        <w:rPr>
          <w:rFonts w:ascii="Verdana" w:hAnsi="Verdana" w:cs="Verdana"/>
          <w:sz w:val="12"/>
          <w:szCs w:val="12"/>
        </w:rPr>
      </w:pPr>
      <w:r>
        <w:rPr>
          <w:sz w:val="24"/>
          <w:szCs w:val="24"/>
        </w:rPr>
        <w:br w:type="column"/>
      </w:r>
    </w:p>
    <w:p w:rsidR="0070072F" w:rsidRDefault="0070072F">
      <w:pPr>
        <w:pStyle w:val="BodyText"/>
        <w:kinsoku w:val="0"/>
        <w:overflowPunct w:val="0"/>
        <w:rPr>
          <w:rFonts w:ascii="Verdana" w:hAnsi="Verdana" w:cs="Verdana"/>
          <w:sz w:val="12"/>
          <w:szCs w:val="12"/>
        </w:rPr>
      </w:pPr>
    </w:p>
    <w:p w:rsidR="0070072F" w:rsidRDefault="0070072F">
      <w:pPr>
        <w:pStyle w:val="BodyText"/>
        <w:kinsoku w:val="0"/>
        <w:overflowPunct w:val="0"/>
        <w:rPr>
          <w:rFonts w:ascii="Verdana" w:hAnsi="Verdana" w:cs="Verdana"/>
          <w:sz w:val="12"/>
          <w:szCs w:val="12"/>
        </w:rPr>
      </w:pPr>
    </w:p>
    <w:p w:rsidR="0070072F" w:rsidRDefault="0070072F">
      <w:pPr>
        <w:pStyle w:val="BodyText"/>
        <w:kinsoku w:val="0"/>
        <w:overflowPunct w:val="0"/>
        <w:rPr>
          <w:rFonts w:ascii="Verdana" w:hAnsi="Verdana" w:cs="Verdana"/>
          <w:sz w:val="12"/>
          <w:szCs w:val="12"/>
        </w:rPr>
      </w:pPr>
    </w:p>
    <w:p w:rsidR="0070072F" w:rsidRDefault="0070072F">
      <w:pPr>
        <w:pStyle w:val="BodyText"/>
        <w:kinsoku w:val="0"/>
        <w:overflowPunct w:val="0"/>
        <w:rPr>
          <w:rFonts w:ascii="Verdana" w:hAnsi="Verdana" w:cs="Verdana"/>
          <w:sz w:val="12"/>
          <w:szCs w:val="12"/>
        </w:rPr>
      </w:pPr>
    </w:p>
    <w:p w:rsidR="0070072F" w:rsidRDefault="0070072F">
      <w:pPr>
        <w:pStyle w:val="BodyText"/>
        <w:kinsoku w:val="0"/>
        <w:overflowPunct w:val="0"/>
        <w:rPr>
          <w:rFonts w:ascii="Verdana" w:hAnsi="Verdana" w:cs="Verdana"/>
          <w:sz w:val="12"/>
          <w:szCs w:val="12"/>
        </w:rPr>
      </w:pPr>
    </w:p>
    <w:p w:rsidR="0070072F" w:rsidRDefault="0070072F">
      <w:pPr>
        <w:pStyle w:val="BodyText"/>
        <w:kinsoku w:val="0"/>
        <w:overflowPunct w:val="0"/>
        <w:rPr>
          <w:rFonts w:ascii="Verdana" w:hAnsi="Verdana" w:cs="Verdana"/>
          <w:sz w:val="12"/>
          <w:szCs w:val="12"/>
        </w:rPr>
      </w:pPr>
    </w:p>
    <w:p w:rsidR="0070072F" w:rsidRDefault="0070072F">
      <w:pPr>
        <w:pStyle w:val="BodyText"/>
        <w:kinsoku w:val="0"/>
        <w:overflowPunct w:val="0"/>
        <w:rPr>
          <w:rFonts w:ascii="Verdana" w:hAnsi="Verdana" w:cs="Verdana"/>
          <w:sz w:val="12"/>
          <w:szCs w:val="12"/>
        </w:rPr>
      </w:pPr>
    </w:p>
    <w:p w:rsidR="0070072F" w:rsidRDefault="0070072F">
      <w:pPr>
        <w:pStyle w:val="BodyText"/>
        <w:kinsoku w:val="0"/>
        <w:overflowPunct w:val="0"/>
        <w:rPr>
          <w:rFonts w:ascii="Verdana" w:hAnsi="Verdana" w:cs="Verdana"/>
          <w:sz w:val="12"/>
          <w:szCs w:val="12"/>
        </w:rPr>
      </w:pPr>
    </w:p>
    <w:p w:rsidR="0070072F" w:rsidRDefault="0070072F">
      <w:pPr>
        <w:pStyle w:val="BodyText"/>
        <w:kinsoku w:val="0"/>
        <w:overflowPunct w:val="0"/>
        <w:rPr>
          <w:rFonts w:ascii="Verdana" w:hAnsi="Verdana" w:cs="Verdana"/>
          <w:sz w:val="12"/>
          <w:szCs w:val="12"/>
        </w:rPr>
      </w:pPr>
    </w:p>
    <w:p w:rsidR="0070072F" w:rsidRDefault="0070072F">
      <w:pPr>
        <w:pStyle w:val="BodyText"/>
        <w:kinsoku w:val="0"/>
        <w:overflowPunct w:val="0"/>
        <w:rPr>
          <w:rFonts w:ascii="Verdana" w:hAnsi="Verdana" w:cs="Verdana"/>
          <w:sz w:val="12"/>
          <w:szCs w:val="12"/>
        </w:rPr>
      </w:pPr>
    </w:p>
    <w:p w:rsidR="0070072F" w:rsidRDefault="0070072F">
      <w:pPr>
        <w:pStyle w:val="BodyText"/>
        <w:kinsoku w:val="0"/>
        <w:overflowPunct w:val="0"/>
        <w:rPr>
          <w:rFonts w:ascii="Verdana" w:hAnsi="Verdana" w:cs="Verdana"/>
          <w:sz w:val="12"/>
          <w:szCs w:val="12"/>
        </w:rPr>
      </w:pPr>
    </w:p>
    <w:p w:rsidR="0070072F" w:rsidRDefault="0070072F">
      <w:pPr>
        <w:pStyle w:val="BodyText"/>
        <w:kinsoku w:val="0"/>
        <w:overflowPunct w:val="0"/>
        <w:rPr>
          <w:rFonts w:ascii="Verdana" w:hAnsi="Verdana" w:cs="Verdana"/>
          <w:sz w:val="12"/>
          <w:szCs w:val="12"/>
        </w:rPr>
      </w:pPr>
    </w:p>
    <w:p w:rsidR="0070072F" w:rsidRDefault="0070072F">
      <w:pPr>
        <w:pStyle w:val="BodyText"/>
        <w:tabs>
          <w:tab w:val="left" w:pos="823"/>
          <w:tab w:val="left" w:pos="1308"/>
          <w:tab w:val="left" w:pos="1794"/>
          <w:tab w:val="left" w:pos="2279"/>
        </w:tabs>
        <w:kinsoku w:val="0"/>
        <w:overflowPunct w:val="0"/>
        <w:spacing w:before="90" w:line="109" w:lineRule="exact"/>
        <w:ind w:left="337"/>
        <w:rPr>
          <w:rFonts w:ascii="Verdana" w:hAnsi="Verdana" w:cs="Verdana"/>
          <w:w w:val="60"/>
          <w:sz w:val="11"/>
          <w:szCs w:val="11"/>
        </w:rPr>
      </w:pPr>
      <w:r>
        <w:rPr>
          <w:rFonts w:ascii="Verdana" w:hAnsi="Verdana" w:cs="Verdana"/>
          <w:w w:val="70"/>
          <w:sz w:val="11"/>
          <w:szCs w:val="11"/>
        </w:rPr>
        <w:t>0.2</w:t>
      </w:r>
      <w:r>
        <w:rPr>
          <w:rFonts w:ascii="Verdana" w:hAnsi="Verdana" w:cs="Verdana"/>
          <w:w w:val="70"/>
          <w:sz w:val="11"/>
          <w:szCs w:val="11"/>
        </w:rPr>
        <w:tab/>
        <w:t>0.4</w:t>
      </w:r>
      <w:r>
        <w:rPr>
          <w:rFonts w:ascii="Verdana" w:hAnsi="Verdana" w:cs="Verdana"/>
          <w:w w:val="70"/>
          <w:sz w:val="11"/>
          <w:szCs w:val="11"/>
        </w:rPr>
        <w:tab/>
        <w:t>0.6</w:t>
      </w:r>
      <w:r>
        <w:rPr>
          <w:rFonts w:ascii="Verdana" w:hAnsi="Verdana" w:cs="Verdana"/>
          <w:w w:val="70"/>
          <w:sz w:val="11"/>
          <w:szCs w:val="11"/>
        </w:rPr>
        <w:tab/>
        <w:t>0.8</w:t>
      </w:r>
      <w:r>
        <w:rPr>
          <w:rFonts w:ascii="Verdana" w:hAnsi="Verdana" w:cs="Verdana"/>
          <w:w w:val="70"/>
          <w:sz w:val="11"/>
          <w:szCs w:val="11"/>
        </w:rPr>
        <w:tab/>
      </w:r>
      <w:r>
        <w:rPr>
          <w:rFonts w:ascii="Verdana" w:hAnsi="Verdana" w:cs="Verdana"/>
          <w:w w:val="60"/>
          <w:sz w:val="11"/>
          <w:szCs w:val="11"/>
        </w:rPr>
        <w:t>1.0</w:t>
      </w:r>
    </w:p>
    <w:p w:rsidR="0070072F" w:rsidRDefault="0070072F">
      <w:pPr>
        <w:pStyle w:val="BodyText"/>
        <w:tabs>
          <w:tab w:val="left" w:pos="2205"/>
        </w:tabs>
        <w:kinsoku w:val="0"/>
        <w:overflowPunct w:val="0"/>
        <w:spacing w:line="119" w:lineRule="exact"/>
        <w:ind w:left="874"/>
        <w:rPr>
          <w:rFonts w:ascii="Verdana" w:hAnsi="Verdana" w:cs="Verdana"/>
          <w:w w:val="70"/>
          <w:position w:val="1"/>
          <w:sz w:val="11"/>
          <w:szCs w:val="11"/>
        </w:rPr>
      </w:pPr>
      <w:r>
        <w:rPr>
          <w:rFonts w:ascii="Verdana" w:hAnsi="Verdana" w:cs="Verdana"/>
          <w:w w:val="65"/>
          <w:sz w:val="11"/>
          <w:szCs w:val="11"/>
        </w:rPr>
        <w:t>Training</w:t>
      </w:r>
      <w:r>
        <w:rPr>
          <w:rFonts w:ascii="Verdana" w:hAnsi="Verdana" w:cs="Verdana"/>
          <w:spacing w:val="-10"/>
          <w:w w:val="65"/>
          <w:sz w:val="11"/>
          <w:szCs w:val="11"/>
        </w:rPr>
        <w:t xml:space="preserve"> </w:t>
      </w:r>
      <w:r>
        <w:rPr>
          <w:rFonts w:ascii="Verdana" w:hAnsi="Verdana" w:cs="Verdana"/>
          <w:w w:val="65"/>
          <w:sz w:val="11"/>
          <w:szCs w:val="11"/>
        </w:rPr>
        <w:t>Steps</w:t>
      </w:r>
      <w:r>
        <w:rPr>
          <w:rFonts w:ascii="Verdana" w:hAnsi="Verdana" w:cs="Verdana"/>
          <w:w w:val="65"/>
          <w:sz w:val="11"/>
          <w:szCs w:val="11"/>
        </w:rPr>
        <w:tab/>
      </w:r>
      <w:r>
        <w:rPr>
          <w:rFonts w:ascii="Verdana" w:hAnsi="Verdana" w:cs="Verdana"/>
          <w:w w:val="70"/>
          <w:position w:val="1"/>
          <w:sz w:val="11"/>
          <w:szCs w:val="11"/>
        </w:rPr>
        <w:t>1e6</w:t>
      </w:r>
    </w:p>
    <w:p w:rsidR="0070072F" w:rsidRDefault="0070072F">
      <w:pPr>
        <w:pStyle w:val="BodyText"/>
        <w:kinsoku w:val="0"/>
        <w:overflowPunct w:val="0"/>
        <w:spacing w:before="1"/>
        <w:rPr>
          <w:rFonts w:ascii="Verdana" w:hAnsi="Verdana" w:cs="Verdana"/>
          <w:sz w:val="11"/>
          <w:szCs w:val="11"/>
        </w:rPr>
      </w:pPr>
    </w:p>
    <w:p w:rsidR="0070072F" w:rsidRDefault="0070072F">
      <w:pPr>
        <w:pStyle w:val="ListParagraph"/>
        <w:numPr>
          <w:ilvl w:val="1"/>
          <w:numId w:val="2"/>
        </w:numPr>
        <w:tabs>
          <w:tab w:val="left" w:pos="431"/>
        </w:tabs>
        <w:kinsoku w:val="0"/>
        <w:overflowPunct w:val="0"/>
        <w:spacing w:before="1"/>
        <w:ind w:left="430" w:hanging="272"/>
        <w:rPr>
          <w:sz w:val="18"/>
          <w:szCs w:val="18"/>
        </w:rPr>
      </w:pPr>
      <w:r>
        <w:rPr>
          <w:spacing w:val="-3"/>
          <w:sz w:val="18"/>
          <w:szCs w:val="18"/>
        </w:rPr>
        <w:t xml:space="preserve">Average </w:t>
      </w:r>
      <w:r>
        <w:rPr>
          <w:sz w:val="18"/>
          <w:szCs w:val="18"/>
        </w:rPr>
        <w:t>waiting</w:t>
      </w:r>
      <w:r>
        <w:rPr>
          <w:spacing w:val="33"/>
          <w:sz w:val="18"/>
          <w:szCs w:val="18"/>
        </w:rPr>
        <w:t xml:space="preserve"> </w:t>
      </w:r>
      <w:r>
        <w:rPr>
          <w:sz w:val="18"/>
          <w:szCs w:val="18"/>
        </w:rPr>
        <w:t>time</w:t>
      </w:r>
    </w:p>
    <w:p w:rsidR="0070072F" w:rsidRDefault="0070072F">
      <w:pPr>
        <w:pStyle w:val="BodyText"/>
        <w:kinsoku w:val="0"/>
        <w:overflowPunct w:val="0"/>
        <w:spacing w:before="53"/>
        <w:ind w:right="99"/>
        <w:jc w:val="right"/>
        <w:rPr>
          <w:rFonts w:ascii="Lucida Sans Unicode" w:hAnsi="Lucida Sans Unicode" w:cs="Lucida Sans Unicode"/>
          <w:w w:val="60"/>
          <w:sz w:val="11"/>
          <w:szCs w:val="11"/>
        </w:rPr>
      </w:pPr>
      <w:r>
        <w:rPr>
          <w:sz w:val="24"/>
          <w:szCs w:val="24"/>
        </w:rPr>
        <w:br w:type="column"/>
      </w:r>
      <w:r>
        <w:rPr>
          <w:rFonts w:ascii="Lucida Sans Unicode" w:hAnsi="Lucida Sans Unicode" w:cs="Lucida Sans Unicode"/>
          <w:w w:val="60"/>
          <w:sz w:val="11"/>
          <w:szCs w:val="11"/>
        </w:rPr>
        <w:lastRenderedPageBreak/>
        <w:t>12</w:t>
      </w:r>
    </w:p>
    <w:p w:rsidR="0070072F" w:rsidRDefault="00F47BC9">
      <w:pPr>
        <w:pStyle w:val="BodyText"/>
        <w:kinsoku w:val="0"/>
        <w:overflowPunct w:val="0"/>
        <w:spacing w:before="95"/>
        <w:ind w:right="99"/>
        <w:jc w:val="right"/>
        <w:rPr>
          <w:rFonts w:ascii="Lucida Sans Unicode" w:hAnsi="Lucida Sans Unicode" w:cs="Lucida Sans Unicode"/>
          <w:w w:val="60"/>
          <w:sz w:val="11"/>
          <w:szCs w:val="11"/>
        </w:rPr>
      </w:pPr>
      <w:r>
        <w:rPr>
          <w:noProof/>
        </w:rPr>
        <mc:AlternateContent>
          <mc:Choice Requires="wpg">
            <w:drawing>
              <wp:anchor distT="0" distB="0" distL="114300" distR="114300" simplePos="0" relativeHeight="251676160" behindDoc="1" locked="0" layoutInCell="0" allowOverlap="1">
                <wp:simplePos x="0" y="0"/>
                <wp:positionH relativeFrom="page">
                  <wp:posOffset>4920615</wp:posOffset>
                </wp:positionH>
                <wp:positionV relativeFrom="paragraph">
                  <wp:posOffset>-48895</wp:posOffset>
                </wp:positionV>
                <wp:extent cx="1567180" cy="1192530"/>
                <wp:effectExtent l="0" t="0" r="0" b="0"/>
                <wp:wrapNone/>
                <wp:docPr id="1359" name="Group 2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7180" cy="1192530"/>
                          <a:chOff x="7749" y="-77"/>
                          <a:chExt cx="2468" cy="1878"/>
                        </a:xfrm>
                      </wpg:grpSpPr>
                      <wps:wsp>
                        <wps:cNvPr id="1360" name="Freeform 295"/>
                        <wps:cNvSpPr>
                          <a:spLocks/>
                        </wps:cNvSpPr>
                        <wps:spPr bwMode="auto">
                          <a:xfrm>
                            <a:off x="7776" y="1785"/>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Freeform 296"/>
                        <wps:cNvSpPr>
                          <a:spLocks/>
                        </wps:cNvSpPr>
                        <wps:spPr bwMode="auto">
                          <a:xfrm>
                            <a:off x="7776" y="1773"/>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 name="Freeform 297"/>
                        <wps:cNvSpPr>
                          <a:spLocks/>
                        </wps:cNvSpPr>
                        <wps:spPr bwMode="auto">
                          <a:xfrm>
                            <a:off x="7752" y="1773"/>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3" name="Freeform 298"/>
                        <wps:cNvSpPr>
                          <a:spLocks/>
                        </wps:cNvSpPr>
                        <wps:spPr bwMode="auto">
                          <a:xfrm>
                            <a:off x="7752" y="1773"/>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4" name="Freeform 299"/>
                        <wps:cNvSpPr>
                          <a:spLocks/>
                        </wps:cNvSpPr>
                        <wps:spPr bwMode="auto">
                          <a:xfrm>
                            <a:off x="7752" y="1509"/>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5" name="Freeform 300"/>
                        <wps:cNvSpPr>
                          <a:spLocks/>
                        </wps:cNvSpPr>
                        <wps:spPr bwMode="auto">
                          <a:xfrm>
                            <a:off x="7752" y="1509"/>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6" name="Freeform 301"/>
                        <wps:cNvSpPr>
                          <a:spLocks/>
                        </wps:cNvSpPr>
                        <wps:spPr bwMode="auto">
                          <a:xfrm>
                            <a:off x="7752" y="1245"/>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7" name="Freeform 302"/>
                        <wps:cNvSpPr>
                          <a:spLocks/>
                        </wps:cNvSpPr>
                        <wps:spPr bwMode="auto">
                          <a:xfrm>
                            <a:off x="7752" y="1245"/>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8" name="Freeform 303"/>
                        <wps:cNvSpPr>
                          <a:spLocks/>
                        </wps:cNvSpPr>
                        <wps:spPr bwMode="auto">
                          <a:xfrm>
                            <a:off x="7752" y="981"/>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9" name="Freeform 304"/>
                        <wps:cNvSpPr>
                          <a:spLocks/>
                        </wps:cNvSpPr>
                        <wps:spPr bwMode="auto">
                          <a:xfrm>
                            <a:off x="7752" y="981"/>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0" name="Freeform 305"/>
                        <wps:cNvSpPr>
                          <a:spLocks/>
                        </wps:cNvSpPr>
                        <wps:spPr bwMode="auto">
                          <a:xfrm>
                            <a:off x="7800" y="928"/>
                            <a:ext cx="2404" cy="588"/>
                          </a:xfrm>
                          <a:custGeom>
                            <a:avLst/>
                            <a:gdLst>
                              <a:gd name="T0" fmla="*/ 24 w 2404"/>
                              <a:gd name="T1" fmla="*/ 85 h 588"/>
                              <a:gd name="T2" fmla="*/ 72 w 2404"/>
                              <a:gd name="T3" fmla="*/ 134 h 588"/>
                              <a:gd name="T4" fmla="*/ 121 w 2404"/>
                              <a:gd name="T5" fmla="*/ 188 h 588"/>
                              <a:gd name="T6" fmla="*/ 169 w 2404"/>
                              <a:gd name="T7" fmla="*/ 203 h 588"/>
                              <a:gd name="T8" fmla="*/ 218 w 2404"/>
                              <a:gd name="T9" fmla="*/ 297 h 588"/>
                              <a:gd name="T10" fmla="*/ 267 w 2404"/>
                              <a:gd name="T11" fmla="*/ 355 h 588"/>
                              <a:gd name="T12" fmla="*/ 315 w 2404"/>
                              <a:gd name="T13" fmla="*/ 363 h 588"/>
                              <a:gd name="T14" fmla="*/ 364 w 2404"/>
                              <a:gd name="T15" fmla="*/ 328 h 588"/>
                              <a:gd name="T16" fmla="*/ 412 w 2404"/>
                              <a:gd name="T17" fmla="*/ 320 h 588"/>
                              <a:gd name="T18" fmla="*/ 461 w 2404"/>
                              <a:gd name="T19" fmla="*/ 388 h 588"/>
                              <a:gd name="T20" fmla="*/ 509 w 2404"/>
                              <a:gd name="T21" fmla="*/ 414 h 588"/>
                              <a:gd name="T22" fmla="*/ 558 w 2404"/>
                              <a:gd name="T23" fmla="*/ 337 h 588"/>
                              <a:gd name="T24" fmla="*/ 606 w 2404"/>
                              <a:gd name="T25" fmla="*/ 339 h 588"/>
                              <a:gd name="T26" fmla="*/ 655 w 2404"/>
                              <a:gd name="T27" fmla="*/ 335 h 588"/>
                              <a:gd name="T28" fmla="*/ 704 w 2404"/>
                              <a:gd name="T29" fmla="*/ 394 h 588"/>
                              <a:gd name="T30" fmla="*/ 752 w 2404"/>
                              <a:gd name="T31" fmla="*/ 341 h 588"/>
                              <a:gd name="T32" fmla="*/ 801 w 2404"/>
                              <a:gd name="T33" fmla="*/ 372 h 588"/>
                              <a:gd name="T34" fmla="*/ 849 w 2404"/>
                              <a:gd name="T35" fmla="*/ 403 h 588"/>
                              <a:gd name="T36" fmla="*/ 898 w 2404"/>
                              <a:gd name="T37" fmla="*/ 349 h 588"/>
                              <a:gd name="T38" fmla="*/ 946 w 2404"/>
                              <a:gd name="T39" fmla="*/ 389 h 588"/>
                              <a:gd name="T40" fmla="*/ 995 w 2404"/>
                              <a:gd name="T41" fmla="*/ 388 h 588"/>
                              <a:gd name="T42" fmla="*/ 1044 w 2404"/>
                              <a:gd name="T43" fmla="*/ 413 h 588"/>
                              <a:gd name="T44" fmla="*/ 1092 w 2404"/>
                              <a:gd name="T45" fmla="*/ 423 h 588"/>
                              <a:gd name="T46" fmla="*/ 1141 w 2404"/>
                              <a:gd name="T47" fmla="*/ 348 h 588"/>
                              <a:gd name="T48" fmla="*/ 1189 w 2404"/>
                              <a:gd name="T49" fmla="*/ 380 h 588"/>
                              <a:gd name="T50" fmla="*/ 1238 w 2404"/>
                              <a:gd name="T51" fmla="*/ 427 h 588"/>
                              <a:gd name="T52" fmla="*/ 1286 w 2404"/>
                              <a:gd name="T53" fmla="*/ 300 h 588"/>
                              <a:gd name="T54" fmla="*/ 1335 w 2404"/>
                              <a:gd name="T55" fmla="*/ 470 h 588"/>
                              <a:gd name="T56" fmla="*/ 1383 w 2404"/>
                              <a:gd name="T57" fmla="*/ 421 h 588"/>
                              <a:gd name="T58" fmla="*/ 1432 w 2404"/>
                              <a:gd name="T59" fmla="*/ 479 h 588"/>
                              <a:gd name="T60" fmla="*/ 1481 w 2404"/>
                              <a:gd name="T61" fmla="*/ 356 h 588"/>
                              <a:gd name="T62" fmla="*/ 1529 w 2404"/>
                              <a:gd name="T63" fmla="*/ 359 h 588"/>
                              <a:gd name="T64" fmla="*/ 1578 w 2404"/>
                              <a:gd name="T65" fmla="*/ 401 h 588"/>
                              <a:gd name="T66" fmla="*/ 1626 w 2404"/>
                              <a:gd name="T67" fmla="*/ 457 h 588"/>
                              <a:gd name="T68" fmla="*/ 1675 w 2404"/>
                              <a:gd name="T69" fmla="*/ 392 h 588"/>
                              <a:gd name="T70" fmla="*/ 1723 w 2404"/>
                              <a:gd name="T71" fmla="*/ 442 h 588"/>
                              <a:gd name="T72" fmla="*/ 1772 w 2404"/>
                              <a:gd name="T73" fmla="*/ 587 h 588"/>
                              <a:gd name="T74" fmla="*/ 1820 w 2404"/>
                              <a:gd name="T75" fmla="*/ 427 h 588"/>
                              <a:gd name="T76" fmla="*/ 1869 w 2404"/>
                              <a:gd name="T77" fmla="*/ 543 h 588"/>
                              <a:gd name="T78" fmla="*/ 1918 w 2404"/>
                              <a:gd name="T79" fmla="*/ 441 h 588"/>
                              <a:gd name="T80" fmla="*/ 1966 w 2404"/>
                              <a:gd name="T81" fmla="*/ 379 h 588"/>
                              <a:gd name="T82" fmla="*/ 2015 w 2404"/>
                              <a:gd name="T83" fmla="*/ 372 h 588"/>
                              <a:gd name="T84" fmla="*/ 2063 w 2404"/>
                              <a:gd name="T85" fmla="*/ 438 h 588"/>
                              <a:gd name="T86" fmla="*/ 2112 w 2404"/>
                              <a:gd name="T87" fmla="*/ 445 h 588"/>
                              <a:gd name="T88" fmla="*/ 2160 w 2404"/>
                              <a:gd name="T89" fmla="*/ 440 h 588"/>
                              <a:gd name="T90" fmla="*/ 2209 w 2404"/>
                              <a:gd name="T91" fmla="*/ 429 h 588"/>
                              <a:gd name="T92" fmla="*/ 2258 w 2404"/>
                              <a:gd name="T93" fmla="*/ 398 h 588"/>
                              <a:gd name="T94" fmla="*/ 2306 w 2404"/>
                              <a:gd name="T95" fmla="*/ 439 h 588"/>
                              <a:gd name="T96" fmla="*/ 2355 w 2404"/>
                              <a:gd name="T97" fmla="*/ 495 h 588"/>
                              <a:gd name="T98" fmla="*/ 2403 w 2404"/>
                              <a:gd name="T99" fmla="*/ 356 h 5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588">
                                <a:moveTo>
                                  <a:pt x="0" y="0"/>
                                </a:moveTo>
                                <a:lnTo>
                                  <a:pt x="24" y="85"/>
                                </a:lnTo>
                                <a:lnTo>
                                  <a:pt x="48" y="110"/>
                                </a:lnTo>
                                <a:lnTo>
                                  <a:pt x="72" y="134"/>
                                </a:lnTo>
                                <a:lnTo>
                                  <a:pt x="97" y="155"/>
                                </a:lnTo>
                                <a:lnTo>
                                  <a:pt x="121" y="188"/>
                                </a:lnTo>
                                <a:lnTo>
                                  <a:pt x="145" y="200"/>
                                </a:lnTo>
                                <a:lnTo>
                                  <a:pt x="169" y="203"/>
                                </a:lnTo>
                                <a:lnTo>
                                  <a:pt x="194" y="299"/>
                                </a:lnTo>
                                <a:lnTo>
                                  <a:pt x="218" y="297"/>
                                </a:lnTo>
                                <a:lnTo>
                                  <a:pt x="242" y="267"/>
                                </a:lnTo>
                                <a:lnTo>
                                  <a:pt x="267" y="355"/>
                                </a:lnTo>
                                <a:lnTo>
                                  <a:pt x="291" y="368"/>
                                </a:lnTo>
                                <a:lnTo>
                                  <a:pt x="315" y="363"/>
                                </a:lnTo>
                                <a:lnTo>
                                  <a:pt x="339" y="330"/>
                                </a:lnTo>
                                <a:lnTo>
                                  <a:pt x="364" y="328"/>
                                </a:lnTo>
                                <a:lnTo>
                                  <a:pt x="388" y="339"/>
                                </a:lnTo>
                                <a:lnTo>
                                  <a:pt x="412" y="320"/>
                                </a:lnTo>
                                <a:lnTo>
                                  <a:pt x="437" y="313"/>
                                </a:lnTo>
                                <a:lnTo>
                                  <a:pt x="461" y="388"/>
                                </a:lnTo>
                                <a:lnTo>
                                  <a:pt x="485" y="269"/>
                                </a:lnTo>
                                <a:lnTo>
                                  <a:pt x="509" y="414"/>
                                </a:lnTo>
                                <a:lnTo>
                                  <a:pt x="534" y="365"/>
                                </a:lnTo>
                                <a:lnTo>
                                  <a:pt x="558" y="337"/>
                                </a:lnTo>
                                <a:lnTo>
                                  <a:pt x="582" y="404"/>
                                </a:lnTo>
                                <a:lnTo>
                                  <a:pt x="606" y="339"/>
                                </a:lnTo>
                                <a:lnTo>
                                  <a:pt x="631" y="296"/>
                                </a:lnTo>
                                <a:lnTo>
                                  <a:pt x="655" y="335"/>
                                </a:lnTo>
                                <a:lnTo>
                                  <a:pt x="679" y="366"/>
                                </a:lnTo>
                                <a:lnTo>
                                  <a:pt x="704" y="394"/>
                                </a:lnTo>
                                <a:lnTo>
                                  <a:pt x="728" y="427"/>
                                </a:lnTo>
                                <a:lnTo>
                                  <a:pt x="752" y="341"/>
                                </a:lnTo>
                                <a:lnTo>
                                  <a:pt x="776" y="400"/>
                                </a:lnTo>
                                <a:lnTo>
                                  <a:pt x="801" y="372"/>
                                </a:lnTo>
                                <a:lnTo>
                                  <a:pt x="825" y="360"/>
                                </a:lnTo>
                                <a:lnTo>
                                  <a:pt x="849" y="403"/>
                                </a:lnTo>
                                <a:lnTo>
                                  <a:pt x="874" y="414"/>
                                </a:lnTo>
                                <a:lnTo>
                                  <a:pt x="898" y="349"/>
                                </a:lnTo>
                                <a:lnTo>
                                  <a:pt x="922" y="366"/>
                                </a:lnTo>
                                <a:lnTo>
                                  <a:pt x="946" y="389"/>
                                </a:lnTo>
                                <a:lnTo>
                                  <a:pt x="971" y="392"/>
                                </a:lnTo>
                                <a:lnTo>
                                  <a:pt x="995" y="388"/>
                                </a:lnTo>
                                <a:lnTo>
                                  <a:pt x="1019" y="360"/>
                                </a:lnTo>
                                <a:lnTo>
                                  <a:pt x="1044" y="413"/>
                                </a:lnTo>
                                <a:lnTo>
                                  <a:pt x="1068" y="395"/>
                                </a:lnTo>
                                <a:lnTo>
                                  <a:pt x="1092" y="423"/>
                                </a:lnTo>
                                <a:lnTo>
                                  <a:pt x="1116" y="303"/>
                                </a:lnTo>
                                <a:lnTo>
                                  <a:pt x="1141" y="348"/>
                                </a:lnTo>
                                <a:lnTo>
                                  <a:pt x="1165" y="413"/>
                                </a:lnTo>
                                <a:lnTo>
                                  <a:pt x="1189" y="380"/>
                                </a:lnTo>
                                <a:lnTo>
                                  <a:pt x="1213" y="391"/>
                                </a:lnTo>
                                <a:lnTo>
                                  <a:pt x="1238" y="427"/>
                                </a:lnTo>
                                <a:lnTo>
                                  <a:pt x="1262" y="416"/>
                                </a:lnTo>
                                <a:lnTo>
                                  <a:pt x="1286" y="300"/>
                                </a:lnTo>
                                <a:lnTo>
                                  <a:pt x="1311" y="378"/>
                                </a:lnTo>
                                <a:lnTo>
                                  <a:pt x="1335" y="470"/>
                                </a:lnTo>
                                <a:lnTo>
                                  <a:pt x="1359" y="446"/>
                                </a:lnTo>
                                <a:lnTo>
                                  <a:pt x="1383" y="421"/>
                                </a:lnTo>
                                <a:lnTo>
                                  <a:pt x="1408" y="385"/>
                                </a:lnTo>
                                <a:lnTo>
                                  <a:pt x="1432" y="479"/>
                                </a:lnTo>
                                <a:lnTo>
                                  <a:pt x="1456" y="457"/>
                                </a:lnTo>
                                <a:lnTo>
                                  <a:pt x="1481" y="356"/>
                                </a:lnTo>
                                <a:lnTo>
                                  <a:pt x="1505" y="405"/>
                                </a:lnTo>
                                <a:lnTo>
                                  <a:pt x="1529" y="359"/>
                                </a:lnTo>
                                <a:lnTo>
                                  <a:pt x="1553" y="435"/>
                                </a:lnTo>
                                <a:lnTo>
                                  <a:pt x="1578" y="401"/>
                                </a:lnTo>
                                <a:lnTo>
                                  <a:pt x="1602" y="419"/>
                                </a:lnTo>
                                <a:lnTo>
                                  <a:pt x="1626" y="457"/>
                                </a:lnTo>
                                <a:lnTo>
                                  <a:pt x="1651" y="446"/>
                                </a:lnTo>
                                <a:lnTo>
                                  <a:pt x="1675" y="392"/>
                                </a:lnTo>
                                <a:lnTo>
                                  <a:pt x="1699" y="425"/>
                                </a:lnTo>
                                <a:lnTo>
                                  <a:pt x="1723" y="442"/>
                                </a:lnTo>
                                <a:lnTo>
                                  <a:pt x="1748" y="432"/>
                                </a:lnTo>
                                <a:lnTo>
                                  <a:pt x="1772" y="587"/>
                                </a:lnTo>
                                <a:lnTo>
                                  <a:pt x="1796" y="386"/>
                                </a:lnTo>
                                <a:lnTo>
                                  <a:pt x="1820" y="427"/>
                                </a:lnTo>
                                <a:lnTo>
                                  <a:pt x="1845" y="420"/>
                                </a:lnTo>
                                <a:lnTo>
                                  <a:pt x="1869" y="543"/>
                                </a:lnTo>
                                <a:lnTo>
                                  <a:pt x="1893" y="477"/>
                                </a:lnTo>
                                <a:lnTo>
                                  <a:pt x="1918" y="441"/>
                                </a:lnTo>
                                <a:lnTo>
                                  <a:pt x="1942" y="454"/>
                                </a:lnTo>
                                <a:lnTo>
                                  <a:pt x="1966" y="379"/>
                                </a:lnTo>
                                <a:lnTo>
                                  <a:pt x="1990" y="517"/>
                                </a:lnTo>
                                <a:lnTo>
                                  <a:pt x="2015" y="372"/>
                                </a:lnTo>
                                <a:lnTo>
                                  <a:pt x="2039" y="401"/>
                                </a:lnTo>
                                <a:lnTo>
                                  <a:pt x="2063" y="438"/>
                                </a:lnTo>
                                <a:lnTo>
                                  <a:pt x="2088" y="434"/>
                                </a:lnTo>
                                <a:lnTo>
                                  <a:pt x="2112" y="445"/>
                                </a:lnTo>
                                <a:lnTo>
                                  <a:pt x="2136" y="337"/>
                                </a:lnTo>
                                <a:lnTo>
                                  <a:pt x="2160" y="440"/>
                                </a:lnTo>
                                <a:lnTo>
                                  <a:pt x="2185" y="488"/>
                                </a:lnTo>
                                <a:lnTo>
                                  <a:pt x="2209" y="429"/>
                                </a:lnTo>
                                <a:lnTo>
                                  <a:pt x="2233" y="442"/>
                                </a:lnTo>
                                <a:lnTo>
                                  <a:pt x="2258" y="398"/>
                                </a:lnTo>
                                <a:lnTo>
                                  <a:pt x="2282" y="438"/>
                                </a:lnTo>
                                <a:lnTo>
                                  <a:pt x="2306" y="439"/>
                                </a:lnTo>
                                <a:lnTo>
                                  <a:pt x="2330" y="437"/>
                                </a:lnTo>
                                <a:lnTo>
                                  <a:pt x="2355" y="495"/>
                                </a:lnTo>
                                <a:lnTo>
                                  <a:pt x="2379" y="500"/>
                                </a:lnTo>
                                <a:lnTo>
                                  <a:pt x="2403" y="356"/>
                                </a:lnTo>
                              </a:path>
                            </a:pathLst>
                          </a:custGeom>
                          <a:noFill/>
                          <a:ln w="6606">
                            <a:solidFill>
                              <a:srgbClr val="FF7F0E"/>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1" name="Freeform 306"/>
                        <wps:cNvSpPr>
                          <a:spLocks/>
                        </wps:cNvSpPr>
                        <wps:spPr bwMode="auto">
                          <a:xfrm>
                            <a:off x="7752" y="717"/>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2" name="Freeform 307"/>
                        <wps:cNvSpPr>
                          <a:spLocks/>
                        </wps:cNvSpPr>
                        <wps:spPr bwMode="auto">
                          <a:xfrm>
                            <a:off x="7752" y="717"/>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3" name="Freeform 308"/>
                        <wps:cNvSpPr>
                          <a:spLocks/>
                        </wps:cNvSpPr>
                        <wps:spPr bwMode="auto">
                          <a:xfrm>
                            <a:off x="7752" y="453"/>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4" name="Freeform 309"/>
                        <wps:cNvSpPr>
                          <a:spLocks/>
                        </wps:cNvSpPr>
                        <wps:spPr bwMode="auto">
                          <a:xfrm>
                            <a:off x="7752" y="453"/>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5" name="Freeform 310"/>
                        <wps:cNvSpPr>
                          <a:spLocks/>
                        </wps:cNvSpPr>
                        <wps:spPr bwMode="auto">
                          <a:xfrm>
                            <a:off x="7800" y="446"/>
                            <a:ext cx="2404" cy="317"/>
                          </a:xfrm>
                          <a:custGeom>
                            <a:avLst/>
                            <a:gdLst>
                              <a:gd name="T0" fmla="*/ 24 w 2404"/>
                              <a:gd name="T1" fmla="*/ 32 h 317"/>
                              <a:gd name="T2" fmla="*/ 72 w 2404"/>
                              <a:gd name="T3" fmla="*/ 131 h 317"/>
                              <a:gd name="T4" fmla="*/ 121 w 2404"/>
                              <a:gd name="T5" fmla="*/ 149 h 317"/>
                              <a:gd name="T6" fmla="*/ 169 w 2404"/>
                              <a:gd name="T7" fmla="*/ 179 h 317"/>
                              <a:gd name="T8" fmla="*/ 218 w 2404"/>
                              <a:gd name="T9" fmla="*/ 198 h 317"/>
                              <a:gd name="T10" fmla="*/ 267 w 2404"/>
                              <a:gd name="T11" fmla="*/ 199 h 317"/>
                              <a:gd name="T12" fmla="*/ 315 w 2404"/>
                              <a:gd name="T13" fmla="*/ 173 h 317"/>
                              <a:gd name="T14" fmla="*/ 364 w 2404"/>
                              <a:gd name="T15" fmla="*/ 208 h 317"/>
                              <a:gd name="T16" fmla="*/ 412 w 2404"/>
                              <a:gd name="T17" fmla="*/ 194 h 317"/>
                              <a:gd name="T18" fmla="*/ 461 w 2404"/>
                              <a:gd name="T19" fmla="*/ 205 h 317"/>
                              <a:gd name="T20" fmla="*/ 509 w 2404"/>
                              <a:gd name="T21" fmla="*/ 231 h 317"/>
                              <a:gd name="T22" fmla="*/ 558 w 2404"/>
                              <a:gd name="T23" fmla="*/ 215 h 317"/>
                              <a:gd name="T24" fmla="*/ 606 w 2404"/>
                              <a:gd name="T25" fmla="*/ 224 h 317"/>
                              <a:gd name="T26" fmla="*/ 655 w 2404"/>
                              <a:gd name="T27" fmla="*/ 239 h 317"/>
                              <a:gd name="T28" fmla="*/ 704 w 2404"/>
                              <a:gd name="T29" fmla="*/ 282 h 317"/>
                              <a:gd name="T30" fmla="*/ 752 w 2404"/>
                              <a:gd name="T31" fmla="*/ 231 h 317"/>
                              <a:gd name="T32" fmla="*/ 801 w 2404"/>
                              <a:gd name="T33" fmla="*/ 262 h 317"/>
                              <a:gd name="T34" fmla="*/ 849 w 2404"/>
                              <a:gd name="T35" fmla="*/ 233 h 317"/>
                              <a:gd name="T36" fmla="*/ 898 w 2404"/>
                              <a:gd name="T37" fmla="*/ 269 h 317"/>
                              <a:gd name="T38" fmla="*/ 946 w 2404"/>
                              <a:gd name="T39" fmla="*/ 270 h 317"/>
                              <a:gd name="T40" fmla="*/ 995 w 2404"/>
                              <a:gd name="T41" fmla="*/ 260 h 317"/>
                              <a:gd name="T42" fmla="*/ 1044 w 2404"/>
                              <a:gd name="T43" fmla="*/ 262 h 317"/>
                              <a:gd name="T44" fmla="*/ 1092 w 2404"/>
                              <a:gd name="T45" fmla="*/ 280 h 317"/>
                              <a:gd name="T46" fmla="*/ 1141 w 2404"/>
                              <a:gd name="T47" fmla="*/ 251 h 317"/>
                              <a:gd name="T48" fmla="*/ 1189 w 2404"/>
                              <a:gd name="T49" fmla="*/ 253 h 317"/>
                              <a:gd name="T50" fmla="*/ 1238 w 2404"/>
                              <a:gd name="T51" fmla="*/ 261 h 317"/>
                              <a:gd name="T52" fmla="*/ 1286 w 2404"/>
                              <a:gd name="T53" fmla="*/ 264 h 317"/>
                              <a:gd name="T54" fmla="*/ 1335 w 2404"/>
                              <a:gd name="T55" fmla="*/ 254 h 317"/>
                              <a:gd name="T56" fmla="*/ 1383 w 2404"/>
                              <a:gd name="T57" fmla="*/ 272 h 317"/>
                              <a:gd name="T58" fmla="*/ 1432 w 2404"/>
                              <a:gd name="T59" fmla="*/ 258 h 317"/>
                              <a:gd name="T60" fmla="*/ 1481 w 2404"/>
                              <a:gd name="T61" fmla="*/ 288 h 317"/>
                              <a:gd name="T62" fmla="*/ 1529 w 2404"/>
                              <a:gd name="T63" fmla="*/ 242 h 317"/>
                              <a:gd name="T64" fmla="*/ 1578 w 2404"/>
                              <a:gd name="T65" fmla="*/ 273 h 317"/>
                              <a:gd name="T66" fmla="*/ 1626 w 2404"/>
                              <a:gd name="T67" fmla="*/ 284 h 317"/>
                              <a:gd name="T68" fmla="*/ 1675 w 2404"/>
                              <a:gd name="T69" fmla="*/ 278 h 317"/>
                              <a:gd name="T70" fmla="*/ 1723 w 2404"/>
                              <a:gd name="T71" fmla="*/ 266 h 317"/>
                              <a:gd name="T72" fmla="*/ 1772 w 2404"/>
                              <a:gd name="T73" fmla="*/ 316 h 317"/>
                              <a:gd name="T74" fmla="*/ 1820 w 2404"/>
                              <a:gd name="T75" fmla="*/ 253 h 317"/>
                              <a:gd name="T76" fmla="*/ 1869 w 2404"/>
                              <a:gd name="T77" fmla="*/ 240 h 317"/>
                              <a:gd name="T78" fmla="*/ 1918 w 2404"/>
                              <a:gd name="T79" fmla="*/ 283 h 317"/>
                              <a:gd name="T80" fmla="*/ 1966 w 2404"/>
                              <a:gd name="T81" fmla="*/ 262 h 317"/>
                              <a:gd name="T82" fmla="*/ 2015 w 2404"/>
                              <a:gd name="T83" fmla="*/ 282 h 317"/>
                              <a:gd name="T84" fmla="*/ 2063 w 2404"/>
                              <a:gd name="T85" fmla="*/ 269 h 317"/>
                              <a:gd name="T86" fmla="*/ 2112 w 2404"/>
                              <a:gd name="T87" fmla="*/ 276 h 317"/>
                              <a:gd name="T88" fmla="*/ 2160 w 2404"/>
                              <a:gd name="T89" fmla="*/ 285 h 317"/>
                              <a:gd name="T90" fmla="*/ 2209 w 2404"/>
                              <a:gd name="T91" fmla="*/ 267 h 317"/>
                              <a:gd name="T92" fmla="*/ 2258 w 2404"/>
                              <a:gd name="T93" fmla="*/ 296 h 317"/>
                              <a:gd name="T94" fmla="*/ 2306 w 2404"/>
                              <a:gd name="T95" fmla="*/ 295 h 317"/>
                              <a:gd name="T96" fmla="*/ 2355 w 2404"/>
                              <a:gd name="T97" fmla="*/ 286 h 317"/>
                              <a:gd name="T98" fmla="*/ 2403 w 2404"/>
                              <a:gd name="T99" fmla="*/ 296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317">
                                <a:moveTo>
                                  <a:pt x="0" y="0"/>
                                </a:moveTo>
                                <a:lnTo>
                                  <a:pt x="24" y="32"/>
                                </a:lnTo>
                                <a:lnTo>
                                  <a:pt x="48" y="121"/>
                                </a:lnTo>
                                <a:lnTo>
                                  <a:pt x="72" y="131"/>
                                </a:lnTo>
                                <a:lnTo>
                                  <a:pt x="97" y="135"/>
                                </a:lnTo>
                                <a:lnTo>
                                  <a:pt x="121" y="149"/>
                                </a:lnTo>
                                <a:lnTo>
                                  <a:pt x="145" y="172"/>
                                </a:lnTo>
                                <a:lnTo>
                                  <a:pt x="169" y="179"/>
                                </a:lnTo>
                                <a:lnTo>
                                  <a:pt x="194" y="191"/>
                                </a:lnTo>
                                <a:lnTo>
                                  <a:pt x="218" y="198"/>
                                </a:lnTo>
                                <a:lnTo>
                                  <a:pt x="242" y="187"/>
                                </a:lnTo>
                                <a:lnTo>
                                  <a:pt x="267" y="199"/>
                                </a:lnTo>
                                <a:lnTo>
                                  <a:pt x="291" y="170"/>
                                </a:lnTo>
                                <a:lnTo>
                                  <a:pt x="315" y="173"/>
                                </a:lnTo>
                                <a:lnTo>
                                  <a:pt x="339" y="216"/>
                                </a:lnTo>
                                <a:lnTo>
                                  <a:pt x="364" y="208"/>
                                </a:lnTo>
                                <a:lnTo>
                                  <a:pt x="388" y="216"/>
                                </a:lnTo>
                                <a:lnTo>
                                  <a:pt x="412" y="194"/>
                                </a:lnTo>
                                <a:lnTo>
                                  <a:pt x="437" y="209"/>
                                </a:lnTo>
                                <a:lnTo>
                                  <a:pt x="461" y="205"/>
                                </a:lnTo>
                                <a:lnTo>
                                  <a:pt x="485" y="224"/>
                                </a:lnTo>
                                <a:lnTo>
                                  <a:pt x="509" y="231"/>
                                </a:lnTo>
                                <a:lnTo>
                                  <a:pt x="534" y="226"/>
                                </a:lnTo>
                                <a:lnTo>
                                  <a:pt x="558" y="215"/>
                                </a:lnTo>
                                <a:lnTo>
                                  <a:pt x="582" y="264"/>
                                </a:lnTo>
                                <a:lnTo>
                                  <a:pt x="606" y="224"/>
                                </a:lnTo>
                                <a:lnTo>
                                  <a:pt x="631" y="235"/>
                                </a:lnTo>
                                <a:lnTo>
                                  <a:pt x="655" y="239"/>
                                </a:lnTo>
                                <a:lnTo>
                                  <a:pt x="679" y="225"/>
                                </a:lnTo>
                                <a:lnTo>
                                  <a:pt x="704" y="282"/>
                                </a:lnTo>
                                <a:lnTo>
                                  <a:pt x="728" y="235"/>
                                </a:lnTo>
                                <a:lnTo>
                                  <a:pt x="752" y="231"/>
                                </a:lnTo>
                                <a:lnTo>
                                  <a:pt x="776" y="238"/>
                                </a:lnTo>
                                <a:lnTo>
                                  <a:pt x="801" y="262"/>
                                </a:lnTo>
                                <a:lnTo>
                                  <a:pt x="825" y="231"/>
                                </a:lnTo>
                                <a:lnTo>
                                  <a:pt x="849" y="233"/>
                                </a:lnTo>
                                <a:lnTo>
                                  <a:pt x="874" y="273"/>
                                </a:lnTo>
                                <a:lnTo>
                                  <a:pt x="898" y="269"/>
                                </a:lnTo>
                                <a:lnTo>
                                  <a:pt x="922" y="253"/>
                                </a:lnTo>
                                <a:lnTo>
                                  <a:pt x="946" y="270"/>
                                </a:lnTo>
                                <a:lnTo>
                                  <a:pt x="971" y="259"/>
                                </a:lnTo>
                                <a:lnTo>
                                  <a:pt x="995" y="260"/>
                                </a:lnTo>
                                <a:lnTo>
                                  <a:pt x="1019" y="271"/>
                                </a:lnTo>
                                <a:lnTo>
                                  <a:pt x="1044" y="262"/>
                                </a:lnTo>
                                <a:lnTo>
                                  <a:pt x="1068" y="275"/>
                                </a:lnTo>
                                <a:lnTo>
                                  <a:pt x="1092" y="280"/>
                                </a:lnTo>
                                <a:lnTo>
                                  <a:pt x="1116" y="275"/>
                                </a:lnTo>
                                <a:lnTo>
                                  <a:pt x="1141" y="251"/>
                                </a:lnTo>
                                <a:lnTo>
                                  <a:pt x="1165" y="266"/>
                                </a:lnTo>
                                <a:lnTo>
                                  <a:pt x="1189" y="253"/>
                                </a:lnTo>
                                <a:lnTo>
                                  <a:pt x="1213" y="253"/>
                                </a:lnTo>
                                <a:lnTo>
                                  <a:pt x="1238" y="261"/>
                                </a:lnTo>
                                <a:lnTo>
                                  <a:pt x="1262" y="289"/>
                                </a:lnTo>
                                <a:lnTo>
                                  <a:pt x="1286" y="264"/>
                                </a:lnTo>
                                <a:lnTo>
                                  <a:pt x="1311" y="250"/>
                                </a:lnTo>
                                <a:lnTo>
                                  <a:pt x="1335" y="254"/>
                                </a:lnTo>
                                <a:lnTo>
                                  <a:pt x="1359" y="224"/>
                                </a:lnTo>
                                <a:lnTo>
                                  <a:pt x="1383" y="272"/>
                                </a:lnTo>
                                <a:lnTo>
                                  <a:pt x="1408" y="250"/>
                                </a:lnTo>
                                <a:lnTo>
                                  <a:pt x="1432" y="258"/>
                                </a:lnTo>
                                <a:lnTo>
                                  <a:pt x="1456" y="288"/>
                                </a:lnTo>
                                <a:lnTo>
                                  <a:pt x="1481" y="288"/>
                                </a:lnTo>
                                <a:lnTo>
                                  <a:pt x="1505" y="279"/>
                                </a:lnTo>
                                <a:lnTo>
                                  <a:pt x="1529" y="242"/>
                                </a:lnTo>
                                <a:lnTo>
                                  <a:pt x="1553" y="256"/>
                                </a:lnTo>
                                <a:lnTo>
                                  <a:pt x="1578" y="273"/>
                                </a:lnTo>
                                <a:lnTo>
                                  <a:pt x="1602" y="298"/>
                                </a:lnTo>
                                <a:lnTo>
                                  <a:pt x="1626" y="284"/>
                                </a:lnTo>
                                <a:lnTo>
                                  <a:pt x="1651" y="302"/>
                                </a:lnTo>
                                <a:lnTo>
                                  <a:pt x="1675" y="278"/>
                                </a:lnTo>
                                <a:lnTo>
                                  <a:pt x="1699" y="280"/>
                                </a:lnTo>
                                <a:lnTo>
                                  <a:pt x="1723" y="266"/>
                                </a:lnTo>
                                <a:lnTo>
                                  <a:pt x="1748" y="293"/>
                                </a:lnTo>
                                <a:lnTo>
                                  <a:pt x="1772" y="316"/>
                                </a:lnTo>
                                <a:lnTo>
                                  <a:pt x="1796" y="274"/>
                                </a:lnTo>
                                <a:lnTo>
                                  <a:pt x="1820" y="253"/>
                                </a:lnTo>
                                <a:lnTo>
                                  <a:pt x="1845" y="282"/>
                                </a:lnTo>
                                <a:lnTo>
                                  <a:pt x="1869" y="240"/>
                                </a:lnTo>
                                <a:lnTo>
                                  <a:pt x="1893" y="248"/>
                                </a:lnTo>
                                <a:lnTo>
                                  <a:pt x="1918" y="283"/>
                                </a:lnTo>
                                <a:lnTo>
                                  <a:pt x="1942" y="272"/>
                                </a:lnTo>
                                <a:lnTo>
                                  <a:pt x="1966" y="262"/>
                                </a:lnTo>
                                <a:lnTo>
                                  <a:pt x="1990" y="256"/>
                                </a:lnTo>
                                <a:lnTo>
                                  <a:pt x="2015" y="282"/>
                                </a:lnTo>
                                <a:lnTo>
                                  <a:pt x="2039" y="259"/>
                                </a:lnTo>
                                <a:lnTo>
                                  <a:pt x="2063" y="269"/>
                                </a:lnTo>
                                <a:lnTo>
                                  <a:pt x="2088" y="306"/>
                                </a:lnTo>
                                <a:lnTo>
                                  <a:pt x="2112" y="276"/>
                                </a:lnTo>
                                <a:lnTo>
                                  <a:pt x="2136" y="252"/>
                                </a:lnTo>
                                <a:lnTo>
                                  <a:pt x="2160" y="285"/>
                                </a:lnTo>
                                <a:lnTo>
                                  <a:pt x="2185" y="290"/>
                                </a:lnTo>
                                <a:lnTo>
                                  <a:pt x="2209" y="267"/>
                                </a:lnTo>
                                <a:lnTo>
                                  <a:pt x="2233" y="272"/>
                                </a:lnTo>
                                <a:lnTo>
                                  <a:pt x="2258" y="296"/>
                                </a:lnTo>
                                <a:lnTo>
                                  <a:pt x="2282" y="277"/>
                                </a:lnTo>
                                <a:lnTo>
                                  <a:pt x="2306" y="295"/>
                                </a:lnTo>
                                <a:lnTo>
                                  <a:pt x="2330" y="285"/>
                                </a:lnTo>
                                <a:lnTo>
                                  <a:pt x="2355" y="286"/>
                                </a:lnTo>
                                <a:lnTo>
                                  <a:pt x="2379" y="294"/>
                                </a:lnTo>
                                <a:lnTo>
                                  <a:pt x="2403" y="296"/>
                                </a:lnTo>
                              </a:path>
                            </a:pathLst>
                          </a:custGeom>
                          <a:noFill/>
                          <a:ln w="6611">
                            <a:solidFill>
                              <a:srgbClr val="2BA02B"/>
                            </a:solidFill>
                            <a:prstDash val="lgDash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6" name="Freeform 311"/>
                        <wps:cNvSpPr>
                          <a:spLocks/>
                        </wps:cNvSpPr>
                        <wps:spPr bwMode="auto">
                          <a:xfrm>
                            <a:off x="7752" y="189"/>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7" name="Freeform 312"/>
                        <wps:cNvSpPr>
                          <a:spLocks/>
                        </wps:cNvSpPr>
                        <wps:spPr bwMode="auto">
                          <a:xfrm>
                            <a:off x="7752" y="189"/>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8" name="Freeform 313"/>
                        <wps:cNvSpPr>
                          <a:spLocks/>
                        </wps:cNvSpPr>
                        <wps:spPr bwMode="auto">
                          <a:xfrm>
                            <a:off x="7752" y="-74"/>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9" name="Freeform 314"/>
                        <wps:cNvSpPr>
                          <a:spLocks/>
                        </wps:cNvSpPr>
                        <wps:spPr bwMode="auto">
                          <a:xfrm>
                            <a:off x="7752" y="-74"/>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0" name="Freeform 315"/>
                        <wps:cNvSpPr>
                          <a:spLocks/>
                        </wps:cNvSpPr>
                        <wps:spPr bwMode="auto">
                          <a:xfrm>
                            <a:off x="7800" y="359"/>
                            <a:ext cx="2404" cy="20"/>
                          </a:xfrm>
                          <a:custGeom>
                            <a:avLst/>
                            <a:gdLst>
                              <a:gd name="T0" fmla="*/ 24 w 2404"/>
                              <a:gd name="T1" fmla="*/ 0 h 20"/>
                              <a:gd name="T2" fmla="*/ 72 w 2404"/>
                              <a:gd name="T3" fmla="*/ 0 h 20"/>
                              <a:gd name="T4" fmla="*/ 121 w 2404"/>
                              <a:gd name="T5" fmla="*/ 0 h 20"/>
                              <a:gd name="T6" fmla="*/ 169 w 2404"/>
                              <a:gd name="T7" fmla="*/ 0 h 20"/>
                              <a:gd name="T8" fmla="*/ 218 w 2404"/>
                              <a:gd name="T9" fmla="*/ 0 h 20"/>
                              <a:gd name="T10" fmla="*/ 267 w 2404"/>
                              <a:gd name="T11" fmla="*/ 0 h 20"/>
                              <a:gd name="T12" fmla="*/ 315 w 2404"/>
                              <a:gd name="T13" fmla="*/ 0 h 20"/>
                              <a:gd name="T14" fmla="*/ 364 w 2404"/>
                              <a:gd name="T15" fmla="*/ 0 h 20"/>
                              <a:gd name="T16" fmla="*/ 412 w 2404"/>
                              <a:gd name="T17" fmla="*/ 0 h 20"/>
                              <a:gd name="T18" fmla="*/ 461 w 2404"/>
                              <a:gd name="T19" fmla="*/ 0 h 20"/>
                              <a:gd name="T20" fmla="*/ 509 w 2404"/>
                              <a:gd name="T21" fmla="*/ 0 h 20"/>
                              <a:gd name="T22" fmla="*/ 558 w 2404"/>
                              <a:gd name="T23" fmla="*/ 0 h 20"/>
                              <a:gd name="T24" fmla="*/ 606 w 2404"/>
                              <a:gd name="T25" fmla="*/ 0 h 20"/>
                              <a:gd name="T26" fmla="*/ 655 w 2404"/>
                              <a:gd name="T27" fmla="*/ 0 h 20"/>
                              <a:gd name="T28" fmla="*/ 704 w 2404"/>
                              <a:gd name="T29" fmla="*/ 0 h 20"/>
                              <a:gd name="T30" fmla="*/ 752 w 2404"/>
                              <a:gd name="T31" fmla="*/ 0 h 20"/>
                              <a:gd name="T32" fmla="*/ 801 w 2404"/>
                              <a:gd name="T33" fmla="*/ 0 h 20"/>
                              <a:gd name="T34" fmla="*/ 849 w 2404"/>
                              <a:gd name="T35" fmla="*/ 0 h 20"/>
                              <a:gd name="T36" fmla="*/ 898 w 2404"/>
                              <a:gd name="T37" fmla="*/ 0 h 20"/>
                              <a:gd name="T38" fmla="*/ 946 w 2404"/>
                              <a:gd name="T39" fmla="*/ 0 h 20"/>
                              <a:gd name="T40" fmla="*/ 995 w 2404"/>
                              <a:gd name="T41" fmla="*/ 0 h 20"/>
                              <a:gd name="T42" fmla="*/ 1044 w 2404"/>
                              <a:gd name="T43" fmla="*/ 0 h 20"/>
                              <a:gd name="T44" fmla="*/ 1092 w 2404"/>
                              <a:gd name="T45" fmla="*/ 0 h 20"/>
                              <a:gd name="T46" fmla="*/ 1141 w 2404"/>
                              <a:gd name="T47" fmla="*/ 0 h 20"/>
                              <a:gd name="T48" fmla="*/ 1189 w 2404"/>
                              <a:gd name="T49" fmla="*/ 0 h 20"/>
                              <a:gd name="T50" fmla="*/ 1238 w 2404"/>
                              <a:gd name="T51" fmla="*/ 0 h 20"/>
                              <a:gd name="T52" fmla="*/ 1286 w 2404"/>
                              <a:gd name="T53" fmla="*/ 0 h 20"/>
                              <a:gd name="T54" fmla="*/ 1335 w 2404"/>
                              <a:gd name="T55" fmla="*/ 0 h 20"/>
                              <a:gd name="T56" fmla="*/ 1383 w 2404"/>
                              <a:gd name="T57" fmla="*/ 0 h 20"/>
                              <a:gd name="T58" fmla="*/ 1432 w 2404"/>
                              <a:gd name="T59" fmla="*/ 0 h 20"/>
                              <a:gd name="T60" fmla="*/ 1481 w 2404"/>
                              <a:gd name="T61" fmla="*/ 0 h 20"/>
                              <a:gd name="T62" fmla="*/ 1529 w 2404"/>
                              <a:gd name="T63" fmla="*/ 0 h 20"/>
                              <a:gd name="T64" fmla="*/ 1578 w 2404"/>
                              <a:gd name="T65" fmla="*/ 0 h 20"/>
                              <a:gd name="T66" fmla="*/ 1626 w 2404"/>
                              <a:gd name="T67" fmla="*/ 0 h 20"/>
                              <a:gd name="T68" fmla="*/ 1675 w 2404"/>
                              <a:gd name="T69" fmla="*/ 0 h 20"/>
                              <a:gd name="T70" fmla="*/ 1723 w 2404"/>
                              <a:gd name="T71" fmla="*/ 0 h 20"/>
                              <a:gd name="T72" fmla="*/ 1772 w 2404"/>
                              <a:gd name="T73" fmla="*/ 0 h 20"/>
                              <a:gd name="T74" fmla="*/ 1820 w 2404"/>
                              <a:gd name="T75" fmla="*/ 0 h 20"/>
                              <a:gd name="T76" fmla="*/ 1869 w 2404"/>
                              <a:gd name="T77" fmla="*/ 0 h 20"/>
                              <a:gd name="T78" fmla="*/ 1918 w 2404"/>
                              <a:gd name="T79" fmla="*/ 0 h 20"/>
                              <a:gd name="T80" fmla="*/ 1966 w 2404"/>
                              <a:gd name="T81" fmla="*/ 0 h 20"/>
                              <a:gd name="T82" fmla="*/ 2015 w 2404"/>
                              <a:gd name="T83" fmla="*/ 0 h 20"/>
                              <a:gd name="T84" fmla="*/ 2063 w 2404"/>
                              <a:gd name="T85" fmla="*/ 0 h 20"/>
                              <a:gd name="T86" fmla="*/ 2112 w 2404"/>
                              <a:gd name="T87" fmla="*/ 0 h 20"/>
                              <a:gd name="T88" fmla="*/ 2160 w 2404"/>
                              <a:gd name="T89" fmla="*/ 0 h 20"/>
                              <a:gd name="T90" fmla="*/ 2209 w 2404"/>
                              <a:gd name="T91" fmla="*/ 0 h 20"/>
                              <a:gd name="T92" fmla="*/ 2258 w 2404"/>
                              <a:gd name="T93" fmla="*/ 0 h 20"/>
                              <a:gd name="T94" fmla="*/ 2306 w 2404"/>
                              <a:gd name="T95" fmla="*/ 0 h 20"/>
                              <a:gd name="T96" fmla="*/ 2355 w 2404"/>
                              <a:gd name="T97" fmla="*/ 0 h 20"/>
                              <a:gd name="T98" fmla="*/ 2403 w 2404"/>
                              <a:gd name="T99"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20">
                                <a:moveTo>
                                  <a:pt x="0" y="0"/>
                                </a:moveTo>
                                <a:lnTo>
                                  <a:pt x="24" y="0"/>
                                </a:lnTo>
                                <a:lnTo>
                                  <a:pt x="48" y="0"/>
                                </a:lnTo>
                                <a:lnTo>
                                  <a:pt x="72" y="0"/>
                                </a:lnTo>
                                <a:lnTo>
                                  <a:pt x="97" y="0"/>
                                </a:lnTo>
                                <a:lnTo>
                                  <a:pt x="121" y="0"/>
                                </a:lnTo>
                                <a:lnTo>
                                  <a:pt x="145" y="0"/>
                                </a:lnTo>
                                <a:lnTo>
                                  <a:pt x="169" y="0"/>
                                </a:lnTo>
                                <a:lnTo>
                                  <a:pt x="194" y="0"/>
                                </a:lnTo>
                                <a:lnTo>
                                  <a:pt x="218" y="0"/>
                                </a:lnTo>
                                <a:lnTo>
                                  <a:pt x="242" y="0"/>
                                </a:lnTo>
                                <a:lnTo>
                                  <a:pt x="267" y="0"/>
                                </a:lnTo>
                                <a:lnTo>
                                  <a:pt x="291" y="0"/>
                                </a:lnTo>
                                <a:lnTo>
                                  <a:pt x="315" y="0"/>
                                </a:lnTo>
                                <a:lnTo>
                                  <a:pt x="339" y="0"/>
                                </a:lnTo>
                                <a:lnTo>
                                  <a:pt x="364" y="0"/>
                                </a:lnTo>
                                <a:lnTo>
                                  <a:pt x="388" y="0"/>
                                </a:lnTo>
                                <a:lnTo>
                                  <a:pt x="412" y="0"/>
                                </a:lnTo>
                                <a:lnTo>
                                  <a:pt x="437" y="0"/>
                                </a:lnTo>
                                <a:lnTo>
                                  <a:pt x="461" y="0"/>
                                </a:lnTo>
                                <a:lnTo>
                                  <a:pt x="485" y="0"/>
                                </a:lnTo>
                                <a:lnTo>
                                  <a:pt x="509" y="0"/>
                                </a:lnTo>
                                <a:lnTo>
                                  <a:pt x="534" y="0"/>
                                </a:lnTo>
                                <a:lnTo>
                                  <a:pt x="558" y="0"/>
                                </a:lnTo>
                                <a:lnTo>
                                  <a:pt x="582" y="0"/>
                                </a:lnTo>
                                <a:lnTo>
                                  <a:pt x="606" y="0"/>
                                </a:lnTo>
                                <a:lnTo>
                                  <a:pt x="631" y="0"/>
                                </a:lnTo>
                                <a:lnTo>
                                  <a:pt x="655" y="0"/>
                                </a:lnTo>
                                <a:lnTo>
                                  <a:pt x="679" y="0"/>
                                </a:lnTo>
                                <a:lnTo>
                                  <a:pt x="704" y="0"/>
                                </a:lnTo>
                                <a:lnTo>
                                  <a:pt x="728" y="0"/>
                                </a:lnTo>
                                <a:lnTo>
                                  <a:pt x="752" y="0"/>
                                </a:lnTo>
                                <a:lnTo>
                                  <a:pt x="776" y="0"/>
                                </a:lnTo>
                                <a:lnTo>
                                  <a:pt x="801" y="0"/>
                                </a:lnTo>
                                <a:lnTo>
                                  <a:pt x="825" y="0"/>
                                </a:lnTo>
                                <a:lnTo>
                                  <a:pt x="849" y="0"/>
                                </a:lnTo>
                                <a:lnTo>
                                  <a:pt x="874" y="0"/>
                                </a:lnTo>
                                <a:lnTo>
                                  <a:pt x="898" y="0"/>
                                </a:lnTo>
                                <a:lnTo>
                                  <a:pt x="922" y="0"/>
                                </a:lnTo>
                                <a:lnTo>
                                  <a:pt x="946" y="0"/>
                                </a:lnTo>
                                <a:lnTo>
                                  <a:pt x="971" y="0"/>
                                </a:lnTo>
                                <a:lnTo>
                                  <a:pt x="995" y="0"/>
                                </a:lnTo>
                                <a:lnTo>
                                  <a:pt x="1019" y="0"/>
                                </a:lnTo>
                                <a:lnTo>
                                  <a:pt x="1044" y="0"/>
                                </a:lnTo>
                                <a:lnTo>
                                  <a:pt x="1068" y="0"/>
                                </a:lnTo>
                                <a:lnTo>
                                  <a:pt x="1092" y="0"/>
                                </a:lnTo>
                                <a:lnTo>
                                  <a:pt x="1116" y="0"/>
                                </a:lnTo>
                                <a:lnTo>
                                  <a:pt x="1141" y="0"/>
                                </a:lnTo>
                                <a:lnTo>
                                  <a:pt x="1165" y="0"/>
                                </a:lnTo>
                                <a:lnTo>
                                  <a:pt x="1189" y="0"/>
                                </a:lnTo>
                                <a:lnTo>
                                  <a:pt x="1213" y="0"/>
                                </a:lnTo>
                                <a:lnTo>
                                  <a:pt x="1238" y="0"/>
                                </a:lnTo>
                                <a:lnTo>
                                  <a:pt x="1262" y="0"/>
                                </a:lnTo>
                                <a:lnTo>
                                  <a:pt x="1286" y="0"/>
                                </a:lnTo>
                                <a:lnTo>
                                  <a:pt x="1311" y="0"/>
                                </a:lnTo>
                                <a:lnTo>
                                  <a:pt x="1335" y="0"/>
                                </a:lnTo>
                                <a:lnTo>
                                  <a:pt x="1359" y="0"/>
                                </a:lnTo>
                                <a:lnTo>
                                  <a:pt x="1383" y="0"/>
                                </a:lnTo>
                                <a:lnTo>
                                  <a:pt x="1408" y="0"/>
                                </a:lnTo>
                                <a:lnTo>
                                  <a:pt x="1432" y="0"/>
                                </a:lnTo>
                                <a:lnTo>
                                  <a:pt x="1456" y="0"/>
                                </a:lnTo>
                                <a:lnTo>
                                  <a:pt x="1481" y="0"/>
                                </a:lnTo>
                                <a:lnTo>
                                  <a:pt x="1505" y="0"/>
                                </a:lnTo>
                                <a:lnTo>
                                  <a:pt x="1529" y="0"/>
                                </a:lnTo>
                                <a:lnTo>
                                  <a:pt x="1553" y="0"/>
                                </a:lnTo>
                                <a:lnTo>
                                  <a:pt x="1578" y="0"/>
                                </a:lnTo>
                                <a:lnTo>
                                  <a:pt x="1602" y="0"/>
                                </a:lnTo>
                                <a:lnTo>
                                  <a:pt x="1626" y="0"/>
                                </a:lnTo>
                                <a:lnTo>
                                  <a:pt x="1651" y="0"/>
                                </a:lnTo>
                                <a:lnTo>
                                  <a:pt x="1675" y="0"/>
                                </a:lnTo>
                                <a:lnTo>
                                  <a:pt x="1699" y="0"/>
                                </a:lnTo>
                                <a:lnTo>
                                  <a:pt x="1723" y="0"/>
                                </a:lnTo>
                                <a:lnTo>
                                  <a:pt x="1748" y="0"/>
                                </a:lnTo>
                                <a:lnTo>
                                  <a:pt x="1772" y="0"/>
                                </a:lnTo>
                                <a:lnTo>
                                  <a:pt x="1796" y="0"/>
                                </a:lnTo>
                                <a:lnTo>
                                  <a:pt x="1820" y="0"/>
                                </a:lnTo>
                                <a:lnTo>
                                  <a:pt x="1845" y="0"/>
                                </a:lnTo>
                                <a:lnTo>
                                  <a:pt x="1869" y="0"/>
                                </a:lnTo>
                                <a:lnTo>
                                  <a:pt x="1893" y="0"/>
                                </a:lnTo>
                                <a:lnTo>
                                  <a:pt x="1918" y="0"/>
                                </a:lnTo>
                                <a:lnTo>
                                  <a:pt x="1942" y="0"/>
                                </a:lnTo>
                                <a:lnTo>
                                  <a:pt x="1966" y="0"/>
                                </a:lnTo>
                                <a:lnTo>
                                  <a:pt x="1990" y="0"/>
                                </a:lnTo>
                                <a:lnTo>
                                  <a:pt x="2015" y="0"/>
                                </a:lnTo>
                                <a:lnTo>
                                  <a:pt x="2039" y="0"/>
                                </a:lnTo>
                                <a:lnTo>
                                  <a:pt x="2063" y="0"/>
                                </a:lnTo>
                                <a:lnTo>
                                  <a:pt x="2088" y="0"/>
                                </a:lnTo>
                                <a:lnTo>
                                  <a:pt x="2112" y="0"/>
                                </a:lnTo>
                                <a:lnTo>
                                  <a:pt x="2136" y="0"/>
                                </a:lnTo>
                                <a:lnTo>
                                  <a:pt x="2160" y="0"/>
                                </a:lnTo>
                                <a:lnTo>
                                  <a:pt x="2185" y="0"/>
                                </a:lnTo>
                                <a:lnTo>
                                  <a:pt x="2209" y="0"/>
                                </a:lnTo>
                                <a:lnTo>
                                  <a:pt x="2233" y="0"/>
                                </a:lnTo>
                                <a:lnTo>
                                  <a:pt x="2258" y="0"/>
                                </a:lnTo>
                                <a:lnTo>
                                  <a:pt x="2282" y="0"/>
                                </a:lnTo>
                                <a:lnTo>
                                  <a:pt x="2306" y="0"/>
                                </a:lnTo>
                                <a:lnTo>
                                  <a:pt x="2330" y="0"/>
                                </a:lnTo>
                                <a:lnTo>
                                  <a:pt x="2355" y="0"/>
                                </a:lnTo>
                                <a:lnTo>
                                  <a:pt x="2379" y="0"/>
                                </a:lnTo>
                                <a:lnTo>
                                  <a:pt x="2403" y="0"/>
                                </a:lnTo>
                              </a:path>
                            </a:pathLst>
                          </a:custGeom>
                          <a:noFill/>
                          <a:ln w="6614">
                            <a:solidFill>
                              <a:srgbClr val="1F77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1" name="Freeform 316"/>
                        <wps:cNvSpPr>
                          <a:spLocks/>
                        </wps:cNvSpPr>
                        <wps:spPr bwMode="auto">
                          <a:xfrm>
                            <a:off x="7776" y="-74"/>
                            <a:ext cx="20" cy="1847"/>
                          </a:xfrm>
                          <a:custGeom>
                            <a:avLst/>
                            <a:gdLst>
                              <a:gd name="T0" fmla="*/ 0 w 20"/>
                              <a:gd name="T1" fmla="*/ 1847 h 1847"/>
                              <a:gd name="T2" fmla="*/ 0 w 20"/>
                              <a:gd name="T3" fmla="*/ 0 h 1847"/>
                            </a:gdLst>
                            <a:ahLst/>
                            <a:cxnLst>
                              <a:cxn ang="0">
                                <a:pos x="T0" y="T1"/>
                              </a:cxn>
                              <a:cxn ang="0">
                                <a:pos x="T2" y="T3"/>
                              </a:cxn>
                            </a:cxnLst>
                            <a:rect l="0" t="0" r="r" b="b"/>
                            <a:pathLst>
                              <a:path w="20" h="1847">
                                <a:moveTo>
                                  <a:pt x="0" y="1847"/>
                                </a:moveTo>
                                <a:lnTo>
                                  <a:pt x="0" y="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2" name="Freeform 317"/>
                        <wps:cNvSpPr>
                          <a:spLocks/>
                        </wps:cNvSpPr>
                        <wps:spPr bwMode="auto">
                          <a:xfrm>
                            <a:off x="10204" y="1785"/>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 name="Freeform 318"/>
                        <wps:cNvSpPr>
                          <a:spLocks/>
                        </wps:cNvSpPr>
                        <wps:spPr bwMode="auto">
                          <a:xfrm>
                            <a:off x="10204" y="1773"/>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4" name="Freeform 319"/>
                        <wps:cNvSpPr>
                          <a:spLocks/>
                        </wps:cNvSpPr>
                        <wps:spPr bwMode="auto">
                          <a:xfrm>
                            <a:off x="10204" y="-74"/>
                            <a:ext cx="20" cy="1847"/>
                          </a:xfrm>
                          <a:custGeom>
                            <a:avLst/>
                            <a:gdLst>
                              <a:gd name="T0" fmla="*/ 0 w 20"/>
                              <a:gd name="T1" fmla="*/ 1847 h 1847"/>
                              <a:gd name="T2" fmla="*/ 0 w 20"/>
                              <a:gd name="T3" fmla="*/ 0 h 1847"/>
                            </a:gdLst>
                            <a:ahLst/>
                            <a:cxnLst>
                              <a:cxn ang="0">
                                <a:pos x="T0" y="T1"/>
                              </a:cxn>
                              <a:cxn ang="0">
                                <a:pos x="T2" y="T3"/>
                              </a:cxn>
                            </a:cxnLst>
                            <a:rect l="0" t="0" r="r" b="b"/>
                            <a:pathLst>
                              <a:path w="20" h="1847">
                                <a:moveTo>
                                  <a:pt x="0" y="1847"/>
                                </a:moveTo>
                                <a:lnTo>
                                  <a:pt x="0" y="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5" name="Freeform 320"/>
                        <wps:cNvSpPr>
                          <a:spLocks/>
                        </wps:cNvSpPr>
                        <wps:spPr bwMode="auto">
                          <a:xfrm>
                            <a:off x="8261" y="1785"/>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6" name="Freeform 321"/>
                        <wps:cNvSpPr>
                          <a:spLocks/>
                        </wps:cNvSpPr>
                        <wps:spPr bwMode="auto">
                          <a:xfrm>
                            <a:off x="8261" y="1773"/>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 name="Freeform 322"/>
                        <wps:cNvSpPr>
                          <a:spLocks/>
                        </wps:cNvSpPr>
                        <wps:spPr bwMode="auto">
                          <a:xfrm>
                            <a:off x="8747" y="1785"/>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 name="Freeform 323"/>
                        <wps:cNvSpPr>
                          <a:spLocks/>
                        </wps:cNvSpPr>
                        <wps:spPr bwMode="auto">
                          <a:xfrm>
                            <a:off x="8747" y="1773"/>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9" name="Freeform 324"/>
                        <wps:cNvSpPr>
                          <a:spLocks/>
                        </wps:cNvSpPr>
                        <wps:spPr bwMode="auto">
                          <a:xfrm>
                            <a:off x="9232" y="1785"/>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0" name="Freeform 325"/>
                        <wps:cNvSpPr>
                          <a:spLocks/>
                        </wps:cNvSpPr>
                        <wps:spPr bwMode="auto">
                          <a:xfrm>
                            <a:off x="9232" y="1773"/>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 name="Freeform 326"/>
                        <wps:cNvSpPr>
                          <a:spLocks/>
                        </wps:cNvSpPr>
                        <wps:spPr bwMode="auto">
                          <a:xfrm>
                            <a:off x="9718" y="1785"/>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2" name="Freeform 327"/>
                        <wps:cNvSpPr>
                          <a:spLocks/>
                        </wps:cNvSpPr>
                        <wps:spPr bwMode="auto">
                          <a:xfrm>
                            <a:off x="9718" y="1773"/>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393" name="Group 328"/>
                        <wpg:cNvGrpSpPr>
                          <a:grpSpLocks/>
                        </wpg:cNvGrpSpPr>
                        <wpg:grpSpPr bwMode="auto">
                          <a:xfrm>
                            <a:off x="1152" y="8314"/>
                            <a:ext cx="7143" cy="5323"/>
                            <a:chOff x="1152" y="8314"/>
                            <a:chExt cx="7143" cy="5323"/>
                          </a:xfrm>
                        </wpg:grpSpPr>
                        <wps:wsp>
                          <wps:cNvPr id="1394" name="Freeform 329"/>
                          <wps:cNvSpPr>
                            <a:spLocks/>
                          </wps:cNvSpPr>
                          <wps:spPr bwMode="auto">
                            <a:xfrm>
                              <a:off x="1152" y="8314"/>
                              <a:ext cx="7143" cy="5323"/>
                            </a:xfrm>
                            <a:custGeom>
                              <a:avLst/>
                              <a:gdLst>
                                <a:gd name="T0" fmla="*/ 6624 w 7143"/>
                                <a:gd name="T1" fmla="*/ -6541 h 5323"/>
                                <a:gd name="T2" fmla="*/ 9052 w 7143"/>
                                <a:gd name="T3" fmla="*/ -6541 h 5323"/>
                              </a:gdLst>
                              <a:ahLst/>
                              <a:cxnLst>
                                <a:cxn ang="0">
                                  <a:pos x="T0" y="T1"/>
                                </a:cxn>
                                <a:cxn ang="0">
                                  <a:pos x="T2" y="T3"/>
                                </a:cxn>
                              </a:cxnLst>
                              <a:rect l="0" t="0" r="r" b="b"/>
                              <a:pathLst>
                                <a:path w="7143" h="5323">
                                  <a:moveTo>
                                    <a:pt x="6624" y="-6541"/>
                                  </a:moveTo>
                                  <a:lnTo>
                                    <a:pt x="9052" y="-6541"/>
                                  </a:lnTo>
                                </a:path>
                              </a:pathLst>
                            </a:custGeom>
                            <a:noFill/>
                            <a:ln w="34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5" name="Freeform 330"/>
                          <wps:cNvSpPr>
                            <a:spLocks/>
                          </wps:cNvSpPr>
                          <wps:spPr bwMode="auto">
                            <a:xfrm>
                              <a:off x="1152" y="8314"/>
                              <a:ext cx="7143" cy="5323"/>
                            </a:xfrm>
                            <a:custGeom>
                              <a:avLst/>
                              <a:gdLst>
                                <a:gd name="T0" fmla="*/ 6624 w 7143"/>
                                <a:gd name="T1" fmla="*/ -8389 h 5323"/>
                                <a:gd name="T2" fmla="*/ 9052 w 7143"/>
                                <a:gd name="T3" fmla="*/ -8389 h 5323"/>
                              </a:gdLst>
                              <a:ahLst/>
                              <a:cxnLst>
                                <a:cxn ang="0">
                                  <a:pos x="T0" y="T1"/>
                                </a:cxn>
                                <a:cxn ang="0">
                                  <a:pos x="T2" y="T3"/>
                                </a:cxn>
                              </a:cxnLst>
                              <a:rect l="0" t="0" r="r" b="b"/>
                              <a:pathLst>
                                <a:path w="7143" h="5323">
                                  <a:moveTo>
                                    <a:pt x="6624" y="-8389"/>
                                  </a:moveTo>
                                  <a:lnTo>
                                    <a:pt x="9052" y="-8389"/>
                                  </a:lnTo>
                                </a:path>
                              </a:pathLst>
                            </a:custGeom>
                            <a:noFill/>
                            <a:ln w="34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396" name="Freeform 331"/>
                        <wps:cNvSpPr>
                          <a:spLocks/>
                        </wps:cNvSpPr>
                        <wps:spPr bwMode="auto">
                          <a:xfrm>
                            <a:off x="8958" y="-40"/>
                            <a:ext cx="1212" cy="326"/>
                          </a:xfrm>
                          <a:custGeom>
                            <a:avLst/>
                            <a:gdLst>
                              <a:gd name="T0" fmla="*/ 13 w 1212"/>
                              <a:gd name="T1" fmla="*/ 326 h 326"/>
                              <a:gd name="T2" fmla="*/ 1198 w 1212"/>
                              <a:gd name="T3" fmla="*/ 326 h 326"/>
                              <a:gd name="T4" fmla="*/ 1207 w 1212"/>
                              <a:gd name="T5" fmla="*/ 326 h 326"/>
                              <a:gd name="T6" fmla="*/ 1211 w 1212"/>
                              <a:gd name="T7" fmla="*/ 321 h 326"/>
                              <a:gd name="T8" fmla="*/ 1211 w 1212"/>
                              <a:gd name="T9" fmla="*/ 312 h 326"/>
                              <a:gd name="T10" fmla="*/ 1211 w 1212"/>
                              <a:gd name="T11" fmla="*/ 13 h 326"/>
                              <a:gd name="T12" fmla="*/ 1211 w 1212"/>
                              <a:gd name="T13" fmla="*/ 4 h 326"/>
                              <a:gd name="T14" fmla="*/ 1207 w 1212"/>
                              <a:gd name="T15" fmla="*/ 0 h 326"/>
                              <a:gd name="T16" fmla="*/ 1198 w 1212"/>
                              <a:gd name="T17" fmla="*/ 0 h 326"/>
                              <a:gd name="T18" fmla="*/ 13 w 1212"/>
                              <a:gd name="T19" fmla="*/ 0 h 326"/>
                              <a:gd name="T20" fmla="*/ 4 w 1212"/>
                              <a:gd name="T21" fmla="*/ 0 h 326"/>
                              <a:gd name="T22" fmla="*/ 0 w 1212"/>
                              <a:gd name="T23" fmla="*/ 4 h 326"/>
                              <a:gd name="T24" fmla="*/ 0 w 1212"/>
                              <a:gd name="T25" fmla="*/ 13 h 326"/>
                              <a:gd name="T26" fmla="*/ 0 w 1212"/>
                              <a:gd name="T27" fmla="*/ 312 h 326"/>
                              <a:gd name="T28" fmla="*/ 0 w 1212"/>
                              <a:gd name="T29" fmla="*/ 321 h 326"/>
                              <a:gd name="T30" fmla="*/ 4 w 1212"/>
                              <a:gd name="T31" fmla="*/ 326 h 326"/>
                              <a:gd name="T32" fmla="*/ 13 w 1212"/>
                              <a:gd name="T33" fmla="*/ 326 h 3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12" h="326">
                                <a:moveTo>
                                  <a:pt x="13" y="326"/>
                                </a:moveTo>
                                <a:lnTo>
                                  <a:pt x="1198" y="326"/>
                                </a:lnTo>
                                <a:lnTo>
                                  <a:pt x="1207" y="326"/>
                                </a:lnTo>
                                <a:lnTo>
                                  <a:pt x="1211" y="321"/>
                                </a:lnTo>
                                <a:lnTo>
                                  <a:pt x="1211" y="312"/>
                                </a:lnTo>
                                <a:lnTo>
                                  <a:pt x="1211" y="13"/>
                                </a:lnTo>
                                <a:lnTo>
                                  <a:pt x="1211" y="4"/>
                                </a:lnTo>
                                <a:lnTo>
                                  <a:pt x="1207" y="0"/>
                                </a:lnTo>
                                <a:lnTo>
                                  <a:pt x="1198" y="0"/>
                                </a:lnTo>
                                <a:lnTo>
                                  <a:pt x="13" y="0"/>
                                </a:lnTo>
                                <a:lnTo>
                                  <a:pt x="4" y="0"/>
                                </a:lnTo>
                                <a:lnTo>
                                  <a:pt x="0" y="4"/>
                                </a:lnTo>
                                <a:lnTo>
                                  <a:pt x="0" y="13"/>
                                </a:lnTo>
                                <a:lnTo>
                                  <a:pt x="0" y="312"/>
                                </a:lnTo>
                                <a:lnTo>
                                  <a:pt x="0" y="321"/>
                                </a:lnTo>
                                <a:lnTo>
                                  <a:pt x="4" y="326"/>
                                </a:lnTo>
                                <a:lnTo>
                                  <a:pt x="13" y="326"/>
                                </a:lnTo>
                                <a:close/>
                              </a:path>
                            </a:pathLst>
                          </a:custGeom>
                          <a:noFill/>
                          <a:ln w="4403">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7" name="Freeform 332"/>
                        <wps:cNvSpPr>
                          <a:spLocks/>
                        </wps:cNvSpPr>
                        <wps:spPr bwMode="auto">
                          <a:xfrm>
                            <a:off x="8985" y="16"/>
                            <a:ext cx="136" cy="20"/>
                          </a:xfrm>
                          <a:custGeom>
                            <a:avLst/>
                            <a:gdLst>
                              <a:gd name="T0" fmla="*/ 0 w 136"/>
                              <a:gd name="T1" fmla="*/ 0 h 20"/>
                              <a:gd name="T2" fmla="*/ 135 w 136"/>
                              <a:gd name="T3" fmla="*/ 0 h 20"/>
                            </a:gdLst>
                            <a:ahLst/>
                            <a:cxnLst>
                              <a:cxn ang="0">
                                <a:pos x="T0" y="T1"/>
                              </a:cxn>
                              <a:cxn ang="0">
                                <a:pos x="T2" y="T3"/>
                              </a:cxn>
                            </a:cxnLst>
                            <a:rect l="0" t="0" r="r" b="b"/>
                            <a:pathLst>
                              <a:path w="136" h="20">
                                <a:moveTo>
                                  <a:pt x="0" y="0"/>
                                </a:moveTo>
                                <a:lnTo>
                                  <a:pt x="135" y="0"/>
                                </a:lnTo>
                              </a:path>
                            </a:pathLst>
                          </a:custGeom>
                          <a:noFill/>
                          <a:ln w="6614">
                            <a:solidFill>
                              <a:srgbClr val="1F77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8" name="Freeform 333"/>
                        <wps:cNvSpPr>
                          <a:spLocks/>
                        </wps:cNvSpPr>
                        <wps:spPr bwMode="auto">
                          <a:xfrm>
                            <a:off x="8985" y="118"/>
                            <a:ext cx="136" cy="20"/>
                          </a:xfrm>
                          <a:custGeom>
                            <a:avLst/>
                            <a:gdLst>
                              <a:gd name="T0" fmla="*/ 0 w 136"/>
                              <a:gd name="T1" fmla="*/ 0 h 20"/>
                              <a:gd name="T2" fmla="*/ 135 w 136"/>
                              <a:gd name="T3" fmla="*/ 0 h 20"/>
                            </a:gdLst>
                            <a:ahLst/>
                            <a:cxnLst>
                              <a:cxn ang="0">
                                <a:pos x="T0" y="T1"/>
                              </a:cxn>
                              <a:cxn ang="0">
                                <a:pos x="T2" y="T3"/>
                              </a:cxn>
                            </a:cxnLst>
                            <a:rect l="0" t="0" r="r" b="b"/>
                            <a:pathLst>
                              <a:path w="136" h="20">
                                <a:moveTo>
                                  <a:pt x="0" y="0"/>
                                </a:moveTo>
                                <a:lnTo>
                                  <a:pt x="135" y="0"/>
                                </a:lnTo>
                              </a:path>
                            </a:pathLst>
                          </a:custGeom>
                          <a:noFill/>
                          <a:ln w="6614">
                            <a:solidFill>
                              <a:srgbClr val="FF7F0E"/>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9" name="Freeform 334"/>
                        <wps:cNvSpPr>
                          <a:spLocks/>
                        </wps:cNvSpPr>
                        <wps:spPr bwMode="auto">
                          <a:xfrm>
                            <a:off x="8985" y="219"/>
                            <a:ext cx="136" cy="20"/>
                          </a:xfrm>
                          <a:custGeom>
                            <a:avLst/>
                            <a:gdLst>
                              <a:gd name="T0" fmla="*/ 0 w 136"/>
                              <a:gd name="T1" fmla="*/ 0 h 20"/>
                              <a:gd name="T2" fmla="*/ 135 w 136"/>
                              <a:gd name="T3" fmla="*/ 0 h 20"/>
                            </a:gdLst>
                            <a:ahLst/>
                            <a:cxnLst>
                              <a:cxn ang="0">
                                <a:pos x="T0" y="T1"/>
                              </a:cxn>
                              <a:cxn ang="0">
                                <a:pos x="T2" y="T3"/>
                              </a:cxn>
                            </a:cxnLst>
                            <a:rect l="0" t="0" r="r" b="b"/>
                            <a:pathLst>
                              <a:path w="136" h="20">
                                <a:moveTo>
                                  <a:pt x="0" y="0"/>
                                </a:moveTo>
                                <a:lnTo>
                                  <a:pt x="135" y="0"/>
                                </a:lnTo>
                              </a:path>
                            </a:pathLst>
                          </a:custGeom>
                          <a:noFill/>
                          <a:ln w="6614">
                            <a:solidFill>
                              <a:srgbClr val="2BA02B"/>
                            </a:solidFill>
                            <a:prstDash val="lgDash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0" name="Text Box 335"/>
                        <wps:cNvSpPr txBox="1">
                          <a:spLocks noChangeArrowheads="1"/>
                        </wps:cNvSpPr>
                        <wps:spPr bwMode="auto">
                          <a:xfrm>
                            <a:off x="7776" y="-75"/>
                            <a:ext cx="2428" cy="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0" w:lineRule="exact"/>
                                <w:ind w:left="1268" w:right="207"/>
                                <w:jc w:val="center"/>
                                <w:rPr>
                                  <w:rFonts w:ascii="Lucida Sans Unicode" w:hAnsi="Lucida Sans Unicode" w:cs="Lucida Sans Unicode"/>
                                  <w:w w:val="65"/>
                                  <w:sz w:val="11"/>
                                  <w:szCs w:val="11"/>
                                </w:rPr>
                              </w:pPr>
                              <w:r>
                                <w:rPr>
                                  <w:rFonts w:ascii="Lucida Sans Unicode" w:hAnsi="Lucida Sans Unicode" w:cs="Lucida Sans Unicode"/>
                                  <w:w w:val="65"/>
                                  <w:sz w:val="11"/>
                                  <w:szCs w:val="11"/>
                                </w:rPr>
                                <w:t>Independent Agents</w:t>
                              </w:r>
                            </w:p>
                            <w:p w:rsidR="0070072F" w:rsidRDefault="0070072F">
                              <w:pPr>
                                <w:pStyle w:val="BodyText"/>
                                <w:kinsoku w:val="0"/>
                                <w:overflowPunct w:val="0"/>
                                <w:spacing w:line="102" w:lineRule="exact"/>
                                <w:ind w:left="1209"/>
                                <w:rPr>
                                  <w:rFonts w:ascii="Lucida Sans Unicode" w:hAnsi="Lucida Sans Unicode" w:cs="Lucida Sans Unicode"/>
                                  <w:w w:val="65"/>
                                  <w:sz w:val="11"/>
                                  <w:szCs w:val="11"/>
                                </w:rPr>
                              </w:pPr>
                              <w:r>
                                <w:rPr>
                                  <w:w w:val="97"/>
                                  <w:sz w:val="7"/>
                                  <w:szCs w:val="7"/>
                                </w:rPr>
                                <w:t xml:space="preserve"> </w:t>
                              </w:r>
                              <w:r>
                                <w:rPr>
                                  <w:sz w:val="7"/>
                                  <w:szCs w:val="7"/>
                                </w:rPr>
                                <w:t xml:space="preserve">          </w:t>
                              </w:r>
                              <w:r>
                                <w:rPr>
                                  <w:rFonts w:ascii="Lucida Sans Unicode" w:hAnsi="Lucida Sans Unicode" w:cs="Lucida Sans Unicode"/>
                                  <w:w w:val="65"/>
                                  <w:sz w:val="11"/>
                                  <w:szCs w:val="11"/>
                                </w:rPr>
                                <w:t>Sparse Cooperative</w:t>
                              </w:r>
                            </w:p>
                            <w:p w:rsidR="0070072F" w:rsidRDefault="0070072F">
                              <w:pPr>
                                <w:pStyle w:val="BodyText"/>
                                <w:kinsoku w:val="0"/>
                                <w:overflowPunct w:val="0"/>
                                <w:spacing w:line="135" w:lineRule="exact"/>
                                <w:ind w:left="1209"/>
                                <w:rPr>
                                  <w:rFonts w:ascii="Lucida Sans Unicode" w:hAnsi="Lucida Sans Unicode" w:cs="Lucida Sans Unicode"/>
                                  <w:w w:val="65"/>
                                  <w:sz w:val="11"/>
                                  <w:szCs w:val="11"/>
                                </w:rPr>
                              </w:pPr>
                              <w:r>
                                <w:rPr>
                                  <w:w w:val="97"/>
                                  <w:sz w:val="7"/>
                                  <w:szCs w:val="7"/>
                                </w:rPr>
                                <w:t xml:space="preserve"> </w:t>
                              </w:r>
                              <w:r>
                                <w:rPr>
                                  <w:sz w:val="7"/>
                                  <w:szCs w:val="7"/>
                                </w:rPr>
                                <w:t xml:space="preserve">          </w:t>
                              </w:r>
                              <w:r>
                                <w:rPr>
                                  <w:rFonts w:ascii="Lucida Sans Unicode" w:hAnsi="Lucida Sans Unicode" w:cs="Lucida Sans Unicode"/>
                                  <w:w w:val="65"/>
                                  <w:sz w:val="11"/>
                                  <w:szCs w:val="11"/>
                                </w:rPr>
                                <w:t>Relative Sparse Cooperative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4" o:spid="_x0000_s1155" style="position:absolute;left:0;text-align:left;margin-left:387.45pt;margin-top:-3.85pt;width:123.4pt;height:93.9pt;z-index:-251640320;mso-position-horizontal-relative:page" coordorigin="7749,-77" coordsize="2468,1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" o:allowincell="f">
                <v:shape id="Freeform 295" o:spid="_x0000_s1156" style="position:absolute;left:7776;top:178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" path="m,l,e" filled="f" strokeweight=".42869mm">
                  <v:path arrowok="t" o:connecttype="custom" o:connectlocs="0,0;0,0" o:connectangles="0,0"/>
                </v:shape>
                <v:shape id="Freeform 296" o:spid="_x0000_s1157" style="position:absolute;left:7776;top:1773;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" path="m,l,24e" filled="f" strokeweight=".09592mm">
                  <v:path arrowok="t" o:connecttype="custom" o:connectlocs="0,0;0,24" o:connectangles="0,0"/>
                </v:shape>
                <v:shape id="Freeform 297" o:spid="_x0000_s1158" style="position:absolute;left:7752;top:177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" path="m,l23,e" filled="f" strokeweight="0">
                  <v:path arrowok="t" o:connecttype="custom" o:connectlocs="0,0;23,0" o:connectangles="0,0"/>
                </v:shape>
                <v:shape id="Freeform 298" o:spid="_x0000_s1159" style="position:absolute;left:7752;top:177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" path="m23,l,e" filled="f" strokeweight=".09797mm">
                  <v:path arrowok="t" o:connecttype="custom" o:connectlocs="23,0;0,0" o:connectangles="0,0"/>
                </v:shape>
                <v:shape id="Freeform 299" o:spid="_x0000_s1160" style="position:absolute;left:7752;top:150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" path="m,l23,e" filled="f" strokeweight="0">
                  <v:path arrowok="t" o:connecttype="custom" o:connectlocs="0,0;23,0" o:connectangles="0,0"/>
                </v:shape>
                <v:shape id="Freeform 300" o:spid="_x0000_s1161" style="position:absolute;left:7752;top:150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" path="m23,l,e" filled="f" strokeweight=".09797mm">
                  <v:path arrowok="t" o:connecttype="custom" o:connectlocs="23,0;0,0" o:connectangles="0,0"/>
                </v:shape>
                <v:shape id="Freeform 301" o:spid="_x0000_s1162" style="position:absolute;left:7752;top:124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" path="m,l23,e" filled="f" strokeweight="0">
                  <v:path arrowok="t" o:connecttype="custom" o:connectlocs="0,0;23,0" o:connectangles="0,0"/>
                </v:shape>
                <v:shape id="Freeform 302" o:spid="_x0000_s1163" style="position:absolute;left:7752;top:124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" path="m23,l,e" filled="f" strokeweight=".09797mm">
                  <v:path arrowok="t" o:connecttype="custom" o:connectlocs="23,0;0,0" o:connectangles="0,0"/>
                </v:shape>
                <v:shape id="Freeform 303" o:spid="_x0000_s1164" style="position:absolute;left:7752;top:98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" path="m,l23,e" filled="f" strokeweight="0">
                  <v:path arrowok="t" o:connecttype="custom" o:connectlocs="0,0;23,0" o:connectangles="0,0"/>
                </v:shape>
                <v:shape id="Freeform 304" o:spid="_x0000_s1165" style="position:absolute;left:7752;top:98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" path="m23,l,e" filled="f" strokeweight=".09797mm">
                  <v:path arrowok="t" o:connecttype="custom" o:connectlocs="23,0;0,0" o:connectangles="0,0"/>
                </v:shape>
                <v:shape id="Freeform 305" o:spid="_x0000_s1166" style="position:absolute;left:7800;top:928;width:2404;height:588;visibility:visible;mso-wrap-style:square;v-text-anchor:top" coordsize="240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" path="m,l24,85r24,25l72,134r25,21l121,188r24,12l169,203r25,96l218,297r24,-30l267,355r24,13l315,363r24,-33l364,328r24,11l412,320r25,-7l461,388,485,269r24,145l534,365r24,-28l582,404r24,-65l631,296r24,39l679,366r25,28l728,427r24,-86l776,400r25,-28l825,360r24,43l874,414r24,-65l922,366r24,23l971,392r24,-4l1019,360r25,53l1068,395r24,28l1116,303r25,45l1165,413r24,-33l1213,391r25,36l1262,416r24,-116l1311,378r24,92l1359,446r24,-25l1408,385r24,94l1456,457r25,-101l1505,405r24,-46l1553,435r25,-34l1602,419r24,38l1651,446r24,-54l1699,425r24,17l1748,432r24,155l1796,386r24,41l1845,420r24,123l1893,477r25,-36l1942,454r24,-75l1990,517r25,-145l2039,401r24,37l2088,434r24,11l2136,337r24,103l2185,488r24,-59l2233,442r25,-44l2282,438r24,1l2330,437r25,58l2379,500r24,-144e" filled="f" strokecolor="#ff7f0e" strokeweight=".1835mm">
                  <v:stroke dashstyle="3 1"/>
                  <v:path arrowok="t" o:connecttype="custom" o:connectlocs="24,85;72,134;121,188;169,203;218,297;267,355;315,363;364,328;412,320;461,388;509,414;558,337;606,339;655,335;704,394;752,341;801,372;849,403;898,349;946,389;995,388;1044,413;1092,423;1141,348;1189,380;1238,427;1286,300;1335,470;1383,421;1432,479;1481,356;1529,359;1578,401;1626,457;1675,392;1723,442;1772,587;1820,427;1869,543;1918,441;1966,379;2015,372;2063,438;2112,445;2160,440;2209,429;2258,398;2306,439;2355,495;2403,356" o:connectangles="0,0,0,0,0,0,0,0,0,0,0,0,0,0,0,0,0,0,0,0,0,0,0,0,0,0,0,0,0,0,0,0,0,0,0,0,0,0,0,0,0,0,0,0,0,0,0,0,0,0"/>
                </v:shape>
                <v:shape id="Freeform 306" o:spid="_x0000_s1167" style="position:absolute;left:7752;top:717;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" path="m,l23,e" filled="f" strokeweight="0">
                  <v:path arrowok="t" o:connecttype="custom" o:connectlocs="0,0;23,0" o:connectangles="0,0"/>
                </v:shape>
                <v:shape id="Freeform 307" o:spid="_x0000_s1168" style="position:absolute;left:7752;top:717;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" path="m23,l,e" filled="f" strokeweight=".09797mm">
                  <v:path arrowok="t" o:connecttype="custom" o:connectlocs="23,0;0,0" o:connectangles="0,0"/>
                </v:shape>
                <v:shape id="Freeform 308" o:spid="_x0000_s1169" style="position:absolute;left:7752;top:45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" path="m,l23,e" filled="f" strokeweight="0">
                  <v:path arrowok="t" o:connecttype="custom" o:connectlocs="0,0;23,0" o:connectangles="0,0"/>
                </v:shape>
                <v:shape id="Freeform 309" o:spid="_x0000_s1170" style="position:absolute;left:7752;top:45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" path="m23,l,e" filled="f" strokeweight=".09797mm">
                  <v:path arrowok="t" o:connecttype="custom" o:connectlocs="23,0;0,0" o:connectangles="0,0"/>
                </v:shape>
                <v:shape id="Freeform 310" o:spid="_x0000_s1171" style="position:absolute;left:7800;top:446;width:2404;height:317;visibility:visible;mso-wrap-style:square;v-text-anchor:top" coordsize="240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" path="m,l24,32r24,89l72,131r25,4l121,149r24,23l169,179r25,12l218,198r24,-11l267,199r24,-29l315,173r24,43l364,208r24,8l412,194r25,15l461,205r24,19l509,231r25,-5l558,215r24,49l606,224r25,11l655,239r24,-14l704,282r24,-47l752,231r24,7l801,262r24,-31l849,233r25,40l898,269r24,-16l946,270r25,-11l995,260r24,11l1044,262r24,13l1092,280r24,-5l1141,251r24,15l1189,253r24,l1238,261r24,28l1286,264r25,-14l1335,254r24,-30l1383,272r25,-22l1432,258r24,30l1481,288r24,-9l1529,242r24,14l1578,273r24,25l1626,284r25,18l1675,278r24,2l1723,266r25,27l1772,316r24,-42l1820,253r25,29l1869,240r24,8l1918,283r24,-11l1966,262r24,-6l2015,282r24,-23l2063,269r25,37l2112,276r24,-24l2160,285r25,5l2209,267r24,5l2258,296r24,-19l2306,295r24,-10l2355,286r24,8l2403,296e" filled="f" strokecolor="#2ba02b" strokeweight=".18364mm">
                  <v:stroke dashstyle="longDashDot"/>
                  <v:path arrowok="t" o:connecttype="custom" o:connectlocs="24,32;72,131;121,149;169,179;218,198;267,199;315,173;364,208;412,194;461,205;509,231;558,215;606,224;655,239;704,282;752,231;801,262;849,233;898,269;946,270;995,260;1044,262;1092,280;1141,251;1189,253;1238,261;1286,264;1335,254;1383,272;1432,258;1481,288;1529,242;1578,273;1626,284;1675,278;1723,266;1772,316;1820,253;1869,240;1918,283;1966,262;2015,282;2063,269;2112,276;2160,285;2209,267;2258,296;2306,295;2355,286;2403,296" o:connectangles="0,0,0,0,0,0,0,0,0,0,0,0,0,0,0,0,0,0,0,0,0,0,0,0,0,0,0,0,0,0,0,0,0,0,0,0,0,0,0,0,0,0,0,0,0,0,0,0,0,0"/>
                </v:shape>
                <v:shape id="Freeform 311" o:spid="_x0000_s1172" style="position:absolute;left:7752;top:18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" path="m,l23,e" filled="f" strokeweight="0">
                  <v:path arrowok="t" o:connecttype="custom" o:connectlocs="0,0;23,0" o:connectangles="0,0"/>
                </v:shape>
                <v:shape id="Freeform 312" o:spid="_x0000_s1173" style="position:absolute;left:7752;top:18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" path="m23,l,e" filled="f" strokeweight=".09797mm">
                  <v:path arrowok="t" o:connecttype="custom" o:connectlocs="23,0;0,0" o:connectangles="0,0"/>
                </v:shape>
                <v:shape id="Freeform 313" o:spid="_x0000_s1174" style="position:absolute;left:7752;top:-74;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" path="m,l23,e" filled="f" strokeweight="0">
                  <v:path arrowok="t" o:connecttype="custom" o:connectlocs="0,0;23,0" o:connectangles="0,0"/>
                </v:shape>
                <v:shape id="Freeform 314" o:spid="_x0000_s1175" style="position:absolute;left:7752;top:-74;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" path="m23,l,e" filled="f" strokeweight=".09797mm">
                  <v:path arrowok="t" o:connecttype="custom" o:connectlocs="23,0;0,0" o:connectangles="0,0"/>
                </v:shape>
                <v:shape id="Freeform 315" o:spid="_x0000_s1176" style="position:absolute;left:7800;top:359;width:2404;height:20;visibility:visible;mso-wrap-style:square;v-text-anchor:top" coordsize="24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" path="m,l24,,48,,72,,97,r24,l145,r24,l194,r24,l242,r25,l291,r24,l339,r25,l388,r24,l437,r24,l485,r24,l534,r24,l582,r24,l631,r24,l679,r25,l728,r24,l776,r25,l825,r24,l874,r24,l922,r24,l971,r24,l1019,r25,l1068,r24,l1116,r25,l1165,r24,l1213,r25,l1262,r24,l1311,r24,l1359,r24,l1408,r24,l1456,r25,l1505,r24,l1553,r25,l1602,r24,l1651,r24,l1699,r24,l1748,r24,l1796,r24,l1845,r24,l1893,r25,l1942,r24,l1990,r25,l2039,r24,l2088,r24,l2136,r24,l2185,r24,l2233,r25,l2282,r24,l2330,r25,l2379,r24,e" filled="f" strokecolor="#1f77b3" strokeweight=".18372mm">
                  <v:path arrowok="t" o:connecttype="custom" o:connectlocs="24,0;72,0;121,0;169,0;218,0;267,0;315,0;364,0;412,0;461,0;509,0;558,0;606,0;655,0;704,0;752,0;801,0;849,0;898,0;946,0;995,0;1044,0;1092,0;1141,0;1189,0;1238,0;1286,0;1335,0;1383,0;1432,0;1481,0;1529,0;1578,0;1626,0;1675,0;1723,0;1772,0;1820,0;1869,0;1918,0;1966,0;2015,0;2063,0;2112,0;2160,0;2209,0;2258,0;2306,0;2355,0;2403,0" o:connectangles="0,0,0,0,0,0,0,0,0,0,0,0,0,0,0,0,0,0,0,0,0,0,0,0,0,0,0,0,0,0,0,0,0,0,0,0,0,0,0,0,0,0,0,0,0,0,0,0,0,0"/>
                </v:shape>
                <v:shape id="Freeform 316" o:spid="_x0000_s1177" style="position:absolute;left:7776;top:-74;width:20;height:1847;visibility:visible;mso-wrap-style:square;v-text-anchor:top" coordsize="20,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" path="m,1847l,e" filled="f" strokeweight=".09592mm">
                  <v:path arrowok="t" o:connecttype="custom" o:connectlocs="0,1847;0,0" o:connectangles="0,0"/>
                </v:shape>
                <v:shape id="Freeform 317" o:spid="_x0000_s1178" style="position:absolute;left:10204;top:178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" path="m,l,e" filled="f" strokeweight=".42869mm">
                  <v:path arrowok="t" o:connecttype="custom" o:connectlocs="0,0;0,0" o:connectangles="0,0"/>
                </v:shape>
                <v:shape id="Freeform 318" o:spid="_x0000_s1179" style="position:absolute;left:10204;top:1773;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" path="m,l,24e" filled="f" strokeweight=".09592mm">
                  <v:path arrowok="t" o:connecttype="custom" o:connectlocs="0,0;0,24" o:connectangles="0,0"/>
                </v:shape>
                <v:shape id="Freeform 319" o:spid="_x0000_s1180" style="position:absolute;left:10204;top:-74;width:20;height:1847;visibility:visible;mso-wrap-style:square;v-text-anchor:top" coordsize="20,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" path="m,1847l,e" filled="f" strokeweight=".09592mm">
                  <v:path arrowok="t" o:connecttype="custom" o:connectlocs="0,1847;0,0" o:connectangles="0,0"/>
                </v:shape>
                <v:shape id="Freeform 320" o:spid="_x0000_s1181" style="position:absolute;left:8261;top:178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" path="m,l,e" filled="f" strokeweight=".42869mm">
                  <v:path arrowok="t" o:connecttype="custom" o:connectlocs="0,0;0,0" o:connectangles="0,0"/>
                </v:shape>
                <v:shape id="Freeform 321" o:spid="_x0000_s1182" style="position:absolute;left:8261;top:1773;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" path="m,l,24e" filled="f" strokeweight=".09592mm">
                  <v:path arrowok="t" o:connecttype="custom" o:connectlocs="0,0;0,24" o:connectangles="0,0"/>
                </v:shape>
                <v:shape id="Freeform 322" o:spid="_x0000_s1183" style="position:absolute;left:8747;top:178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" path="m,l,e" filled="f" strokeweight=".42869mm">
                  <v:path arrowok="t" o:connecttype="custom" o:connectlocs="0,0;0,0" o:connectangles="0,0"/>
                </v:shape>
                <v:shape id="Freeform 323" o:spid="_x0000_s1184" style="position:absolute;left:8747;top:1773;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" path="m,l,24e" filled="f" strokeweight=".09592mm">
                  <v:path arrowok="t" o:connecttype="custom" o:connectlocs="0,0;0,24" o:connectangles="0,0"/>
                </v:shape>
                <v:shape id="Freeform 324" o:spid="_x0000_s1185" style="position:absolute;left:9232;top:178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" path="m,l,e" filled="f" strokeweight=".42869mm">
                  <v:path arrowok="t" o:connecttype="custom" o:connectlocs="0,0;0,0" o:connectangles="0,0"/>
                </v:shape>
                <v:shape id="Freeform 325" o:spid="_x0000_s1186" style="position:absolute;left:9232;top:1773;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" path="m,l,24e" filled="f" strokeweight=".09592mm">
                  <v:path arrowok="t" o:connecttype="custom" o:connectlocs="0,0;0,24" o:connectangles="0,0"/>
                </v:shape>
                <v:shape id="Freeform 326" o:spid="_x0000_s1187" style="position:absolute;left:9718;top:178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" path="m,l,e" filled="f" strokeweight=".42869mm">
                  <v:path arrowok="t" o:connecttype="custom" o:connectlocs="0,0;0,0" o:connectangles="0,0"/>
                </v:shape>
                <v:shape id="Freeform 327" o:spid="_x0000_s1188" style="position:absolute;left:9718;top:1773;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" path="m,l,24e" filled="f" strokeweight=".09592mm">
                  <v:path arrowok="t" o:connecttype="custom" o:connectlocs="0,0;0,24" o:connectangles="0,0"/>
                </v:shape>
                <v:group id="Group 328" o:spid="_x0000_s1189" style="position:absolute;left:1152;top:8314;width:7143;height:5323" coordorigin="1152,8314" coordsize="7143,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">
                  <v:shape id="Freeform 329" o:spid="_x0000_s1190" style="position:absolute;left:1152;top:8314;width:7143;height:5323;visibility:visible;mso-wrap-style:square;v-text-anchor:top" coordsize="7143,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" path="m6624,-6541r2428,e" filled="f" strokeweight=".09694mm">
                    <v:path arrowok="t" o:connecttype="custom" o:connectlocs="6624,-6541;9052,-6541" o:connectangles="0,0"/>
                  </v:shape>
                  <v:shape id="Freeform 330" o:spid="_x0000_s1191" style="position:absolute;left:1152;top:8314;width:7143;height:5323;visibility:visible;mso-wrap-style:square;v-text-anchor:top" coordsize="7143,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" path="m6624,-8389r2428,e" filled="f" strokeweight=".09694mm">
                    <v:path arrowok="t" o:connecttype="custom" o:connectlocs="6624,-8389;9052,-8389" o:connectangles="0,0"/>
                  </v:shape>
                </v:group>
                <v:shape id="Freeform 331" o:spid="_x0000_s1192" style="position:absolute;left:8958;top:-40;width:1212;height:326;visibility:visible;mso-wrap-style:square;v-text-anchor:top" coordsize="121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" path="m13,326r1185,l1207,326r4,-5l1211,312r,-299l1211,4,1207,r-9,l13,,4,,,4r,9l,312r,9l4,326r9,xe" filled="f" strokecolor="#ccc" strokeweight=".1223mm">
                  <v:path arrowok="t" o:connecttype="custom" o:connectlocs="13,326;1198,326;1207,326;1211,321;1211,312;1211,13;1211,4;1207,0;1198,0;13,0;4,0;0,4;0,13;0,312;0,321;4,326;13,326" o:connectangles="0,0,0,0,0,0,0,0,0,0,0,0,0,0,0,0,0"/>
                </v:shape>
                <v:shape id="Freeform 332" o:spid="_x0000_s1193" style="position:absolute;left:8985;top:16;width:136;height:20;visibility:visible;mso-wrap-style:square;v-text-anchor:top" coordsize="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" path="m,l135,e" filled="f" strokecolor="#1f77b3" strokeweight=".18372mm">
                  <v:path arrowok="t" o:connecttype="custom" o:connectlocs="0,0;135,0" o:connectangles="0,0"/>
                </v:shape>
                <v:shape id="Freeform 333" o:spid="_x0000_s1194" style="position:absolute;left:8985;top:118;width:136;height:20;visibility:visible;mso-wrap-style:square;v-text-anchor:top" coordsize="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" path="m,l135,e" filled="f" strokecolor="#ff7f0e" strokeweight=".18372mm">
                  <v:stroke dashstyle="3 1"/>
                  <v:path arrowok="t" o:connecttype="custom" o:connectlocs="0,0;135,0" o:connectangles="0,0"/>
                </v:shape>
                <v:shape id="Freeform 334" o:spid="_x0000_s1195" style="position:absolute;left:8985;top:219;width:136;height:20;visibility:visible;mso-wrap-style:square;v-text-anchor:top" coordsize="13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" path="m,l135,e" filled="f" strokecolor="#2ba02b" strokeweight=".18372mm">
                  <v:stroke dashstyle="longDashDot"/>
                  <v:path arrowok="t" o:connecttype="custom" o:connectlocs="0,0;135,0" o:connectangles="0,0"/>
                </v:shape>
                <v:shape id="Text Box 335" o:spid="_x0000_s1196" type="#_x0000_t202" style="position:absolute;left:7776;top:-75;width:2428;height: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" filled="f" stroked="f">
                  <v:textbox inset="0,0,0,0">
                    <w:txbxContent>
                      <w:p w:rsidR="0070072F" w:rsidRDefault="0070072F">
                        <w:pPr>
                          <w:pStyle w:val="BodyText"/>
                          <w:kinsoku w:val="0"/>
                          <w:overflowPunct w:val="0"/>
                          <w:spacing w:line="130" w:lineRule="exact"/>
                          <w:ind w:left="1268" w:right="207"/>
                          <w:jc w:val="center"/>
                          <w:rPr>
                            <w:rFonts w:ascii="Lucida Sans Unicode" w:hAnsi="Lucida Sans Unicode" w:cs="Lucida Sans Unicode"/>
                            <w:w w:val="65"/>
                            <w:sz w:val="11"/>
                            <w:szCs w:val="11"/>
                          </w:rPr>
                        </w:pPr>
                        <w:r>
                          <w:rPr>
                            <w:rFonts w:ascii="Lucida Sans Unicode" w:hAnsi="Lucida Sans Unicode" w:cs="Lucida Sans Unicode"/>
                            <w:w w:val="65"/>
                            <w:sz w:val="11"/>
                            <w:szCs w:val="11"/>
                          </w:rPr>
                          <w:t>Independent Agents</w:t>
                        </w:r>
                      </w:p>
                      <w:p w:rsidR="0070072F" w:rsidRDefault="0070072F">
                        <w:pPr>
                          <w:pStyle w:val="BodyText"/>
                          <w:kinsoku w:val="0"/>
                          <w:overflowPunct w:val="0"/>
                          <w:spacing w:line="102" w:lineRule="exact"/>
                          <w:ind w:left="1209"/>
                          <w:rPr>
                            <w:rFonts w:ascii="Lucida Sans Unicode" w:hAnsi="Lucida Sans Unicode" w:cs="Lucida Sans Unicode"/>
                            <w:w w:val="65"/>
                            <w:sz w:val="11"/>
                            <w:szCs w:val="11"/>
                          </w:rPr>
                        </w:pPr>
                        <w:r>
                          <w:rPr>
                            <w:w w:val="97"/>
                            <w:sz w:val="7"/>
                            <w:szCs w:val="7"/>
                          </w:rPr>
                          <w:t xml:space="preserve"> </w:t>
                        </w:r>
                        <w:r>
                          <w:rPr>
                            <w:sz w:val="7"/>
                            <w:szCs w:val="7"/>
                          </w:rPr>
                          <w:t xml:space="preserve">          </w:t>
                        </w:r>
                        <w:r>
                          <w:rPr>
                            <w:rFonts w:ascii="Lucida Sans Unicode" w:hAnsi="Lucida Sans Unicode" w:cs="Lucida Sans Unicode"/>
                            <w:w w:val="65"/>
                            <w:sz w:val="11"/>
                            <w:szCs w:val="11"/>
                          </w:rPr>
                          <w:t>Sparse Cooperative</w:t>
                        </w:r>
                      </w:p>
                      <w:p w:rsidR="0070072F" w:rsidRDefault="0070072F">
                        <w:pPr>
                          <w:pStyle w:val="BodyText"/>
                          <w:kinsoku w:val="0"/>
                          <w:overflowPunct w:val="0"/>
                          <w:spacing w:line="135" w:lineRule="exact"/>
                          <w:ind w:left="1209"/>
                          <w:rPr>
                            <w:rFonts w:ascii="Lucida Sans Unicode" w:hAnsi="Lucida Sans Unicode" w:cs="Lucida Sans Unicode"/>
                            <w:w w:val="65"/>
                            <w:sz w:val="11"/>
                            <w:szCs w:val="11"/>
                          </w:rPr>
                        </w:pPr>
                        <w:r>
                          <w:rPr>
                            <w:w w:val="97"/>
                            <w:sz w:val="7"/>
                            <w:szCs w:val="7"/>
                          </w:rPr>
                          <w:t xml:space="preserve"> </w:t>
                        </w:r>
                        <w:r>
                          <w:rPr>
                            <w:sz w:val="7"/>
                            <w:szCs w:val="7"/>
                          </w:rPr>
                          <w:t xml:space="preserve">          </w:t>
                        </w:r>
                        <w:r>
                          <w:rPr>
                            <w:rFonts w:ascii="Lucida Sans Unicode" w:hAnsi="Lucida Sans Unicode" w:cs="Lucida Sans Unicode"/>
                            <w:w w:val="65"/>
                            <w:sz w:val="11"/>
                            <w:szCs w:val="11"/>
                          </w:rPr>
                          <w:t>Relative Sparse Cooperative</w:t>
                        </w:r>
                      </w:p>
                    </w:txbxContent>
                  </v:textbox>
                </v:shape>
                <w10:wrap anchorx="page"/>
              </v:group>
            </w:pict>
          </mc:Fallback>
        </mc:AlternateContent>
      </w:r>
      <w:r>
        <w:rPr>
          <w:noProof/>
        </w:rPr>
        <mc:AlternateContent>
          <mc:Choice Requires="wps">
            <w:drawing>
              <wp:anchor distT="0" distB="0" distL="114300" distR="114300" simplePos="0" relativeHeight="251677184" behindDoc="1" locked="0" layoutInCell="0" allowOverlap="1">
                <wp:simplePos x="0" y="0"/>
                <wp:positionH relativeFrom="page">
                  <wp:posOffset>4760595</wp:posOffset>
                </wp:positionH>
                <wp:positionV relativeFrom="paragraph">
                  <wp:posOffset>47625</wp:posOffset>
                </wp:positionV>
                <wp:extent cx="99060" cy="984885"/>
                <wp:effectExtent l="0" t="0" r="0" b="0"/>
                <wp:wrapNone/>
                <wp:docPr id="1358" name="Text Box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984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52" w:lineRule="exact"/>
                              <w:ind w:left="20" w:right="-221"/>
                              <w:rPr>
                                <w:rFonts w:ascii="Lucida Sans Unicode" w:hAnsi="Lucida Sans Unicode" w:cs="Lucida Sans Unicode"/>
                                <w:w w:val="67"/>
                                <w:sz w:val="11"/>
                                <w:szCs w:val="11"/>
                              </w:rPr>
                            </w:pPr>
                            <w:r>
                              <w:rPr>
                                <w:rFonts w:ascii="Lucida Sans Unicode" w:hAnsi="Lucida Sans Unicode" w:cs="Lucida Sans Unicode"/>
                                <w:w w:val="67"/>
                                <w:sz w:val="11"/>
                                <w:szCs w:val="11"/>
                              </w:rPr>
                              <w:t>Average</w:t>
                            </w:r>
                            <w:r>
                              <w:rPr>
                                <w:rFonts w:ascii="Lucida Sans Unicode" w:hAnsi="Lucida Sans Unicode" w:cs="Lucida Sans Unicode"/>
                                <w:spacing w:val="-13"/>
                                <w:sz w:val="11"/>
                                <w:szCs w:val="11"/>
                              </w:rPr>
                              <w:t xml:space="preserve"> </w:t>
                            </w:r>
                            <w:r>
                              <w:rPr>
                                <w:rFonts w:ascii="Lucida Sans Unicode" w:hAnsi="Lucida Sans Unicode" w:cs="Lucida Sans Unicode"/>
                                <w:w w:val="66"/>
                                <w:sz w:val="11"/>
                                <w:szCs w:val="11"/>
                              </w:rPr>
                              <w:t>Jam</w:t>
                            </w:r>
                            <w:r>
                              <w:rPr>
                                <w:rFonts w:ascii="Lucida Sans Unicode" w:hAnsi="Lucida Sans Unicode" w:cs="Lucida Sans Unicode"/>
                                <w:spacing w:val="-13"/>
                                <w:sz w:val="11"/>
                                <w:szCs w:val="11"/>
                              </w:rPr>
                              <w:t xml:space="preserve"> </w:t>
                            </w:r>
                            <w:r>
                              <w:rPr>
                                <w:rFonts w:ascii="Lucida Sans Unicode" w:hAnsi="Lucida Sans Unicode" w:cs="Lucida Sans Unicode"/>
                                <w:w w:val="65"/>
                                <w:sz w:val="11"/>
                                <w:szCs w:val="11"/>
                              </w:rPr>
                              <w:t>Length</w:t>
                            </w:r>
                            <w:r>
                              <w:rPr>
                                <w:rFonts w:ascii="Lucida Sans Unicode" w:hAnsi="Lucida Sans Unicode" w:cs="Lucida Sans Unicode"/>
                                <w:spacing w:val="-13"/>
                                <w:sz w:val="11"/>
                                <w:szCs w:val="11"/>
                              </w:rPr>
                              <w:t xml:space="preserve"> </w:t>
                            </w:r>
                            <w:r>
                              <w:rPr>
                                <w:rFonts w:ascii="Lucida Sans Unicode" w:hAnsi="Lucida Sans Unicode" w:cs="Lucida Sans Unicode"/>
                                <w:w w:val="65"/>
                                <w:sz w:val="11"/>
                                <w:szCs w:val="11"/>
                              </w:rPr>
                              <w:t>per</w:t>
                            </w:r>
                            <w:r>
                              <w:rPr>
                                <w:rFonts w:ascii="Lucida Sans Unicode" w:hAnsi="Lucida Sans Unicode" w:cs="Lucida Sans Unicode"/>
                                <w:spacing w:val="-13"/>
                                <w:sz w:val="11"/>
                                <w:szCs w:val="11"/>
                              </w:rPr>
                              <w:t xml:space="preserve"> </w:t>
                            </w:r>
                            <w:r>
                              <w:rPr>
                                <w:rFonts w:ascii="Lucida Sans Unicode" w:hAnsi="Lucida Sans Unicode" w:cs="Lucida Sans Unicode"/>
                                <w:w w:val="64"/>
                                <w:sz w:val="11"/>
                                <w:szCs w:val="11"/>
                              </w:rPr>
                              <w:t>Junction</w:t>
                            </w:r>
                            <w:r>
                              <w:rPr>
                                <w:rFonts w:ascii="Lucida Sans Unicode" w:hAnsi="Lucida Sans Unicode" w:cs="Lucida Sans Unicode"/>
                                <w:spacing w:val="-13"/>
                                <w:sz w:val="11"/>
                                <w:szCs w:val="11"/>
                              </w:rPr>
                              <w:t xml:space="preserve"> </w:t>
                            </w:r>
                            <w:r>
                              <w:rPr>
                                <w:rFonts w:ascii="Lucida Sans Unicode" w:hAnsi="Lucida Sans Unicode" w:cs="Lucida Sans Unicode"/>
                                <w:w w:val="67"/>
                                <w:sz w:val="11"/>
                                <w:szCs w:val="11"/>
                              </w:rPr>
                              <w:t>(Vehicles)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6" o:spid="_x0000_s1197" type="#_x0000_t202" style="position:absolute;left:0;text-align:left;margin-left:374.85pt;margin-top:3.75pt;width:7.8pt;height:77.5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" o:allowincell="f" filled="f" stroked="f">
                <v:textbox style="layout-flow:vertical;mso-layout-flow-alt:bottom-to-top" inset="0,0,0,0">
                  <w:txbxContent>
                    <w:p w:rsidR="0070072F" w:rsidRDefault="0070072F">
                      <w:pPr>
                        <w:pStyle w:val="BodyText"/>
                        <w:kinsoku w:val="0"/>
                        <w:overflowPunct w:val="0"/>
                        <w:spacing w:line="152" w:lineRule="exact"/>
                        <w:ind w:left="20" w:right="-221"/>
                        <w:rPr>
                          <w:rFonts w:ascii="Lucida Sans Unicode" w:hAnsi="Lucida Sans Unicode" w:cs="Lucida Sans Unicode"/>
                          <w:w w:val="67"/>
                          <w:sz w:val="11"/>
                          <w:szCs w:val="11"/>
                        </w:rPr>
                      </w:pPr>
                      <w:r>
                        <w:rPr>
                          <w:rFonts w:ascii="Lucida Sans Unicode" w:hAnsi="Lucida Sans Unicode" w:cs="Lucida Sans Unicode"/>
                          <w:w w:val="67"/>
                          <w:sz w:val="11"/>
                          <w:szCs w:val="11"/>
                        </w:rPr>
                        <w:t>Average</w:t>
                      </w:r>
                      <w:r>
                        <w:rPr>
                          <w:rFonts w:ascii="Lucida Sans Unicode" w:hAnsi="Lucida Sans Unicode" w:cs="Lucida Sans Unicode"/>
                          <w:spacing w:val="-13"/>
                          <w:sz w:val="11"/>
                          <w:szCs w:val="11"/>
                        </w:rPr>
                        <w:t xml:space="preserve"> </w:t>
                      </w:r>
                      <w:r>
                        <w:rPr>
                          <w:rFonts w:ascii="Lucida Sans Unicode" w:hAnsi="Lucida Sans Unicode" w:cs="Lucida Sans Unicode"/>
                          <w:w w:val="66"/>
                          <w:sz w:val="11"/>
                          <w:szCs w:val="11"/>
                        </w:rPr>
                        <w:t>Jam</w:t>
                      </w:r>
                      <w:r>
                        <w:rPr>
                          <w:rFonts w:ascii="Lucida Sans Unicode" w:hAnsi="Lucida Sans Unicode" w:cs="Lucida Sans Unicode"/>
                          <w:spacing w:val="-13"/>
                          <w:sz w:val="11"/>
                          <w:szCs w:val="11"/>
                        </w:rPr>
                        <w:t xml:space="preserve"> </w:t>
                      </w:r>
                      <w:r>
                        <w:rPr>
                          <w:rFonts w:ascii="Lucida Sans Unicode" w:hAnsi="Lucida Sans Unicode" w:cs="Lucida Sans Unicode"/>
                          <w:w w:val="65"/>
                          <w:sz w:val="11"/>
                          <w:szCs w:val="11"/>
                        </w:rPr>
                        <w:t>Length</w:t>
                      </w:r>
                      <w:r>
                        <w:rPr>
                          <w:rFonts w:ascii="Lucida Sans Unicode" w:hAnsi="Lucida Sans Unicode" w:cs="Lucida Sans Unicode"/>
                          <w:spacing w:val="-13"/>
                          <w:sz w:val="11"/>
                          <w:szCs w:val="11"/>
                        </w:rPr>
                        <w:t xml:space="preserve"> </w:t>
                      </w:r>
                      <w:r>
                        <w:rPr>
                          <w:rFonts w:ascii="Lucida Sans Unicode" w:hAnsi="Lucida Sans Unicode" w:cs="Lucida Sans Unicode"/>
                          <w:w w:val="65"/>
                          <w:sz w:val="11"/>
                          <w:szCs w:val="11"/>
                        </w:rPr>
                        <w:t>per</w:t>
                      </w:r>
                      <w:r>
                        <w:rPr>
                          <w:rFonts w:ascii="Lucida Sans Unicode" w:hAnsi="Lucida Sans Unicode" w:cs="Lucida Sans Unicode"/>
                          <w:spacing w:val="-13"/>
                          <w:sz w:val="11"/>
                          <w:szCs w:val="11"/>
                        </w:rPr>
                        <w:t xml:space="preserve"> </w:t>
                      </w:r>
                      <w:r>
                        <w:rPr>
                          <w:rFonts w:ascii="Lucida Sans Unicode" w:hAnsi="Lucida Sans Unicode" w:cs="Lucida Sans Unicode"/>
                          <w:w w:val="64"/>
                          <w:sz w:val="11"/>
                          <w:szCs w:val="11"/>
                        </w:rPr>
                        <w:t>Junction</w:t>
                      </w:r>
                      <w:r>
                        <w:rPr>
                          <w:rFonts w:ascii="Lucida Sans Unicode" w:hAnsi="Lucida Sans Unicode" w:cs="Lucida Sans Unicode"/>
                          <w:spacing w:val="-13"/>
                          <w:sz w:val="11"/>
                          <w:szCs w:val="11"/>
                        </w:rPr>
                        <w:t xml:space="preserve"> </w:t>
                      </w:r>
                      <w:r>
                        <w:rPr>
                          <w:rFonts w:ascii="Lucida Sans Unicode" w:hAnsi="Lucida Sans Unicode" w:cs="Lucida Sans Unicode"/>
                          <w:w w:val="67"/>
                          <w:sz w:val="11"/>
                          <w:szCs w:val="11"/>
                        </w:rPr>
                        <w:t>(Vehicles)</w:t>
                      </w:r>
                    </w:p>
                  </w:txbxContent>
                </v:textbox>
                <w10:wrap anchorx="page"/>
              </v:shape>
            </w:pict>
          </mc:Fallback>
        </mc:AlternateContent>
      </w:r>
      <w:r w:rsidR="0070072F">
        <w:rPr>
          <w:rFonts w:ascii="Lucida Sans Unicode" w:hAnsi="Lucida Sans Unicode" w:cs="Lucida Sans Unicode"/>
          <w:w w:val="60"/>
          <w:sz w:val="11"/>
          <w:szCs w:val="11"/>
        </w:rPr>
        <w:t>11</w:t>
      </w:r>
    </w:p>
    <w:p w:rsidR="0070072F" w:rsidRDefault="0070072F">
      <w:pPr>
        <w:pStyle w:val="BodyText"/>
        <w:kinsoku w:val="0"/>
        <w:overflowPunct w:val="0"/>
        <w:spacing w:before="95"/>
        <w:ind w:right="99"/>
        <w:jc w:val="right"/>
        <w:rPr>
          <w:rFonts w:ascii="Lucida Sans Unicode" w:hAnsi="Lucida Sans Unicode" w:cs="Lucida Sans Unicode"/>
          <w:w w:val="60"/>
          <w:sz w:val="11"/>
          <w:szCs w:val="11"/>
        </w:rPr>
      </w:pPr>
      <w:r>
        <w:rPr>
          <w:rFonts w:ascii="Lucida Sans Unicode" w:hAnsi="Lucida Sans Unicode" w:cs="Lucida Sans Unicode"/>
          <w:w w:val="60"/>
          <w:sz w:val="11"/>
          <w:szCs w:val="11"/>
        </w:rPr>
        <w:t>10</w:t>
      </w:r>
    </w:p>
    <w:p w:rsidR="0070072F" w:rsidRDefault="0070072F">
      <w:pPr>
        <w:pStyle w:val="BodyText"/>
        <w:kinsoku w:val="0"/>
        <w:overflowPunct w:val="0"/>
        <w:spacing w:before="95"/>
        <w:ind w:right="99"/>
        <w:jc w:val="right"/>
        <w:rPr>
          <w:rFonts w:ascii="Lucida Sans Unicode" w:hAnsi="Lucida Sans Unicode" w:cs="Lucida Sans Unicode"/>
          <w:w w:val="62"/>
          <w:sz w:val="11"/>
          <w:szCs w:val="11"/>
        </w:rPr>
      </w:pPr>
      <w:r>
        <w:rPr>
          <w:rFonts w:ascii="Lucida Sans Unicode" w:hAnsi="Lucida Sans Unicode" w:cs="Lucida Sans Unicode"/>
          <w:w w:val="62"/>
          <w:sz w:val="11"/>
          <w:szCs w:val="11"/>
        </w:rPr>
        <w:t>9</w:t>
      </w:r>
    </w:p>
    <w:p w:rsidR="0070072F" w:rsidRDefault="0070072F">
      <w:pPr>
        <w:pStyle w:val="BodyText"/>
        <w:kinsoku w:val="0"/>
        <w:overflowPunct w:val="0"/>
        <w:spacing w:before="95"/>
        <w:ind w:right="99"/>
        <w:jc w:val="right"/>
        <w:rPr>
          <w:rFonts w:ascii="Lucida Sans Unicode" w:hAnsi="Lucida Sans Unicode" w:cs="Lucida Sans Unicode"/>
          <w:w w:val="62"/>
          <w:sz w:val="11"/>
          <w:szCs w:val="11"/>
        </w:rPr>
      </w:pPr>
      <w:r>
        <w:rPr>
          <w:rFonts w:ascii="Lucida Sans Unicode" w:hAnsi="Lucida Sans Unicode" w:cs="Lucida Sans Unicode"/>
          <w:w w:val="62"/>
          <w:sz w:val="11"/>
          <w:szCs w:val="11"/>
        </w:rPr>
        <w:t>8</w:t>
      </w:r>
    </w:p>
    <w:p w:rsidR="0070072F" w:rsidRDefault="0070072F">
      <w:pPr>
        <w:pStyle w:val="BodyText"/>
        <w:kinsoku w:val="0"/>
        <w:overflowPunct w:val="0"/>
        <w:spacing w:before="95"/>
        <w:ind w:right="99"/>
        <w:jc w:val="right"/>
        <w:rPr>
          <w:rFonts w:ascii="Lucida Sans Unicode" w:hAnsi="Lucida Sans Unicode" w:cs="Lucida Sans Unicode"/>
          <w:w w:val="62"/>
          <w:sz w:val="11"/>
          <w:szCs w:val="11"/>
        </w:rPr>
      </w:pPr>
      <w:r>
        <w:rPr>
          <w:rFonts w:ascii="Lucida Sans Unicode" w:hAnsi="Lucida Sans Unicode" w:cs="Lucida Sans Unicode"/>
          <w:w w:val="62"/>
          <w:sz w:val="11"/>
          <w:szCs w:val="11"/>
        </w:rPr>
        <w:t>7</w:t>
      </w:r>
    </w:p>
    <w:p w:rsidR="0070072F" w:rsidRDefault="0070072F">
      <w:pPr>
        <w:pStyle w:val="BodyText"/>
        <w:kinsoku w:val="0"/>
        <w:overflowPunct w:val="0"/>
        <w:spacing w:before="95"/>
        <w:ind w:right="99"/>
        <w:jc w:val="right"/>
        <w:rPr>
          <w:rFonts w:ascii="Lucida Sans Unicode" w:hAnsi="Lucida Sans Unicode" w:cs="Lucida Sans Unicode"/>
          <w:w w:val="62"/>
          <w:sz w:val="11"/>
          <w:szCs w:val="11"/>
        </w:rPr>
      </w:pPr>
      <w:r>
        <w:rPr>
          <w:rFonts w:ascii="Lucida Sans Unicode" w:hAnsi="Lucida Sans Unicode" w:cs="Lucida Sans Unicode"/>
          <w:w w:val="62"/>
          <w:sz w:val="11"/>
          <w:szCs w:val="11"/>
        </w:rPr>
        <w:t>6</w:t>
      </w:r>
    </w:p>
    <w:p w:rsidR="0070072F" w:rsidRDefault="0070072F">
      <w:pPr>
        <w:pStyle w:val="BodyText"/>
        <w:kinsoku w:val="0"/>
        <w:overflowPunct w:val="0"/>
        <w:spacing w:before="95" w:line="122" w:lineRule="exact"/>
        <w:ind w:right="99"/>
        <w:jc w:val="right"/>
        <w:rPr>
          <w:rFonts w:ascii="Lucida Sans Unicode" w:hAnsi="Lucida Sans Unicode" w:cs="Lucida Sans Unicode"/>
          <w:w w:val="62"/>
          <w:sz w:val="11"/>
          <w:szCs w:val="11"/>
        </w:rPr>
      </w:pPr>
      <w:r>
        <w:rPr>
          <w:rFonts w:ascii="Lucida Sans Unicode" w:hAnsi="Lucida Sans Unicode" w:cs="Lucida Sans Unicode"/>
          <w:w w:val="62"/>
          <w:sz w:val="11"/>
          <w:szCs w:val="11"/>
        </w:rPr>
        <w:t>5</w:t>
      </w:r>
    </w:p>
    <w:p w:rsidR="0070072F" w:rsidRDefault="0070072F">
      <w:pPr>
        <w:pStyle w:val="BodyText"/>
        <w:kinsoku w:val="0"/>
        <w:overflowPunct w:val="0"/>
        <w:spacing w:line="122" w:lineRule="exact"/>
        <w:jc w:val="right"/>
        <w:rPr>
          <w:rFonts w:ascii="Lucida Sans Unicode" w:hAnsi="Lucida Sans Unicode" w:cs="Lucida Sans Unicode"/>
          <w:w w:val="60"/>
          <w:sz w:val="11"/>
          <w:szCs w:val="11"/>
        </w:rPr>
      </w:pPr>
      <w:r>
        <w:rPr>
          <w:rFonts w:ascii="Lucida Sans Unicode" w:hAnsi="Lucida Sans Unicode" w:cs="Lucida Sans Unicode"/>
          <w:w w:val="60"/>
          <w:sz w:val="11"/>
          <w:szCs w:val="11"/>
        </w:rPr>
        <w:t>0.0</w:t>
      </w:r>
    </w:p>
    <w:p w:rsidR="0070072F" w:rsidRDefault="0070072F">
      <w:pPr>
        <w:pStyle w:val="BodyText"/>
        <w:kinsoku w:val="0"/>
        <w:overflowPunct w:val="0"/>
        <w:rPr>
          <w:rFonts w:ascii="Lucida Sans Unicode" w:hAnsi="Lucida Sans Unicode" w:cs="Lucida Sans Unicode"/>
          <w:sz w:val="12"/>
          <w:szCs w:val="12"/>
        </w:rPr>
      </w:pPr>
      <w:r>
        <w:rPr>
          <w:sz w:val="24"/>
          <w:szCs w:val="24"/>
        </w:rPr>
        <w:br w:type="column"/>
      </w:r>
    </w:p>
    <w:p w:rsidR="0070072F" w:rsidRDefault="0070072F">
      <w:pPr>
        <w:pStyle w:val="BodyText"/>
        <w:kinsoku w:val="0"/>
        <w:overflowPunct w:val="0"/>
        <w:rPr>
          <w:rFonts w:ascii="Lucida Sans Unicode" w:hAnsi="Lucida Sans Unicode" w:cs="Lucida Sans Unicode"/>
          <w:sz w:val="12"/>
          <w:szCs w:val="12"/>
        </w:rPr>
      </w:pPr>
    </w:p>
    <w:p w:rsidR="0070072F" w:rsidRDefault="0070072F">
      <w:pPr>
        <w:pStyle w:val="BodyText"/>
        <w:kinsoku w:val="0"/>
        <w:overflowPunct w:val="0"/>
        <w:rPr>
          <w:rFonts w:ascii="Lucida Sans Unicode" w:hAnsi="Lucida Sans Unicode" w:cs="Lucida Sans Unicode"/>
          <w:sz w:val="12"/>
          <w:szCs w:val="12"/>
        </w:rPr>
      </w:pPr>
    </w:p>
    <w:p w:rsidR="0070072F" w:rsidRDefault="0070072F">
      <w:pPr>
        <w:pStyle w:val="BodyText"/>
        <w:kinsoku w:val="0"/>
        <w:overflowPunct w:val="0"/>
        <w:rPr>
          <w:rFonts w:ascii="Lucida Sans Unicode" w:hAnsi="Lucida Sans Unicode" w:cs="Lucida Sans Unicode"/>
          <w:sz w:val="12"/>
          <w:szCs w:val="12"/>
        </w:rPr>
      </w:pPr>
    </w:p>
    <w:p w:rsidR="0070072F" w:rsidRDefault="0070072F">
      <w:pPr>
        <w:pStyle w:val="BodyText"/>
        <w:kinsoku w:val="0"/>
        <w:overflowPunct w:val="0"/>
        <w:rPr>
          <w:rFonts w:ascii="Lucida Sans Unicode" w:hAnsi="Lucida Sans Unicode" w:cs="Lucida Sans Unicode"/>
          <w:sz w:val="12"/>
          <w:szCs w:val="12"/>
        </w:rPr>
      </w:pPr>
    </w:p>
    <w:p w:rsidR="0070072F" w:rsidRDefault="0070072F">
      <w:pPr>
        <w:pStyle w:val="BodyText"/>
        <w:kinsoku w:val="0"/>
        <w:overflowPunct w:val="0"/>
        <w:rPr>
          <w:rFonts w:ascii="Lucida Sans Unicode" w:hAnsi="Lucida Sans Unicode" w:cs="Lucida Sans Unicode"/>
          <w:sz w:val="12"/>
          <w:szCs w:val="12"/>
        </w:rPr>
      </w:pPr>
    </w:p>
    <w:p w:rsidR="0070072F" w:rsidRDefault="0070072F">
      <w:pPr>
        <w:pStyle w:val="BodyText"/>
        <w:kinsoku w:val="0"/>
        <w:overflowPunct w:val="0"/>
        <w:rPr>
          <w:rFonts w:ascii="Lucida Sans Unicode" w:hAnsi="Lucida Sans Unicode" w:cs="Lucida Sans Unicode"/>
          <w:sz w:val="12"/>
          <w:szCs w:val="12"/>
        </w:rPr>
      </w:pPr>
    </w:p>
    <w:p w:rsidR="0070072F" w:rsidRDefault="0070072F">
      <w:pPr>
        <w:pStyle w:val="BodyText"/>
        <w:kinsoku w:val="0"/>
        <w:overflowPunct w:val="0"/>
        <w:rPr>
          <w:rFonts w:ascii="Lucida Sans Unicode" w:hAnsi="Lucida Sans Unicode" w:cs="Lucida Sans Unicode"/>
          <w:sz w:val="12"/>
          <w:szCs w:val="12"/>
        </w:rPr>
      </w:pPr>
    </w:p>
    <w:p w:rsidR="0070072F" w:rsidRDefault="0070072F">
      <w:pPr>
        <w:pStyle w:val="BodyText"/>
        <w:kinsoku w:val="0"/>
        <w:overflowPunct w:val="0"/>
        <w:rPr>
          <w:rFonts w:ascii="Lucida Sans Unicode" w:hAnsi="Lucida Sans Unicode" w:cs="Lucida Sans Unicode"/>
          <w:sz w:val="12"/>
          <w:szCs w:val="12"/>
        </w:rPr>
      </w:pPr>
    </w:p>
    <w:p w:rsidR="0070072F" w:rsidRDefault="0070072F">
      <w:pPr>
        <w:pStyle w:val="BodyText"/>
        <w:kinsoku w:val="0"/>
        <w:overflowPunct w:val="0"/>
        <w:rPr>
          <w:rFonts w:ascii="Lucida Sans Unicode" w:hAnsi="Lucida Sans Unicode" w:cs="Lucida Sans Unicode"/>
          <w:sz w:val="12"/>
          <w:szCs w:val="12"/>
        </w:rPr>
      </w:pPr>
    </w:p>
    <w:p w:rsidR="0070072F" w:rsidRDefault="0070072F">
      <w:pPr>
        <w:pStyle w:val="BodyText"/>
        <w:kinsoku w:val="0"/>
        <w:overflowPunct w:val="0"/>
        <w:spacing w:before="9"/>
        <w:rPr>
          <w:rFonts w:ascii="Lucida Sans Unicode" w:hAnsi="Lucida Sans Unicode" w:cs="Lucida Sans Unicode"/>
          <w:sz w:val="8"/>
          <w:szCs w:val="8"/>
        </w:rPr>
      </w:pPr>
    </w:p>
    <w:p w:rsidR="0070072F" w:rsidRDefault="0070072F">
      <w:pPr>
        <w:pStyle w:val="BodyText"/>
        <w:tabs>
          <w:tab w:val="left" w:pos="823"/>
          <w:tab w:val="left" w:pos="1308"/>
          <w:tab w:val="left" w:pos="1794"/>
          <w:tab w:val="left" w:pos="2279"/>
        </w:tabs>
        <w:kinsoku w:val="0"/>
        <w:overflowPunct w:val="0"/>
        <w:spacing w:line="127" w:lineRule="exact"/>
        <w:ind w:left="337"/>
        <w:rPr>
          <w:rFonts w:ascii="Lucida Sans Unicode" w:hAnsi="Lucida Sans Unicode" w:cs="Lucida Sans Unicode"/>
          <w:w w:val="70"/>
          <w:sz w:val="11"/>
          <w:szCs w:val="11"/>
        </w:rPr>
      </w:pPr>
      <w:r>
        <w:rPr>
          <w:rFonts w:ascii="Lucida Sans Unicode" w:hAnsi="Lucida Sans Unicode" w:cs="Lucida Sans Unicode"/>
          <w:w w:val="70"/>
          <w:sz w:val="11"/>
          <w:szCs w:val="11"/>
        </w:rPr>
        <w:t>0.2</w:t>
      </w:r>
      <w:r>
        <w:rPr>
          <w:rFonts w:ascii="Lucida Sans Unicode" w:hAnsi="Lucida Sans Unicode" w:cs="Lucida Sans Unicode"/>
          <w:w w:val="70"/>
          <w:sz w:val="11"/>
          <w:szCs w:val="11"/>
        </w:rPr>
        <w:tab/>
        <w:t>0.4</w:t>
      </w:r>
      <w:r>
        <w:rPr>
          <w:rFonts w:ascii="Lucida Sans Unicode" w:hAnsi="Lucida Sans Unicode" w:cs="Lucida Sans Unicode"/>
          <w:w w:val="70"/>
          <w:sz w:val="11"/>
          <w:szCs w:val="11"/>
        </w:rPr>
        <w:tab/>
        <w:t>0.6</w:t>
      </w:r>
      <w:r>
        <w:rPr>
          <w:rFonts w:ascii="Lucida Sans Unicode" w:hAnsi="Lucida Sans Unicode" w:cs="Lucida Sans Unicode"/>
          <w:w w:val="70"/>
          <w:sz w:val="11"/>
          <w:szCs w:val="11"/>
        </w:rPr>
        <w:tab/>
        <w:t>0.8</w:t>
      </w:r>
      <w:r>
        <w:rPr>
          <w:rFonts w:ascii="Lucida Sans Unicode" w:hAnsi="Lucida Sans Unicode" w:cs="Lucida Sans Unicode"/>
          <w:w w:val="70"/>
          <w:sz w:val="11"/>
          <w:szCs w:val="11"/>
        </w:rPr>
        <w:tab/>
        <w:t>1.0</w:t>
      </w:r>
    </w:p>
    <w:p w:rsidR="0070072F" w:rsidRDefault="0070072F">
      <w:pPr>
        <w:pStyle w:val="BodyText"/>
        <w:tabs>
          <w:tab w:val="left" w:pos="2205"/>
        </w:tabs>
        <w:kinsoku w:val="0"/>
        <w:overflowPunct w:val="0"/>
        <w:spacing w:line="137" w:lineRule="exact"/>
        <w:ind w:left="874"/>
        <w:rPr>
          <w:rFonts w:ascii="Lucida Sans Unicode" w:hAnsi="Lucida Sans Unicode" w:cs="Lucida Sans Unicode"/>
          <w:w w:val="75"/>
          <w:position w:val="1"/>
          <w:sz w:val="11"/>
          <w:szCs w:val="11"/>
        </w:rPr>
      </w:pPr>
      <w:r>
        <w:rPr>
          <w:rFonts w:ascii="Lucida Sans Unicode" w:hAnsi="Lucida Sans Unicode" w:cs="Lucida Sans Unicode"/>
          <w:w w:val="70"/>
          <w:sz w:val="11"/>
          <w:szCs w:val="11"/>
        </w:rPr>
        <w:t>Training</w:t>
      </w:r>
      <w:r>
        <w:rPr>
          <w:rFonts w:ascii="Lucida Sans Unicode" w:hAnsi="Lucida Sans Unicode" w:cs="Lucida Sans Unicode"/>
          <w:spacing w:val="-12"/>
          <w:w w:val="70"/>
          <w:sz w:val="11"/>
          <w:szCs w:val="11"/>
        </w:rPr>
        <w:t xml:space="preserve"> </w:t>
      </w:r>
      <w:r>
        <w:rPr>
          <w:rFonts w:ascii="Lucida Sans Unicode" w:hAnsi="Lucida Sans Unicode" w:cs="Lucida Sans Unicode"/>
          <w:w w:val="70"/>
          <w:sz w:val="11"/>
          <w:szCs w:val="11"/>
        </w:rPr>
        <w:t>Steps</w:t>
      </w:r>
      <w:r>
        <w:rPr>
          <w:rFonts w:ascii="Lucida Sans Unicode" w:hAnsi="Lucida Sans Unicode" w:cs="Lucida Sans Unicode"/>
          <w:w w:val="70"/>
          <w:sz w:val="11"/>
          <w:szCs w:val="11"/>
        </w:rPr>
        <w:tab/>
      </w:r>
      <w:r>
        <w:rPr>
          <w:rFonts w:ascii="Lucida Sans Unicode" w:hAnsi="Lucida Sans Unicode" w:cs="Lucida Sans Unicode"/>
          <w:w w:val="75"/>
          <w:position w:val="1"/>
          <w:sz w:val="11"/>
          <w:szCs w:val="11"/>
        </w:rPr>
        <w:t>1e6</w:t>
      </w:r>
    </w:p>
    <w:p w:rsidR="0070072F" w:rsidRDefault="0070072F">
      <w:pPr>
        <w:pStyle w:val="BodyText"/>
        <w:kinsoku w:val="0"/>
        <w:overflowPunct w:val="0"/>
        <w:spacing w:before="2"/>
        <w:rPr>
          <w:rFonts w:ascii="Lucida Sans Unicode" w:hAnsi="Lucida Sans Unicode" w:cs="Lucida Sans Unicode"/>
          <w:sz w:val="7"/>
          <w:szCs w:val="7"/>
        </w:rPr>
      </w:pPr>
    </w:p>
    <w:p w:rsidR="0070072F" w:rsidRDefault="0070072F">
      <w:pPr>
        <w:pStyle w:val="ListParagraph"/>
        <w:numPr>
          <w:ilvl w:val="1"/>
          <w:numId w:val="2"/>
        </w:numPr>
        <w:tabs>
          <w:tab w:val="left" w:pos="495"/>
        </w:tabs>
        <w:kinsoku w:val="0"/>
        <w:overflowPunct w:val="0"/>
        <w:ind w:left="494"/>
        <w:rPr>
          <w:sz w:val="18"/>
          <w:szCs w:val="18"/>
        </w:rPr>
      </w:pPr>
      <w:r>
        <w:rPr>
          <w:spacing w:val="-3"/>
          <w:sz w:val="18"/>
          <w:szCs w:val="18"/>
        </w:rPr>
        <w:t xml:space="preserve">Average </w:t>
      </w:r>
      <w:r>
        <w:rPr>
          <w:sz w:val="18"/>
          <w:szCs w:val="18"/>
        </w:rPr>
        <w:t>jam</w:t>
      </w:r>
      <w:r>
        <w:rPr>
          <w:spacing w:val="36"/>
          <w:sz w:val="18"/>
          <w:szCs w:val="18"/>
        </w:rPr>
        <w:t xml:space="preserve"> </w:t>
      </w:r>
      <w:r>
        <w:rPr>
          <w:sz w:val="18"/>
          <w:szCs w:val="18"/>
        </w:rPr>
        <w:t>length</w:t>
      </w:r>
    </w:p>
    <w:p w:rsidR="0070072F" w:rsidRDefault="0070072F">
      <w:pPr>
        <w:pStyle w:val="ListParagraph"/>
        <w:numPr>
          <w:ilvl w:val="1"/>
          <w:numId w:val="2"/>
        </w:numPr>
        <w:tabs>
          <w:tab w:val="left" w:pos="495"/>
        </w:tabs>
        <w:kinsoku w:val="0"/>
        <w:overflowPunct w:val="0"/>
        <w:ind w:left="494"/>
        <w:rPr>
          <w:sz w:val="18"/>
          <w:szCs w:val="18"/>
        </w:rPr>
        <w:sectPr w:rsidR="0070072F">
          <w:pgSz w:w="12240" w:h="15840"/>
          <w:pgMar w:top="1220" w:right="0" w:bottom="280" w:left="860" w:header="720" w:footer="720" w:gutter="0"/>
          <w:cols w:num="5" w:space="720" w:equalWidth="0">
            <w:col w:w="2993" w:space="253"/>
            <w:col w:w="522" w:space="40"/>
            <w:col w:w="2388" w:space="253"/>
            <w:col w:w="522" w:space="40"/>
            <w:col w:w="4369"/>
          </w:cols>
          <w:noEndnote/>
        </w:sectPr>
      </w:pPr>
    </w:p>
    <w:p w:rsidR="0070072F" w:rsidRDefault="0070072F">
      <w:pPr>
        <w:pStyle w:val="BodyText"/>
        <w:kinsoku w:val="0"/>
        <w:overflowPunct w:val="0"/>
        <w:spacing w:before="1"/>
        <w:rPr>
          <w:sz w:val="17"/>
          <w:szCs w:val="17"/>
        </w:rPr>
      </w:pPr>
    </w:p>
    <w:p w:rsidR="0070072F" w:rsidRDefault="0070072F">
      <w:pPr>
        <w:pStyle w:val="BodyText"/>
        <w:kinsoku w:val="0"/>
        <w:overflowPunct w:val="0"/>
        <w:spacing w:before="98"/>
        <w:ind w:left="3033"/>
      </w:pPr>
      <w:r>
        <w:t>Fig. 5: Results of four agents network during   evaluation</w:t>
      </w:r>
    </w:p>
    <w:p w:rsidR="0070072F" w:rsidRDefault="0070072F">
      <w:pPr>
        <w:pStyle w:val="BodyText"/>
        <w:kinsoku w:val="0"/>
        <w:overflowPunct w:val="0"/>
      </w:pPr>
    </w:p>
    <w:p w:rsidR="0070072F" w:rsidRDefault="0070072F">
      <w:pPr>
        <w:pStyle w:val="BodyText"/>
        <w:kinsoku w:val="0"/>
        <w:overflowPunct w:val="0"/>
        <w:spacing w:before="5"/>
        <w:rPr>
          <w:sz w:val="26"/>
          <w:szCs w:val="26"/>
        </w:rPr>
      </w:pPr>
    </w:p>
    <w:p w:rsidR="0070072F" w:rsidRDefault="0070072F">
      <w:pPr>
        <w:pStyle w:val="BodyText"/>
        <w:kinsoku w:val="0"/>
        <w:overflowPunct w:val="0"/>
        <w:spacing w:before="5"/>
        <w:rPr>
          <w:sz w:val="26"/>
          <w:szCs w:val="26"/>
        </w:rPr>
        <w:sectPr w:rsidR="0070072F">
          <w:type w:val="continuous"/>
          <w:pgSz w:w="12240" w:h="15840"/>
          <w:pgMar w:top="920" w:right="0" w:bottom="280" w:left="860" w:header="720" w:footer="720" w:gutter="0"/>
          <w:cols w:space="720" w:equalWidth="0">
            <w:col w:w="11380"/>
          </w:cols>
          <w:noEndnote/>
        </w:sectPr>
      </w:pPr>
    </w:p>
    <w:p w:rsidR="0070072F" w:rsidRDefault="0070072F">
      <w:pPr>
        <w:pStyle w:val="BodyText"/>
        <w:kinsoku w:val="0"/>
        <w:overflowPunct w:val="0"/>
        <w:rPr>
          <w:sz w:val="8"/>
          <w:szCs w:val="8"/>
        </w:rPr>
      </w:pPr>
    </w:p>
    <w:p w:rsidR="0070072F" w:rsidRDefault="0070072F">
      <w:pPr>
        <w:pStyle w:val="BodyText"/>
        <w:kinsoku w:val="0"/>
        <w:overflowPunct w:val="0"/>
        <w:rPr>
          <w:sz w:val="8"/>
          <w:szCs w:val="8"/>
        </w:rPr>
      </w:pPr>
    </w:p>
    <w:p w:rsidR="0070072F" w:rsidRDefault="0070072F">
      <w:pPr>
        <w:pStyle w:val="BodyText"/>
        <w:kinsoku w:val="0"/>
        <w:overflowPunct w:val="0"/>
        <w:spacing w:before="5"/>
        <w:rPr>
          <w:sz w:val="6"/>
          <w:szCs w:val="6"/>
        </w:rPr>
      </w:pPr>
    </w:p>
    <w:p w:rsidR="0070072F" w:rsidRDefault="00F47BC9">
      <w:pPr>
        <w:pStyle w:val="BodyText"/>
        <w:kinsoku w:val="0"/>
        <w:overflowPunct w:val="0"/>
        <w:spacing w:before="1"/>
        <w:ind w:left="427"/>
        <w:rPr>
          <w:rFonts w:ascii="Lucida Sans Unicode" w:hAnsi="Lucida Sans Unicode" w:cs="Lucida Sans Unicode"/>
          <w:w w:val="50"/>
          <w:sz w:val="8"/>
          <w:szCs w:val="8"/>
        </w:rPr>
      </w:pPr>
      <w:r>
        <w:rPr>
          <w:noProof/>
        </w:rPr>
        <mc:AlternateContent>
          <mc:Choice Requires="wpg">
            <w:drawing>
              <wp:anchor distT="0" distB="0" distL="114300" distR="114300" simplePos="0" relativeHeight="251678208" behindDoc="1" locked="0" layoutInCell="0" allowOverlap="1">
                <wp:simplePos x="0" y="0"/>
                <wp:positionH relativeFrom="page">
                  <wp:posOffset>861695</wp:posOffset>
                </wp:positionH>
                <wp:positionV relativeFrom="paragraph">
                  <wp:posOffset>-62865</wp:posOffset>
                </wp:positionV>
                <wp:extent cx="1552575" cy="1186180"/>
                <wp:effectExtent l="0" t="0" r="0" b="0"/>
                <wp:wrapNone/>
                <wp:docPr id="1328" name="Group 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2575" cy="1186180"/>
                          <a:chOff x="1357" y="-99"/>
                          <a:chExt cx="2445" cy="1868"/>
                        </a:xfrm>
                      </wpg:grpSpPr>
                      <wps:wsp>
                        <wps:cNvPr id="1329" name="Freeform 338"/>
                        <wps:cNvSpPr>
                          <a:spLocks/>
                        </wps:cNvSpPr>
                        <wps:spPr bwMode="auto">
                          <a:xfrm>
                            <a:off x="1370" y="-97"/>
                            <a:ext cx="20" cy="1864"/>
                          </a:xfrm>
                          <a:custGeom>
                            <a:avLst/>
                            <a:gdLst>
                              <a:gd name="T0" fmla="*/ 0 w 20"/>
                              <a:gd name="T1" fmla="*/ 0 h 1864"/>
                              <a:gd name="T2" fmla="*/ 0 w 20"/>
                              <a:gd name="T3" fmla="*/ 1864 h 1864"/>
                            </a:gdLst>
                            <a:ahLst/>
                            <a:cxnLst>
                              <a:cxn ang="0">
                                <a:pos x="T0" y="T1"/>
                              </a:cxn>
                              <a:cxn ang="0">
                                <a:pos x="T2" y="T3"/>
                              </a:cxn>
                            </a:cxnLst>
                            <a:rect l="0" t="0" r="r" b="b"/>
                            <a:pathLst>
                              <a:path w="20" h="1864">
                                <a:moveTo>
                                  <a:pt x="0" y="0"/>
                                </a:moveTo>
                                <a:lnTo>
                                  <a:pt x="0" y="1864"/>
                                </a:lnTo>
                              </a:path>
                            </a:pathLst>
                          </a:custGeom>
                          <a:noFill/>
                          <a:ln w="16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0" name="Freeform 339"/>
                        <wps:cNvSpPr>
                          <a:spLocks/>
                        </wps:cNvSpPr>
                        <wps:spPr bwMode="auto">
                          <a:xfrm>
                            <a:off x="1359" y="1750"/>
                            <a:ext cx="20" cy="20"/>
                          </a:xfrm>
                          <a:custGeom>
                            <a:avLst/>
                            <a:gdLst>
                              <a:gd name="T0" fmla="*/ 0 w 20"/>
                              <a:gd name="T1" fmla="*/ 0 h 20"/>
                              <a:gd name="T2" fmla="*/ 11 w 20"/>
                              <a:gd name="T3" fmla="*/ 0 h 20"/>
                            </a:gdLst>
                            <a:ahLst/>
                            <a:cxnLst>
                              <a:cxn ang="0">
                                <a:pos x="T0" y="T1"/>
                              </a:cxn>
                              <a:cxn ang="0">
                                <a:pos x="T2" y="T3"/>
                              </a:cxn>
                            </a:cxnLst>
                            <a:rect l="0" t="0" r="r" b="b"/>
                            <a:pathLst>
                              <a:path w="20" h="20">
                                <a:moveTo>
                                  <a:pt x="0" y="0"/>
                                </a:moveTo>
                                <a:lnTo>
                                  <a:pt x="1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1" name="Freeform 340"/>
                        <wps:cNvSpPr>
                          <a:spLocks/>
                        </wps:cNvSpPr>
                        <wps:spPr bwMode="auto">
                          <a:xfrm>
                            <a:off x="1359" y="1750"/>
                            <a:ext cx="20" cy="20"/>
                          </a:xfrm>
                          <a:custGeom>
                            <a:avLst/>
                            <a:gdLst>
                              <a:gd name="T0" fmla="*/ 11 w 20"/>
                              <a:gd name="T1" fmla="*/ 0 h 20"/>
                              <a:gd name="T2" fmla="*/ 0 w 20"/>
                              <a:gd name="T3" fmla="*/ 0 h 20"/>
                            </a:gdLst>
                            <a:ahLst/>
                            <a:cxnLst>
                              <a:cxn ang="0">
                                <a:pos x="T0" y="T1"/>
                              </a:cxn>
                              <a:cxn ang="0">
                                <a:pos x="T2" y="T3"/>
                              </a:cxn>
                            </a:cxnLst>
                            <a:rect l="0" t="0" r="r" b="b"/>
                            <a:pathLst>
                              <a:path w="20" h="20">
                                <a:moveTo>
                                  <a:pt x="11" y="0"/>
                                </a:moveTo>
                                <a:lnTo>
                                  <a:pt x="0" y="0"/>
                                </a:lnTo>
                              </a:path>
                            </a:pathLst>
                          </a:custGeom>
                          <a:noFill/>
                          <a:ln w="24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2" name="Freeform 341"/>
                        <wps:cNvSpPr>
                          <a:spLocks/>
                        </wps:cNvSpPr>
                        <wps:spPr bwMode="auto">
                          <a:xfrm>
                            <a:off x="1359" y="1414"/>
                            <a:ext cx="20" cy="20"/>
                          </a:xfrm>
                          <a:custGeom>
                            <a:avLst/>
                            <a:gdLst>
                              <a:gd name="T0" fmla="*/ 0 w 20"/>
                              <a:gd name="T1" fmla="*/ 0 h 20"/>
                              <a:gd name="T2" fmla="*/ 11 w 20"/>
                              <a:gd name="T3" fmla="*/ 0 h 20"/>
                            </a:gdLst>
                            <a:ahLst/>
                            <a:cxnLst>
                              <a:cxn ang="0">
                                <a:pos x="T0" y="T1"/>
                              </a:cxn>
                              <a:cxn ang="0">
                                <a:pos x="T2" y="T3"/>
                              </a:cxn>
                            </a:cxnLst>
                            <a:rect l="0" t="0" r="r" b="b"/>
                            <a:pathLst>
                              <a:path w="20" h="20">
                                <a:moveTo>
                                  <a:pt x="0" y="0"/>
                                </a:moveTo>
                                <a:lnTo>
                                  <a:pt x="1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3" name="Freeform 342"/>
                        <wps:cNvSpPr>
                          <a:spLocks/>
                        </wps:cNvSpPr>
                        <wps:spPr bwMode="auto">
                          <a:xfrm>
                            <a:off x="1359" y="1414"/>
                            <a:ext cx="20" cy="20"/>
                          </a:xfrm>
                          <a:custGeom>
                            <a:avLst/>
                            <a:gdLst>
                              <a:gd name="T0" fmla="*/ 11 w 20"/>
                              <a:gd name="T1" fmla="*/ 0 h 20"/>
                              <a:gd name="T2" fmla="*/ 0 w 20"/>
                              <a:gd name="T3" fmla="*/ 0 h 20"/>
                            </a:gdLst>
                            <a:ahLst/>
                            <a:cxnLst>
                              <a:cxn ang="0">
                                <a:pos x="T0" y="T1"/>
                              </a:cxn>
                              <a:cxn ang="0">
                                <a:pos x="T2" y="T3"/>
                              </a:cxn>
                            </a:cxnLst>
                            <a:rect l="0" t="0" r="r" b="b"/>
                            <a:pathLst>
                              <a:path w="20" h="20">
                                <a:moveTo>
                                  <a:pt x="11" y="0"/>
                                </a:moveTo>
                                <a:lnTo>
                                  <a:pt x="0" y="0"/>
                                </a:lnTo>
                              </a:path>
                            </a:pathLst>
                          </a:custGeom>
                          <a:noFill/>
                          <a:ln w="24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4" name="Freeform 343"/>
                        <wps:cNvSpPr>
                          <a:spLocks/>
                        </wps:cNvSpPr>
                        <wps:spPr bwMode="auto">
                          <a:xfrm>
                            <a:off x="1359" y="1078"/>
                            <a:ext cx="20" cy="20"/>
                          </a:xfrm>
                          <a:custGeom>
                            <a:avLst/>
                            <a:gdLst>
                              <a:gd name="T0" fmla="*/ 0 w 20"/>
                              <a:gd name="T1" fmla="*/ 0 h 20"/>
                              <a:gd name="T2" fmla="*/ 11 w 20"/>
                              <a:gd name="T3" fmla="*/ 0 h 20"/>
                            </a:gdLst>
                            <a:ahLst/>
                            <a:cxnLst>
                              <a:cxn ang="0">
                                <a:pos x="T0" y="T1"/>
                              </a:cxn>
                              <a:cxn ang="0">
                                <a:pos x="T2" y="T3"/>
                              </a:cxn>
                            </a:cxnLst>
                            <a:rect l="0" t="0" r="r" b="b"/>
                            <a:pathLst>
                              <a:path w="20" h="20">
                                <a:moveTo>
                                  <a:pt x="0" y="0"/>
                                </a:moveTo>
                                <a:lnTo>
                                  <a:pt x="1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5" name="Freeform 344"/>
                        <wps:cNvSpPr>
                          <a:spLocks/>
                        </wps:cNvSpPr>
                        <wps:spPr bwMode="auto">
                          <a:xfrm>
                            <a:off x="1359" y="1078"/>
                            <a:ext cx="20" cy="20"/>
                          </a:xfrm>
                          <a:custGeom>
                            <a:avLst/>
                            <a:gdLst>
                              <a:gd name="T0" fmla="*/ 11 w 20"/>
                              <a:gd name="T1" fmla="*/ 0 h 20"/>
                              <a:gd name="T2" fmla="*/ 0 w 20"/>
                              <a:gd name="T3" fmla="*/ 0 h 20"/>
                            </a:gdLst>
                            <a:ahLst/>
                            <a:cxnLst>
                              <a:cxn ang="0">
                                <a:pos x="T0" y="T1"/>
                              </a:cxn>
                              <a:cxn ang="0">
                                <a:pos x="T2" y="T3"/>
                              </a:cxn>
                            </a:cxnLst>
                            <a:rect l="0" t="0" r="r" b="b"/>
                            <a:pathLst>
                              <a:path w="20" h="20">
                                <a:moveTo>
                                  <a:pt x="11" y="0"/>
                                </a:moveTo>
                                <a:lnTo>
                                  <a:pt x="0" y="0"/>
                                </a:lnTo>
                              </a:path>
                            </a:pathLst>
                          </a:custGeom>
                          <a:noFill/>
                          <a:ln w="24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 name="Freeform 345"/>
                        <wps:cNvSpPr>
                          <a:spLocks/>
                        </wps:cNvSpPr>
                        <wps:spPr bwMode="auto">
                          <a:xfrm>
                            <a:off x="1359" y="742"/>
                            <a:ext cx="20" cy="20"/>
                          </a:xfrm>
                          <a:custGeom>
                            <a:avLst/>
                            <a:gdLst>
                              <a:gd name="T0" fmla="*/ 0 w 20"/>
                              <a:gd name="T1" fmla="*/ 0 h 20"/>
                              <a:gd name="T2" fmla="*/ 11 w 20"/>
                              <a:gd name="T3" fmla="*/ 0 h 20"/>
                            </a:gdLst>
                            <a:ahLst/>
                            <a:cxnLst>
                              <a:cxn ang="0">
                                <a:pos x="T0" y="T1"/>
                              </a:cxn>
                              <a:cxn ang="0">
                                <a:pos x="T2" y="T3"/>
                              </a:cxn>
                            </a:cxnLst>
                            <a:rect l="0" t="0" r="r" b="b"/>
                            <a:pathLst>
                              <a:path w="20" h="20">
                                <a:moveTo>
                                  <a:pt x="0" y="0"/>
                                </a:moveTo>
                                <a:lnTo>
                                  <a:pt x="1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7" name="Freeform 346"/>
                        <wps:cNvSpPr>
                          <a:spLocks/>
                        </wps:cNvSpPr>
                        <wps:spPr bwMode="auto">
                          <a:xfrm>
                            <a:off x="1359" y="742"/>
                            <a:ext cx="20" cy="20"/>
                          </a:xfrm>
                          <a:custGeom>
                            <a:avLst/>
                            <a:gdLst>
                              <a:gd name="T0" fmla="*/ 11 w 20"/>
                              <a:gd name="T1" fmla="*/ 0 h 20"/>
                              <a:gd name="T2" fmla="*/ 0 w 20"/>
                              <a:gd name="T3" fmla="*/ 0 h 20"/>
                            </a:gdLst>
                            <a:ahLst/>
                            <a:cxnLst>
                              <a:cxn ang="0">
                                <a:pos x="T0" y="T1"/>
                              </a:cxn>
                              <a:cxn ang="0">
                                <a:pos x="T2" y="T3"/>
                              </a:cxn>
                            </a:cxnLst>
                            <a:rect l="0" t="0" r="r" b="b"/>
                            <a:pathLst>
                              <a:path w="20" h="20">
                                <a:moveTo>
                                  <a:pt x="11" y="0"/>
                                </a:moveTo>
                                <a:lnTo>
                                  <a:pt x="0" y="0"/>
                                </a:lnTo>
                              </a:path>
                            </a:pathLst>
                          </a:custGeom>
                          <a:noFill/>
                          <a:ln w="24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8" name="Freeform 347"/>
                        <wps:cNvSpPr>
                          <a:spLocks/>
                        </wps:cNvSpPr>
                        <wps:spPr bwMode="auto">
                          <a:xfrm>
                            <a:off x="1359" y="406"/>
                            <a:ext cx="20" cy="20"/>
                          </a:xfrm>
                          <a:custGeom>
                            <a:avLst/>
                            <a:gdLst>
                              <a:gd name="T0" fmla="*/ 0 w 20"/>
                              <a:gd name="T1" fmla="*/ 0 h 20"/>
                              <a:gd name="T2" fmla="*/ 11 w 20"/>
                              <a:gd name="T3" fmla="*/ 0 h 20"/>
                            </a:gdLst>
                            <a:ahLst/>
                            <a:cxnLst>
                              <a:cxn ang="0">
                                <a:pos x="T0" y="T1"/>
                              </a:cxn>
                              <a:cxn ang="0">
                                <a:pos x="T2" y="T3"/>
                              </a:cxn>
                            </a:cxnLst>
                            <a:rect l="0" t="0" r="r" b="b"/>
                            <a:pathLst>
                              <a:path w="20" h="20">
                                <a:moveTo>
                                  <a:pt x="0" y="0"/>
                                </a:moveTo>
                                <a:lnTo>
                                  <a:pt x="1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9" name="Freeform 348"/>
                        <wps:cNvSpPr>
                          <a:spLocks/>
                        </wps:cNvSpPr>
                        <wps:spPr bwMode="auto">
                          <a:xfrm>
                            <a:off x="1359" y="406"/>
                            <a:ext cx="20" cy="20"/>
                          </a:xfrm>
                          <a:custGeom>
                            <a:avLst/>
                            <a:gdLst>
                              <a:gd name="T0" fmla="*/ 11 w 20"/>
                              <a:gd name="T1" fmla="*/ 0 h 20"/>
                              <a:gd name="T2" fmla="*/ 0 w 20"/>
                              <a:gd name="T3" fmla="*/ 0 h 20"/>
                            </a:gdLst>
                            <a:ahLst/>
                            <a:cxnLst>
                              <a:cxn ang="0">
                                <a:pos x="T0" y="T1"/>
                              </a:cxn>
                              <a:cxn ang="0">
                                <a:pos x="T2" y="T3"/>
                              </a:cxn>
                            </a:cxnLst>
                            <a:rect l="0" t="0" r="r" b="b"/>
                            <a:pathLst>
                              <a:path w="20" h="20">
                                <a:moveTo>
                                  <a:pt x="11" y="0"/>
                                </a:moveTo>
                                <a:lnTo>
                                  <a:pt x="0" y="0"/>
                                </a:lnTo>
                              </a:path>
                            </a:pathLst>
                          </a:custGeom>
                          <a:noFill/>
                          <a:ln w="24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0" name="Freeform 349"/>
                        <wps:cNvSpPr>
                          <a:spLocks/>
                        </wps:cNvSpPr>
                        <wps:spPr bwMode="auto">
                          <a:xfrm>
                            <a:off x="1359" y="70"/>
                            <a:ext cx="20" cy="20"/>
                          </a:xfrm>
                          <a:custGeom>
                            <a:avLst/>
                            <a:gdLst>
                              <a:gd name="T0" fmla="*/ 0 w 20"/>
                              <a:gd name="T1" fmla="*/ 0 h 20"/>
                              <a:gd name="T2" fmla="*/ 11 w 20"/>
                              <a:gd name="T3" fmla="*/ 0 h 20"/>
                            </a:gdLst>
                            <a:ahLst/>
                            <a:cxnLst>
                              <a:cxn ang="0">
                                <a:pos x="T0" y="T1"/>
                              </a:cxn>
                              <a:cxn ang="0">
                                <a:pos x="T2" y="T3"/>
                              </a:cxn>
                            </a:cxnLst>
                            <a:rect l="0" t="0" r="r" b="b"/>
                            <a:pathLst>
                              <a:path w="20" h="20">
                                <a:moveTo>
                                  <a:pt x="0" y="0"/>
                                </a:moveTo>
                                <a:lnTo>
                                  <a:pt x="1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1" name="Freeform 350"/>
                        <wps:cNvSpPr>
                          <a:spLocks/>
                        </wps:cNvSpPr>
                        <wps:spPr bwMode="auto">
                          <a:xfrm>
                            <a:off x="1359" y="70"/>
                            <a:ext cx="20" cy="20"/>
                          </a:xfrm>
                          <a:custGeom>
                            <a:avLst/>
                            <a:gdLst>
                              <a:gd name="T0" fmla="*/ 11 w 20"/>
                              <a:gd name="T1" fmla="*/ 0 h 20"/>
                              <a:gd name="T2" fmla="*/ 0 w 20"/>
                              <a:gd name="T3" fmla="*/ 0 h 20"/>
                            </a:gdLst>
                            <a:ahLst/>
                            <a:cxnLst>
                              <a:cxn ang="0">
                                <a:pos x="T0" y="T1"/>
                              </a:cxn>
                              <a:cxn ang="0">
                                <a:pos x="T2" y="T3"/>
                              </a:cxn>
                            </a:cxnLst>
                            <a:rect l="0" t="0" r="r" b="b"/>
                            <a:pathLst>
                              <a:path w="20" h="20">
                                <a:moveTo>
                                  <a:pt x="11" y="0"/>
                                </a:moveTo>
                                <a:lnTo>
                                  <a:pt x="0" y="0"/>
                                </a:lnTo>
                              </a:path>
                            </a:pathLst>
                          </a:custGeom>
                          <a:noFill/>
                          <a:ln w="24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2" name="Freeform 351"/>
                        <wps:cNvSpPr>
                          <a:spLocks/>
                        </wps:cNvSpPr>
                        <wps:spPr bwMode="auto">
                          <a:xfrm>
                            <a:off x="3798" y="-97"/>
                            <a:ext cx="20" cy="1864"/>
                          </a:xfrm>
                          <a:custGeom>
                            <a:avLst/>
                            <a:gdLst>
                              <a:gd name="T0" fmla="*/ 0 w 20"/>
                              <a:gd name="T1" fmla="*/ 0 h 1864"/>
                              <a:gd name="T2" fmla="*/ 0 w 20"/>
                              <a:gd name="T3" fmla="*/ 1864 h 1864"/>
                            </a:gdLst>
                            <a:ahLst/>
                            <a:cxnLst>
                              <a:cxn ang="0">
                                <a:pos x="T0" y="T1"/>
                              </a:cxn>
                              <a:cxn ang="0">
                                <a:pos x="T2" y="T3"/>
                              </a:cxn>
                            </a:cxnLst>
                            <a:rect l="0" t="0" r="r" b="b"/>
                            <a:pathLst>
                              <a:path w="20" h="1864">
                                <a:moveTo>
                                  <a:pt x="0" y="0"/>
                                </a:moveTo>
                                <a:lnTo>
                                  <a:pt x="0" y="1864"/>
                                </a:lnTo>
                              </a:path>
                            </a:pathLst>
                          </a:custGeom>
                          <a:noFill/>
                          <a:ln w="16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3" name="Freeform 352"/>
                        <wps:cNvSpPr>
                          <a:spLocks/>
                        </wps:cNvSpPr>
                        <wps:spPr bwMode="auto">
                          <a:xfrm>
                            <a:off x="1395" y="406"/>
                            <a:ext cx="2404" cy="20"/>
                          </a:xfrm>
                          <a:custGeom>
                            <a:avLst/>
                            <a:gdLst>
                              <a:gd name="T0" fmla="*/ 24 w 2404"/>
                              <a:gd name="T1" fmla="*/ 0 h 20"/>
                              <a:gd name="T2" fmla="*/ 72 w 2404"/>
                              <a:gd name="T3" fmla="*/ 0 h 20"/>
                              <a:gd name="T4" fmla="*/ 121 w 2404"/>
                              <a:gd name="T5" fmla="*/ 0 h 20"/>
                              <a:gd name="T6" fmla="*/ 169 w 2404"/>
                              <a:gd name="T7" fmla="*/ 0 h 20"/>
                              <a:gd name="T8" fmla="*/ 218 w 2404"/>
                              <a:gd name="T9" fmla="*/ 0 h 20"/>
                              <a:gd name="T10" fmla="*/ 267 w 2404"/>
                              <a:gd name="T11" fmla="*/ 0 h 20"/>
                              <a:gd name="T12" fmla="*/ 315 w 2404"/>
                              <a:gd name="T13" fmla="*/ 0 h 20"/>
                              <a:gd name="T14" fmla="*/ 364 w 2404"/>
                              <a:gd name="T15" fmla="*/ 0 h 20"/>
                              <a:gd name="T16" fmla="*/ 412 w 2404"/>
                              <a:gd name="T17" fmla="*/ 0 h 20"/>
                              <a:gd name="T18" fmla="*/ 461 w 2404"/>
                              <a:gd name="T19" fmla="*/ 0 h 20"/>
                              <a:gd name="T20" fmla="*/ 509 w 2404"/>
                              <a:gd name="T21" fmla="*/ 0 h 20"/>
                              <a:gd name="T22" fmla="*/ 558 w 2404"/>
                              <a:gd name="T23" fmla="*/ 0 h 20"/>
                              <a:gd name="T24" fmla="*/ 606 w 2404"/>
                              <a:gd name="T25" fmla="*/ 0 h 20"/>
                              <a:gd name="T26" fmla="*/ 655 w 2404"/>
                              <a:gd name="T27" fmla="*/ 0 h 20"/>
                              <a:gd name="T28" fmla="*/ 704 w 2404"/>
                              <a:gd name="T29" fmla="*/ 0 h 20"/>
                              <a:gd name="T30" fmla="*/ 752 w 2404"/>
                              <a:gd name="T31" fmla="*/ 0 h 20"/>
                              <a:gd name="T32" fmla="*/ 801 w 2404"/>
                              <a:gd name="T33" fmla="*/ 0 h 20"/>
                              <a:gd name="T34" fmla="*/ 849 w 2404"/>
                              <a:gd name="T35" fmla="*/ 0 h 20"/>
                              <a:gd name="T36" fmla="*/ 898 w 2404"/>
                              <a:gd name="T37" fmla="*/ 0 h 20"/>
                              <a:gd name="T38" fmla="*/ 946 w 2404"/>
                              <a:gd name="T39" fmla="*/ 0 h 20"/>
                              <a:gd name="T40" fmla="*/ 995 w 2404"/>
                              <a:gd name="T41" fmla="*/ 0 h 20"/>
                              <a:gd name="T42" fmla="*/ 1043 w 2404"/>
                              <a:gd name="T43" fmla="*/ 0 h 20"/>
                              <a:gd name="T44" fmla="*/ 1092 w 2404"/>
                              <a:gd name="T45" fmla="*/ 0 h 20"/>
                              <a:gd name="T46" fmla="*/ 1141 w 2404"/>
                              <a:gd name="T47" fmla="*/ 0 h 20"/>
                              <a:gd name="T48" fmla="*/ 1189 w 2404"/>
                              <a:gd name="T49" fmla="*/ 0 h 20"/>
                              <a:gd name="T50" fmla="*/ 1238 w 2404"/>
                              <a:gd name="T51" fmla="*/ 0 h 20"/>
                              <a:gd name="T52" fmla="*/ 1286 w 2404"/>
                              <a:gd name="T53" fmla="*/ 0 h 20"/>
                              <a:gd name="T54" fmla="*/ 1335 w 2404"/>
                              <a:gd name="T55" fmla="*/ 0 h 20"/>
                              <a:gd name="T56" fmla="*/ 1383 w 2404"/>
                              <a:gd name="T57" fmla="*/ 0 h 20"/>
                              <a:gd name="T58" fmla="*/ 1432 w 2404"/>
                              <a:gd name="T59" fmla="*/ 0 h 20"/>
                              <a:gd name="T60" fmla="*/ 1480 w 2404"/>
                              <a:gd name="T61" fmla="*/ 0 h 20"/>
                              <a:gd name="T62" fmla="*/ 1529 w 2404"/>
                              <a:gd name="T63" fmla="*/ 0 h 20"/>
                              <a:gd name="T64" fmla="*/ 1578 w 2404"/>
                              <a:gd name="T65" fmla="*/ 0 h 20"/>
                              <a:gd name="T66" fmla="*/ 1626 w 2404"/>
                              <a:gd name="T67" fmla="*/ 0 h 20"/>
                              <a:gd name="T68" fmla="*/ 1675 w 2404"/>
                              <a:gd name="T69" fmla="*/ 0 h 20"/>
                              <a:gd name="T70" fmla="*/ 1723 w 2404"/>
                              <a:gd name="T71" fmla="*/ 0 h 20"/>
                              <a:gd name="T72" fmla="*/ 1772 w 2404"/>
                              <a:gd name="T73" fmla="*/ 0 h 20"/>
                              <a:gd name="T74" fmla="*/ 1820 w 2404"/>
                              <a:gd name="T75" fmla="*/ 0 h 20"/>
                              <a:gd name="T76" fmla="*/ 1869 w 2404"/>
                              <a:gd name="T77" fmla="*/ 0 h 20"/>
                              <a:gd name="T78" fmla="*/ 1918 w 2404"/>
                              <a:gd name="T79" fmla="*/ 0 h 20"/>
                              <a:gd name="T80" fmla="*/ 1966 w 2404"/>
                              <a:gd name="T81" fmla="*/ 0 h 20"/>
                              <a:gd name="T82" fmla="*/ 2015 w 2404"/>
                              <a:gd name="T83" fmla="*/ 0 h 20"/>
                              <a:gd name="T84" fmla="*/ 2063 w 2404"/>
                              <a:gd name="T85" fmla="*/ 0 h 20"/>
                              <a:gd name="T86" fmla="*/ 2112 w 2404"/>
                              <a:gd name="T87" fmla="*/ 0 h 20"/>
                              <a:gd name="T88" fmla="*/ 2160 w 2404"/>
                              <a:gd name="T89" fmla="*/ 0 h 20"/>
                              <a:gd name="T90" fmla="*/ 2209 w 2404"/>
                              <a:gd name="T91" fmla="*/ 0 h 20"/>
                              <a:gd name="T92" fmla="*/ 2257 w 2404"/>
                              <a:gd name="T93" fmla="*/ 0 h 20"/>
                              <a:gd name="T94" fmla="*/ 2306 w 2404"/>
                              <a:gd name="T95" fmla="*/ 0 h 20"/>
                              <a:gd name="T96" fmla="*/ 2355 w 2404"/>
                              <a:gd name="T97" fmla="*/ 0 h 20"/>
                              <a:gd name="T98" fmla="*/ 2403 w 2404"/>
                              <a:gd name="T99"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20">
                                <a:moveTo>
                                  <a:pt x="0" y="0"/>
                                </a:moveTo>
                                <a:lnTo>
                                  <a:pt x="24" y="0"/>
                                </a:lnTo>
                                <a:lnTo>
                                  <a:pt x="48" y="0"/>
                                </a:lnTo>
                                <a:lnTo>
                                  <a:pt x="72" y="0"/>
                                </a:lnTo>
                                <a:lnTo>
                                  <a:pt x="97" y="0"/>
                                </a:lnTo>
                                <a:lnTo>
                                  <a:pt x="121" y="0"/>
                                </a:lnTo>
                                <a:lnTo>
                                  <a:pt x="145" y="0"/>
                                </a:lnTo>
                                <a:lnTo>
                                  <a:pt x="169" y="0"/>
                                </a:lnTo>
                                <a:lnTo>
                                  <a:pt x="194" y="0"/>
                                </a:lnTo>
                                <a:lnTo>
                                  <a:pt x="218" y="0"/>
                                </a:lnTo>
                                <a:lnTo>
                                  <a:pt x="242" y="0"/>
                                </a:lnTo>
                                <a:lnTo>
                                  <a:pt x="267" y="0"/>
                                </a:lnTo>
                                <a:lnTo>
                                  <a:pt x="291" y="0"/>
                                </a:lnTo>
                                <a:lnTo>
                                  <a:pt x="315" y="0"/>
                                </a:lnTo>
                                <a:lnTo>
                                  <a:pt x="339" y="0"/>
                                </a:lnTo>
                                <a:lnTo>
                                  <a:pt x="364" y="0"/>
                                </a:lnTo>
                                <a:lnTo>
                                  <a:pt x="388" y="0"/>
                                </a:lnTo>
                                <a:lnTo>
                                  <a:pt x="412" y="0"/>
                                </a:lnTo>
                                <a:lnTo>
                                  <a:pt x="437" y="0"/>
                                </a:lnTo>
                                <a:lnTo>
                                  <a:pt x="461" y="0"/>
                                </a:lnTo>
                                <a:lnTo>
                                  <a:pt x="485" y="0"/>
                                </a:lnTo>
                                <a:lnTo>
                                  <a:pt x="509" y="0"/>
                                </a:lnTo>
                                <a:lnTo>
                                  <a:pt x="534" y="0"/>
                                </a:lnTo>
                                <a:lnTo>
                                  <a:pt x="558" y="0"/>
                                </a:lnTo>
                                <a:lnTo>
                                  <a:pt x="582" y="0"/>
                                </a:lnTo>
                                <a:lnTo>
                                  <a:pt x="606" y="0"/>
                                </a:lnTo>
                                <a:lnTo>
                                  <a:pt x="631" y="0"/>
                                </a:lnTo>
                                <a:lnTo>
                                  <a:pt x="655" y="0"/>
                                </a:lnTo>
                                <a:lnTo>
                                  <a:pt x="679" y="0"/>
                                </a:lnTo>
                                <a:lnTo>
                                  <a:pt x="704" y="0"/>
                                </a:lnTo>
                                <a:lnTo>
                                  <a:pt x="728" y="0"/>
                                </a:lnTo>
                                <a:lnTo>
                                  <a:pt x="752" y="0"/>
                                </a:lnTo>
                                <a:lnTo>
                                  <a:pt x="776" y="0"/>
                                </a:lnTo>
                                <a:lnTo>
                                  <a:pt x="801" y="0"/>
                                </a:lnTo>
                                <a:lnTo>
                                  <a:pt x="825" y="0"/>
                                </a:lnTo>
                                <a:lnTo>
                                  <a:pt x="849" y="0"/>
                                </a:lnTo>
                                <a:lnTo>
                                  <a:pt x="874" y="0"/>
                                </a:lnTo>
                                <a:lnTo>
                                  <a:pt x="898" y="0"/>
                                </a:lnTo>
                                <a:lnTo>
                                  <a:pt x="922" y="0"/>
                                </a:lnTo>
                                <a:lnTo>
                                  <a:pt x="946" y="0"/>
                                </a:lnTo>
                                <a:lnTo>
                                  <a:pt x="971" y="0"/>
                                </a:lnTo>
                                <a:lnTo>
                                  <a:pt x="995" y="0"/>
                                </a:lnTo>
                                <a:lnTo>
                                  <a:pt x="1019" y="0"/>
                                </a:lnTo>
                                <a:lnTo>
                                  <a:pt x="1043" y="0"/>
                                </a:lnTo>
                                <a:lnTo>
                                  <a:pt x="1068" y="0"/>
                                </a:lnTo>
                                <a:lnTo>
                                  <a:pt x="1092" y="0"/>
                                </a:lnTo>
                                <a:lnTo>
                                  <a:pt x="1116" y="0"/>
                                </a:lnTo>
                                <a:lnTo>
                                  <a:pt x="1141" y="0"/>
                                </a:lnTo>
                                <a:lnTo>
                                  <a:pt x="1165" y="0"/>
                                </a:lnTo>
                                <a:lnTo>
                                  <a:pt x="1189" y="0"/>
                                </a:lnTo>
                                <a:lnTo>
                                  <a:pt x="1213" y="0"/>
                                </a:lnTo>
                                <a:lnTo>
                                  <a:pt x="1238" y="0"/>
                                </a:lnTo>
                                <a:lnTo>
                                  <a:pt x="1262" y="0"/>
                                </a:lnTo>
                                <a:lnTo>
                                  <a:pt x="1286" y="0"/>
                                </a:lnTo>
                                <a:lnTo>
                                  <a:pt x="1311" y="0"/>
                                </a:lnTo>
                                <a:lnTo>
                                  <a:pt x="1335" y="0"/>
                                </a:lnTo>
                                <a:lnTo>
                                  <a:pt x="1359" y="0"/>
                                </a:lnTo>
                                <a:lnTo>
                                  <a:pt x="1383" y="0"/>
                                </a:lnTo>
                                <a:lnTo>
                                  <a:pt x="1408" y="0"/>
                                </a:lnTo>
                                <a:lnTo>
                                  <a:pt x="1432" y="0"/>
                                </a:lnTo>
                                <a:lnTo>
                                  <a:pt x="1456" y="0"/>
                                </a:lnTo>
                                <a:lnTo>
                                  <a:pt x="1480" y="0"/>
                                </a:lnTo>
                                <a:lnTo>
                                  <a:pt x="1505" y="0"/>
                                </a:lnTo>
                                <a:lnTo>
                                  <a:pt x="1529" y="0"/>
                                </a:lnTo>
                                <a:lnTo>
                                  <a:pt x="1553" y="0"/>
                                </a:lnTo>
                                <a:lnTo>
                                  <a:pt x="1578" y="0"/>
                                </a:lnTo>
                                <a:lnTo>
                                  <a:pt x="1602" y="0"/>
                                </a:lnTo>
                                <a:lnTo>
                                  <a:pt x="1626" y="0"/>
                                </a:lnTo>
                                <a:lnTo>
                                  <a:pt x="1650" y="0"/>
                                </a:lnTo>
                                <a:lnTo>
                                  <a:pt x="1675" y="0"/>
                                </a:lnTo>
                                <a:lnTo>
                                  <a:pt x="1699" y="0"/>
                                </a:lnTo>
                                <a:lnTo>
                                  <a:pt x="1723" y="0"/>
                                </a:lnTo>
                                <a:lnTo>
                                  <a:pt x="1748" y="0"/>
                                </a:lnTo>
                                <a:lnTo>
                                  <a:pt x="1772" y="0"/>
                                </a:lnTo>
                                <a:lnTo>
                                  <a:pt x="1796" y="0"/>
                                </a:lnTo>
                                <a:lnTo>
                                  <a:pt x="1820" y="0"/>
                                </a:lnTo>
                                <a:lnTo>
                                  <a:pt x="1845" y="0"/>
                                </a:lnTo>
                                <a:lnTo>
                                  <a:pt x="1869" y="0"/>
                                </a:lnTo>
                                <a:lnTo>
                                  <a:pt x="1893" y="0"/>
                                </a:lnTo>
                                <a:lnTo>
                                  <a:pt x="1918" y="0"/>
                                </a:lnTo>
                                <a:lnTo>
                                  <a:pt x="1942" y="0"/>
                                </a:lnTo>
                                <a:lnTo>
                                  <a:pt x="1966" y="0"/>
                                </a:lnTo>
                                <a:lnTo>
                                  <a:pt x="1990" y="0"/>
                                </a:lnTo>
                                <a:lnTo>
                                  <a:pt x="2015" y="0"/>
                                </a:lnTo>
                                <a:lnTo>
                                  <a:pt x="2039" y="0"/>
                                </a:lnTo>
                                <a:lnTo>
                                  <a:pt x="2063" y="0"/>
                                </a:lnTo>
                                <a:lnTo>
                                  <a:pt x="2087" y="0"/>
                                </a:lnTo>
                                <a:lnTo>
                                  <a:pt x="2112" y="0"/>
                                </a:lnTo>
                                <a:lnTo>
                                  <a:pt x="2136" y="0"/>
                                </a:lnTo>
                                <a:lnTo>
                                  <a:pt x="2160" y="0"/>
                                </a:lnTo>
                                <a:lnTo>
                                  <a:pt x="2185" y="0"/>
                                </a:lnTo>
                                <a:lnTo>
                                  <a:pt x="2209" y="0"/>
                                </a:lnTo>
                                <a:lnTo>
                                  <a:pt x="2233" y="0"/>
                                </a:lnTo>
                                <a:lnTo>
                                  <a:pt x="2257" y="0"/>
                                </a:lnTo>
                                <a:lnTo>
                                  <a:pt x="2282" y="0"/>
                                </a:lnTo>
                                <a:lnTo>
                                  <a:pt x="2306" y="0"/>
                                </a:lnTo>
                                <a:lnTo>
                                  <a:pt x="2330" y="0"/>
                                </a:lnTo>
                                <a:lnTo>
                                  <a:pt x="2355" y="0"/>
                                </a:lnTo>
                                <a:lnTo>
                                  <a:pt x="2379" y="0"/>
                                </a:lnTo>
                                <a:lnTo>
                                  <a:pt x="2403" y="0"/>
                                </a:lnTo>
                              </a:path>
                            </a:pathLst>
                          </a:custGeom>
                          <a:noFill/>
                          <a:ln w="4634">
                            <a:solidFill>
                              <a:srgbClr val="1F77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4" name="Freeform 353"/>
                        <wps:cNvSpPr>
                          <a:spLocks/>
                        </wps:cNvSpPr>
                        <wps:spPr bwMode="auto">
                          <a:xfrm>
                            <a:off x="1395" y="1039"/>
                            <a:ext cx="2404" cy="462"/>
                          </a:xfrm>
                          <a:custGeom>
                            <a:avLst/>
                            <a:gdLst>
                              <a:gd name="T0" fmla="*/ 24 w 2404"/>
                              <a:gd name="T1" fmla="*/ 181 h 462"/>
                              <a:gd name="T2" fmla="*/ 72 w 2404"/>
                              <a:gd name="T3" fmla="*/ 225 h 462"/>
                              <a:gd name="T4" fmla="*/ 121 w 2404"/>
                              <a:gd name="T5" fmla="*/ 281 h 462"/>
                              <a:gd name="T6" fmla="*/ 169 w 2404"/>
                              <a:gd name="T7" fmla="*/ 294 h 462"/>
                              <a:gd name="T8" fmla="*/ 218 w 2404"/>
                              <a:gd name="T9" fmla="*/ 327 h 462"/>
                              <a:gd name="T10" fmla="*/ 267 w 2404"/>
                              <a:gd name="T11" fmla="*/ 292 h 462"/>
                              <a:gd name="T12" fmla="*/ 315 w 2404"/>
                              <a:gd name="T13" fmla="*/ 351 h 462"/>
                              <a:gd name="T14" fmla="*/ 364 w 2404"/>
                              <a:gd name="T15" fmla="*/ 349 h 462"/>
                              <a:gd name="T16" fmla="*/ 412 w 2404"/>
                              <a:gd name="T17" fmla="*/ 363 h 462"/>
                              <a:gd name="T18" fmla="*/ 461 w 2404"/>
                              <a:gd name="T19" fmla="*/ 325 h 462"/>
                              <a:gd name="T20" fmla="*/ 509 w 2404"/>
                              <a:gd name="T21" fmla="*/ 377 h 462"/>
                              <a:gd name="T22" fmla="*/ 558 w 2404"/>
                              <a:gd name="T23" fmla="*/ 379 h 462"/>
                              <a:gd name="T24" fmla="*/ 606 w 2404"/>
                              <a:gd name="T25" fmla="*/ 361 h 462"/>
                              <a:gd name="T26" fmla="*/ 655 w 2404"/>
                              <a:gd name="T27" fmla="*/ 397 h 462"/>
                              <a:gd name="T28" fmla="*/ 704 w 2404"/>
                              <a:gd name="T29" fmla="*/ 378 h 462"/>
                              <a:gd name="T30" fmla="*/ 752 w 2404"/>
                              <a:gd name="T31" fmla="*/ 432 h 462"/>
                              <a:gd name="T32" fmla="*/ 801 w 2404"/>
                              <a:gd name="T33" fmla="*/ 391 h 462"/>
                              <a:gd name="T34" fmla="*/ 849 w 2404"/>
                              <a:gd name="T35" fmla="*/ 353 h 462"/>
                              <a:gd name="T36" fmla="*/ 898 w 2404"/>
                              <a:gd name="T37" fmla="*/ 395 h 462"/>
                              <a:gd name="T38" fmla="*/ 946 w 2404"/>
                              <a:gd name="T39" fmla="*/ 400 h 462"/>
                              <a:gd name="T40" fmla="*/ 995 w 2404"/>
                              <a:gd name="T41" fmla="*/ 404 h 462"/>
                              <a:gd name="T42" fmla="*/ 1043 w 2404"/>
                              <a:gd name="T43" fmla="*/ 421 h 462"/>
                              <a:gd name="T44" fmla="*/ 1092 w 2404"/>
                              <a:gd name="T45" fmla="*/ 376 h 462"/>
                              <a:gd name="T46" fmla="*/ 1141 w 2404"/>
                              <a:gd name="T47" fmla="*/ 393 h 462"/>
                              <a:gd name="T48" fmla="*/ 1189 w 2404"/>
                              <a:gd name="T49" fmla="*/ 404 h 462"/>
                              <a:gd name="T50" fmla="*/ 1238 w 2404"/>
                              <a:gd name="T51" fmla="*/ 428 h 462"/>
                              <a:gd name="T52" fmla="*/ 1286 w 2404"/>
                              <a:gd name="T53" fmla="*/ 394 h 462"/>
                              <a:gd name="T54" fmla="*/ 1335 w 2404"/>
                              <a:gd name="T55" fmla="*/ 405 h 462"/>
                              <a:gd name="T56" fmla="*/ 1383 w 2404"/>
                              <a:gd name="T57" fmla="*/ 370 h 462"/>
                              <a:gd name="T58" fmla="*/ 1432 w 2404"/>
                              <a:gd name="T59" fmla="*/ 420 h 462"/>
                              <a:gd name="T60" fmla="*/ 1480 w 2404"/>
                              <a:gd name="T61" fmla="*/ 390 h 462"/>
                              <a:gd name="T62" fmla="*/ 1529 w 2404"/>
                              <a:gd name="T63" fmla="*/ 433 h 462"/>
                              <a:gd name="T64" fmla="*/ 1578 w 2404"/>
                              <a:gd name="T65" fmla="*/ 433 h 462"/>
                              <a:gd name="T66" fmla="*/ 1626 w 2404"/>
                              <a:gd name="T67" fmla="*/ 402 h 462"/>
                              <a:gd name="T68" fmla="*/ 1675 w 2404"/>
                              <a:gd name="T69" fmla="*/ 446 h 462"/>
                              <a:gd name="T70" fmla="*/ 1723 w 2404"/>
                              <a:gd name="T71" fmla="*/ 425 h 462"/>
                              <a:gd name="T72" fmla="*/ 1772 w 2404"/>
                              <a:gd name="T73" fmla="*/ 427 h 462"/>
                              <a:gd name="T74" fmla="*/ 1820 w 2404"/>
                              <a:gd name="T75" fmla="*/ 439 h 462"/>
                              <a:gd name="T76" fmla="*/ 1869 w 2404"/>
                              <a:gd name="T77" fmla="*/ 414 h 462"/>
                              <a:gd name="T78" fmla="*/ 1918 w 2404"/>
                              <a:gd name="T79" fmla="*/ 405 h 462"/>
                              <a:gd name="T80" fmla="*/ 1966 w 2404"/>
                              <a:gd name="T81" fmla="*/ 401 h 462"/>
                              <a:gd name="T82" fmla="*/ 2015 w 2404"/>
                              <a:gd name="T83" fmla="*/ 411 h 462"/>
                              <a:gd name="T84" fmla="*/ 2063 w 2404"/>
                              <a:gd name="T85" fmla="*/ 427 h 462"/>
                              <a:gd name="T86" fmla="*/ 2112 w 2404"/>
                              <a:gd name="T87" fmla="*/ 402 h 462"/>
                              <a:gd name="T88" fmla="*/ 2160 w 2404"/>
                              <a:gd name="T89" fmla="*/ 431 h 462"/>
                              <a:gd name="T90" fmla="*/ 2209 w 2404"/>
                              <a:gd name="T91" fmla="*/ 455 h 462"/>
                              <a:gd name="T92" fmla="*/ 2257 w 2404"/>
                              <a:gd name="T93" fmla="*/ 426 h 462"/>
                              <a:gd name="T94" fmla="*/ 2306 w 2404"/>
                              <a:gd name="T95" fmla="*/ 425 h 462"/>
                              <a:gd name="T96" fmla="*/ 2355 w 2404"/>
                              <a:gd name="T97" fmla="*/ 411 h 462"/>
                              <a:gd name="T98" fmla="*/ 2403 w 2404"/>
                              <a:gd name="T99" fmla="*/ 387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462">
                                <a:moveTo>
                                  <a:pt x="0" y="0"/>
                                </a:moveTo>
                                <a:lnTo>
                                  <a:pt x="24" y="181"/>
                                </a:lnTo>
                                <a:lnTo>
                                  <a:pt x="48" y="159"/>
                                </a:lnTo>
                                <a:lnTo>
                                  <a:pt x="72" y="225"/>
                                </a:lnTo>
                                <a:lnTo>
                                  <a:pt x="97" y="251"/>
                                </a:lnTo>
                                <a:lnTo>
                                  <a:pt x="121" y="281"/>
                                </a:lnTo>
                                <a:lnTo>
                                  <a:pt x="145" y="272"/>
                                </a:lnTo>
                                <a:lnTo>
                                  <a:pt x="169" y="294"/>
                                </a:lnTo>
                                <a:lnTo>
                                  <a:pt x="194" y="323"/>
                                </a:lnTo>
                                <a:lnTo>
                                  <a:pt x="218" y="327"/>
                                </a:lnTo>
                                <a:lnTo>
                                  <a:pt x="242" y="328"/>
                                </a:lnTo>
                                <a:lnTo>
                                  <a:pt x="267" y="292"/>
                                </a:lnTo>
                                <a:lnTo>
                                  <a:pt x="291" y="346"/>
                                </a:lnTo>
                                <a:lnTo>
                                  <a:pt x="315" y="351"/>
                                </a:lnTo>
                                <a:lnTo>
                                  <a:pt x="339" y="327"/>
                                </a:lnTo>
                                <a:lnTo>
                                  <a:pt x="364" y="349"/>
                                </a:lnTo>
                                <a:lnTo>
                                  <a:pt x="388" y="367"/>
                                </a:lnTo>
                                <a:lnTo>
                                  <a:pt x="412" y="363"/>
                                </a:lnTo>
                                <a:lnTo>
                                  <a:pt x="437" y="341"/>
                                </a:lnTo>
                                <a:lnTo>
                                  <a:pt x="461" y="325"/>
                                </a:lnTo>
                                <a:lnTo>
                                  <a:pt x="485" y="362"/>
                                </a:lnTo>
                                <a:lnTo>
                                  <a:pt x="509" y="377"/>
                                </a:lnTo>
                                <a:lnTo>
                                  <a:pt x="534" y="358"/>
                                </a:lnTo>
                                <a:lnTo>
                                  <a:pt x="558" y="379"/>
                                </a:lnTo>
                                <a:lnTo>
                                  <a:pt x="582" y="380"/>
                                </a:lnTo>
                                <a:lnTo>
                                  <a:pt x="606" y="361"/>
                                </a:lnTo>
                                <a:lnTo>
                                  <a:pt x="631" y="368"/>
                                </a:lnTo>
                                <a:lnTo>
                                  <a:pt x="655" y="397"/>
                                </a:lnTo>
                                <a:lnTo>
                                  <a:pt x="679" y="416"/>
                                </a:lnTo>
                                <a:lnTo>
                                  <a:pt x="704" y="378"/>
                                </a:lnTo>
                                <a:lnTo>
                                  <a:pt x="728" y="372"/>
                                </a:lnTo>
                                <a:lnTo>
                                  <a:pt x="752" y="432"/>
                                </a:lnTo>
                                <a:lnTo>
                                  <a:pt x="776" y="368"/>
                                </a:lnTo>
                                <a:lnTo>
                                  <a:pt x="801" y="391"/>
                                </a:lnTo>
                                <a:lnTo>
                                  <a:pt x="825" y="399"/>
                                </a:lnTo>
                                <a:lnTo>
                                  <a:pt x="849" y="353"/>
                                </a:lnTo>
                                <a:lnTo>
                                  <a:pt x="874" y="385"/>
                                </a:lnTo>
                                <a:lnTo>
                                  <a:pt x="898" y="395"/>
                                </a:lnTo>
                                <a:lnTo>
                                  <a:pt x="922" y="405"/>
                                </a:lnTo>
                                <a:lnTo>
                                  <a:pt x="946" y="400"/>
                                </a:lnTo>
                                <a:lnTo>
                                  <a:pt x="971" y="360"/>
                                </a:lnTo>
                                <a:lnTo>
                                  <a:pt x="995" y="404"/>
                                </a:lnTo>
                                <a:lnTo>
                                  <a:pt x="1019" y="381"/>
                                </a:lnTo>
                                <a:lnTo>
                                  <a:pt x="1043" y="421"/>
                                </a:lnTo>
                                <a:lnTo>
                                  <a:pt x="1068" y="392"/>
                                </a:lnTo>
                                <a:lnTo>
                                  <a:pt x="1092" y="376"/>
                                </a:lnTo>
                                <a:lnTo>
                                  <a:pt x="1116" y="388"/>
                                </a:lnTo>
                                <a:lnTo>
                                  <a:pt x="1141" y="393"/>
                                </a:lnTo>
                                <a:lnTo>
                                  <a:pt x="1165" y="407"/>
                                </a:lnTo>
                                <a:lnTo>
                                  <a:pt x="1189" y="404"/>
                                </a:lnTo>
                                <a:lnTo>
                                  <a:pt x="1213" y="394"/>
                                </a:lnTo>
                                <a:lnTo>
                                  <a:pt x="1238" y="428"/>
                                </a:lnTo>
                                <a:lnTo>
                                  <a:pt x="1262" y="384"/>
                                </a:lnTo>
                                <a:lnTo>
                                  <a:pt x="1286" y="394"/>
                                </a:lnTo>
                                <a:lnTo>
                                  <a:pt x="1311" y="375"/>
                                </a:lnTo>
                                <a:lnTo>
                                  <a:pt x="1335" y="405"/>
                                </a:lnTo>
                                <a:lnTo>
                                  <a:pt x="1359" y="390"/>
                                </a:lnTo>
                                <a:lnTo>
                                  <a:pt x="1383" y="370"/>
                                </a:lnTo>
                                <a:lnTo>
                                  <a:pt x="1408" y="374"/>
                                </a:lnTo>
                                <a:lnTo>
                                  <a:pt x="1432" y="420"/>
                                </a:lnTo>
                                <a:lnTo>
                                  <a:pt x="1456" y="420"/>
                                </a:lnTo>
                                <a:lnTo>
                                  <a:pt x="1480" y="390"/>
                                </a:lnTo>
                                <a:lnTo>
                                  <a:pt x="1505" y="431"/>
                                </a:lnTo>
                                <a:lnTo>
                                  <a:pt x="1529" y="433"/>
                                </a:lnTo>
                                <a:lnTo>
                                  <a:pt x="1553" y="435"/>
                                </a:lnTo>
                                <a:lnTo>
                                  <a:pt x="1578" y="433"/>
                                </a:lnTo>
                                <a:lnTo>
                                  <a:pt x="1602" y="414"/>
                                </a:lnTo>
                                <a:lnTo>
                                  <a:pt x="1626" y="402"/>
                                </a:lnTo>
                                <a:lnTo>
                                  <a:pt x="1650" y="408"/>
                                </a:lnTo>
                                <a:lnTo>
                                  <a:pt x="1675" y="446"/>
                                </a:lnTo>
                                <a:lnTo>
                                  <a:pt x="1699" y="405"/>
                                </a:lnTo>
                                <a:lnTo>
                                  <a:pt x="1723" y="425"/>
                                </a:lnTo>
                                <a:lnTo>
                                  <a:pt x="1748" y="357"/>
                                </a:lnTo>
                                <a:lnTo>
                                  <a:pt x="1772" y="427"/>
                                </a:lnTo>
                                <a:lnTo>
                                  <a:pt x="1796" y="421"/>
                                </a:lnTo>
                                <a:lnTo>
                                  <a:pt x="1820" y="439"/>
                                </a:lnTo>
                                <a:lnTo>
                                  <a:pt x="1845" y="440"/>
                                </a:lnTo>
                                <a:lnTo>
                                  <a:pt x="1869" y="414"/>
                                </a:lnTo>
                                <a:lnTo>
                                  <a:pt x="1893" y="407"/>
                                </a:lnTo>
                                <a:lnTo>
                                  <a:pt x="1918" y="405"/>
                                </a:lnTo>
                                <a:lnTo>
                                  <a:pt x="1942" y="411"/>
                                </a:lnTo>
                                <a:lnTo>
                                  <a:pt x="1966" y="401"/>
                                </a:lnTo>
                                <a:lnTo>
                                  <a:pt x="1990" y="410"/>
                                </a:lnTo>
                                <a:lnTo>
                                  <a:pt x="2015" y="411"/>
                                </a:lnTo>
                                <a:lnTo>
                                  <a:pt x="2039" y="454"/>
                                </a:lnTo>
                                <a:lnTo>
                                  <a:pt x="2063" y="427"/>
                                </a:lnTo>
                                <a:lnTo>
                                  <a:pt x="2087" y="462"/>
                                </a:lnTo>
                                <a:lnTo>
                                  <a:pt x="2112" y="402"/>
                                </a:lnTo>
                                <a:lnTo>
                                  <a:pt x="2136" y="410"/>
                                </a:lnTo>
                                <a:lnTo>
                                  <a:pt x="2160" y="431"/>
                                </a:lnTo>
                                <a:lnTo>
                                  <a:pt x="2185" y="438"/>
                                </a:lnTo>
                                <a:lnTo>
                                  <a:pt x="2209" y="455"/>
                                </a:lnTo>
                                <a:lnTo>
                                  <a:pt x="2233" y="454"/>
                                </a:lnTo>
                                <a:lnTo>
                                  <a:pt x="2257" y="426"/>
                                </a:lnTo>
                                <a:lnTo>
                                  <a:pt x="2282" y="414"/>
                                </a:lnTo>
                                <a:lnTo>
                                  <a:pt x="2306" y="425"/>
                                </a:lnTo>
                                <a:lnTo>
                                  <a:pt x="2330" y="435"/>
                                </a:lnTo>
                                <a:lnTo>
                                  <a:pt x="2355" y="411"/>
                                </a:lnTo>
                                <a:lnTo>
                                  <a:pt x="2379" y="457"/>
                                </a:lnTo>
                                <a:lnTo>
                                  <a:pt x="2403" y="387"/>
                                </a:lnTo>
                              </a:path>
                            </a:pathLst>
                          </a:custGeom>
                          <a:noFill/>
                          <a:ln w="4577">
                            <a:solidFill>
                              <a:srgbClr val="FF7F0E"/>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5" name="Freeform 354"/>
                        <wps:cNvSpPr>
                          <a:spLocks/>
                        </wps:cNvSpPr>
                        <wps:spPr bwMode="auto">
                          <a:xfrm>
                            <a:off x="1395" y="664"/>
                            <a:ext cx="2404" cy="243"/>
                          </a:xfrm>
                          <a:custGeom>
                            <a:avLst/>
                            <a:gdLst>
                              <a:gd name="T0" fmla="*/ 24 w 2404"/>
                              <a:gd name="T1" fmla="*/ 46 h 243"/>
                              <a:gd name="T2" fmla="*/ 72 w 2404"/>
                              <a:gd name="T3" fmla="*/ 59 h 243"/>
                              <a:gd name="T4" fmla="*/ 121 w 2404"/>
                              <a:gd name="T5" fmla="*/ 60 h 243"/>
                              <a:gd name="T6" fmla="*/ 169 w 2404"/>
                              <a:gd name="T7" fmla="*/ 116 h 243"/>
                              <a:gd name="T8" fmla="*/ 218 w 2404"/>
                              <a:gd name="T9" fmla="*/ 169 h 243"/>
                              <a:gd name="T10" fmla="*/ 267 w 2404"/>
                              <a:gd name="T11" fmla="*/ 178 h 243"/>
                              <a:gd name="T12" fmla="*/ 315 w 2404"/>
                              <a:gd name="T13" fmla="*/ 223 h 243"/>
                              <a:gd name="T14" fmla="*/ 364 w 2404"/>
                              <a:gd name="T15" fmla="*/ 221 h 243"/>
                              <a:gd name="T16" fmla="*/ 412 w 2404"/>
                              <a:gd name="T17" fmla="*/ 203 h 243"/>
                              <a:gd name="T18" fmla="*/ 461 w 2404"/>
                              <a:gd name="T19" fmla="*/ 204 h 243"/>
                              <a:gd name="T20" fmla="*/ 509 w 2404"/>
                              <a:gd name="T21" fmla="*/ 229 h 243"/>
                              <a:gd name="T22" fmla="*/ 558 w 2404"/>
                              <a:gd name="T23" fmla="*/ 233 h 243"/>
                              <a:gd name="T24" fmla="*/ 606 w 2404"/>
                              <a:gd name="T25" fmla="*/ 224 h 243"/>
                              <a:gd name="T26" fmla="*/ 655 w 2404"/>
                              <a:gd name="T27" fmla="*/ 196 h 243"/>
                              <a:gd name="T28" fmla="*/ 704 w 2404"/>
                              <a:gd name="T29" fmla="*/ 197 h 243"/>
                              <a:gd name="T30" fmla="*/ 752 w 2404"/>
                              <a:gd name="T31" fmla="*/ 211 h 243"/>
                              <a:gd name="T32" fmla="*/ 801 w 2404"/>
                              <a:gd name="T33" fmla="*/ 232 h 243"/>
                              <a:gd name="T34" fmla="*/ 849 w 2404"/>
                              <a:gd name="T35" fmla="*/ 181 h 243"/>
                              <a:gd name="T36" fmla="*/ 898 w 2404"/>
                              <a:gd name="T37" fmla="*/ 217 h 243"/>
                              <a:gd name="T38" fmla="*/ 946 w 2404"/>
                              <a:gd name="T39" fmla="*/ 187 h 243"/>
                              <a:gd name="T40" fmla="*/ 995 w 2404"/>
                              <a:gd name="T41" fmla="*/ 226 h 243"/>
                              <a:gd name="T42" fmla="*/ 1043 w 2404"/>
                              <a:gd name="T43" fmla="*/ 192 h 243"/>
                              <a:gd name="T44" fmla="*/ 1092 w 2404"/>
                              <a:gd name="T45" fmla="*/ 212 h 243"/>
                              <a:gd name="T46" fmla="*/ 1141 w 2404"/>
                              <a:gd name="T47" fmla="*/ 200 h 243"/>
                              <a:gd name="T48" fmla="*/ 1189 w 2404"/>
                              <a:gd name="T49" fmla="*/ 201 h 243"/>
                              <a:gd name="T50" fmla="*/ 1238 w 2404"/>
                              <a:gd name="T51" fmla="*/ 173 h 243"/>
                              <a:gd name="T52" fmla="*/ 1286 w 2404"/>
                              <a:gd name="T53" fmla="*/ 155 h 243"/>
                              <a:gd name="T54" fmla="*/ 1335 w 2404"/>
                              <a:gd name="T55" fmla="*/ 191 h 243"/>
                              <a:gd name="T56" fmla="*/ 1383 w 2404"/>
                              <a:gd name="T57" fmla="*/ 202 h 243"/>
                              <a:gd name="T58" fmla="*/ 1432 w 2404"/>
                              <a:gd name="T59" fmla="*/ 218 h 243"/>
                              <a:gd name="T60" fmla="*/ 1480 w 2404"/>
                              <a:gd name="T61" fmla="*/ 194 h 243"/>
                              <a:gd name="T62" fmla="*/ 1529 w 2404"/>
                              <a:gd name="T63" fmla="*/ 228 h 243"/>
                              <a:gd name="T64" fmla="*/ 1578 w 2404"/>
                              <a:gd name="T65" fmla="*/ 203 h 243"/>
                              <a:gd name="T66" fmla="*/ 1626 w 2404"/>
                              <a:gd name="T67" fmla="*/ 171 h 243"/>
                              <a:gd name="T68" fmla="*/ 1675 w 2404"/>
                              <a:gd name="T69" fmla="*/ 180 h 243"/>
                              <a:gd name="T70" fmla="*/ 1723 w 2404"/>
                              <a:gd name="T71" fmla="*/ 185 h 243"/>
                              <a:gd name="T72" fmla="*/ 1772 w 2404"/>
                              <a:gd name="T73" fmla="*/ 223 h 243"/>
                              <a:gd name="T74" fmla="*/ 1820 w 2404"/>
                              <a:gd name="T75" fmla="*/ 189 h 243"/>
                              <a:gd name="T76" fmla="*/ 1869 w 2404"/>
                              <a:gd name="T77" fmla="*/ 188 h 243"/>
                              <a:gd name="T78" fmla="*/ 1918 w 2404"/>
                              <a:gd name="T79" fmla="*/ 212 h 243"/>
                              <a:gd name="T80" fmla="*/ 1966 w 2404"/>
                              <a:gd name="T81" fmla="*/ 170 h 243"/>
                              <a:gd name="T82" fmla="*/ 2015 w 2404"/>
                              <a:gd name="T83" fmla="*/ 217 h 243"/>
                              <a:gd name="T84" fmla="*/ 2063 w 2404"/>
                              <a:gd name="T85" fmla="*/ 210 h 243"/>
                              <a:gd name="T86" fmla="*/ 2112 w 2404"/>
                              <a:gd name="T87" fmla="*/ 195 h 243"/>
                              <a:gd name="T88" fmla="*/ 2160 w 2404"/>
                              <a:gd name="T89" fmla="*/ 181 h 243"/>
                              <a:gd name="T90" fmla="*/ 2209 w 2404"/>
                              <a:gd name="T91" fmla="*/ 183 h 243"/>
                              <a:gd name="T92" fmla="*/ 2257 w 2404"/>
                              <a:gd name="T93" fmla="*/ 170 h 243"/>
                              <a:gd name="T94" fmla="*/ 2306 w 2404"/>
                              <a:gd name="T95" fmla="*/ 200 h 243"/>
                              <a:gd name="T96" fmla="*/ 2355 w 2404"/>
                              <a:gd name="T97" fmla="*/ 192 h 243"/>
                              <a:gd name="T98" fmla="*/ 2403 w 2404"/>
                              <a:gd name="T99" fmla="*/ 182 h 2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243">
                                <a:moveTo>
                                  <a:pt x="0" y="48"/>
                                </a:moveTo>
                                <a:lnTo>
                                  <a:pt x="24" y="46"/>
                                </a:lnTo>
                                <a:lnTo>
                                  <a:pt x="48" y="43"/>
                                </a:lnTo>
                                <a:lnTo>
                                  <a:pt x="72" y="59"/>
                                </a:lnTo>
                                <a:lnTo>
                                  <a:pt x="97" y="0"/>
                                </a:lnTo>
                                <a:lnTo>
                                  <a:pt x="121" y="60"/>
                                </a:lnTo>
                                <a:lnTo>
                                  <a:pt x="145" y="93"/>
                                </a:lnTo>
                                <a:lnTo>
                                  <a:pt x="169" y="116"/>
                                </a:lnTo>
                                <a:lnTo>
                                  <a:pt x="194" y="107"/>
                                </a:lnTo>
                                <a:lnTo>
                                  <a:pt x="218" y="169"/>
                                </a:lnTo>
                                <a:lnTo>
                                  <a:pt x="242" y="179"/>
                                </a:lnTo>
                                <a:lnTo>
                                  <a:pt x="267" y="178"/>
                                </a:lnTo>
                                <a:lnTo>
                                  <a:pt x="291" y="194"/>
                                </a:lnTo>
                                <a:lnTo>
                                  <a:pt x="315" y="223"/>
                                </a:lnTo>
                                <a:lnTo>
                                  <a:pt x="339" y="208"/>
                                </a:lnTo>
                                <a:lnTo>
                                  <a:pt x="364" y="221"/>
                                </a:lnTo>
                                <a:lnTo>
                                  <a:pt x="388" y="242"/>
                                </a:lnTo>
                                <a:lnTo>
                                  <a:pt x="412" y="203"/>
                                </a:lnTo>
                                <a:lnTo>
                                  <a:pt x="437" y="207"/>
                                </a:lnTo>
                                <a:lnTo>
                                  <a:pt x="461" y="204"/>
                                </a:lnTo>
                                <a:lnTo>
                                  <a:pt x="485" y="196"/>
                                </a:lnTo>
                                <a:lnTo>
                                  <a:pt x="509" y="229"/>
                                </a:lnTo>
                                <a:lnTo>
                                  <a:pt x="534" y="220"/>
                                </a:lnTo>
                                <a:lnTo>
                                  <a:pt x="558" y="233"/>
                                </a:lnTo>
                                <a:lnTo>
                                  <a:pt x="582" y="232"/>
                                </a:lnTo>
                                <a:lnTo>
                                  <a:pt x="606" y="224"/>
                                </a:lnTo>
                                <a:lnTo>
                                  <a:pt x="631" y="157"/>
                                </a:lnTo>
                                <a:lnTo>
                                  <a:pt x="655" y="196"/>
                                </a:lnTo>
                                <a:lnTo>
                                  <a:pt x="679" y="180"/>
                                </a:lnTo>
                                <a:lnTo>
                                  <a:pt x="704" y="197"/>
                                </a:lnTo>
                                <a:lnTo>
                                  <a:pt x="728" y="202"/>
                                </a:lnTo>
                                <a:lnTo>
                                  <a:pt x="752" y="211"/>
                                </a:lnTo>
                                <a:lnTo>
                                  <a:pt x="776" y="178"/>
                                </a:lnTo>
                                <a:lnTo>
                                  <a:pt x="801" y="232"/>
                                </a:lnTo>
                                <a:lnTo>
                                  <a:pt x="825" y="219"/>
                                </a:lnTo>
                                <a:lnTo>
                                  <a:pt x="849" y="181"/>
                                </a:lnTo>
                                <a:lnTo>
                                  <a:pt x="874" y="203"/>
                                </a:lnTo>
                                <a:lnTo>
                                  <a:pt x="898" y="217"/>
                                </a:lnTo>
                                <a:lnTo>
                                  <a:pt x="922" y="221"/>
                                </a:lnTo>
                                <a:lnTo>
                                  <a:pt x="946" y="187"/>
                                </a:lnTo>
                                <a:lnTo>
                                  <a:pt x="971" y="181"/>
                                </a:lnTo>
                                <a:lnTo>
                                  <a:pt x="995" y="226"/>
                                </a:lnTo>
                                <a:lnTo>
                                  <a:pt x="1019" y="191"/>
                                </a:lnTo>
                                <a:lnTo>
                                  <a:pt x="1043" y="192"/>
                                </a:lnTo>
                                <a:lnTo>
                                  <a:pt x="1068" y="190"/>
                                </a:lnTo>
                                <a:lnTo>
                                  <a:pt x="1092" y="212"/>
                                </a:lnTo>
                                <a:lnTo>
                                  <a:pt x="1116" y="196"/>
                                </a:lnTo>
                                <a:lnTo>
                                  <a:pt x="1141" y="200"/>
                                </a:lnTo>
                                <a:lnTo>
                                  <a:pt x="1165" y="185"/>
                                </a:lnTo>
                                <a:lnTo>
                                  <a:pt x="1189" y="201"/>
                                </a:lnTo>
                                <a:lnTo>
                                  <a:pt x="1213" y="215"/>
                                </a:lnTo>
                                <a:lnTo>
                                  <a:pt x="1238" y="173"/>
                                </a:lnTo>
                                <a:lnTo>
                                  <a:pt x="1262" y="185"/>
                                </a:lnTo>
                                <a:lnTo>
                                  <a:pt x="1286" y="155"/>
                                </a:lnTo>
                                <a:lnTo>
                                  <a:pt x="1311" y="198"/>
                                </a:lnTo>
                                <a:lnTo>
                                  <a:pt x="1335" y="191"/>
                                </a:lnTo>
                                <a:lnTo>
                                  <a:pt x="1359" y="199"/>
                                </a:lnTo>
                                <a:lnTo>
                                  <a:pt x="1383" y="202"/>
                                </a:lnTo>
                                <a:lnTo>
                                  <a:pt x="1408" y="190"/>
                                </a:lnTo>
                                <a:lnTo>
                                  <a:pt x="1432" y="218"/>
                                </a:lnTo>
                                <a:lnTo>
                                  <a:pt x="1456" y="215"/>
                                </a:lnTo>
                                <a:lnTo>
                                  <a:pt x="1480" y="194"/>
                                </a:lnTo>
                                <a:lnTo>
                                  <a:pt x="1505" y="199"/>
                                </a:lnTo>
                                <a:lnTo>
                                  <a:pt x="1529" y="228"/>
                                </a:lnTo>
                                <a:lnTo>
                                  <a:pt x="1553" y="227"/>
                                </a:lnTo>
                                <a:lnTo>
                                  <a:pt x="1578" y="203"/>
                                </a:lnTo>
                                <a:lnTo>
                                  <a:pt x="1602" y="179"/>
                                </a:lnTo>
                                <a:lnTo>
                                  <a:pt x="1626" y="171"/>
                                </a:lnTo>
                                <a:lnTo>
                                  <a:pt x="1650" y="208"/>
                                </a:lnTo>
                                <a:lnTo>
                                  <a:pt x="1675" y="180"/>
                                </a:lnTo>
                                <a:lnTo>
                                  <a:pt x="1699" y="162"/>
                                </a:lnTo>
                                <a:lnTo>
                                  <a:pt x="1723" y="185"/>
                                </a:lnTo>
                                <a:lnTo>
                                  <a:pt x="1748" y="188"/>
                                </a:lnTo>
                                <a:lnTo>
                                  <a:pt x="1772" y="223"/>
                                </a:lnTo>
                                <a:lnTo>
                                  <a:pt x="1796" y="242"/>
                                </a:lnTo>
                                <a:lnTo>
                                  <a:pt x="1820" y="189"/>
                                </a:lnTo>
                                <a:lnTo>
                                  <a:pt x="1845" y="204"/>
                                </a:lnTo>
                                <a:lnTo>
                                  <a:pt x="1869" y="188"/>
                                </a:lnTo>
                                <a:lnTo>
                                  <a:pt x="1893" y="196"/>
                                </a:lnTo>
                                <a:lnTo>
                                  <a:pt x="1918" y="212"/>
                                </a:lnTo>
                                <a:lnTo>
                                  <a:pt x="1942" y="209"/>
                                </a:lnTo>
                                <a:lnTo>
                                  <a:pt x="1966" y="170"/>
                                </a:lnTo>
                                <a:lnTo>
                                  <a:pt x="1990" y="179"/>
                                </a:lnTo>
                                <a:lnTo>
                                  <a:pt x="2015" y="217"/>
                                </a:lnTo>
                                <a:lnTo>
                                  <a:pt x="2039" y="147"/>
                                </a:lnTo>
                                <a:lnTo>
                                  <a:pt x="2063" y="210"/>
                                </a:lnTo>
                                <a:lnTo>
                                  <a:pt x="2087" y="203"/>
                                </a:lnTo>
                                <a:lnTo>
                                  <a:pt x="2112" y="195"/>
                                </a:lnTo>
                                <a:lnTo>
                                  <a:pt x="2136" y="196"/>
                                </a:lnTo>
                                <a:lnTo>
                                  <a:pt x="2160" y="181"/>
                                </a:lnTo>
                                <a:lnTo>
                                  <a:pt x="2185" y="190"/>
                                </a:lnTo>
                                <a:lnTo>
                                  <a:pt x="2209" y="183"/>
                                </a:lnTo>
                                <a:lnTo>
                                  <a:pt x="2233" y="223"/>
                                </a:lnTo>
                                <a:lnTo>
                                  <a:pt x="2257" y="170"/>
                                </a:lnTo>
                                <a:lnTo>
                                  <a:pt x="2282" y="219"/>
                                </a:lnTo>
                                <a:lnTo>
                                  <a:pt x="2306" y="200"/>
                                </a:lnTo>
                                <a:lnTo>
                                  <a:pt x="2330" y="183"/>
                                </a:lnTo>
                                <a:lnTo>
                                  <a:pt x="2355" y="192"/>
                                </a:lnTo>
                                <a:lnTo>
                                  <a:pt x="2379" y="197"/>
                                </a:lnTo>
                                <a:lnTo>
                                  <a:pt x="2403" y="182"/>
                                </a:lnTo>
                              </a:path>
                            </a:pathLst>
                          </a:custGeom>
                          <a:noFill/>
                          <a:ln w="4618">
                            <a:solidFill>
                              <a:srgbClr val="2BA02B"/>
                            </a:solidFill>
                            <a:prstDash val="lgDash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6" name="Freeform 355"/>
                        <wps:cNvSpPr>
                          <a:spLocks/>
                        </wps:cNvSpPr>
                        <wps:spPr bwMode="auto">
                          <a:xfrm>
                            <a:off x="1856" y="1750"/>
                            <a:ext cx="20" cy="20"/>
                          </a:xfrm>
                          <a:custGeom>
                            <a:avLst/>
                            <a:gdLst>
                              <a:gd name="T0" fmla="*/ 0 w 20"/>
                              <a:gd name="T1" fmla="*/ 0 h 20"/>
                              <a:gd name="T2" fmla="*/ 0 w 20"/>
                              <a:gd name="T3" fmla="*/ 17 h 20"/>
                            </a:gdLst>
                            <a:ahLst/>
                            <a:cxnLst>
                              <a:cxn ang="0">
                                <a:pos x="T0" y="T1"/>
                              </a:cxn>
                              <a:cxn ang="0">
                                <a:pos x="T2" y="T3"/>
                              </a:cxn>
                            </a:cxnLst>
                            <a:rect l="0" t="0" r="r" b="b"/>
                            <a:pathLst>
                              <a:path w="20" h="20">
                                <a:moveTo>
                                  <a:pt x="0" y="0"/>
                                </a:moveTo>
                                <a:lnTo>
                                  <a:pt x="0" y="17"/>
                                </a:lnTo>
                              </a:path>
                            </a:pathLst>
                          </a:custGeom>
                          <a:noFill/>
                          <a:ln w="16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7" name="Freeform 356"/>
                        <wps:cNvSpPr>
                          <a:spLocks/>
                        </wps:cNvSpPr>
                        <wps:spPr bwMode="auto">
                          <a:xfrm>
                            <a:off x="2341" y="1750"/>
                            <a:ext cx="20" cy="20"/>
                          </a:xfrm>
                          <a:custGeom>
                            <a:avLst/>
                            <a:gdLst>
                              <a:gd name="T0" fmla="*/ 0 w 20"/>
                              <a:gd name="T1" fmla="*/ 0 h 20"/>
                              <a:gd name="T2" fmla="*/ 0 w 20"/>
                              <a:gd name="T3" fmla="*/ 17 h 20"/>
                            </a:gdLst>
                            <a:ahLst/>
                            <a:cxnLst>
                              <a:cxn ang="0">
                                <a:pos x="T0" y="T1"/>
                              </a:cxn>
                              <a:cxn ang="0">
                                <a:pos x="T2" y="T3"/>
                              </a:cxn>
                            </a:cxnLst>
                            <a:rect l="0" t="0" r="r" b="b"/>
                            <a:pathLst>
                              <a:path w="20" h="20">
                                <a:moveTo>
                                  <a:pt x="0" y="0"/>
                                </a:moveTo>
                                <a:lnTo>
                                  <a:pt x="0" y="17"/>
                                </a:lnTo>
                              </a:path>
                            </a:pathLst>
                          </a:custGeom>
                          <a:noFill/>
                          <a:ln w="16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8" name="Freeform 357"/>
                        <wps:cNvSpPr>
                          <a:spLocks/>
                        </wps:cNvSpPr>
                        <wps:spPr bwMode="auto">
                          <a:xfrm>
                            <a:off x="2827" y="1750"/>
                            <a:ext cx="20" cy="20"/>
                          </a:xfrm>
                          <a:custGeom>
                            <a:avLst/>
                            <a:gdLst>
                              <a:gd name="T0" fmla="*/ 0 w 20"/>
                              <a:gd name="T1" fmla="*/ 0 h 20"/>
                              <a:gd name="T2" fmla="*/ 0 w 20"/>
                              <a:gd name="T3" fmla="*/ 17 h 20"/>
                            </a:gdLst>
                            <a:ahLst/>
                            <a:cxnLst>
                              <a:cxn ang="0">
                                <a:pos x="T0" y="T1"/>
                              </a:cxn>
                              <a:cxn ang="0">
                                <a:pos x="T2" y="T3"/>
                              </a:cxn>
                            </a:cxnLst>
                            <a:rect l="0" t="0" r="r" b="b"/>
                            <a:pathLst>
                              <a:path w="20" h="20">
                                <a:moveTo>
                                  <a:pt x="0" y="0"/>
                                </a:moveTo>
                                <a:lnTo>
                                  <a:pt x="0" y="17"/>
                                </a:lnTo>
                              </a:path>
                            </a:pathLst>
                          </a:custGeom>
                          <a:noFill/>
                          <a:ln w="16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9" name="Freeform 358"/>
                        <wps:cNvSpPr>
                          <a:spLocks/>
                        </wps:cNvSpPr>
                        <wps:spPr bwMode="auto">
                          <a:xfrm>
                            <a:off x="3313" y="1750"/>
                            <a:ext cx="20" cy="20"/>
                          </a:xfrm>
                          <a:custGeom>
                            <a:avLst/>
                            <a:gdLst>
                              <a:gd name="T0" fmla="*/ 0 w 20"/>
                              <a:gd name="T1" fmla="*/ 0 h 20"/>
                              <a:gd name="T2" fmla="*/ 0 w 20"/>
                              <a:gd name="T3" fmla="*/ 17 h 20"/>
                            </a:gdLst>
                            <a:ahLst/>
                            <a:cxnLst>
                              <a:cxn ang="0">
                                <a:pos x="T0" y="T1"/>
                              </a:cxn>
                              <a:cxn ang="0">
                                <a:pos x="T2" y="T3"/>
                              </a:cxn>
                            </a:cxnLst>
                            <a:rect l="0" t="0" r="r" b="b"/>
                            <a:pathLst>
                              <a:path w="20" h="20">
                                <a:moveTo>
                                  <a:pt x="0" y="0"/>
                                </a:moveTo>
                                <a:lnTo>
                                  <a:pt x="0" y="17"/>
                                </a:lnTo>
                              </a:path>
                            </a:pathLst>
                          </a:custGeom>
                          <a:noFill/>
                          <a:ln w="16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350" name="Group 359"/>
                        <wpg:cNvGrpSpPr>
                          <a:grpSpLocks/>
                        </wpg:cNvGrpSpPr>
                        <wpg:grpSpPr bwMode="auto">
                          <a:xfrm>
                            <a:off x="2458" y="2065"/>
                            <a:ext cx="15245" cy="7596"/>
                            <a:chOff x="2458" y="2065"/>
                            <a:chExt cx="15245" cy="7596"/>
                          </a:xfrm>
                        </wpg:grpSpPr>
                        <wps:wsp>
                          <wps:cNvPr id="1351" name="Freeform 360"/>
                          <wps:cNvSpPr>
                            <a:spLocks/>
                          </wps:cNvSpPr>
                          <wps:spPr bwMode="auto">
                            <a:xfrm>
                              <a:off x="2458" y="2065"/>
                              <a:ext cx="15245" cy="7596"/>
                            </a:xfrm>
                            <a:custGeom>
                              <a:avLst/>
                              <a:gdLst>
                                <a:gd name="T0" fmla="*/ -1088 w 15245"/>
                                <a:gd name="T1" fmla="*/ -315 h 7596"/>
                                <a:gd name="T2" fmla="*/ 1339 w 15245"/>
                                <a:gd name="T3" fmla="*/ -315 h 7596"/>
                              </a:gdLst>
                              <a:ahLst/>
                              <a:cxnLst>
                                <a:cxn ang="0">
                                  <a:pos x="T0" y="T1"/>
                                </a:cxn>
                                <a:cxn ang="0">
                                  <a:pos x="T2" y="T3"/>
                                </a:cxn>
                              </a:cxnLst>
                              <a:rect l="0" t="0" r="r" b="b"/>
                              <a:pathLst>
                                <a:path w="15245" h="7596">
                                  <a:moveTo>
                                    <a:pt x="-1088" y="-315"/>
                                  </a:moveTo>
                                  <a:lnTo>
                                    <a:pt x="1339" y="-315"/>
                                  </a:lnTo>
                                </a:path>
                              </a:pathLst>
                            </a:custGeom>
                            <a:noFill/>
                            <a:ln w="20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2" name="Freeform 361"/>
                          <wps:cNvSpPr>
                            <a:spLocks/>
                          </wps:cNvSpPr>
                          <wps:spPr bwMode="auto">
                            <a:xfrm>
                              <a:off x="2458" y="2065"/>
                              <a:ext cx="15245" cy="7596"/>
                            </a:xfrm>
                            <a:custGeom>
                              <a:avLst/>
                              <a:gdLst>
                                <a:gd name="T0" fmla="*/ -1088 w 15245"/>
                                <a:gd name="T1" fmla="*/ -2163 h 7596"/>
                                <a:gd name="T2" fmla="*/ 1339 w 15245"/>
                                <a:gd name="T3" fmla="*/ -2163 h 7596"/>
                              </a:gdLst>
                              <a:ahLst/>
                              <a:cxnLst>
                                <a:cxn ang="0">
                                  <a:pos x="T0" y="T1"/>
                                </a:cxn>
                                <a:cxn ang="0">
                                  <a:pos x="T2" y="T3"/>
                                </a:cxn>
                              </a:cxnLst>
                              <a:rect l="0" t="0" r="r" b="b"/>
                              <a:pathLst>
                                <a:path w="15245" h="7596">
                                  <a:moveTo>
                                    <a:pt x="-1088" y="-2163"/>
                                  </a:moveTo>
                                  <a:lnTo>
                                    <a:pt x="1339" y="-2163"/>
                                  </a:lnTo>
                                </a:path>
                              </a:pathLst>
                            </a:custGeom>
                            <a:noFill/>
                            <a:ln w="20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353" name="Freeform 362"/>
                        <wps:cNvSpPr>
                          <a:spLocks/>
                        </wps:cNvSpPr>
                        <wps:spPr bwMode="auto">
                          <a:xfrm>
                            <a:off x="3164" y="-73"/>
                            <a:ext cx="618" cy="228"/>
                          </a:xfrm>
                          <a:custGeom>
                            <a:avLst/>
                            <a:gdLst>
                              <a:gd name="T0" fmla="*/ 6 w 618"/>
                              <a:gd name="T1" fmla="*/ 228 h 228"/>
                              <a:gd name="T2" fmla="*/ 611 w 618"/>
                              <a:gd name="T3" fmla="*/ 228 h 228"/>
                              <a:gd name="T4" fmla="*/ 615 w 618"/>
                              <a:gd name="T5" fmla="*/ 228 h 228"/>
                              <a:gd name="T6" fmla="*/ 617 w 618"/>
                              <a:gd name="T7" fmla="*/ 225 h 228"/>
                              <a:gd name="T8" fmla="*/ 617 w 618"/>
                              <a:gd name="T9" fmla="*/ 219 h 228"/>
                              <a:gd name="T10" fmla="*/ 617 w 618"/>
                              <a:gd name="T11" fmla="*/ 9 h 228"/>
                              <a:gd name="T12" fmla="*/ 617 w 618"/>
                              <a:gd name="T13" fmla="*/ 3 h 228"/>
                              <a:gd name="T14" fmla="*/ 615 w 618"/>
                              <a:gd name="T15" fmla="*/ 0 h 228"/>
                              <a:gd name="T16" fmla="*/ 611 w 618"/>
                              <a:gd name="T17" fmla="*/ 0 h 228"/>
                              <a:gd name="T18" fmla="*/ 6 w 618"/>
                              <a:gd name="T19" fmla="*/ 0 h 228"/>
                              <a:gd name="T20" fmla="*/ 2 w 618"/>
                              <a:gd name="T21" fmla="*/ 0 h 228"/>
                              <a:gd name="T22" fmla="*/ 0 w 618"/>
                              <a:gd name="T23" fmla="*/ 3 h 228"/>
                              <a:gd name="T24" fmla="*/ 0 w 618"/>
                              <a:gd name="T25" fmla="*/ 9 h 228"/>
                              <a:gd name="T26" fmla="*/ 0 w 618"/>
                              <a:gd name="T27" fmla="*/ 219 h 228"/>
                              <a:gd name="T28" fmla="*/ 0 w 618"/>
                              <a:gd name="T29" fmla="*/ 225 h 228"/>
                              <a:gd name="T30" fmla="*/ 2 w 618"/>
                              <a:gd name="T31" fmla="*/ 228 h 228"/>
                              <a:gd name="T32" fmla="*/ 6 w 618"/>
                              <a:gd name="T33" fmla="*/ 228 h 2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18" h="228">
                                <a:moveTo>
                                  <a:pt x="6" y="228"/>
                                </a:moveTo>
                                <a:lnTo>
                                  <a:pt x="611" y="228"/>
                                </a:lnTo>
                                <a:lnTo>
                                  <a:pt x="615" y="228"/>
                                </a:lnTo>
                                <a:lnTo>
                                  <a:pt x="617" y="225"/>
                                </a:lnTo>
                                <a:lnTo>
                                  <a:pt x="617" y="219"/>
                                </a:lnTo>
                                <a:lnTo>
                                  <a:pt x="617" y="9"/>
                                </a:lnTo>
                                <a:lnTo>
                                  <a:pt x="617" y="3"/>
                                </a:lnTo>
                                <a:lnTo>
                                  <a:pt x="615" y="0"/>
                                </a:lnTo>
                                <a:lnTo>
                                  <a:pt x="611" y="0"/>
                                </a:lnTo>
                                <a:lnTo>
                                  <a:pt x="6" y="0"/>
                                </a:lnTo>
                                <a:lnTo>
                                  <a:pt x="2" y="0"/>
                                </a:lnTo>
                                <a:lnTo>
                                  <a:pt x="0" y="3"/>
                                </a:lnTo>
                                <a:lnTo>
                                  <a:pt x="0" y="9"/>
                                </a:lnTo>
                                <a:lnTo>
                                  <a:pt x="0" y="219"/>
                                </a:lnTo>
                                <a:lnTo>
                                  <a:pt x="0" y="225"/>
                                </a:lnTo>
                                <a:lnTo>
                                  <a:pt x="2" y="228"/>
                                </a:lnTo>
                                <a:lnTo>
                                  <a:pt x="6" y="228"/>
                                </a:lnTo>
                                <a:close/>
                              </a:path>
                            </a:pathLst>
                          </a:custGeom>
                          <a:noFill/>
                          <a:ln w="2961">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4" name="Freeform 363"/>
                        <wps:cNvSpPr>
                          <a:spLocks/>
                        </wps:cNvSpPr>
                        <wps:spPr bwMode="auto">
                          <a:xfrm>
                            <a:off x="3177" y="-34"/>
                            <a:ext cx="64" cy="20"/>
                          </a:xfrm>
                          <a:custGeom>
                            <a:avLst/>
                            <a:gdLst>
                              <a:gd name="T0" fmla="*/ 0 w 64"/>
                              <a:gd name="T1" fmla="*/ 0 h 20"/>
                              <a:gd name="T2" fmla="*/ 63 w 64"/>
                              <a:gd name="T3" fmla="*/ 0 h 20"/>
                            </a:gdLst>
                            <a:ahLst/>
                            <a:cxnLst>
                              <a:cxn ang="0">
                                <a:pos x="T0" y="T1"/>
                              </a:cxn>
                              <a:cxn ang="0">
                                <a:pos x="T2" y="T3"/>
                              </a:cxn>
                            </a:cxnLst>
                            <a:rect l="0" t="0" r="r" b="b"/>
                            <a:pathLst>
                              <a:path w="64" h="20">
                                <a:moveTo>
                                  <a:pt x="0" y="0"/>
                                </a:moveTo>
                                <a:lnTo>
                                  <a:pt x="63" y="0"/>
                                </a:lnTo>
                              </a:path>
                            </a:pathLst>
                          </a:custGeom>
                          <a:noFill/>
                          <a:ln w="4634">
                            <a:solidFill>
                              <a:srgbClr val="1F77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5" name="Text Box 364"/>
                        <wps:cNvSpPr txBox="1">
                          <a:spLocks noChangeArrowheads="1"/>
                        </wps:cNvSpPr>
                        <wps:spPr bwMode="auto">
                          <a:xfrm>
                            <a:off x="3178" y="-77"/>
                            <a:ext cx="433"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83" w:lineRule="exact"/>
                                <w:rPr>
                                  <w:rFonts w:ascii="Lucida Sans Unicode" w:hAnsi="Lucida Sans Unicode" w:cs="Lucida Sans Unicode"/>
                                  <w:w w:val="40"/>
                                  <w:sz w:val="8"/>
                                  <w:szCs w:val="8"/>
                                </w:rPr>
                              </w:pPr>
                              <w:r>
                                <w:rPr>
                                  <w:w w:val="63"/>
                                  <w:sz w:val="5"/>
                                  <w:szCs w:val="5"/>
                                  <w:u w:val="dotted" w:color="FF7F0E"/>
                                </w:rPr>
                                <w:t xml:space="preserve"> </w:t>
                              </w:r>
                              <w:r>
                                <w:rPr>
                                  <w:sz w:val="5"/>
                                  <w:szCs w:val="5"/>
                                  <w:u w:val="dotted" w:color="FF7F0E"/>
                                </w:rPr>
                                <w:t xml:space="preserve">     </w:t>
                              </w:r>
                              <w:r>
                                <w:rPr>
                                  <w:sz w:val="5"/>
                                  <w:szCs w:val="5"/>
                                </w:rPr>
                                <w:t xml:space="preserve"> </w:t>
                              </w:r>
                              <w:r>
                                <w:rPr>
                                  <w:rFonts w:ascii="Lucida Sans Unicode" w:hAnsi="Lucida Sans Unicode" w:cs="Lucida Sans Unicode"/>
                                  <w:w w:val="40"/>
                                  <w:sz w:val="8"/>
                                  <w:szCs w:val="8"/>
                                </w:rPr>
                                <w:t>Independent Agents</w:t>
                              </w:r>
                            </w:p>
                          </w:txbxContent>
                        </wps:txbx>
                        <wps:bodyPr rot="0" vert="horz" wrap="square" lIns="0" tIns="0" rIns="0" bIns="0" anchor="t" anchorCtr="0" upright="1">
                          <a:noAutofit/>
                        </wps:bodyPr>
                      </wps:wsp>
                      <wps:wsp>
                        <wps:cNvPr id="1356" name="Text Box 365"/>
                        <wps:cNvSpPr txBox="1">
                          <a:spLocks noChangeArrowheads="1"/>
                        </wps:cNvSpPr>
                        <wps:spPr bwMode="auto">
                          <a:xfrm>
                            <a:off x="3178" y="-6"/>
                            <a:ext cx="472"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95" w:lineRule="exact"/>
                                <w:rPr>
                                  <w:rFonts w:ascii="Lucida Sans Unicode" w:hAnsi="Lucida Sans Unicode" w:cs="Lucida Sans Unicode"/>
                                  <w:w w:val="40"/>
                                  <w:sz w:val="8"/>
                                  <w:szCs w:val="8"/>
                                </w:rPr>
                              </w:pPr>
                              <w:r>
                                <w:rPr>
                                  <w:w w:val="63"/>
                                  <w:position w:val="-3"/>
                                  <w:sz w:val="5"/>
                                  <w:szCs w:val="5"/>
                                  <w:u w:val="dash" w:color="2BA02B"/>
                                </w:rPr>
                                <w:t xml:space="preserve"> </w:t>
                              </w:r>
                              <w:r>
                                <w:rPr>
                                  <w:position w:val="-3"/>
                                  <w:sz w:val="5"/>
                                  <w:szCs w:val="5"/>
                                  <w:u w:val="dash" w:color="2BA02B"/>
                                </w:rPr>
                                <w:t xml:space="preserve">     </w:t>
                              </w:r>
                              <w:r>
                                <w:rPr>
                                  <w:position w:val="-3"/>
                                  <w:sz w:val="5"/>
                                  <w:szCs w:val="5"/>
                                </w:rPr>
                                <w:t xml:space="preserve"> </w:t>
                              </w:r>
                              <w:r>
                                <w:rPr>
                                  <w:rFonts w:ascii="Lucida Sans Unicode" w:hAnsi="Lucida Sans Unicode" w:cs="Lucida Sans Unicode"/>
                                  <w:w w:val="40"/>
                                  <w:sz w:val="8"/>
                                  <w:szCs w:val="8"/>
                                </w:rPr>
                                <w:t>Sparse Cooperative RL</w:t>
                              </w:r>
                            </w:p>
                          </w:txbxContent>
                        </wps:txbx>
                        <wps:bodyPr rot="0" vert="horz" wrap="square" lIns="0" tIns="0" rIns="0" bIns="0" anchor="t" anchorCtr="0" upright="1">
                          <a:noAutofit/>
                        </wps:bodyPr>
                      </wps:wsp>
                      <wps:wsp>
                        <wps:cNvPr id="1357" name="Text Box 366"/>
                        <wps:cNvSpPr txBox="1">
                          <a:spLocks noChangeArrowheads="1"/>
                        </wps:cNvSpPr>
                        <wps:spPr bwMode="auto">
                          <a:xfrm>
                            <a:off x="3267" y="66"/>
                            <a:ext cx="523" cy="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83" w:lineRule="exact"/>
                                <w:rPr>
                                  <w:rFonts w:ascii="Lucida Sans Unicode" w:hAnsi="Lucida Sans Unicode" w:cs="Lucida Sans Unicode"/>
                                  <w:w w:val="40"/>
                                  <w:sz w:val="8"/>
                                  <w:szCs w:val="8"/>
                                </w:rPr>
                              </w:pPr>
                              <w:r>
                                <w:rPr>
                                  <w:rFonts w:ascii="Lucida Sans Unicode" w:hAnsi="Lucida Sans Unicode" w:cs="Lucida Sans Unicode"/>
                                  <w:w w:val="40"/>
                                  <w:sz w:val="8"/>
                                  <w:szCs w:val="8"/>
                                </w:rPr>
                                <w:t>Relative Sparse Cooperative RL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7" o:spid="_x0000_s1198" style="position:absolute;left:0;text-align:left;margin-left:67.85pt;margin-top:-4.95pt;width:122.25pt;height:93.4pt;z-index:-251638272;mso-position-horizontal-relative:page" coordorigin="1357,-99" coordsize="2445,1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" o:allowincell="f">
                <v:shape id="Freeform 338" o:spid="_x0000_s1199" style="position:absolute;left:1370;top:-97;width:20;height:1864;visibility:visible;mso-wrap-style:square;v-text-anchor:top" coordsize="20,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" path="m,l,1864e" filled="f" strokeweight=".04494mm">
                  <v:path arrowok="t" o:connecttype="custom" o:connectlocs="0,0;0,1864" o:connectangles="0,0"/>
                </v:shape>
                <v:shape id="Freeform 339" o:spid="_x0000_s1200" style="position:absolute;left:1359;top:175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" path="m,l11,e" filled="f" strokeweight="0">
                  <v:path arrowok="t" o:connecttype="custom" o:connectlocs="0,0;11,0" o:connectangles="0,0"/>
                </v:shape>
                <v:shape id="Freeform 340" o:spid="_x0000_s1201" style="position:absolute;left:1359;top:175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" path="m11,l,e" filled="f" strokeweight=".06864mm">
                  <v:path arrowok="t" o:connecttype="custom" o:connectlocs="11,0;0,0" o:connectangles="0,0"/>
                </v:shape>
                <v:shape id="Freeform 341" o:spid="_x0000_s1202" style="position:absolute;left:1359;top:141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" path="m,l11,e" filled="f" strokeweight="0">
                  <v:path arrowok="t" o:connecttype="custom" o:connectlocs="0,0;11,0" o:connectangles="0,0"/>
                </v:shape>
                <v:shape id="Freeform 342" o:spid="_x0000_s1203" style="position:absolute;left:1359;top:141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" path="m11,l,e" filled="f" strokeweight=".06864mm">
                  <v:path arrowok="t" o:connecttype="custom" o:connectlocs="11,0;0,0" o:connectangles="0,0"/>
                </v:shape>
                <v:shape id="Freeform 343" o:spid="_x0000_s1204" style="position:absolute;left:1359;top:107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" path="m,l11,e" filled="f" strokeweight="0">
                  <v:path arrowok="t" o:connecttype="custom" o:connectlocs="0,0;11,0" o:connectangles="0,0"/>
                </v:shape>
                <v:shape id="Freeform 344" o:spid="_x0000_s1205" style="position:absolute;left:1359;top:107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" path="m11,l,e" filled="f" strokeweight=".06864mm">
                  <v:path arrowok="t" o:connecttype="custom" o:connectlocs="11,0;0,0" o:connectangles="0,0"/>
                </v:shape>
                <v:shape id="Freeform 345" o:spid="_x0000_s1206" style="position:absolute;left:1359;top:7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" path="m,l11,e" filled="f" strokeweight="0">
                  <v:path arrowok="t" o:connecttype="custom" o:connectlocs="0,0;11,0" o:connectangles="0,0"/>
                </v:shape>
                <v:shape id="Freeform 346" o:spid="_x0000_s1207" style="position:absolute;left:1359;top:7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" path="m11,l,e" filled="f" strokeweight=".06864mm">
                  <v:path arrowok="t" o:connecttype="custom" o:connectlocs="11,0;0,0" o:connectangles="0,0"/>
                </v:shape>
                <v:shape id="Freeform 347" o:spid="_x0000_s1208" style="position:absolute;left:1359;top:40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" path="m,l11,e" filled="f" strokeweight="0">
                  <v:path arrowok="t" o:connecttype="custom" o:connectlocs="0,0;11,0" o:connectangles="0,0"/>
                </v:shape>
                <v:shape id="Freeform 348" o:spid="_x0000_s1209" style="position:absolute;left:1359;top:40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" path="m11,l,e" filled="f" strokeweight=".06864mm">
                  <v:path arrowok="t" o:connecttype="custom" o:connectlocs="11,0;0,0" o:connectangles="0,0"/>
                </v:shape>
                <v:shape id="Freeform 349" o:spid="_x0000_s1210" style="position:absolute;left:1359;top:7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" path="m,l11,e" filled="f" strokeweight="0">
                  <v:path arrowok="t" o:connecttype="custom" o:connectlocs="0,0;11,0" o:connectangles="0,0"/>
                </v:shape>
                <v:shape id="Freeform 350" o:spid="_x0000_s1211" style="position:absolute;left:1359;top:7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" path="m11,l,e" filled="f" strokeweight=".06864mm">
                  <v:path arrowok="t" o:connecttype="custom" o:connectlocs="11,0;0,0" o:connectangles="0,0"/>
                </v:shape>
                <v:shape id="Freeform 351" o:spid="_x0000_s1212" style="position:absolute;left:3798;top:-97;width:20;height:1864;visibility:visible;mso-wrap-style:square;v-text-anchor:top" coordsize="20,1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" path="m,l,1864e" filled="f" strokeweight=".04494mm">
                  <v:path arrowok="t" o:connecttype="custom" o:connectlocs="0,0;0,1864" o:connectangles="0,0"/>
                </v:shape>
                <v:shape id="Freeform 352" o:spid="_x0000_s1213" style="position:absolute;left:1395;top:406;width:2404;height:20;visibility:visible;mso-wrap-style:square;v-text-anchor:top" coordsize="24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" path="m,l24,,48,,72,,97,r24,l145,r24,l194,r24,l242,r25,l291,r24,l339,r25,l388,r24,l437,r24,l485,r24,l534,r24,l582,r24,l631,r24,l679,r25,l728,r24,l776,r25,l825,r24,l874,r24,l922,r24,l971,r24,l1019,r24,l1068,r24,l1116,r25,l1165,r24,l1213,r25,l1262,r24,l1311,r24,l1359,r24,l1408,r24,l1456,r24,l1505,r24,l1553,r25,l1602,r24,l1650,r25,l1699,r24,l1748,r24,l1796,r24,l1845,r24,l1893,r25,l1942,r24,l1990,r25,l2039,r24,l2087,r25,l2136,r24,l2185,r24,l2233,r24,l2282,r24,l2330,r25,l2379,r24,e" filled="f" strokecolor="#1f77b3" strokeweight=".1287mm">
                  <v:path arrowok="t" o:connecttype="custom" o:connectlocs="24,0;72,0;121,0;169,0;218,0;267,0;315,0;364,0;412,0;461,0;509,0;558,0;606,0;655,0;704,0;752,0;801,0;849,0;898,0;946,0;995,0;1043,0;1092,0;1141,0;1189,0;1238,0;1286,0;1335,0;1383,0;1432,0;1480,0;1529,0;1578,0;1626,0;1675,0;1723,0;1772,0;1820,0;1869,0;1918,0;1966,0;2015,0;2063,0;2112,0;2160,0;2209,0;2257,0;2306,0;2355,0;2403,0" o:connectangles="0,0,0,0,0,0,0,0,0,0,0,0,0,0,0,0,0,0,0,0,0,0,0,0,0,0,0,0,0,0,0,0,0,0,0,0,0,0,0,0,0,0,0,0,0,0,0,0,0,0"/>
                </v:shape>
                <v:shape id="Freeform 353" o:spid="_x0000_s1214" style="position:absolute;left:1395;top:1039;width:2404;height:462;visibility:visible;mso-wrap-style:square;v-text-anchor:top" coordsize="240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" path="m,l24,181,48,159r24,66l97,251r24,30l145,272r24,22l194,323r24,4l242,328r25,-36l291,346r24,5l339,327r25,22l388,367r24,-4l437,341r24,-16l485,362r24,15l534,358r24,21l582,380r24,-19l631,368r24,29l679,416r25,-38l728,372r24,60l776,368r25,23l825,399r24,-46l874,385r24,10l922,405r24,-5l971,360r24,44l1019,381r24,40l1068,392r24,-16l1116,388r25,5l1165,407r24,-3l1213,394r25,34l1262,384r24,10l1311,375r24,30l1359,390r24,-20l1408,374r24,46l1456,420r24,-30l1505,431r24,2l1553,435r25,-2l1602,414r24,-12l1650,408r25,38l1699,405r24,20l1748,357r24,70l1796,421r24,18l1845,440r24,-26l1893,407r25,-2l1942,411r24,-10l1990,410r25,1l2039,454r24,-27l2087,462r25,-60l2136,410r24,21l2185,438r24,17l2233,454r24,-28l2282,414r24,11l2330,435r25,-24l2379,457r24,-70e" filled="f" strokecolor="#ff7f0e" strokeweight=".1271mm">
                  <v:stroke dashstyle="3 1"/>
                  <v:path arrowok="t" o:connecttype="custom" o:connectlocs="24,181;72,225;121,281;169,294;218,327;267,292;315,351;364,349;412,363;461,325;509,377;558,379;606,361;655,397;704,378;752,432;801,391;849,353;898,395;946,400;995,404;1043,421;1092,376;1141,393;1189,404;1238,428;1286,394;1335,405;1383,370;1432,420;1480,390;1529,433;1578,433;1626,402;1675,446;1723,425;1772,427;1820,439;1869,414;1918,405;1966,401;2015,411;2063,427;2112,402;2160,431;2209,455;2257,426;2306,425;2355,411;2403,387" o:connectangles="0,0,0,0,0,0,0,0,0,0,0,0,0,0,0,0,0,0,0,0,0,0,0,0,0,0,0,0,0,0,0,0,0,0,0,0,0,0,0,0,0,0,0,0,0,0,0,0,0,0"/>
                </v:shape>
                <v:shape id="Freeform 354" o:spid="_x0000_s1215" style="position:absolute;left:1395;top:664;width:2404;height:243;visibility:visible;mso-wrap-style:square;v-text-anchor:top" coordsize="2404,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" path="m,48l24,46,48,43,72,59,97,r24,60l145,93r24,23l194,107r24,62l242,179r25,-1l291,194r24,29l339,208r25,13l388,242r24,-39l437,207r24,-3l485,196r24,33l534,220r24,13l582,232r24,-8l631,157r24,39l679,180r25,17l728,202r24,9l776,178r25,54l825,219r24,-38l874,203r24,14l922,221r24,-34l971,181r24,45l1019,191r24,1l1068,190r24,22l1116,196r25,4l1165,185r24,16l1213,215r25,-42l1262,185r24,-30l1311,198r24,-7l1359,199r24,3l1408,190r24,28l1456,215r24,-21l1505,199r24,29l1553,227r25,-24l1602,179r24,-8l1650,208r25,-28l1699,162r24,23l1748,188r24,35l1796,242r24,-53l1845,204r24,-16l1893,196r25,16l1942,209r24,-39l1990,179r25,38l2039,147r24,63l2087,203r25,-8l2136,196r24,-15l2185,190r24,-7l2233,223r24,-53l2282,219r24,-19l2330,183r25,9l2379,197r24,-15e" filled="f" strokecolor="#2ba02b" strokeweight=".1283mm">
                  <v:stroke dashstyle="longDashDot"/>
                  <v:path arrowok="t" o:connecttype="custom" o:connectlocs="24,46;72,59;121,60;169,116;218,169;267,178;315,223;364,221;412,203;461,204;509,229;558,233;606,224;655,196;704,197;752,211;801,232;849,181;898,217;946,187;995,226;1043,192;1092,212;1141,200;1189,201;1238,173;1286,155;1335,191;1383,202;1432,218;1480,194;1529,228;1578,203;1626,171;1675,180;1723,185;1772,223;1820,189;1869,188;1918,212;1966,170;2015,217;2063,210;2112,195;2160,181;2209,183;2257,170;2306,200;2355,192;2403,182" o:connectangles="0,0,0,0,0,0,0,0,0,0,0,0,0,0,0,0,0,0,0,0,0,0,0,0,0,0,0,0,0,0,0,0,0,0,0,0,0,0,0,0,0,0,0,0,0,0,0,0,0,0"/>
                </v:shape>
                <v:shape id="Freeform 355" o:spid="_x0000_s1216" style="position:absolute;left:1856;top:175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" path="m,l,17e" filled="f" strokeweight=".04494mm">
                  <v:path arrowok="t" o:connecttype="custom" o:connectlocs="0,0;0,17" o:connectangles="0,0"/>
                </v:shape>
                <v:shape id="Freeform 356" o:spid="_x0000_s1217" style="position:absolute;left:2341;top:175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" path="m,l,17e" filled="f" strokeweight=".04494mm">
                  <v:path arrowok="t" o:connecttype="custom" o:connectlocs="0,0;0,17" o:connectangles="0,0"/>
                </v:shape>
                <v:shape id="Freeform 357" o:spid="_x0000_s1218" style="position:absolute;left:2827;top:175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" path="m,l,17e" filled="f" strokeweight=".04494mm">
                  <v:path arrowok="t" o:connecttype="custom" o:connectlocs="0,0;0,17" o:connectangles="0,0"/>
                </v:shape>
                <v:shape id="Freeform 358" o:spid="_x0000_s1219" style="position:absolute;left:3313;top:175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" path="m,l,17e" filled="f" strokeweight=".04494mm">
                  <v:path arrowok="t" o:connecttype="custom" o:connectlocs="0,0;0,17" o:connectangles="0,0"/>
                </v:shape>
                <v:group id="Group 359" o:spid="_x0000_s1220" style="position:absolute;left:2458;top:2065;width:15245;height:7596" coordorigin="2458,2065" coordsize="152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">
                  <v:shape id="Freeform 360" o:spid="_x0000_s1221" style="position:absolute;left:2458;top:2065;width:15245;height:7596;visibility:visible;mso-wrap-style:square;v-text-anchor:top" coordsize="152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" path="m-1088,-315r2427,e" filled="f" strokeweight=".05681mm">
                    <v:path arrowok="t" o:connecttype="custom" o:connectlocs="-1088,-315;1339,-315" o:connectangles="0,0"/>
                  </v:shape>
                  <v:shape id="Freeform 361" o:spid="_x0000_s1222" style="position:absolute;left:2458;top:2065;width:15245;height:7596;visibility:visible;mso-wrap-style:square;v-text-anchor:top" coordsize="15245,7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" path="m-1088,-2163r2427,e" filled="f" strokeweight=".05681mm">
                    <v:path arrowok="t" o:connecttype="custom" o:connectlocs="-1088,-2163;1339,-2163" o:connectangles="0,0"/>
                  </v:shape>
                </v:group>
                <v:shape id="Freeform 362" o:spid="_x0000_s1223" style="position:absolute;left:3164;top:-73;width:618;height:228;visibility:visible;mso-wrap-style:square;v-text-anchor:top" coordsize="618,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" path="m6,228r605,l615,228r2,-3l617,219,617,9r,-6l615,r-4,l6,,2,,,3,,9,,219r,6l2,228r4,xe" filled="f" strokecolor="#ccc" strokeweight=".08225mm">
                  <v:path arrowok="t" o:connecttype="custom" o:connectlocs="6,228;611,228;615,228;617,225;617,219;617,9;617,3;615,0;611,0;6,0;2,0;0,3;0,9;0,219;0,225;2,228;6,228" o:connectangles="0,0,0,0,0,0,0,0,0,0,0,0,0,0,0,0,0"/>
                </v:shape>
                <v:shape id="Freeform 363" o:spid="_x0000_s1224" style="position:absolute;left:3177;top:-34;width:64;height:20;visibility:visible;mso-wrap-style:square;v-text-anchor:top" coordsize="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" path="m,l63,e" filled="f" strokecolor="#1f77b3" strokeweight=".1287mm">
                  <v:path arrowok="t" o:connecttype="custom" o:connectlocs="0,0;63,0" o:connectangles="0,0"/>
                </v:shape>
                <v:shape id="Text Box 364" o:spid="_x0000_s1225" type="#_x0000_t202" style="position:absolute;left:3178;top:-77;width:433;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" filled="f" stroked="f">
                  <v:textbox inset="0,0,0,0">
                    <w:txbxContent>
                      <w:p w:rsidR="0070072F" w:rsidRDefault="0070072F">
                        <w:pPr>
                          <w:pStyle w:val="BodyText"/>
                          <w:kinsoku w:val="0"/>
                          <w:overflowPunct w:val="0"/>
                          <w:spacing w:line="83" w:lineRule="exact"/>
                          <w:rPr>
                            <w:rFonts w:ascii="Lucida Sans Unicode" w:hAnsi="Lucida Sans Unicode" w:cs="Lucida Sans Unicode"/>
                            <w:w w:val="40"/>
                            <w:sz w:val="8"/>
                            <w:szCs w:val="8"/>
                          </w:rPr>
                        </w:pPr>
                        <w:r>
                          <w:rPr>
                            <w:w w:val="63"/>
                            <w:sz w:val="5"/>
                            <w:szCs w:val="5"/>
                            <w:u w:val="dotted" w:color="FF7F0E"/>
                          </w:rPr>
                          <w:t xml:space="preserve"> </w:t>
                        </w:r>
                        <w:r>
                          <w:rPr>
                            <w:sz w:val="5"/>
                            <w:szCs w:val="5"/>
                            <w:u w:val="dotted" w:color="FF7F0E"/>
                          </w:rPr>
                          <w:t xml:space="preserve">     </w:t>
                        </w:r>
                        <w:r>
                          <w:rPr>
                            <w:sz w:val="5"/>
                            <w:szCs w:val="5"/>
                          </w:rPr>
                          <w:t xml:space="preserve"> </w:t>
                        </w:r>
                        <w:r>
                          <w:rPr>
                            <w:rFonts w:ascii="Lucida Sans Unicode" w:hAnsi="Lucida Sans Unicode" w:cs="Lucida Sans Unicode"/>
                            <w:w w:val="40"/>
                            <w:sz w:val="8"/>
                            <w:szCs w:val="8"/>
                          </w:rPr>
                          <w:t>Independent Agents</w:t>
                        </w:r>
                      </w:p>
                    </w:txbxContent>
                  </v:textbox>
                </v:shape>
                <v:shape id="Text Box 365" o:spid="_x0000_s1226" type="#_x0000_t202" style="position:absolute;left:3178;top:-6;width:472;height: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" filled="f" stroked="f">
                  <v:textbox inset="0,0,0,0">
                    <w:txbxContent>
                      <w:p w:rsidR="0070072F" w:rsidRDefault="0070072F">
                        <w:pPr>
                          <w:pStyle w:val="BodyText"/>
                          <w:kinsoku w:val="0"/>
                          <w:overflowPunct w:val="0"/>
                          <w:spacing w:line="95" w:lineRule="exact"/>
                          <w:rPr>
                            <w:rFonts w:ascii="Lucida Sans Unicode" w:hAnsi="Lucida Sans Unicode" w:cs="Lucida Sans Unicode"/>
                            <w:w w:val="40"/>
                            <w:sz w:val="8"/>
                            <w:szCs w:val="8"/>
                          </w:rPr>
                        </w:pPr>
                        <w:r>
                          <w:rPr>
                            <w:w w:val="63"/>
                            <w:position w:val="-3"/>
                            <w:sz w:val="5"/>
                            <w:szCs w:val="5"/>
                            <w:u w:val="dash" w:color="2BA02B"/>
                          </w:rPr>
                          <w:t xml:space="preserve"> </w:t>
                        </w:r>
                        <w:r>
                          <w:rPr>
                            <w:position w:val="-3"/>
                            <w:sz w:val="5"/>
                            <w:szCs w:val="5"/>
                            <w:u w:val="dash" w:color="2BA02B"/>
                          </w:rPr>
                          <w:t xml:space="preserve">     </w:t>
                        </w:r>
                        <w:r>
                          <w:rPr>
                            <w:position w:val="-3"/>
                            <w:sz w:val="5"/>
                            <w:szCs w:val="5"/>
                          </w:rPr>
                          <w:t xml:space="preserve"> </w:t>
                        </w:r>
                        <w:r>
                          <w:rPr>
                            <w:rFonts w:ascii="Lucida Sans Unicode" w:hAnsi="Lucida Sans Unicode" w:cs="Lucida Sans Unicode"/>
                            <w:w w:val="40"/>
                            <w:sz w:val="8"/>
                            <w:szCs w:val="8"/>
                          </w:rPr>
                          <w:t>Sparse Cooperative RL</w:t>
                        </w:r>
                      </w:p>
                    </w:txbxContent>
                  </v:textbox>
                </v:shape>
                <v:shape id="Text Box 366" o:spid="_x0000_s1227" type="#_x0000_t202" style="position:absolute;left:3267;top:66;width:523;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" filled="f" stroked="f">
                  <v:textbox inset="0,0,0,0">
                    <w:txbxContent>
                      <w:p w:rsidR="0070072F" w:rsidRDefault="0070072F">
                        <w:pPr>
                          <w:pStyle w:val="BodyText"/>
                          <w:kinsoku w:val="0"/>
                          <w:overflowPunct w:val="0"/>
                          <w:spacing w:line="83" w:lineRule="exact"/>
                          <w:rPr>
                            <w:rFonts w:ascii="Lucida Sans Unicode" w:hAnsi="Lucida Sans Unicode" w:cs="Lucida Sans Unicode"/>
                            <w:w w:val="40"/>
                            <w:sz w:val="8"/>
                            <w:szCs w:val="8"/>
                          </w:rPr>
                        </w:pPr>
                        <w:r>
                          <w:rPr>
                            <w:rFonts w:ascii="Lucida Sans Unicode" w:hAnsi="Lucida Sans Unicode" w:cs="Lucida Sans Unicode"/>
                            <w:w w:val="40"/>
                            <w:sz w:val="8"/>
                            <w:szCs w:val="8"/>
                          </w:rPr>
                          <w:t>Relative Sparse Cooperative RL</w:t>
                        </w:r>
                      </w:p>
                    </w:txbxContent>
                  </v:textbox>
                </v:shape>
                <w10:wrap anchorx="page"/>
              </v:group>
            </w:pict>
          </mc:Fallback>
        </mc:AlternateContent>
      </w:r>
      <w:r w:rsidR="0070072F">
        <w:rPr>
          <w:rFonts w:ascii="Lucida Sans Unicode" w:hAnsi="Lucida Sans Unicode" w:cs="Lucida Sans Unicode"/>
          <w:w w:val="50"/>
          <w:sz w:val="8"/>
          <w:szCs w:val="8"/>
        </w:rPr>
        <w:t>370</w:t>
      </w:r>
    </w:p>
    <w:p w:rsidR="0070072F" w:rsidRDefault="0070072F">
      <w:pPr>
        <w:pStyle w:val="BodyText"/>
        <w:kinsoku w:val="0"/>
        <w:overflowPunct w:val="0"/>
        <w:rPr>
          <w:rFonts w:ascii="Lucida Sans Unicode" w:hAnsi="Lucida Sans Unicode" w:cs="Lucida Sans Unicode"/>
          <w:sz w:val="8"/>
          <w:szCs w:val="8"/>
        </w:rPr>
      </w:pPr>
    </w:p>
    <w:p w:rsidR="0070072F" w:rsidRDefault="0070072F">
      <w:pPr>
        <w:pStyle w:val="BodyText"/>
        <w:kinsoku w:val="0"/>
        <w:overflowPunct w:val="0"/>
        <w:spacing w:before="13"/>
        <w:rPr>
          <w:rFonts w:ascii="Lucida Sans Unicode" w:hAnsi="Lucida Sans Unicode" w:cs="Lucida Sans Unicode"/>
          <w:sz w:val="5"/>
          <w:szCs w:val="5"/>
        </w:rPr>
      </w:pPr>
    </w:p>
    <w:p w:rsidR="0070072F" w:rsidRDefault="00F47BC9">
      <w:pPr>
        <w:pStyle w:val="BodyText"/>
        <w:kinsoku w:val="0"/>
        <w:overflowPunct w:val="0"/>
        <w:ind w:left="427"/>
        <w:rPr>
          <w:rFonts w:ascii="Lucida Sans Unicode" w:hAnsi="Lucida Sans Unicode" w:cs="Lucida Sans Unicode"/>
          <w:w w:val="50"/>
          <w:sz w:val="8"/>
          <w:szCs w:val="8"/>
        </w:rPr>
      </w:pPr>
      <w:r>
        <w:rPr>
          <w:noProof/>
        </w:rPr>
        <mc:AlternateContent>
          <mc:Choice Requires="wps">
            <w:drawing>
              <wp:anchor distT="0" distB="0" distL="114300" distR="114300" simplePos="0" relativeHeight="251679232" behindDoc="1" locked="0" layoutInCell="0" allowOverlap="1">
                <wp:simplePos x="0" y="0"/>
                <wp:positionH relativeFrom="page">
                  <wp:posOffset>767715</wp:posOffset>
                </wp:positionH>
                <wp:positionV relativeFrom="paragraph">
                  <wp:posOffset>55245</wp:posOffset>
                </wp:positionV>
                <wp:extent cx="60325" cy="510540"/>
                <wp:effectExtent l="0" t="0" r="0" b="0"/>
                <wp:wrapNone/>
                <wp:docPr id="1327" name="Text Box 3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25"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before="4"/>
                              <w:ind w:left="20" w:right="-188"/>
                              <w:rPr>
                                <w:rFonts w:ascii="Lucida Sans Unicode" w:hAnsi="Lucida Sans Unicode" w:cs="Lucida Sans Unicode"/>
                                <w:w w:val="104"/>
                                <w:sz w:val="5"/>
                                <w:szCs w:val="5"/>
                              </w:rPr>
                            </w:pPr>
                            <w:r>
                              <w:rPr>
                                <w:rFonts w:ascii="Lucida Sans Unicode" w:hAnsi="Lucida Sans Unicode" w:cs="Lucida Sans Unicode"/>
                                <w:w w:val="103"/>
                                <w:sz w:val="5"/>
                                <w:szCs w:val="5"/>
                              </w:rPr>
                              <w:t>Average</w:t>
                            </w:r>
                            <w:r>
                              <w:rPr>
                                <w:rFonts w:ascii="Lucida Sans Unicode" w:hAnsi="Lucida Sans Unicode" w:cs="Lucida Sans Unicode"/>
                                <w:spacing w:val="-1"/>
                                <w:sz w:val="5"/>
                                <w:szCs w:val="5"/>
                              </w:rPr>
                              <w:t xml:space="preserve"> </w:t>
                            </w:r>
                            <w:r>
                              <w:rPr>
                                <w:rFonts w:ascii="Lucida Sans Unicode" w:hAnsi="Lucida Sans Unicode" w:cs="Lucida Sans Unicode"/>
                                <w:w w:val="102"/>
                                <w:sz w:val="5"/>
                                <w:szCs w:val="5"/>
                              </w:rPr>
                              <w:t>Travel</w:t>
                            </w:r>
                            <w:r>
                              <w:rPr>
                                <w:rFonts w:ascii="Lucida Sans Unicode" w:hAnsi="Lucida Sans Unicode" w:cs="Lucida Sans Unicode"/>
                                <w:spacing w:val="-1"/>
                                <w:sz w:val="5"/>
                                <w:szCs w:val="5"/>
                              </w:rPr>
                              <w:t xml:space="preserve"> </w:t>
                            </w:r>
                            <w:r>
                              <w:rPr>
                                <w:rFonts w:ascii="Lucida Sans Unicode" w:hAnsi="Lucida Sans Unicode" w:cs="Lucida Sans Unicode"/>
                                <w:w w:val="99"/>
                                <w:sz w:val="5"/>
                                <w:szCs w:val="5"/>
                              </w:rPr>
                              <w:t>Time</w:t>
                            </w:r>
                            <w:r>
                              <w:rPr>
                                <w:rFonts w:ascii="Lucida Sans Unicode" w:hAnsi="Lucida Sans Unicode" w:cs="Lucida Sans Unicode"/>
                                <w:spacing w:val="-1"/>
                                <w:sz w:val="5"/>
                                <w:szCs w:val="5"/>
                              </w:rPr>
                              <w:t xml:space="preserve"> </w:t>
                            </w:r>
                            <w:r>
                              <w:rPr>
                                <w:rFonts w:ascii="Lucida Sans Unicode" w:hAnsi="Lucida Sans Unicode" w:cs="Lucida Sans Unicode"/>
                                <w:w w:val="104"/>
                                <w:sz w:val="5"/>
                                <w:szCs w:val="5"/>
                              </w:rPr>
                              <w:t>(Seconds)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7" o:spid="_x0000_s1228" type="#_x0000_t202" style="position:absolute;left:0;text-align:left;margin-left:60.45pt;margin-top:4.35pt;width:4.75pt;height:40.2pt;z-index:-251637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" o:allowincell="f" filled="f" stroked="f">
                <v:textbox style="layout-flow:vertical;mso-layout-flow-alt:bottom-to-top" inset="0,0,0,0">
                  <w:txbxContent>
                    <w:p w:rsidR="0070072F" w:rsidRDefault="0070072F">
                      <w:pPr>
                        <w:pStyle w:val="BodyText"/>
                        <w:kinsoku w:val="0"/>
                        <w:overflowPunct w:val="0"/>
                        <w:spacing w:before="4"/>
                        <w:ind w:left="20" w:right="-188"/>
                        <w:rPr>
                          <w:rFonts w:ascii="Lucida Sans Unicode" w:hAnsi="Lucida Sans Unicode" w:cs="Lucida Sans Unicode"/>
                          <w:w w:val="104"/>
                          <w:sz w:val="5"/>
                          <w:szCs w:val="5"/>
                        </w:rPr>
                      </w:pPr>
                      <w:r>
                        <w:rPr>
                          <w:rFonts w:ascii="Lucida Sans Unicode" w:hAnsi="Lucida Sans Unicode" w:cs="Lucida Sans Unicode"/>
                          <w:w w:val="103"/>
                          <w:sz w:val="5"/>
                          <w:szCs w:val="5"/>
                        </w:rPr>
                        <w:t>Average</w:t>
                      </w:r>
                      <w:r>
                        <w:rPr>
                          <w:rFonts w:ascii="Lucida Sans Unicode" w:hAnsi="Lucida Sans Unicode" w:cs="Lucida Sans Unicode"/>
                          <w:spacing w:val="-1"/>
                          <w:sz w:val="5"/>
                          <w:szCs w:val="5"/>
                        </w:rPr>
                        <w:t xml:space="preserve"> </w:t>
                      </w:r>
                      <w:r>
                        <w:rPr>
                          <w:rFonts w:ascii="Lucida Sans Unicode" w:hAnsi="Lucida Sans Unicode" w:cs="Lucida Sans Unicode"/>
                          <w:w w:val="102"/>
                          <w:sz w:val="5"/>
                          <w:szCs w:val="5"/>
                        </w:rPr>
                        <w:t>Travel</w:t>
                      </w:r>
                      <w:r>
                        <w:rPr>
                          <w:rFonts w:ascii="Lucida Sans Unicode" w:hAnsi="Lucida Sans Unicode" w:cs="Lucida Sans Unicode"/>
                          <w:spacing w:val="-1"/>
                          <w:sz w:val="5"/>
                          <w:szCs w:val="5"/>
                        </w:rPr>
                        <w:t xml:space="preserve"> </w:t>
                      </w:r>
                      <w:r>
                        <w:rPr>
                          <w:rFonts w:ascii="Lucida Sans Unicode" w:hAnsi="Lucida Sans Unicode" w:cs="Lucida Sans Unicode"/>
                          <w:w w:val="99"/>
                          <w:sz w:val="5"/>
                          <w:szCs w:val="5"/>
                        </w:rPr>
                        <w:t>Time</w:t>
                      </w:r>
                      <w:r>
                        <w:rPr>
                          <w:rFonts w:ascii="Lucida Sans Unicode" w:hAnsi="Lucida Sans Unicode" w:cs="Lucida Sans Unicode"/>
                          <w:spacing w:val="-1"/>
                          <w:sz w:val="5"/>
                          <w:szCs w:val="5"/>
                        </w:rPr>
                        <w:t xml:space="preserve"> </w:t>
                      </w:r>
                      <w:r>
                        <w:rPr>
                          <w:rFonts w:ascii="Lucida Sans Unicode" w:hAnsi="Lucida Sans Unicode" w:cs="Lucida Sans Unicode"/>
                          <w:w w:val="104"/>
                          <w:sz w:val="5"/>
                          <w:szCs w:val="5"/>
                        </w:rPr>
                        <w:t>(Seconds)</w:t>
                      </w:r>
                    </w:p>
                  </w:txbxContent>
                </v:textbox>
                <w10:wrap anchorx="page"/>
              </v:shape>
            </w:pict>
          </mc:Fallback>
        </mc:AlternateContent>
      </w:r>
      <w:r w:rsidR="0070072F">
        <w:rPr>
          <w:rFonts w:ascii="Lucida Sans Unicode" w:hAnsi="Lucida Sans Unicode" w:cs="Lucida Sans Unicode"/>
          <w:w w:val="50"/>
          <w:sz w:val="8"/>
          <w:szCs w:val="8"/>
        </w:rPr>
        <w:t>360</w:t>
      </w:r>
    </w:p>
    <w:p w:rsidR="0070072F" w:rsidRDefault="0070072F">
      <w:pPr>
        <w:pStyle w:val="BodyText"/>
        <w:kinsoku w:val="0"/>
        <w:overflowPunct w:val="0"/>
        <w:rPr>
          <w:rFonts w:ascii="Lucida Sans Unicode" w:hAnsi="Lucida Sans Unicode" w:cs="Lucida Sans Unicode"/>
          <w:sz w:val="8"/>
          <w:szCs w:val="8"/>
        </w:rPr>
      </w:pPr>
    </w:p>
    <w:p w:rsidR="0070072F" w:rsidRDefault="0070072F">
      <w:pPr>
        <w:pStyle w:val="BodyText"/>
        <w:kinsoku w:val="0"/>
        <w:overflowPunct w:val="0"/>
        <w:spacing w:before="13"/>
        <w:rPr>
          <w:rFonts w:ascii="Lucida Sans Unicode" w:hAnsi="Lucida Sans Unicode" w:cs="Lucida Sans Unicode"/>
          <w:sz w:val="5"/>
          <w:szCs w:val="5"/>
        </w:rPr>
      </w:pPr>
    </w:p>
    <w:p w:rsidR="0070072F" w:rsidRDefault="0070072F">
      <w:pPr>
        <w:pStyle w:val="BodyText"/>
        <w:kinsoku w:val="0"/>
        <w:overflowPunct w:val="0"/>
        <w:ind w:left="427"/>
        <w:rPr>
          <w:rFonts w:ascii="Lucida Sans Unicode" w:hAnsi="Lucida Sans Unicode" w:cs="Lucida Sans Unicode"/>
          <w:w w:val="50"/>
          <w:sz w:val="8"/>
          <w:szCs w:val="8"/>
        </w:rPr>
      </w:pPr>
      <w:r>
        <w:rPr>
          <w:rFonts w:ascii="Lucida Sans Unicode" w:hAnsi="Lucida Sans Unicode" w:cs="Lucida Sans Unicode"/>
          <w:w w:val="50"/>
          <w:sz w:val="8"/>
          <w:szCs w:val="8"/>
        </w:rPr>
        <w:t>350</w:t>
      </w:r>
    </w:p>
    <w:p w:rsidR="0070072F" w:rsidRDefault="0070072F">
      <w:pPr>
        <w:pStyle w:val="BodyText"/>
        <w:kinsoku w:val="0"/>
        <w:overflowPunct w:val="0"/>
        <w:rPr>
          <w:rFonts w:ascii="Lucida Sans Unicode" w:hAnsi="Lucida Sans Unicode" w:cs="Lucida Sans Unicode"/>
          <w:sz w:val="8"/>
          <w:szCs w:val="8"/>
        </w:rPr>
      </w:pPr>
    </w:p>
    <w:p w:rsidR="0070072F" w:rsidRDefault="0070072F">
      <w:pPr>
        <w:pStyle w:val="BodyText"/>
        <w:kinsoku w:val="0"/>
        <w:overflowPunct w:val="0"/>
        <w:spacing w:before="13"/>
        <w:rPr>
          <w:rFonts w:ascii="Lucida Sans Unicode" w:hAnsi="Lucida Sans Unicode" w:cs="Lucida Sans Unicode"/>
          <w:sz w:val="5"/>
          <w:szCs w:val="5"/>
        </w:rPr>
      </w:pPr>
    </w:p>
    <w:p w:rsidR="0070072F" w:rsidRDefault="0070072F">
      <w:pPr>
        <w:pStyle w:val="BodyText"/>
        <w:kinsoku w:val="0"/>
        <w:overflowPunct w:val="0"/>
        <w:ind w:left="427"/>
        <w:rPr>
          <w:rFonts w:ascii="Lucida Sans Unicode" w:hAnsi="Lucida Sans Unicode" w:cs="Lucida Sans Unicode"/>
          <w:w w:val="50"/>
          <w:sz w:val="8"/>
          <w:szCs w:val="8"/>
        </w:rPr>
      </w:pPr>
      <w:r>
        <w:rPr>
          <w:rFonts w:ascii="Lucida Sans Unicode" w:hAnsi="Lucida Sans Unicode" w:cs="Lucida Sans Unicode"/>
          <w:w w:val="50"/>
          <w:sz w:val="8"/>
          <w:szCs w:val="8"/>
        </w:rPr>
        <w:t>340</w:t>
      </w:r>
    </w:p>
    <w:p w:rsidR="0070072F" w:rsidRDefault="0070072F">
      <w:pPr>
        <w:pStyle w:val="BodyText"/>
        <w:kinsoku w:val="0"/>
        <w:overflowPunct w:val="0"/>
        <w:rPr>
          <w:rFonts w:ascii="Lucida Sans Unicode" w:hAnsi="Lucida Sans Unicode" w:cs="Lucida Sans Unicode"/>
          <w:sz w:val="8"/>
          <w:szCs w:val="8"/>
        </w:rPr>
      </w:pPr>
    </w:p>
    <w:p w:rsidR="0070072F" w:rsidRDefault="0070072F">
      <w:pPr>
        <w:pStyle w:val="BodyText"/>
        <w:kinsoku w:val="0"/>
        <w:overflowPunct w:val="0"/>
        <w:spacing w:before="13"/>
        <w:rPr>
          <w:rFonts w:ascii="Lucida Sans Unicode" w:hAnsi="Lucida Sans Unicode" w:cs="Lucida Sans Unicode"/>
          <w:sz w:val="5"/>
          <w:szCs w:val="5"/>
        </w:rPr>
      </w:pPr>
    </w:p>
    <w:p w:rsidR="0070072F" w:rsidRDefault="0070072F">
      <w:pPr>
        <w:pStyle w:val="BodyText"/>
        <w:kinsoku w:val="0"/>
        <w:overflowPunct w:val="0"/>
        <w:ind w:left="427"/>
        <w:rPr>
          <w:rFonts w:ascii="Lucida Sans Unicode" w:hAnsi="Lucida Sans Unicode" w:cs="Lucida Sans Unicode"/>
          <w:w w:val="50"/>
          <w:sz w:val="8"/>
          <w:szCs w:val="8"/>
        </w:rPr>
      </w:pPr>
      <w:r>
        <w:rPr>
          <w:rFonts w:ascii="Lucida Sans Unicode" w:hAnsi="Lucida Sans Unicode" w:cs="Lucida Sans Unicode"/>
          <w:w w:val="50"/>
          <w:sz w:val="8"/>
          <w:szCs w:val="8"/>
        </w:rPr>
        <w:t>330</w:t>
      </w:r>
    </w:p>
    <w:p w:rsidR="0070072F" w:rsidRDefault="0070072F">
      <w:pPr>
        <w:pStyle w:val="BodyText"/>
        <w:kinsoku w:val="0"/>
        <w:overflowPunct w:val="0"/>
        <w:rPr>
          <w:rFonts w:ascii="Lucida Sans Unicode" w:hAnsi="Lucida Sans Unicode" w:cs="Lucida Sans Unicode"/>
          <w:sz w:val="8"/>
          <w:szCs w:val="8"/>
        </w:rPr>
      </w:pPr>
    </w:p>
    <w:p w:rsidR="0070072F" w:rsidRDefault="0070072F">
      <w:pPr>
        <w:pStyle w:val="BodyText"/>
        <w:kinsoku w:val="0"/>
        <w:overflowPunct w:val="0"/>
        <w:spacing w:before="13"/>
        <w:rPr>
          <w:rFonts w:ascii="Lucida Sans Unicode" w:hAnsi="Lucida Sans Unicode" w:cs="Lucida Sans Unicode"/>
          <w:sz w:val="5"/>
          <w:szCs w:val="5"/>
        </w:rPr>
      </w:pPr>
    </w:p>
    <w:p w:rsidR="0070072F" w:rsidRDefault="0070072F">
      <w:pPr>
        <w:pStyle w:val="BodyText"/>
        <w:kinsoku w:val="0"/>
        <w:overflowPunct w:val="0"/>
        <w:spacing w:line="88" w:lineRule="exact"/>
        <w:ind w:left="427"/>
        <w:rPr>
          <w:rFonts w:ascii="Lucida Sans Unicode" w:hAnsi="Lucida Sans Unicode" w:cs="Lucida Sans Unicode"/>
          <w:w w:val="50"/>
          <w:sz w:val="8"/>
          <w:szCs w:val="8"/>
        </w:rPr>
      </w:pPr>
      <w:r>
        <w:rPr>
          <w:rFonts w:ascii="Lucida Sans Unicode" w:hAnsi="Lucida Sans Unicode" w:cs="Lucida Sans Unicode"/>
          <w:w w:val="50"/>
          <w:sz w:val="8"/>
          <w:szCs w:val="8"/>
        </w:rPr>
        <w:t>320</w:t>
      </w:r>
    </w:p>
    <w:p w:rsidR="0070072F" w:rsidRDefault="0070072F">
      <w:pPr>
        <w:pStyle w:val="BodyText"/>
        <w:tabs>
          <w:tab w:val="left" w:pos="970"/>
          <w:tab w:val="left" w:pos="1456"/>
          <w:tab w:val="left" w:pos="1942"/>
          <w:tab w:val="left" w:pos="2427"/>
          <w:tab w:val="left" w:pos="2913"/>
        </w:tabs>
        <w:kinsoku w:val="0"/>
        <w:overflowPunct w:val="0"/>
        <w:spacing w:line="60" w:lineRule="exact"/>
        <w:ind w:left="485"/>
        <w:rPr>
          <w:rFonts w:ascii="Lucida Sans Unicode" w:hAnsi="Lucida Sans Unicode" w:cs="Lucida Sans Unicode"/>
          <w:w w:val="40"/>
          <w:sz w:val="8"/>
          <w:szCs w:val="8"/>
        </w:rPr>
      </w:pPr>
      <w:r>
        <w:rPr>
          <w:rFonts w:ascii="Lucida Sans Unicode" w:hAnsi="Lucida Sans Unicode" w:cs="Lucida Sans Unicode"/>
          <w:w w:val="50"/>
          <w:sz w:val="8"/>
          <w:szCs w:val="8"/>
        </w:rPr>
        <w:t>0.0</w:t>
      </w:r>
      <w:r>
        <w:rPr>
          <w:rFonts w:ascii="Lucida Sans Unicode" w:hAnsi="Lucida Sans Unicode" w:cs="Lucida Sans Unicode"/>
          <w:w w:val="50"/>
          <w:sz w:val="8"/>
          <w:szCs w:val="8"/>
        </w:rPr>
        <w:tab/>
        <w:t>0.2</w:t>
      </w:r>
      <w:r>
        <w:rPr>
          <w:rFonts w:ascii="Lucida Sans Unicode" w:hAnsi="Lucida Sans Unicode" w:cs="Lucida Sans Unicode"/>
          <w:w w:val="50"/>
          <w:sz w:val="8"/>
          <w:szCs w:val="8"/>
        </w:rPr>
        <w:tab/>
        <w:t>0.4</w:t>
      </w:r>
      <w:r>
        <w:rPr>
          <w:rFonts w:ascii="Lucida Sans Unicode" w:hAnsi="Lucida Sans Unicode" w:cs="Lucida Sans Unicode"/>
          <w:w w:val="50"/>
          <w:sz w:val="8"/>
          <w:szCs w:val="8"/>
        </w:rPr>
        <w:tab/>
        <w:t>0.6</w:t>
      </w:r>
      <w:r>
        <w:rPr>
          <w:rFonts w:ascii="Lucida Sans Unicode" w:hAnsi="Lucida Sans Unicode" w:cs="Lucida Sans Unicode"/>
          <w:w w:val="50"/>
          <w:sz w:val="8"/>
          <w:szCs w:val="8"/>
        </w:rPr>
        <w:tab/>
        <w:t>0.8</w:t>
      </w:r>
      <w:r>
        <w:rPr>
          <w:rFonts w:ascii="Lucida Sans Unicode" w:hAnsi="Lucida Sans Unicode" w:cs="Lucida Sans Unicode"/>
          <w:w w:val="50"/>
          <w:sz w:val="8"/>
          <w:szCs w:val="8"/>
        </w:rPr>
        <w:tab/>
      </w:r>
      <w:r>
        <w:rPr>
          <w:rFonts w:ascii="Lucida Sans Unicode" w:hAnsi="Lucida Sans Unicode" w:cs="Lucida Sans Unicode"/>
          <w:w w:val="40"/>
          <w:sz w:val="8"/>
          <w:szCs w:val="8"/>
        </w:rPr>
        <w:t>1.0</w:t>
      </w:r>
    </w:p>
    <w:p w:rsidR="0070072F" w:rsidRDefault="0070072F">
      <w:pPr>
        <w:pStyle w:val="BodyText"/>
        <w:tabs>
          <w:tab w:val="left" w:pos="2878"/>
        </w:tabs>
        <w:kinsoku w:val="0"/>
        <w:overflowPunct w:val="0"/>
        <w:spacing w:line="95" w:lineRule="exact"/>
        <w:ind w:left="1609"/>
        <w:rPr>
          <w:rFonts w:ascii="Lucida Sans Unicode" w:hAnsi="Lucida Sans Unicode" w:cs="Lucida Sans Unicode"/>
          <w:w w:val="50"/>
          <w:sz w:val="8"/>
          <w:szCs w:val="8"/>
        </w:rPr>
      </w:pPr>
      <w:r>
        <w:rPr>
          <w:rFonts w:ascii="Lucida Sans Unicode" w:hAnsi="Lucida Sans Unicode" w:cs="Lucida Sans Unicode"/>
          <w:w w:val="50"/>
          <w:sz w:val="8"/>
          <w:szCs w:val="8"/>
        </w:rPr>
        <w:t>Training</w:t>
      </w:r>
      <w:r>
        <w:rPr>
          <w:rFonts w:ascii="Lucida Sans Unicode" w:hAnsi="Lucida Sans Unicode" w:cs="Lucida Sans Unicode"/>
          <w:spacing w:val="-10"/>
          <w:w w:val="50"/>
          <w:sz w:val="8"/>
          <w:szCs w:val="8"/>
        </w:rPr>
        <w:t xml:space="preserve"> </w:t>
      </w:r>
      <w:r>
        <w:rPr>
          <w:rFonts w:ascii="Lucida Sans Unicode" w:hAnsi="Lucida Sans Unicode" w:cs="Lucida Sans Unicode"/>
          <w:w w:val="50"/>
          <w:sz w:val="8"/>
          <w:szCs w:val="8"/>
        </w:rPr>
        <w:t>Steps</w:t>
      </w:r>
      <w:r>
        <w:rPr>
          <w:rFonts w:ascii="Lucida Sans Unicode" w:hAnsi="Lucida Sans Unicode" w:cs="Lucida Sans Unicode"/>
          <w:w w:val="50"/>
          <w:sz w:val="8"/>
          <w:szCs w:val="8"/>
        </w:rPr>
        <w:tab/>
        <w:t>1e6</w:t>
      </w:r>
    </w:p>
    <w:p w:rsidR="0070072F" w:rsidRDefault="0070072F">
      <w:pPr>
        <w:pStyle w:val="BodyText"/>
        <w:kinsoku w:val="0"/>
        <w:overflowPunct w:val="0"/>
        <w:spacing w:before="13"/>
        <w:rPr>
          <w:rFonts w:ascii="Lucida Sans Unicode" w:hAnsi="Lucida Sans Unicode" w:cs="Lucida Sans Unicode"/>
          <w:sz w:val="11"/>
          <w:szCs w:val="11"/>
        </w:rPr>
      </w:pPr>
    </w:p>
    <w:p w:rsidR="0070072F" w:rsidRDefault="0070072F">
      <w:pPr>
        <w:pStyle w:val="ListParagraph"/>
        <w:numPr>
          <w:ilvl w:val="2"/>
          <w:numId w:val="2"/>
        </w:numPr>
        <w:tabs>
          <w:tab w:val="left" w:pos="1098"/>
        </w:tabs>
        <w:kinsoku w:val="0"/>
        <w:overflowPunct w:val="0"/>
        <w:rPr>
          <w:sz w:val="18"/>
          <w:szCs w:val="18"/>
        </w:rPr>
      </w:pPr>
      <w:r>
        <w:rPr>
          <w:spacing w:val="-3"/>
          <w:sz w:val="18"/>
          <w:szCs w:val="18"/>
        </w:rPr>
        <w:t xml:space="preserve">Average </w:t>
      </w:r>
      <w:r>
        <w:rPr>
          <w:sz w:val="18"/>
          <w:szCs w:val="18"/>
        </w:rPr>
        <w:t>travel</w:t>
      </w:r>
      <w:r>
        <w:rPr>
          <w:spacing w:val="29"/>
          <w:sz w:val="18"/>
          <w:szCs w:val="18"/>
        </w:rPr>
        <w:t xml:space="preserve"> </w:t>
      </w:r>
      <w:r>
        <w:rPr>
          <w:sz w:val="18"/>
          <w:szCs w:val="18"/>
        </w:rPr>
        <w:t>time</w:t>
      </w:r>
    </w:p>
    <w:p w:rsidR="0070072F" w:rsidRDefault="0070072F">
      <w:pPr>
        <w:pStyle w:val="BodyText"/>
        <w:kinsoku w:val="0"/>
        <w:overflowPunct w:val="0"/>
        <w:rPr>
          <w:sz w:val="8"/>
          <w:szCs w:val="8"/>
        </w:rPr>
      </w:pPr>
      <w:r>
        <w:rPr>
          <w:sz w:val="24"/>
          <w:szCs w:val="24"/>
        </w:rPr>
        <w:br w:type="column"/>
      </w:r>
    </w:p>
    <w:p w:rsidR="0070072F" w:rsidRDefault="0070072F">
      <w:pPr>
        <w:pStyle w:val="BodyText"/>
        <w:kinsoku w:val="0"/>
        <w:overflowPunct w:val="0"/>
        <w:rPr>
          <w:sz w:val="8"/>
          <w:szCs w:val="8"/>
        </w:rPr>
      </w:pPr>
    </w:p>
    <w:p w:rsidR="0070072F" w:rsidRDefault="0070072F">
      <w:pPr>
        <w:pStyle w:val="BodyText"/>
        <w:kinsoku w:val="0"/>
        <w:overflowPunct w:val="0"/>
        <w:spacing w:before="59"/>
        <w:ind w:left="427"/>
        <w:rPr>
          <w:rFonts w:ascii="Verdana" w:hAnsi="Verdana" w:cs="Verdana"/>
          <w:w w:val="50"/>
          <w:sz w:val="9"/>
          <w:szCs w:val="9"/>
        </w:rPr>
      </w:pPr>
      <w:r>
        <w:rPr>
          <w:rFonts w:ascii="Verdana" w:hAnsi="Verdana" w:cs="Verdana"/>
          <w:w w:val="50"/>
          <w:sz w:val="9"/>
          <w:szCs w:val="9"/>
        </w:rPr>
        <w:t>70</w:t>
      </w:r>
    </w:p>
    <w:p w:rsidR="0070072F" w:rsidRDefault="0070072F">
      <w:pPr>
        <w:pStyle w:val="BodyText"/>
        <w:kinsoku w:val="0"/>
        <w:overflowPunct w:val="0"/>
        <w:rPr>
          <w:rFonts w:ascii="Verdana" w:hAnsi="Verdana" w:cs="Verdana"/>
          <w:sz w:val="8"/>
          <w:szCs w:val="8"/>
        </w:rPr>
      </w:pPr>
    </w:p>
    <w:p w:rsidR="0070072F" w:rsidRDefault="00F47BC9">
      <w:pPr>
        <w:pStyle w:val="BodyText"/>
        <w:kinsoku w:val="0"/>
        <w:overflowPunct w:val="0"/>
        <w:spacing w:before="50"/>
        <w:ind w:left="427"/>
        <w:rPr>
          <w:rFonts w:ascii="Verdana" w:hAnsi="Verdana" w:cs="Verdana"/>
          <w:w w:val="50"/>
          <w:sz w:val="9"/>
          <w:szCs w:val="9"/>
        </w:rPr>
      </w:pPr>
      <w:r>
        <w:rPr>
          <w:noProof/>
        </w:rPr>
        <mc:AlternateContent>
          <mc:Choice Requires="wpg">
            <w:drawing>
              <wp:anchor distT="0" distB="0" distL="114300" distR="114300" simplePos="0" relativeHeight="251680256" behindDoc="1" locked="0" layoutInCell="0" allowOverlap="1">
                <wp:simplePos x="0" y="0"/>
                <wp:positionH relativeFrom="page">
                  <wp:posOffset>2894965</wp:posOffset>
                </wp:positionH>
                <wp:positionV relativeFrom="paragraph">
                  <wp:posOffset>-185420</wp:posOffset>
                </wp:positionV>
                <wp:extent cx="1553845" cy="1187450"/>
                <wp:effectExtent l="0" t="0" r="0" b="0"/>
                <wp:wrapNone/>
                <wp:docPr id="1298"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53845" cy="1187450"/>
                          <a:chOff x="4559" y="-292"/>
                          <a:chExt cx="2447" cy="1870"/>
                        </a:xfrm>
                      </wpg:grpSpPr>
                      <wps:wsp>
                        <wps:cNvPr id="1299" name="Freeform 369"/>
                        <wps:cNvSpPr>
                          <a:spLocks/>
                        </wps:cNvSpPr>
                        <wps:spPr bwMode="auto">
                          <a:xfrm>
                            <a:off x="4573" y="-290"/>
                            <a:ext cx="20" cy="1866"/>
                          </a:xfrm>
                          <a:custGeom>
                            <a:avLst/>
                            <a:gdLst>
                              <a:gd name="T0" fmla="*/ 0 w 20"/>
                              <a:gd name="T1" fmla="*/ 0 h 1866"/>
                              <a:gd name="T2" fmla="*/ 0 w 20"/>
                              <a:gd name="T3" fmla="*/ 1866 h 1866"/>
                            </a:gdLst>
                            <a:ahLst/>
                            <a:cxnLst>
                              <a:cxn ang="0">
                                <a:pos x="T0" y="T1"/>
                              </a:cxn>
                              <a:cxn ang="0">
                                <a:pos x="T2" y="T3"/>
                              </a:cxn>
                            </a:cxnLst>
                            <a:rect l="0" t="0" r="r" b="b"/>
                            <a:pathLst>
                              <a:path w="20" h="1866">
                                <a:moveTo>
                                  <a:pt x="0" y="0"/>
                                </a:moveTo>
                                <a:lnTo>
                                  <a:pt x="0" y="1866"/>
                                </a:lnTo>
                              </a:path>
                            </a:pathLst>
                          </a:custGeom>
                          <a:noFill/>
                          <a:ln w="17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0" name="Freeform 370"/>
                        <wps:cNvSpPr>
                          <a:spLocks/>
                        </wps:cNvSpPr>
                        <wps:spPr bwMode="auto">
                          <a:xfrm>
                            <a:off x="4561" y="1403"/>
                            <a:ext cx="20" cy="20"/>
                          </a:xfrm>
                          <a:custGeom>
                            <a:avLst/>
                            <a:gdLst>
                              <a:gd name="T0" fmla="*/ 0 w 20"/>
                              <a:gd name="T1" fmla="*/ 0 h 20"/>
                              <a:gd name="T2" fmla="*/ 11 w 20"/>
                              <a:gd name="T3" fmla="*/ 0 h 20"/>
                            </a:gdLst>
                            <a:ahLst/>
                            <a:cxnLst>
                              <a:cxn ang="0">
                                <a:pos x="T0" y="T1"/>
                              </a:cxn>
                              <a:cxn ang="0">
                                <a:pos x="T2" y="T3"/>
                              </a:cxn>
                            </a:cxnLst>
                            <a:rect l="0" t="0" r="r" b="b"/>
                            <a:pathLst>
                              <a:path w="20" h="20">
                                <a:moveTo>
                                  <a:pt x="0" y="0"/>
                                </a:moveTo>
                                <a:lnTo>
                                  <a:pt x="1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1" name="Freeform 371"/>
                        <wps:cNvSpPr>
                          <a:spLocks/>
                        </wps:cNvSpPr>
                        <wps:spPr bwMode="auto">
                          <a:xfrm>
                            <a:off x="4561" y="1403"/>
                            <a:ext cx="20" cy="20"/>
                          </a:xfrm>
                          <a:custGeom>
                            <a:avLst/>
                            <a:gdLst>
                              <a:gd name="T0" fmla="*/ 11 w 20"/>
                              <a:gd name="T1" fmla="*/ 0 h 20"/>
                              <a:gd name="T2" fmla="*/ 0 w 20"/>
                              <a:gd name="T3" fmla="*/ 0 h 20"/>
                            </a:gdLst>
                            <a:ahLst/>
                            <a:cxnLst>
                              <a:cxn ang="0">
                                <a:pos x="T0" y="T1"/>
                              </a:cxn>
                              <a:cxn ang="0">
                                <a:pos x="T2" y="T3"/>
                              </a:cxn>
                            </a:cxnLst>
                            <a:rect l="0" t="0" r="r" b="b"/>
                            <a:pathLst>
                              <a:path w="20" h="20">
                                <a:moveTo>
                                  <a:pt x="11" y="0"/>
                                </a:moveTo>
                                <a:lnTo>
                                  <a:pt x="0" y="0"/>
                                </a:lnTo>
                              </a:path>
                            </a:pathLst>
                          </a:custGeom>
                          <a:noFill/>
                          <a:ln w="26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2" name="Freeform 372"/>
                        <wps:cNvSpPr>
                          <a:spLocks/>
                        </wps:cNvSpPr>
                        <wps:spPr bwMode="auto">
                          <a:xfrm>
                            <a:off x="4561" y="1147"/>
                            <a:ext cx="20" cy="20"/>
                          </a:xfrm>
                          <a:custGeom>
                            <a:avLst/>
                            <a:gdLst>
                              <a:gd name="T0" fmla="*/ 0 w 20"/>
                              <a:gd name="T1" fmla="*/ 0 h 20"/>
                              <a:gd name="T2" fmla="*/ 11 w 20"/>
                              <a:gd name="T3" fmla="*/ 0 h 20"/>
                            </a:gdLst>
                            <a:ahLst/>
                            <a:cxnLst>
                              <a:cxn ang="0">
                                <a:pos x="T0" y="T1"/>
                              </a:cxn>
                              <a:cxn ang="0">
                                <a:pos x="T2" y="T3"/>
                              </a:cxn>
                            </a:cxnLst>
                            <a:rect l="0" t="0" r="r" b="b"/>
                            <a:pathLst>
                              <a:path w="20" h="20">
                                <a:moveTo>
                                  <a:pt x="0" y="0"/>
                                </a:moveTo>
                                <a:lnTo>
                                  <a:pt x="1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3" name="Freeform 373"/>
                        <wps:cNvSpPr>
                          <a:spLocks/>
                        </wps:cNvSpPr>
                        <wps:spPr bwMode="auto">
                          <a:xfrm>
                            <a:off x="4561" y="1147"/>
                            <a:ext cx="20" cy="20"/>
                          </a:xfrm>
                          <a:custGeom>
                            <a:avLst/>
                            <a:gdLst>
                              <a:gd name="T0" fmla="*/ 11 w 20"/>
                              <a:gd name="T1" fmla="*/ 0 h 20"/>
                              <a:gd name="T2" fmla="*/ 0 w 20"/>
                              <a:gd name="T3" fmla="*/ 0 h 20"/>
                            </a:gdLst>
                            <a:ahLst/>
                            <a:cxnLst>
                              <a:cxn ang="0">
                                <a:pos x="T0" y="T1"/>
                              </a:cxn>
                              <a:cxn ang="0">
                                <a:pos x="T2" y="T3"/>
                              </a:cxn>
                            </a:cxnLst>
                            <a:rect l="0" t="0" r="r" b="b"/>
                            <a:pathLst>
                              <a:path w="20" h="20">
                                <a:moveTo>
                                  <a:pt x="11" y="0"/>
                                </a:moveTo>
                                <a:lnTo>
                                  <a:pt x="0" y="0"/>
                                </a:lnTo>
                              </a:path>
                            </a:pathLst>
                          </a:custGeom>
                          <a:noFill/>
                          <a:ln w="26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4" name="Freeform 374"/>
                        <wps:cNvSpPr>
                          <a:spLocks/>
                        </wps:cNvSpPr>
                        <wps:spPr bwMode="auto">
                          <a:xfrm>
                            <a:off x="4561" y="890"/>
                            <a:ext cx="20" cy="20"/>
                          </a:xfrm>
                          <a:custGeom>
                            <a:avLst/>
                            <a:gdLst>
                              <a:gd name="T0" fmla="*/ 0 w 20"/>
                              <a:gd name="T1" fmla="*/ 0 h 20"/>
                              <a:gd name="T2" fmla="*/ 11 w 20"/>
                              <a:gd name="T3" fmla="*/ 0 h 20"/>
                            </a:gdLst>
                            <a:ahLst/>
                            <a:cxnLst>
                              <a:cxn ang="0">
                                <a:pos x="T0" y="T1"/>
                              </a:cxn>
                              <a:cxn ang="0">
                                <a:pos x="T2" y="T3"/>
                              </a:cxn>
                            </a:cxnLst>
                            <a:rect l="0" t="0" r="r" b="b"/>
                            <a:pathLst>
                              <a:path w="20" h="20">
                                <a:moveTo>
                                  <a:pt x="0" y="0"/>
                                </a:moveTo>
                                <a:lnTo>
                                  <a:pt x="1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5" name="Freeform 375"/>
                        <wps:cNvSpPr>
                          <a:spLocks/>
                        </wps:cNvSpPr>
                        <wps:spPr bwMode="auto">
                          <a:xfrm>
                            <a:off x="4561" y="890"/>
                            <a:ext cx="20" cy="20"/>
                          </a:xfrm>
                          <a:custGeom>
                            <a:avLst/>
                            <a:gdLst>
                              <a:gd name="T0" fmla="*/ 11 w 20"/>
                              <a:gd name="T1" fmla="*/ 0 h 20"/>
                              <a:gd name="T2" fmla="*/ 0 w 20"/>
                              <a:gd name="T3" fmla="*/ 0 h 20"/>
                            </a:gdLst>
                            <a:ahLst/>
                            <a:cxnLst>
                              <a:cxn ang="0">
                                <a:pos x="T0" y="T1"/>
                              </a:cxn>
                              <a:cxn ang="0">
                                <a:pos x="T2" y="T3"/>
                              </a:cxn>
                            </a:cxnLst>
                            <a:rect l="0" t="0" r="r" b="b"/>
                            <a:pathLst>
                              <a:path w="20" h="20">
                                <a:moveTo>
                                  <a:pt x="11" y="0"/>
                                </a:moveTo>
                                <a:lnTo>
                                  <a:pt x="0" y="0"/>
                                </a:lnTo>
                              </a:path>
                            </a:pathLst>
                          </a:custGeom>
                          <a:noFill/>
                          <a:ln w="26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6" name="Freeform 376"/>
                        <wps:cNvSpPr>
                          <a:spLocks/>
                        </wps:cNvSpPr>
                        <wps:spPr bwMode="auto">
                          <a:xfrm>
                            <a:off x="4561" y="633"/>
                            <a:ext cx="20" cy="20"/>
                          </a:xfrm>
                          <a:custGeom>
                            <a:avLst/>
                            <a:gdLst>
                              <a:gd name="T0" fmla="*/ 0 w 20"/>
                              <a:gd name="T1" fmla="*/ 0 h 20"/>
                              <a:gd name="T2" fmla="*/ 11 w 20"/>
                              <a:gd name="T3" fmla="*/ 0 h 20"/>
                            </a:gdLst>
                            <a:ahLst/>
                            <a:cxnLst>
                              <a:cxn ang="0">
                                <a:pos x="T0" y="T1"/>
                              </a:cxn>
                              <a:cxn ang="0">
                                <a:pos x="T2" y="T3"/>
                              </a:cxn>
                            </a:cxnLst>
                            <a:rect l="0" t="0" r="r" b="b"/>
                            <a:pathLst>
                              <a:path w="20" h="20">
                                <a:moveTo>
                                  <a:pt x="0" y="0"/>
                                </a:moveTo>
                                <a:lnTo>
                                  <a:pt x="1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7" name="Freeform 377"/>
                        <wps:cNvSpPr>
                          <a:spLocks/>
                        </wps:cNvSpPr>
                        <wps:spPr bwMode="auto">
                          <a:xfrm>
                            <a:off x="4561" y="633"/>
                            <a:ext cx="20" cy="20"/>
                          </a:xfrm>
                          <a:custGeom>
                            <a:avLst/>
                            <a:gdLst>
                              <a:gd name="T0" fmla="*/ 11 w 20"/>
                              <a:gd name="T1" fmla="*/ 0 h 20"/>
                              <a:gd name="T2" fmla="*/ 0 w 20"/>
                              <a:gd name="T3" fmla="*/ 0 h 20"/>
                            </a:gdLst>
                            <a:ahLst/>
                            <a:cxnLst>
                              <a:cxn ang="0">
                                <a:pos x="T0" y="T1"/>
                              </a:cxn>
                              <a:cxn ang="0">
                                <a:pos x="T2" y="T3"/>
                              </a:cxn>
                            </a:cxnLst>
                            <a:rect l="0" t="0" r="r" b="b"/>
                            <a:pathLst>
                              <a:path w="20" h="20">
                                <a:moveTo>
                                  <a:pt x="11" y="0"/>
                                </a:moveTo>
                                <a:lnTo>
                                  <a:pt x="0" y="0"/>
                                </a:lnTo>
                              </a:path>
                            </a:pathLst>
                          </a:custGeom>
                          <a:noFill/>
                          <a:ln w="26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8" name="Freeform 378"/>
                        <wps:cNvSpPr>
                          <a:spLocks/>
                        </wps:cNvSpPr>
                        <wps:spPr bwMode="auto">
                          <a:xfrm>
                            <a:off x="4561" y="377"/>
                            <a:ext cx="20" cy="20"/>
                          </a:xfrm>
                          <a:custGeom>
                            <a:avLst/>
                            <a:gdLst>
                              <a:gd name="T0" fmla="*/ 0 w 20"/>
                              <a:gd name="T1" fmla="*/ 0 h 20"/>
                              <a:gd name="T2" fmla="*/ 11 w 20"/>
                              <a:gd name="T3" fmla="*/ 0 h 20"/>
                            </a:gdLst>
                            <a:ahLst/>
                            <a:cxnLst>
                              <a:cxn ang="0">
                                <a:pos x="T0" y="T1"/>
                              </a:cxn>
                              <a:cxn ang="0">
                                <a:pos x="T2" y="T3"/>
                              </a:cxn>
                            </a:cxnLst>
                            <a:rect l="0" t="0" r="r" b="b"/>
                            <a:pathLst>
                              <a:path w="20" h="20">
                                <a:moveTo>
                                  <a:pt x="0" y="0"/>
                                </a:moveTo>
                                <a:lnTo>
                                  <a:pt x="1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9" name="Freeform 379"/>
                        <wps:cNvSpPr>
                          <a:spLocks/>
                        </wps:cNvSpPr>
                        <wps:spPr bwMode="auto">
                          <a:xfrm>
                            <a:off x="4561" y="377"/>
                            <a:ext cx="20" cy="20"/>
                          </a:xfrm>
                          <a:custGeom>
                            <a:avLst/>
                            <a:gdLst>
                              <a:gd name="T0" fmla="*/ 11 w 20"/>
                              <a:gd name="T1" fmla="*/ 0 h 20"/>
                              <a:gd name="T2" fmla="*/ 0 w 20"/>
                              <a:gd name="T3" fmla="*/ 0 h 20"/>
                            </a:gdLst>
                            <a:ahLst/>
                            <a:cxnLst>
                              <a:cxn ang="0">
                                <a:pos x="T0" y="T1"/>
                              </a:cxn>
                              <a:cxn ang="0">
                                <a:pos x="T2" y="T3"/>
                              </a:cxn>
                            </a:cxnLst>
                            <a:rect l="0" t="0" r="r" b="b"/>
                            <a:pathLst>
                              <a:path w="20" h="20">
                                <a:moveTo>
                                  <a:pt x="11" y="0"/>
                                </a:moveTo>
                                <a:lnTo>
                                  <a:pt x="0" y="0"/>
                                </a:lnTo>
                              </a:path>
                            </a:pathLst>
                          </a:custGeom>
                          <a:noFill/>
                          <a:ln w="26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Freeform 380"/>
                        <wps:cNvSpPr>
                          <a:spLocks/>
                        </wps:cNvSpPr>
                        <wps:spPr bwMode="auto">
                          <a:xfrm>
                            <a:off x="4561" y="120"/>
                            <a:ext cx="20" cy="20"/>
                          </a:xfrm>
                          <a:custGeom>
                            <a:avLst/>
                            <a:gdLst>
                              <a:gd name="T0" fmla="*/ 0 w 20"/>
                              <a:gd name="T1" fmla="*/ 0 h 20"/>
                              <a:gd name="T2" fmla="*/ 11 w 20"/>
                              <a:gd name="T3" fmla="*/ 0 h 20"/>
                            </a:gdLst>
                            <a:ahLst/>
                            <a:cxnLst>
                              <a:cxn ang="0">
                                <a:pos x="T0" y="T1"/>
                              </a:cxn>
                              <a:cxn ang="0">
                                <a:pos x="T2" y="T3"/>
                              </a:cxn>
                            </a:cxnLst>
                            <a:rect l="0" t="0" r="r" b="b"/>
                            <a:pathLst>
                              <a:path w="20" h="20">
                                <a:moveTo>
                                  <a:pt x="0" y="0"/>
                                </a:moveTo>
                                <a:lnTo>
                                  <a:pt x="1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1" name="Freeform 381"/>
                        <wps:cNvSpPr>
                          <a:spLocks/>
                        </wps:cNvSpPr>
                        <wps:spPr bwMode="auto">
                          <a:xfrm>
                            <a:off x="4561" y="120"/>
                            <a:ext cx="20" cy="20"/>
                          </a:xfrm>
                          <a:custGeom>
                            <a:avLst/>
                            <a:gdLst>
                              <a:gd name="T0" fmla="*/ 11 w 20"/>
                              <a:gd name="T1" fmla="*/ 0 h 20"/>
                              <a:gd name="T2" fmla="*/ 0 w 20"/>
                              <a:gd name="T3" fmla="*/ 0 h 20"/>
                            </a:gdLst>
                            <a:ahLst/>
                            <a:cxnLst>
                              <a:cxn ang="0">
                                <a:pos x="T0" y="T1"/>
                              </a:cxn>
                              <a:cxn ang="0">
                                <a:pos x="T2" y="T3"/>
                              </a:cxn>
                            </a:cxnLst>
                            <a:rect l="0" t="0" r="r" b="b"/>
                            <a:pathLst>
                              <a:path w="20" h="20">
                                <a:moveTo>
                                  <a:pt x="11" y="0"/>
                                </a:moveTo>
                                <a:lnTo>
                                  <a:pt x="0" y="0"/>
                                </a:lnTo>
                              </a:path>
                            </a:pathLst>
                          </a:custGeom>
                          <a:noFill/>
                          <a:ln w="26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2" name="Freeform 382"/>
                        <wps:cNvSpPr>
                          <a:spLocks/>
                        </wps:cNvSpPr>
                        <wps:spPr bwMode="auto">
                          <a:xfrm>
                            <a:off x="4561" y="-136"/>
                            <a:ext cx="20" cy="20"/>
                          </a:xfrm>
                          <a:custGeom>
                            <a:avLst/>
                            <a:gdLst>
                              <a:gd name="T0" fmla="*/ 0 w 20"/>
                              <a:gd name="T1" fmla="*/ 0 h 20"/>
                              <a:gd name="T2" fmla="*/ 11 w 20"/>
                              <a:gd name="T3" fmla="*/ 0 h 20"/>
                            </a:gdLst>
                            <a:ahLst/>
                            <a:cxnLst>
                              <a:cxn ang="0">
                                <a:pos x="T0" y="T1"/>
                              </a:cxn>
                              <a:cxn ang="0">
                                <a:pos x="T2" y="T3"/>
                              </a:cxn>
                            </a:cxnLst>
                            <a:rect l="0" t="0" r="r" b="b"/>
                            <a:pathLst>
                              <a:path w="20" h="20">
                                <a:moveTo>
                                  <a:pt x="0" y="0"/>
                                </a:moveTo>
                                <a:lnTo>
                                  <a:pt x="11"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 name="Freeform 383"/>
                        <wps:cNvSpPr>
                          <a:spLocks/>
                        </wps:cNvSpPr>
                        <wps:spPr bwMode="auto">
                          <a:xfrm>
                            <a:off x="4561" y="-136"/>
                            <a:ext cx="20" cy="20"/>
                          </a:xfrm>
                          <a:custGeom>
                            <a:avLst/>
                            <a:gdLst>
                              <a:gd name="T0" fmla="*/ 11 w 20"/>
                              <a:gd name="T1" fmla="*/ 0 h 20"/>
                              <a:gd name="T2" fmla="*/ 0 w 20"/>
                              <a:gd name="T3" fmla="*/ 0 h 20"/>
                            </a:gdLst>
                            <a:ahLst/>
                            <a:cxnLst>
                              <a:cxn ang="0">
                                <a:pos x="T0" y="T1"/>
                              </a:cxn>
                              <a:cxn ang="0">
                                <a:pos x="T2" y="T3"/>
                              </a:cxn>
                            </a:cxnLst>
                            <a:rect l="0" t="0" r="r" b="b"/>
                            <a:pathLst>
                              <a:path w="20" h="20">
                                <a:moveTo>
                                  <a:pt x="11" y="0"/>
                                </a:moveTo>
                                <a:lnTo>
                                  <a:pt x="0" y="0"/>
                                </a:lnTo>
                              </a:path>
                            </a:pathLst>
                          </a:custGeom>
                          <a:noFill/>
                          <a:ln w="26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4" name="Freeform 384"/>
                        <wps:cNvSpPr>
                          <a:spLocks/>
                        </wps:cNvSpPr>
                        <wps:spPr bwMode="auto">
                          <a:xfrm>
                            <a:off x="7001" y="-290"/>
                            <a:ext cx="20" cy="1866"/>
                          </a:xfrm>
                          <a:custGeom>
                            <a:avLst/>
                            <a:gdLst>
                              <a:gd name="T0" fmla="*/ 0 w 20"/>
                              <a:gd name="T1" fmla="*/ 0 h 1866"/>
                              <a:gd name="T2" fmla="*/ 0 w 20"/>
                              <a:gd name="T3" fmla="*/ 1866 h 1866"/>
                            </a:gdLst>
                            <a:ahLst/>
                            <a:cxnLst>
                              <a:cxn ang="0">
                                <a:pos x="T0" y="T1"/>
                              </a:cxn>
                              <a:cxn ang="0">
                                <a:pos x="T2" y="T3"/>
                              </a:cxn>
                            </a:cxnLst>
                            <a:rect l="0" t="0" r="r" b="b"/>
                            <a:pathLst>
                              <a:path w="20" h="1866">
                                <a:moveTo>
                                  <a:pt x="0" y="0"/>
                                </a:moveTo>
                                <a:lnTo>
                                  <a:pt x="0" y="1866"/>
                                </a:lnTo>
                              </a:path>
                            </a:pathLst>
                          </a:custGeom>
                          <a:noFill/>
                          <a:ln w="17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5" name="Freeform 385"/>
                        <wps:cNvSpPr>
                          <a:spLocks/>
                        </wps:cNvSpPr>
                        <wps:spPr bwMode="auto">
                          <a:xfrm>
                            <a:off x="4597" y="153"/>
                            <a:ext cx="2404" cy="20"/>
                          </a:xfrm>
                          <a:custGeom>
                            <a:avLst/>
                            <a:gdLst>
                              <a:gd name="T0" fmla="*/ 24 w 2404"/>
                              <a:gd name="T1" fmla="*/ 0 h 20"/>
                              <a:gd name="T2" fmla="*/ 72 w 2404"/>
                              <a:gd name="T3" fmla="*/ 0 h 20"/>
                              <a:gd name="T4" fmla="*/ 121 w 2404"/>
                              <a:gd name="T5" fmla="*/ 0 h 20"/>
                              <a:gd name="T6" fmla="*/ 169 w 2404"/>
                              <a:gd name="T7" fmla="*/ 0 h 20"/>
                              <a:gd name="T8" fmla="*/ 218 w 2404"/>
                              <a:gd name="T9" fmla="*/ 0 h 20"/>
                              <a:gd name="T10" fmla="*/ 267 w 2404"/>
                              <a:gd name="T11" fmla="*/ 0 h 20"/>
                              <a:gd name="T12" fmla="*/ 315 w 2404"/>
                              <a:gd name="T13" fmla="*/ 0 h 20"/>
                              <a:gd name="T14" fmla="*/ 364 w 2404"/>
                              <a:gd name="T15" fmla="*/ 0 h 20"/>
                              <a:gd name="T16" fmla="*/ 412 w 2404"/>
                              <a:gd name="T17" fmla="*/ 0 h 20"/>
                              <a:gd name="T18" fmla="*/ 461 w 2404"/>
                              <a:gd name="T19" fmla="*/ 0 h 20"/>
                              <a:gd name="T20" fmla="*/ 509 w 2404"/>
                              <a:gd name="T21" fmla="*/ 0 h 20"/>
                              <a:gd name="T22" fmla="*/ 558 w 2404"/>
                              <a:gd name="T23" fmla="*/ 0 h 20"/>
                              <a:gd name="T24" fmla="*/ 606 w 2404"/>
                              <a:gd name="T25" fmla="*/ 0 h 20"/>
                              <a:gd name="T26" fmla="*/ 655 w 2404"/>
                              <a:gd name="T27" fmla="*/ 0 h 20"/>
                              <a:gd name="T28" fmla="*/ 704 w 2404"/>
                              <a:gd name="T29" fmla="*/ 0 h 20"/>
                              <a:gd name="T30" fmla="*/ 752 w 2404"/>
                              <a:gd name="T31" fmla="*/ 0 h 20"/>
                              <a:gd name="T32" fmla="*/ 801 w 2404"/>
                              <a:gd name="T33" fmla="*/ 0 h 20"/>
                              <a:gd name="T34" fmla="*/ 849 w 2404"/>
                              <a:gd name="T35" fmla="*/ 0 h 20"/>
                              <a:gd name="T36" fmla="*/ 898 w 2404"/>
                              <a:gd name="T37" fmla="*/ 0 h 20"/>
                              <a:gd name="T38" fmla="*/ 946 w 2404"/>
                              <a:gd name="T39" fmla="*/ 0 h 20"/>
                              <a:gd name="T40" fmla="*/ 995 w 2404"/>
                              <a:gd name="T41" fmla="*/ 0 h 20"/>
                              <a:gd name="T42" fmla="*/ 1044 w 2404"/>
                              <a:gd name="T43" fmla="*/ 0 h 20"/>
                              <a:gd name="T44" fmla="*/ 1092 w 2404"/>
                              <a:gd name="T45" fmla="*/ 0 h 20"/>
                              <a:gd name="T46" fmla="*/ 1141 w 2404"/>
                              <a:gd name="T47" fmla="*/ 0 h 20"/>
                              <a:gd name="T48" fmla="*/ 1189 w 2404"/>
                              <a:gd name="T49" fmla="*/ 0 h 20"/>
                              <a:gd name="T50" fmla="*/ 1238 w 2404"/>
                              <a:gd name="T51" fmla="*/ 0 h 20"/>
                              <a:gd name="T52" fmla="*/ 1286 w 2404"/>
                              <a:gd name="T53" fmla="*/ 0 h 20"/>
                              <a:gd name="T54" fmla="*/ 1335 w 2404"/>
                              <a:gd name="T55" fmla="*/ 0 h 20"/>
                              <a:gd name="T56" fmla="*/ 1383 w 2404"/>
                              <a:gd name="T57" fmla="*/ 0 h 20"/>
                              <a:gd name="T58" fmla="*/ 1432 w 2404"/>
                              <a:gd name="T59" fmla="*/ 0 h 20"/>
                              <a:gd name="T60" fmla="*/ 1481 w 2404"/>
                              <a:gd name="T61" fmla="*/ 0 h 20"/>
                              <a:gd name="T62" fmla="*/ 1529 w 2404"/>
                              <a:gd name="T63" fmla="*/ 0 h 20"/>
                              <a:gd name="T64" fmla="*/ 1578 w 2404"/>
                              <a:gd name="T65" fmla="*/ 0 h 20"/>
                              <a:gd name="T66" fmla="*/ 1626 w 2404"/>
                              <a:gd name="T67" fmla="*/ 0 h 20"/>
                              <a:gd name="T68" fmla="*/ 1675 w 2404"/>
                              <a:gd name="T69" fmla="*/ 0 h 20"/>
                              <a:gd name="T70" fmla="*/ 1723 w 2404"/>
                              <a:gd name="T71" fmla="*/ 0 h 20"/>
                              <a:gd name="T72" fmla="*/ 1772 w 2404"/>
                              <a:gd name="T73" fmla="*/ 0 h 20"/>
                              <a:gd name="T74" fmla="*/ 1820 w 2404"/>
                              <a:gd name="T75" fmla="*/ 0 h 20"/>
                              <a:gd name="T76" fmla="*/ 1869 w 2404"/>
                              <a:gd name="T77" fmla="*/ 0 h 20"/>
                              <a:gd name="T78" fmla="*/ 1918 w 2404"/>
                              <a:gd name="T79" fmla="*/ 0 h 20"/>
                              <a:gd name="T80" fmla="*/ 1966 w 2404"/>
                              <a:gd name="T81" fmla="*/ 0 h 20"/>
                              <a:gd name="T82" fmla="*/ 2015 w 2404"/>
                              <a:gd name="T83" fmla="*/ 0 h 20"/>
                              <a:gd name="T84" fmla="*/ 2063 w 2404"/>
                              <a:gd name="T85" fmla="*/ 0 h 20"/>
                              <a:gd name="T86" fmla="*/ 2112 w 2404"/>
                              <a:gd name="T87" fmla="*/ 0 h 20"/>
                              <a:gd name="T88" fmla="*/ 2160 w 2404"/>
                              <a:gd name="T89" fmla="*/ 0 h 20"/>
                              <a:gd name="T90" fmla="*/ 2209 w 2404"/>
                              <a:gd name="T91" fmla="*/ 0 h 20"/>
                              <a:gd name="T92" fmla="*/ 2258 w 2404"/>
                              <a:gd name="T93" fmla="*/ 0 h 20"/>
                              <a:gd name="T94" fmla="*/ 2306 w 2404"/>
                              <a:gd name="T95" fmla="*/ 0 h 20"/>
                              <a:gd name="T96" fmla="*/ 2355 w 2404"/>
                              <a:gd name="T97" fmla="*/ 0 h 20"/>
                              <a:gd name="T98" fmla="*/ 2403 w 2404"/>
                              <a:gd name="T99"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20">
                                <a:moveTo>
                                  <a:pt x="0" y="0"/>
                                </a:moveTo>
                                <a:lnTo>
                                  <a:pt x="24" y="0"/>
                                </a:lnTo>
                                <a:lnTo>
                                  <a:pt x="48" y="0"/>
                                </a:lnTo>
                                <a:lnTo>
                                  <a:pt x="72" y="0"/>
                                </a:lnTo>
                                <a:lnTo>
                                  <a:pt x="97" y="0"/>
                                </a:lnTo>
                                <a:lnTo>
                                  <a:pt x="121" y="0"/>
                                </a:lnTo>
                                <a:lnTo>
                                  <a:pt x="145" y="0"/>
                                </a:lnTo>
                                <a:lnTo>
                                  <a:pt x="169" y="0"/>
                                </a:lnTo>
                                <a:lnTo>
                                  <a:pt x="194" y="0"/>
                                </a:lnTo>
                                <a:lnTo>
                                  <a:pt x="218" y="0"/>
                                </a:lnTo>
                                <a:lnTo>
                                  <a:pt x="242" y="0"/>
                                </a:lnTo>
                                <a:lnTo>
                                  <a:pt x="267" y="0"/>
                                </a:lnTo>
                                <a:lnTo>
                                  <a:pt x="291" y="0"/>
                                </a:lnTo>
                                <a:lnTo>
                                  <a:pt x="315" y="0"/>
                                </a:lnTo>
                                <a:lnTo>
                                  <a:pt x="339" y="0"/>
                                </a:lnTo>
                                <a:lnTo>
                                  <a:pt x="364" y="0"/>
                                </a:lnTo>
                                <a:lnTo>
                                  <a:pt x="388" y="0"/>
                                </a:lnTo>
                                <a:lnTo>
                                  <a:pt x="412" y="0"/>
                                </a:lnTo>
                                <a:lnTo>
                                  <a:pt x="437" y="0"/>
                                </a:lnTo>
                                <a:lnTo>
                                  <a:pt x="461" y="0"/>
                                </a:lnTo>
                                <a:lnTo>
                                  <a:pt x="485" y="0"/>
                                </a:lnTo>
                                <a:lnTo>
                                  <a:pt x="509" y="0"/>
                                </a:lnTo>
                                <a:lnTo>
                                  <a:pt x="534" y="0"/>
                                </a:lnTo>
                                <a:lnTo>
                                  <a:pt x="558" y="0"/>
                                </a:lnTo>
                                <a:lnTo>
                                  <a:pt x="582" y="0"/>
                                </a:lnTo>
                                <a:lnTo>
                                  <a:pt x="606" y="0"/>
                                </a:lnTo>
                                <a:lnTo>
                                  <a:pt x="631" y="0"/>
                                </a:lnTo>
                                <a:lnTo>
                                  <a:pt x="655" y="0"/>
                                </a:lnTo>
                                <a:lnTo>
                                  <a:pt x="679" y="0"/>
                                </a:lnTo>
                                <a:lnTo>
                                  <a:pt x="704" y="0"/>
                                </a:lnTo>
                                <a:lnTo>
                                  <a:pt x="728" y="0"/>
                                </a:lnTo>
                                <a:lnTo>
                                  <a:pt x="752" y="0"/>
                                </a:lnTo>
                                <a:lnTo>
                                  <a:pt x="776" y="0"/>
                                </a:lnTo>
                                <a:lnTo>
                                  <a:pt x="801" y="0"/>
                                </a:lnTo>
                                <a:lnTo>
                                  <a:pt x="825" y="0"/>
                                </a:lnTo>
                                <a:lnTo>
                                  <a:pt x="849" y="0"/>
                                </a:lnTo>
                                <a:lnTo>
                                  <a:pt x="874" y="0"/>
                                </a:lnTo>
                                <a:lnTo>
                                  <a:pt x="898" y="0"/>
                                </a:lnTo>
                                <a:lnTo>
                                  <a:pt x="922" y="0"/>
                                </a:lnTo>
                                <a:lnTo>
                                  <a:pt x="946" y="0"/>
                                </a:lnTo>
                                <a:lnTo>
                                  <a:pt x="971" y="0"/>
                                </a:lnTo>
                                <a:lnTo>
                                  <a:pt x="995" y="0"/>
                                </a:lnTo>
                                <a:lnTo>
                                  <a:pt x="1019" y="0"/>
                                </a:lnTo>
                                <a:lnTo>
                                  <a:pt x="1044" y="0"/>
                                </a:lnTo>
                                <a:lnTo>
                                  <a:pt x="1068" y="0"/>
                                </a:lnTo>
                                <a:lnTo>
                                  <a:pt x="1092" y="0"/>
                                </a:lnTo>
                                <a:lnTo>
                                  <a:pt x="1116" y="0"/>
                                </a:lnTo>
                                <a:lnTo>
                                  <a:pt x="1141" y="0"/>
                                </a:lnTo>
                                <a:lnTo>
                                  <a:pt x="1165" y="0"/>
                                </a:lnTo>
                                <a:lnTo>
                                  <a:pt x="1189" y="0"/>
                                </a:lnTo>
                                <a:lnTo>
                                  <a:pt x="1213" y="0"/>
                                </a:lnTo>
                                <a:lnTo>
                                  <a:pt x="1238" y="0"/>
                                </a:lnTo>
                                <a:lnTo>
                                  <a:pt x="1262" y="0"/>
                                </a:lnTo>
                                <a:lnTo>
                                  <a:pt x="1286" y="0"/>
                                </a:lnTo>
                                <a:lnTo>
                                  <a:pt x="1311" y="0"/>
                                </a:lnTo>
                                <a:lnTo>
                                  <a:pt x="1335" y="0"/>
                                </a:lnTo>
                                <a:lnTo>
                                  <a:pt x="1359" y="0"/>
                                </a:lnTo>
                                <a:lnTo>
                                  <a:pt x="1383" y="0"/>
                                </a:lnTo>
                                <a:lnTo>
                                  <a:pt x="1408" y="0"/>
                                </a:lnTo>
                                <a:lnTo>
                                  <a:pt x="1432" y="0"/>
                                </a:lnTo>
                                <a:lnTo>
                                  <a:pt x="1456" y="0"/>
                                </a:lnTo>
                                <a:lnTo>
                                  <a:pt x="1481" y="0"/>
                                </a:lnTo>
                                <a:lnTo>
                                  <a:pt x="1505" y="0"/>
                                </a:lnTo>
                                <a:lnTo>
                                  <a:pt x="1529" y="0"/>
                                </a:lnTo>
                                <a:lnTo>
                                  <a:pt x="1553" y="0"/>
                                </a:lnTo>
                                <a:lnTo>
                                  <a:pt x="1578" y="0"/>
                                </a:lnTo>
                                <a:lnTo>
                                  <a:pt x="1602" y="0"/>
                                </a:lnTo>
                                <a:lnTo>
                                  <a:pt x="1626" y="0"/>
                                </a:lnTo>
                                <a:lnTo>
                                  <a:pt x="1651" y="0"/>
                                </a:lnTo>
                                <a:lnTo>
                                  <a:pt x="1675" y="0"/>
                                </a:lnTo>
                                <a:lnTo>
                                  <a:pt x="1699" y="0"/>
                                </a:lnTo>
                                <a:lnTo>
                                  <a:pt x="1723" y="0"/>
                                </a:lnTo>
                                <a:lnTo>
                                  <a:pt x="1748" y="0"/>
                                </a:lnTo>
                                <a:lnTo>
                                  <a:pt x="1772" y="0"/>
                                </a:lnTo>
                                <a:lnTo>
                                  <a:pt x="1796" y="0"/>
                                </a:lnTo>
                                <a:lnTo>
                                  <a:pt x="1820" y="0"/>
                                </a:lnTo>
                                <a:lnTo>
                                  <a:pt x="1845" y="0"/>
                                </a:lnTo>
                                <a:lnTo>
                                  <a:pt x="1869" y="0"/>
                                </a:lnTo>
                                <a:lnTo>
                                  <a:pt x="1893" y="0"/>
                                </a:lnTo>
                                <a:lnTo>
                                  <a:pt x="1918" y="0"/>
                                </a:lnTo>
                                <a:lnTo>
                                  <a:pt x="1942" y="0"/>
                                </a:lnTo>
                                <a:lnTo>
                                  <a:pt x="1966" y="0"/>
                                </a:lnTo>
                                <a:lnTo>
                                  <a:pt x="1990" y="0"/>
                                </a:lnTo>
                                <a:lnTo>
                                  <a:pt x="2015" y="0"/>
                                </a:lnTo>
                                <a:lnTo>
                                  <a:pt x="2039" y="0"/>
                                </a:lnTo>
                                <a:lnTo>
                                  <a:pt x="2063" y="0"/>
                                </a:lnTo>
                                <a:lnTo>
                                  <a:pt x="2088" y="0"/>
                                </a:lnTo>
                                <a:lnTo>
                                  <a:pt x="2112" y="0"/>
                                </a:lnTo>
                                <a:lnTo>
                                  <a:pt x="2136" y="0"/>
                                </a:lnTo>
                                <a:lnTo>
                                  <a:pt x="2160" y="0"/>
                                </a:lnTo>
                                <a:lnTo>
                                  <a:pt x="2185" y="0"/>
                                </a:lnTo>
                                <a:lnTo>
                                  <a:pt x="2209" y="0"/>
                                </a:lnTo>
                                <a:lnTo>
                                  <a:pt x="2233" y="0"/>
                                </a:lnTo>
                                <a:lnTo>
                                  <a:pt x="2258" y="0"/>
                                </a:lnTo>
                                <a:lnTo>
                                  <a:pt x="2282" y="0"/>
                                </a:lnTo>
                                <a:lnTo>
                                  <a:pt x="2306" y="0"/>
                                </a:lnTo>
                                <a:lnTo>
                                  <a:pt x="2330" y="0"/>
                                </a:lnTo>
                                <a:lnTo>
                                  <a:pt x="2355" y="0"/>
                                </a:lnTo>
                                <a:lnTo>
                                  <a:pt x="2379" y="0"/>
                                </a:lnTo>
                                <a:lnTo>
                                  <a:pt x="2403" y="0"/>
                                </a:lnTo>
                              </a:path>
                            </a:pathLst>
                          </a:custGeom>
                          <a:noFill/>
                          <a:ln w="4984">
                            <a:solidFill>
                              <a:srgbClr val="1F77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 name="Freeform 386"/>
                        <wps:cNvSpPr>
                          <a:spLocks/>
                        </wps:cNvSpPr>
                        <wps:spPr bwMode="auto">
                          <a:xfrm>
                            <a:off x="4597" y="1206"/>
                            <a:ext cx="2404" cy="247"/>
                          </a:xfrm>
                          <a:custGeom>
                            <a:avLst/>
                            <a:gdLst>
                              <a:gd name="T0" fmla="*/ 24 w 2404"/>
                              <a:gd name="T1" fmla="*/ 99 h 247"/>
                              <a:gd name="T2" fmla="*/ 72 w 2404"/>
                              <a:gd name="T3" fmla="*/ 116 h 247"/>
                              <a:gd name="T4" fmla="*/ 121 w 2404"/>
                              <a:gd name="T5" fmla="*/ 152 h 247"/>
                              <a:gd name="T6" fmla="*/ 169 w 2404"/>
                              <a:gd name="T7" fmla="*/ 162 h 247"/>
                              <a:gd name="T8" fmla="*/ 218 w 2404"/>
                              <a:gd name="T9" fmla="*/ 180 h 247"/>
                              <a:gd name="T10" fmla="*/ 267 w 2404"/>
                              <a:gd name="T11" fmla="*/ 127 h 247"/>
                              <a:gd name="T12" fmla="*/ 315 w 2404"/>
                              <a:gd name="T13" fmla="*/ 173 h 247"/>
                              <a:gd name="T14" fmla="*/ 364 w 2404"/>
                              <a:gd name="T15" fmla="*/ 187 h 247"/>
                              <a:gd name="T16" fmla="*/ 412 w 2404"/>
                              <a:gd name="T17" fmla="*/ 191 h 247"/>
                              <a:gd name="T18" fmla="*/ 461 w 2404"/>
                              <a:gd name="T19" fmla="*/ 157 h 247"/>
                              <a:gd name="T20" fmla="*/ 509 w 2404"/>
                              <a:gd name="T21" fmla="*/ 208 h 247"/>
                              <a:gd name="T22" fmla="*/ 558 w 2404"/>
                              <a:gd name="T23" fmla="*/ 200 h 247"/>
                              <a:gd name="T24" fmla="*/ 606 w 2404"/>
                              <a:gd name="T25" fmla="*/ 166 h 247"/>
                              <a:gd name="T26" fmla="*/ 655 w 2404"/>
                              <a:gd name="T27" fmla="*/ 217 h 247"/>
                              <a:gd name="T28" fmla="*/ 704 w 2404"/>
                              <a:gd name="T29" fmla="*/ 197 h 247"/>
                              <a:gd name="T30" fmla="*/ 752 w 2404"/>
                              <a:gd name="T31" fmla="*/ 239 h 247"/>
                              <a:gd name="T32" fmla="*/ 801 w 2404"/>
                              <a:gd name="T33" fmla="*/ 208 h 247"/>
                              <a:gd name="T34" fmla="*/ 849 w 2404"/>
                              <a:gd name="T35" fmla="*/ 150 h 247"/>
                              <a:gd name="T36" fmla="*/ 898 w 2404"/>
                              <a:gd name="T37" fmla="*/ 205 h 247"/>
                              <a:gd name="T38" fmla="*/ 946 w 2404"/>
                              <a:gd name="T39" fmla="*/ 215 h 247"/>
                              <a:gd name="T40" fmla="*/ 995 w 2404"/>
                              <a:gd name="T41" fmla="*/ 193 h 247"/>
                              <a:gd name="T42" fmla="*/ 1044 w 2404"/>
                              <a:gd name="T43" fmla="*/ 214 h 247"/>
                              <a:gd name="T44" fmla="*/ 1092 w 2404"/>
                              <a:gd name="T45" fmla="*/ 189 h 247"/>
                              <a:gd name="T46" fmla="*/ 1141 w 2404"/>
                              <a:gd name="T47" fmla="*/ 209 h 247"/>
                              <a:gd name="T48" fmla="*/ 1189 w 2404"/>
                              <a:gd name="T49" fmla="*/ 210 h 247"/>
                              <a:gd name="T50" fmla="*/ 1238 w 2404"/>
                              <a:gd name="T51" fmla="*/ 229 h 247"/>
                              <a:gd name="T52" fmla="*/ 1286 w 2404"/>
                              <a:gd name="T53" fmla="*/ 184 h 247"/>
                              <a:gd name="T54" fmla="*/ 1335 w 2404"/>
                              <a:gd name="T55" fmla="*/ 213 h 247"/>
                              <a:gd name="T56" fmla="*/ 1383 w 2404"/>
                              <a:gd name="T57" fmla="*/ 160 h 247"/>
                              <a:gd name="T58" fmla="*/ 1432 w 2404"/>
                              <a:gd name="T59" fmla="*/ 226 h 247"/>
                              <a:gd name="T60" fmla="*/ 1481 w 2404"/>
                              <a:gd name="T61" fmla="*/ 188 h 247"/>
                              <a:gd name="T62" fmla="*/ 1529 w 2404"/>
                              <a:gd name="T63" fmla="*/ 217 h 247"/>
                              <a:gd name="T64" fmla="*/ 1578 w 2404"/>
                              <a:gd name="T65" fmla="*/ 219 h 247"/>
                              <a:gd name="T66" fmla="*/ 1626 w 2404"/>
                              <a:gd name="T67" fmla="*/ 186 h 247"/>
                              <a:gd name="T68" fmla="*/ 1675 w 2404"/>
                              <a:gd name="T69" fmla="*/ 227 h 247"/>
                              <a:gd name="T70" fmla="*/ 1723 w 2404"/>
                              <a:gd name="T71" fmla="*/ 211 h 247"/>
                              <a:gd name="T72" fmla="*/ 1772 w 2404"/>
                              <a:gd name="T73" fmla="*/ 221 h 247"/>
                              <a:gd name="T74" fmla="*/ 1820 w 2404"/>
                              <a:gd name="T75" fmla="*/ 229 h 247"/>
                              <a:gd name="T76" fmla="*/ 1869 w 2404"/>
                              <a:gd name="T77" fmla="*/ 193 h 247"/>
                              <a:gd name="T78" fmla="*/ 1918 w 2404"/>
                              <a:gd name="T79" fmla="*/ 213 h 247"/>
                              <a:gd name="T80" fmla="*/ 1966 w 2404"/>
                              <a:gd name="T81" fmla="*/ 183 h 247"/>
                              <a:gd name="T82" fmla="*/ 2015 w 2404"/>
                              <a:gd name="T83" fmla="*/ 201 h 247"/>
                              <a:gd name="T84" fmla="*/ 2063 w 2404"/>
                              <a:gd name="T85" fmla="*/ 219 h 247"/>
                              <a:gd name="T86" fmla="*/ 2112 w 2404"/>
                              <a:gd name="T87" fmla="*/ 194 h 247"/>
                              <a:gd name="T88" fmla="*/ 2160 w 2404"/>
                              <a:gd name="T89" fmla="*/ 221 h 247"/>
                              <a:gd name="T90" fmla="*/ 2209 w 2404"/>
                              <a:gd name="T91" fmla="*/ 236 h 247"/>
                              <a:gd name="T92" fmla="*/ 2258 w 2404"/>
                              <a:gd name="T93" fmla="*/ 217 h 247"/>
                              <a:gd name="T94" fmla="*/ 2306 w 2404"/>
                              <a:gd name="T95" fmla="*/ 216 h 247"/>
                              <a:gd name="T96" fmla="*/ 2355 w 2404"/>
                              <a:gd name="T97" fmla="*/ 203 h 247"/>
                              <a:gd name="T98" fmla="*/ 2403 w 2404"/>
                              <a:gd name="T99" fmla="*/ 169 h 2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247">
                                <a:moveTo>
                                  <a:pt x="0" y="0"/>
                                </a:moveTo>
                                <a:lnTo>
                                  <a:pt x="24" y="99"/>
                                </a:lnTo>
                                <a:lnTo>
                                  <a:pt x="48" y="66"/>
                                </a:lnTo>
                                <a:lnTo>
                                  <a:pt x="72" y="116"/>
                                </a:lnTo>
                                <a:lnTo>
                                  <a:pt x="97" y="133"/>
                                </a:lnTo>
                                <a:lnTo>
                                  <a:pt x="121" y="152"/>
                                </a:lnTo>
                                <a:lnTo>
                                  <a:pt x="145" y="152"/>
                                </a:lnTo>
                                <a:lnTo>
                                  <a:pt x="169" y="162"/>
                                </a:lnTo>
                                <a:lnTo>
                                  <a:pt x="194" y="179"/>
                                </a:lnTo>
                                <a:lnTo>
                                  <a:pt x="218" y="180"/>
                                </a:lnTo>
                                <a:lnTo>
                                  <a:pt x="242" y="181"/>
                                </a:lnTo>
                                <a:lnTo>
                                  <a:pt x="267" y="127"/>
                                </a:lnTo>
                                <a:lnTo>
                                  <a:pt x="291" y="159"/>
                                </a:lnTo>
                                <a:lnTo>
                                  <a:pt x="315" y="173"/>
                                </a:lnTo>
                                <a:lnTo>
                                  <a:pt x="339" y="176"/>
                                </a:lnTo>
                                <a:lnTo>
                                  <a:pt x="364" y="187"/>
                                </a:lnTo>
                                <a:lnTo>
                                  <a:pt x="388" y="195"/>
                                </a:lnTo>
                                <a:lnTo>
                                  <a:pt x="412" y="191"/>
                                </a:lnTo>
                                <a:lnTo>
                                  <a:pt x="437" y="170"/>
                                </a:lnTo>
                                <a:lnTo>
                                  <a:pt x="461" y="157"/>
                                </a:lnTo>
                                <a:lnTo>
                                  <a:pt x="485" y="195"/>
                                </a:lnTo>
                                <a:lnTo>
                                  <a:pt x="509" y="208"/>
                                </a:lnTo>
                                <a:lnTo>
                                  <a:pt x="534" y="173"/>
                                </a:lnTo>
                                <a:lnTo>
                                  <a:pt x="558" y="200"/>
                                </a:lnTo>
                                <a:lnTo>
                                  <a:pt x="582" y="208"/>
                                </a:lnTo>
                                <a:lnTo>
                                  <a:pt x="606" y="166"/>
                                </a:lnTo>
                                <a:lnTo>
                                  <a:pt x="631" y="189"/>
                                </a:lnTo>
                                <a:lnTo>
                                  <a:pt x="655" y="217"/>
                                </a:lnTo>
                                <a:lnTo>
                                  <a:pt x="679" y="230"/>
                                </a:lnTo>
                                <a:lnTo>
                                  <a:pt x="704" y="197"/>
                                </a:lnTo>
                                <a:lnTo>
                                  <a:pt x="728" y="186"/>
                                </a:lnTo>
                                <a:lnTo>
                                  <a:pt x="752" y="239"/>
                                </a:lnTo>
                                <a:lnTo>
                                  <a:pt x="776" y="198"/>
                                </a:lnTo>
                                <a:lnTo>
                                  <a:pt x="801" y="208"/>
                                </a:lnTo>
                                <a:lnTo>
                                  <a:pt x="825" y="216"/>
                                </a:lnTo>
                                <a:lnTo>
                                  <a:pt x="849" y="150"/>
                                </a:lnTo>
                                <a:lnTo>
                                  <a:pt x="874" y="194"/>
                                </a:lnTo>
                                <a:lnTo>
                                  <a:pt x="898" y="205"/>
                                </a:lnTo>
                                <a:lnTo>
                                  <a:pt x="922" y="199"/>
                                </a:lnTo>
                                <a:lnTo>
                                  <a:pt x="946" y="215"/>
                                </a:lnTo>
                                <a:lnTo>
                                  <a:pt x="971" y="182"/>
                                </a:lnTo>
                                <a:lnTo>
                                  <a:pt x="995" y="193"/>
                                </a:lnTo>
                                <a:lnTo>
                                  <a:pt x="1019" y="195"/>
                                </a:lnTo>
                                <a:lnTo>
                                  <a:pt x="1044" y="214"/>
                                </a:lnTo>
                                <a:lnTo>
                                  <a:pt x="1068" y="202"/>
                                </a:lnTo>
                                <a:lnTo>
                                  <a:pt x="1092" y="189"/>
                                </a:lnTo>
                                <a:lnTo>
                                  <a:pt x="1116" y="210"/>
                                </a:lnTo>
                                <a:lnTo>
                                  <a:pt x="1141" y="209"/>
                                </a:lnTo>
                                <a:lnTo>
                                  <a:pt x="1165" y="211"/>
                                </a:lnTo>
                                <a:lnTo>
                                  <a:pt x="1189" y="210"/>
                                </a:lnTo>
                                <a:lnTo>
                                  <a:pt x="1213" y="209"/>
                                </a:lnTo>
                                <a:lnTo>
                                  <a:pt x="1238" y="229"/>
                                </a:lnTo>
                                <a:lnTo>
                                  <a:pt x="1262" y="173"/>
                                </a:lnTo>
                                <a:lnTo>
                                  <a:pt x="1286" y="184"/>
                                </a:lnTo>
                                <a:lnTo>
                                  <a:pt x="1311" y="168"/>
                                </a:lnTo>
                                <a:lnTo>
                                  <a:pt x="1335" y="213"/>
                                </a:lnTo>
                                <a:lnTo>
                                  <a:pt x="1359" y="189"/>
                                </a:lnTo>
                                <a:lnTo>
                                  <a:pt x="1383" y="160"/>
                                </a:lnTo>
                                <a:lnTo>
                                  <a:pt x="1408" y="184"/>
                                </a:lnTo>
                                <a:lnTo>
                                  <a:pt x="1432" y="226"/>
                                </a:lnTo>
                                <a:lnTo>
                                  <a:pt x="1456" y="217"/>
                                </a:lnTo>
                                <a:lnTo>
                                  <a:pt x="1481" y="188"/>
                                </a:lnTo>
                                <a:lnTo>
                                  <a:pt x="1505" y="221"/>
                                </a:lnTo>
                                <a:lnTo>
                                  <a:pt x="1529" y="217"/>
                                </a:lnTo>
                                <a:lnTo>
                                  <a:pt x="1553" y="225"/>
                                </a:lnTo>
                                <a:lnTo>
                                  <a:pt x="1578" y="219"/>
                                </a:lnTo>
                                <a:lnTo>
                                  <a:pt x="1602" y="214"/>
                                </a:lnTo>
                                <a:lnTo>
                                  <a:pt x="1626" y="186"/>
                                </a:lnTo>
                                <a:lnTo>
                                  <a:pt x="1651" y="190"/>
                                </a:lnTo>
                                <a:lnTo>
                                  <a:pt x="1675" y="227"/>
                                </a:lnTo>
                                <a:lnTo>
                                  <a:pt x="1699" y="191"/>
                                </a:lnTo>
                                <a:lnTo>
                                  <a:pt x="1723" y="211"/>
                                </a:lnTo>
                                <a:lnTo>
                                  <a:pt x="1748" y="172"/>
                                </a:lnTo>
                                <a:lnTo>
                                  <a:pt x="1772" y="221"/>
                                </a:lnTo>
                                <a:lnTo>
                                  <a:pt x="1796" y="215"/>
                                </a:lnTo>
                                <a:lnTo>
                                  <a:pt x="1820" y="229"/>
                                </a:lnTo>
                                <a:lnTo>
                                  <a:pt x="1845" y="233"/>
                                </a:lnTo>
                                <a:lnTo>
                                  <a:pt x="1869" y="193"/>
                                </a:lnTo>
                                <a:lnTo>
                                  <a:pt x="1893" y="196"/>
                                </a:lnTo>
                                <a:lnTo>
                                  <a:pt x="1918" y="213"/>
                                </a:lnTo>
                                <a:lnTo>
                                  <a:pt x="1942" y="194"/>
                                </a:lnTo>
                                <a:lnTo>
                                  <a:pt x="1966" y="183"/>
                                </a:lnTo>
                                <a:lnTo>
                                  <a:pt x="1990" y="208"/>
                                </a:lnTo>
                                <a:lnTo>
                                  <a:pt x="2015" y="201"/>
                                </a:lnTo>
                                <a:lnTo>
                                  <a:pt x="2039" y="241"/>
                                </a:lnTo>
                                <a:lnTo>
                                  <a:pt x="2063" y="219"/>
                                </a:lnTo>
                                <a:lnTo>
                                  <a:pt x="2088" y="246"/>
                                </a:lnTo>
                                <a:lnTo>
                                  <a:pt x="2112" y="194"/>
                                </a:lnTo>
                                <a:lnTo>
                                  <a:pt x="2136" y="201"/>
                                </a:lnTo>
                                <a:lnTo>
                                  <a:pt x="2160" y="221"/>
                                </a:lnTo>
                                <a:lnTo>
                                  <a:pt x="2185" y="233"/>
                                </a:lnTo>
                                <a:lnTo>
                                  <a:pt x="2209" y="236"/>
                                </a:lnTo>
                                <a:lnTo>
                                  <a:pt x="2233" y="235"/>
                                </a:lnTo>
                                <a:lnTo>
                                  <a:pt x="2258" y="217"/>
                                </a:lnTo>
                                <a:lnTo>
                                  <a:pt x="2282" y="210"/>
                                </a:lnTo>
                                <a:lnTo>
                                  <a:pt x="2306" y="216"/>
                                </a:lnTo>
                                <a:lnTo>
                                  <a:pt x="2330" y="220"/>
                                </a:lnTo>
                                <a:lnTo>
                                  <a:pt x="2355" y="203"/>
                                </a:lnTo>
                                <a:lnTo>
                                  <a:pt x="2379" y="241"/>
                                </a:lnTo>
                                <a:lnTo>
                                  <a:pt x="2403" y="169"/>
                                </a:lnTo>
                              </a:path>
                            </a:pathLst>
                          </a:custGeom>
                          <a:noFill/>
                          <a:ln w="4966">
                            <a:solidFill>
                              <a:srgbClr val="FF7F0E"/>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7" name="Freeform 387"/>
                        <wps:cNvSpPr>
                          <a:spLocks/>
                        </wps:cNvSpPr>
                        <wps:spPr bwMode="auto">
                          <a:xfrm>
                            <a:off x="4597" y="980"/>
                            <a:ext cx="2404" cy="140"/>
                          </a:xfrm>
                          <a:custGeom>
                            <a:avLst/>
                            <a:gdLst>
                              <a:gd name="T0" fmla="*/ 24 w 2404"/>
                              <a:gd name="T1" fmla="*/ 29 h 140"/>
                              <a:gd name="T2" fmla="*/ 72 w 2404"/>
                              <a:gd name="T3" fmla="*/ 37 h 140"/>
                              <a:gd name="T4" fmla="*/ 121 w 2404"/>
                              <a:gd name="T5" fmla="*/ 41 h 140"/>
                              <a:gd name="T6" fmla="*/ 169 w 2404"/>
                              <a:gd name="T7" fmla="*/ 70 h 140"/>
                              <a:gd name="T8" fmla="*/ 218 w 2404"/>
                              <a:gd name="T9" fmla="*/ 94 h 140"/>
                              <a:gd name="T10" fmla="*/ 267 w 2404"/>
                              <a:gd name="T11" fmla="*/ 104 h 140"/>
                              <a:gd name="T12" fmla="*/ 315 w 2404"/>
                              <a:gd name="T13" fmla="*/ 131 h 140"/>
                              <a:gd name="T14" fmla="*/ 364 w 2404"/>
                              <a:gd name="T15" fmla="*/ 121 h 140"/>
                              <a:gd name="T16" fmla="*/ 412 w 2404"/>
                              <a:gd name="T17" fmla="*/ 118 h 140"/>
                              <a:gd name="T18" fmla="*/ 461 w 2404"/>
                              <a:gd name="T19" fmla="*/ 117 h 140"/>
                              <a:gd name="T20" fmla="*/ 509 w 2404"/>
                              <a:gd name="T21" fmla="*/ 136 h 140"/>
                              <a:gd name="T22" fmla="*/ 558 w 2404"/>
                              <a:gd name="T23" fmla="*/ 126 h 140"/>
                              <a:gd name="T24" fmla="*/ 606 w 2404"/>
                              <a:gd name="T25" fmla="*/ 127 h 140"/>
                              <a:gd name="T26" fmla="*/ 655 w 2404"/>
                              <a:gd name="T27" fmla="*/ 105 h 140"/>
                              <a:gd name="T28" fmla="*/ 704 w 2404"/>
                              <a:gd name="T29" fmla="*/ 110 h 140"/>
                              <a:gd name="T30" fmla="*/ 752 w 2404"/>
                              <a:gd name="T31" fmla="*/ 122 h 140"/>
                              <a:gd name="T32" fmla="*/ 801 w 2404"/>
                              <a:gd name="T33" fmla="*/ 132 h 140"/>
                              <a:gd name="T34" fmla="*/ 849 w 2404"/>
                              <a:gd name="T35" fmla="*/ 98 h 140"/>
                              <a:gd name="T36" fmla="*/ 898 w 2404"/>
                              <a:gd name="T37" fmla="*/ 126 h 140"/>
                              <a:gd name="T38" fmla="*/ 946 w 2404"/>
                              <a:gd name="T39" fmla="*/ 104 h 140"/>
                              <a:gd name="T40" fmla="*/ 995 w 2404"/>
                              <a:gd name="T41" fmla="*/ 126 h 140"/>
                              <a:gd name="T42" fmla="*/ 1044 w 2404"/>
                              <a:gd name="T43" fmla="*/ 109 h 140"/>
                              <a:gd name="T44" fmla="*/ 1092 w 2404"/>
                              <a:gd name="T45" fmla="*/ 120 h 140"/>
                              <a:gd name="T46" fmla="*/ 1141 w 2404"/>
                              <a:gd name="T47" fmla="*/ 114 h 140"/>
                              <a:gd name="T48" fmla="*/ 1189 w 2404"/>
                              <a:gd name="T49" fmla="*/ 114 h 140"/>
                              <a:gd name="T50" fmla="*/ 1238 w 2404"/>
                              <a:gd name="T51" fmla="*/ 97 h 140"/>
                              <a:gd name="T52" fmla="*/ 1286 w 2404"/>
                              <a:gd name="T53" fmla="*/ 88 h 140"/>
                              <a:gd name="T54" fmla="*/ 1335 w 2404"/>
                              <a:gd name="T55" fmla="*/ 109 h 140"/>
                              <a:gd name="T56" fmla="*/ 1383 w 2404"/>
                              <a:gd name="T57" fmla="*/ 113 h 140"/>
                              <a:gd name="T58" fmla="*/ 1432 w 2404"/>
                              <a:gd name="T59" fmla="*/ 125 h 140"/>
                              <a:gd name="T60" fmla="*/ 1481 w 2404"/>
                              <a:gd name="T61" fmla="*/ 110 h 140"/>
                              <a:gd name="T62" fmla="*/ 1529 w 2404"/>
                              <a:gd name="T63" fmla="*/ 134 h 140"/>
                              <a:gd name="T64" fmla="*/ 1578 w 2404"/>
                              <a:gd name="T65" fmla="*/ 116 h 140"/>
                              <a:gd name="T66" fmla="*/ 1626 w 2404"/>
                              <a:gd name="T67" fmla="*/ 96 h 140"/>
                              <a:gd name="T68" fmla="*/ 1675 w 2404"/>
                              <a:gd name="T69" fmla="*/ 97 h 140"/>
                              <a:gd name="T70" fmla="*/ 1723 w 2404"/>
                              <a:gd name="T71" fmla="*/ 104 h 140"/>
                              <a:gd name="T72" fmla="*/ 1772 w 2404"/>
                              <a:gd name="T73" fmla="*/ 130 h 140"/>
                              <a:gd name="T74" fmla="*/ 1820 w 2404"/>
                              <a:gd name="T75" fmla="*/ 109 h 140"/>
                              <a:gd name="T76" fmla="*/ 1869 w 2404"/>
                              <a:gd name="T77" fmla="*/ 109 h 140"/>
                              <a:gd name="T78" fmla="*/ 1918 w 2404"/>
                              <a:gd name="T79" fmla="*/ 116 h 140"/>
                              <a:gd name="T80" fmla="*/ 1966 w 2404"/>
                              <a:gd name="T81" fmla="*/ 96 h 140"/>
                              <a:gd name="T82" fmla="*/ 2015 w 2404"/>
                              <a:gd name="T83" fmla="*/ 124 h 140"/>
                              <a:gd name="T84" fmla="*/ 2063 w 2404"/>
                              <a:gd name="T85" fmla="*/ 119 h 140"/>
                              <a:gd name="T86" fmla="*/ 2112 w 2404"/>
                              <a:gd name="T87" fmla="*/ 110 h 140"/>
                              <a:gd name="T88" fmla="*/ 2160 w 2404"/>
                              <a:gd name="T89" fmla="*/ 102 h 140"/>
                              <a:gd name="T90" fmla="*/ 2209 w 2404"/>
                              <a:gd name="T91" fmla="*/ 101 h 140"/>
                              <a:gd name="T92" fmla="*/ 2258 w 2404"/>
                              <a:gd name="T93" fmla="*/ 95 h 140"/>
                              <a:gd name="T94" fmla="*/ 2306 w 2404"/>
                              <a:gd name="T95" fmla="*/ 113 h 140"/>
                              <a:gd name="T96" fmla="*/ 2355 w 2404"/>
                              <a:gd name="T97" fmla="*/ 107 h 140"/>
                              <a:gd name="T98" fmla="*/ 2403 w 2404"/>
                              <a:gd name="T99" fmla="*/ 103 h 1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140">
                                <a:moveTo>
                                  <a:pt x="0" y="30"/>
                                </a:moveTo>
                                <a:lnTo>
                                  <a:pt x="24" y="29"/>
                                </a:lnTo>
                                <a:lnTo>
                                  <a:pt x="48" y="33"/>
                                </a:lnTo>
                                <a:lnTo>
                                  <a:pt x="72" y="37"/>
                                </a:lnTo>
                                <a:lnTo>
                                  <a:pt x="97" y="0"/>
                                </a:lnTo>
                                <a:lnTo>
                                  <a:pt x="121" y="41"/>
                                </a:lnTo>
                                <a:lnTo>
                                  <a:pt x="145" y="52"/>
                                </a:lnTo>
                                <a:lnTo>
                                  <a:pt x="169" y="70"/>
                                </a:lnTo>
                                <a:lnTo>
                                  <a:pt x="194" y="58"/>
                                </a:lnTo>
                                <a:lnTo>
                                  <a:pt x="218" y="94"/>
                                </a:lnTo>
                                <a:lnTo>
                                  <a:pt x="242" y="100"/>
                                </a:lnTo>
                                <a:lnTo>
                                  <a:pt x="267" y="104"/>
                                </a:lnTo>
                                <a:lnTo>
                                  <a:pt x="291" y="111"/>
                                </a:lnTo>
                                <a:lnTo>
                                  <a:pt x="315" y="131"/>
                                </a:lnTo>
                                <a:lnTo>
                                  <a:pt x="339" y="118"/>
                                </a:lnTo>
                                <a:lnTo>
                                  <a:pt x="364" y="121"/>
                                </a:lnTo>
                                <a:lnTo>
                                  <a:pt x="388" y="139"/>
                                </a:lnTo>
                                <a:lnTo>
                                  <a:pt x="412" y="118"/>
                                </a:lnTo>
                                <a:lnTo>
                                  <a:pt x="437" y="117"/>
                                </a:lnTo>
                                <a:lnTo>
                                  <a:pt x="461" y="117"/>
                                </a:lnTo>
                                <a:lnTo>
                                  <a:pt x="485" y="111"/>
                                </a:lnTo>
                                <a:lnTo>
                                  <a:pt x="509" y="136"/>
                                </a:lnTo>
                                <a:lnTo>
                                  <a:pt x="534" y="129"/>
                                </a:lnTo>
                                <a:lnTo>
                                  <a:pt x="558" y="126"/>
                                </a:lnTo>
                                <a:lnTo>
                                  <a:pt x="582" y="129"/>
                                </a:lnTo>
                                <a:lnTo>
                                  <a:pt x="606" y="127"/>
                                </a:lnTo>
                                <a:lnTo>
                                  <a:pt x="631" y="85"/>
                                </a:lnTo>
                                <a:lnTo>
                                  <a:pt x="655" y="105"/>
                                </a:lnTo>
                                <a:lnTo>
                                  <a:pt x="679" y="100"/>
                                </a:lnTo>
                                <a:lnTo>
                                  <a:pt x="704" y="110"/>
                                </a:lnTo>
                                <a:lnTo>
                                  <a:pt x="728" y="113"/>
                                </a:lnTo>
                                <a:lnTo>
                                  <a:pt x="752" y="122"/>
                                </a:lnTo>
                                <a:lnTo>
                                  <a:pt x="776" y="100"/>
                                </a:lnTo>
                                <a:lnTo>
                                  <a:pt x="801" y="132"/>
                                </a:lnTo>
                                <a:lnTo>
                                  <a:pt x="825" y="119"/>
                                </a:lnTo>
                                <a:lnTo>
                                  <a:pt x="849" y="98"/>
                                </a:lnTo>
                                <a:lnTo>
                                  <a:pt x="874" y="115"/>
                                </a:lnTo>
                                <a:lnTo>
                                  <a:pt x="898" y="126"/>
                                </a:lnTo>
                                <a:lnTo>
                                  <a:pt x="922" y="124"/>
                                </a:lnTo>
                                <a:lnTo>
                                  <a:pt x="946" y="104"/>
                                </a:lnTo>
                                <a:lnTo>
                                  <a:pt x="971" y="105"/>
                                </a:lnTo>
                                <a:lnTo>
                                  <a:pt x="995" y="126"/>
                                </a:lnTo>
                                <a:lnTo>
                                  <a:pt x="1019" y="111"/>
                                </a:lnTo>
                                <a:lnTo>
                                  <a:pt x="1044" y="109"/>
                                </a:lnTo>
                                <a:lnTo>
                                  <a:pt x="1068" y="103"/>
                                </a:lnTo>
                                <a:lnTo>
                                  <a:pt x="1092" y="120"/>
                                </a:lnTo>
                                <a:lnTo>
                                  <a:pt x="1116" y="110"/>
                                </a:lnTo>
                                <a:lnTo>
                                  <a:pt x="1141" y="114"/>
                                </a:lnTo>
                                <a:lnTo>
                                  <a:pt x="1165" y="105"/>
                                </a:lnTo>
                                <a:lnTo>
                                  <a:pt x="1189" y="114"/>
                                </a:lnTo>
                                <a:lnTo>
                                  <a:pt x="1213" y="119"/>
                                </a:lnTo>
                                <a:lnTo>
                                  <a:pt x="1238" y="97"/>
                                </a:lnTo>
                                <a:lnTo>
                                  <a:pt x="1262" y="104"/>
                                </a:lnTo>
                                <a:lnTo>
                                  <a:pt x="1286" y="88"/>
                                </a:lnTo>
                                <a:lnTo>
                                  <a:pt x="1311" y="111"/>
                                </a:lnTo>
                                <a:lnTo>
                                  <a:pt x="1335" y="109"/>
                                </a:lnTo>
                                <a:lnTo>
                                  <a:pt x="1359" y="112"/>
                                </a:lnTo>
                                <a:lnTo>
                                  <a:pt x="1383" y="113"/>
                                </a:lnTo>
                                <a:lnTo>
                                  <a:pt x="1408" y="110"/>
                                </a:lnTo>
                                <a:lnTo>
                                  <a:pt x="1432" y="125"/>
                                </a:lnTo>
                                <a:lnTo>
                                  <a:pt x="1456" y="127"/>
                                </a:lnTo>
                                <a:lnTo>
                                  <a:pt x="1481" y="110"/>
                                </a:lnTo>
                                <a:lnTo>
                                  <a:pt x="1505" y="114"/>
                                </a:lnTo>
                                <a:lnTo>
                                  <a:pt x="1529" y="134"/>
                                </a:lnTo>
                                <a:lnTo>
                                  <a:pt x="1553" y="133"/>
                                </a:lnTo>
                                <a:lnTo>
                                  <a:pt x="1578" y="116"/>
                                </a:lnTo>
                                <a:lnTo>
                                  <a:pt x="1602" y="100"/>
                                </a:lnTo>
                                <a:lnTo>
                                  <a:pt x="1626" y="96"/>
                                </a:lnTo>
                                <a:lnTo>
                                  <a:pt x="1651" y="117"/>
                                </a:lnTo>
                                <a:lnTo>
                                  <a:pt x="1675" y="97"/>
                                </a:lnTo>
                                <a:lnTo>
                                  <a:pt x="1699" y="85"/>
                                </a:lnTo>
                                <a:lnTo>
                                  <a:pt x="1723" y="104"/>
                                </a:lnTo>
                                <a:lnTo>
                                  <a:pt x="1748" y="103"/>
                                </a:lnTo>
                                <a:lnTo>
                                  <a:pt x="1772" y="130"/>
                                </a:lnTo>
                                <a:lnTo>
                                  <a:pt x="1796" y="138"/>
                                </a:lnTo>
                                <a:lnTo>
                                  <a:pt x="1820" y="109"/>
                                </a:lnTo>
                                <a:lnTo>
                                  <a:pt x="1845" y="113"/>
                                </a:lnTo>
                                <a:lnTo>
                                  <a:pt x="1869" y="109"/>
                                </a:lnTo>
                                <a:lnTo>
                                  <a:pt x="1893" y="108"/>
                                </a:lnTo>
                                <a:lnTo>
                                  <a:pt x="1918" y="116"/>
                                </a:lnTo>
                                <a:lnTo>
                                  <a:pt x="1942" y="123"/>
                                </a:lnTo>
                                <a:lnTo>
                                  <a:pt x="1966" y="96"/>
                                </a:lnTo>
                                <a:lnTo>
                                  <a:pt x="1990" y="102"/>
                                </a:lnTo>
                                <a:lnTo>
                                  <a:pt x="2015" y="124"/>
                                </a:lnTo>
                                <a:lnTo>
                                  <a:pt x="2039" y="81"/>
                                </a:lnTo>
                                <a:lnTo>
                                  <a:pt x="2063" y="119"/>
                                </a:lnTo>
                                <a:lnTo>
                                  <a:pt x="2088" y="117"/>
                                </a:lnTo>
                                <a:lnTo>
                                  <a:pt x="2112" y="110"/>
                                </a:lnTo>
                                <a:lnTo>
                                  <a:pt x="2136" y="113"/>
                                </a:lnTo>
                                <a:lnTo>
                                  <a:pt x="2160" y="102"/>
                                </a:lnTo>
                                <a:lnTo>
                                  <a:pt x="2185" y="108"/>
                                </a:lnTo>
                                <a:lnTo>
                                  <a:pt x="2209" y="101"/>
                                </a:lnTo>
                                <a:lnTo>
                                  <a:pt x="2233" y="130"/>
                                </a:lnTo>
                                <a:lnTo>
                                  <a:pt x="2258" y="95"/>
                                </a:lnTo>
                                <a:lnTo>
                                  <a:pt x="2282" y="130"/>
                                </a:lnTo>
                                <a:lnTo>
                                  <a:pt x="2306" y="113"/>
                                </a:lnTo>
                                <a:lnTo>
                                  <a:pt x="2330" y="102"/>
                                </a:lnTo>
                                <a:lnTo>
                                  <a:pt x="2355" y="107"/>
                                </a:lnTo>
                                <a:lnTo>
                                  <a:pt x="2379" y="113"/>
                                </a:lnTo>
                                <a:lnTo>
                                  <a:pt x="2403" y="103"/>
                                </a:lnTo>
                              </a:path>
                            </a:pathLst>
                          </a:custGeom>
                          <a:noFill/>
                          <a:ln w="4978">
                            <a:solidFill>
                              <a:srgbClr val="2BA02B"/>
                            </a:solidFill>
                            <a:prstDash val="lgDash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 name="Freeform 388"/>
                        <wps:cNvSpPr>
                          <a:spLocks/>
                        </wps:cNvSpPr>
                        <wps:spPr bwMode="auto">
                          <a:xfrm>
                            <a:off x="5059" y="1557"/>
                            <a:ext cx="20" cy="20"/>
                          </a:xfrm>
                          <a:custGeom>
                            <a:avLst/>
                            <a:gdLst>
                              <a:gd name="T0" fmla="*/ 0 w 20"/>
                              <a:gd name="T1" fmla="*/ 0 h 20"/>
                              <a:gd name="T2" fmla="*/ 0 w 20"/>
                              <a:gd name="T3" fmla="*/ 18 h 20"/>
                            </a:gdLst>
                            <a:ahLst/>
                            <a:cxnLst>
                              <a:cxn ang="0">
                                <a:pos x="T0" y="T1"/>
                              </a:cxn>
                              <a:cxn ang="0">
                                <a:pos x="T2" y="T3"/>
                              </a:cxn>
                            </a:cxnLst>
                            <a:rect l="0" t="0" r="r" b="b"/>
                            <a:pathLst>
                              <a:path w="20" h="20">
                                <a:moveTo>
                                  <a:pt x="0" y="0"/>
                                </a:moveTo>
                                <a:lnTo>
                                  <a:pt x="0" y="18"/>
                                </a:lnTo>
                              </a:path>
                            </a:pathLst>
                          </a:custGeom>
                          <a:noFill/>
                          <a:ln w="17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9" name="Freeform 389"/>
                        <wps:cNvSpPr>
                          <a:spLocks/>
                        </wps:cNvSpPr>
                        <wps:spPr bwMode="auto">
                          <a:xfrm>
                            <a:off x="5544" y="1557"/>
                            <a:ext cx="20" cy="20"/>
                          </a:xfrm>
                          <a:custGeom>
                            <a:avLst/>
                            <a:gdLst>
                              <a:gd name="T0" fmla="*/ 0 w 20"/>
                              <a:gd name="T1" fmla="*/ 0 h 20"/>
                              <a:gd name="T2" fmla="*/ 0 w 20"/>
                              <a:gd name="T3" fmla="*/ 18 h 20"/>
                            </a:gdLst>
                            <a:ahLst/>
                            <a:cxnLst>
                              <a:cxn ang="0">
                                <a:pos x="T0" y="T1"/>
                              </a:cxn>
                              <a:cxn ang="0">
                                <a:pos x="T2" y="T3"/>
                              </a:cxn>
                            </a:cxnLst>
                            <a:rect l="0" t="0" r="r" b="b"/>
                            <a:pathLst>
                              <a:path w="20" h="20">
                                <a:moveTo>
                                  <a:pt x="0" y="0"/>
                                </a:moveTo>
                                <a:lnTo>
                                  <a:pt x="0" y="18"/>
                                </a:lnTo>
                              </a:path>
                            </a:pathLst>
                          </a:custGeom>
                          <a:noFill/>
                          <a:ln w="17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0" name="Freeform 390"/>
                        <wps:cNvSpPr>
                          <a:spLocks/>
                        </wps:cNvSpPr>
                        <wps:spPr bwMode="auto">
                          <a:xfrm>
                            <a:off x="6030" y="1557"/>
                            <a:ext cx="20" cy="20"/>
                          </a:xfrm>
                          <a:custGeom>
                            <a:avLst/>
                            <a:gdLst>
                              <a:gd name="T0" fmla="*/ 0 w 20"/>
                              <a:gd name="T1" fmla="*/ 0 h 20"/>
                              <a:gd name="T2" fmla="*/ 0 w 20"/>
                              <a:gd name="T3" fmla="*/ 18 h 20"/>
                            </a:gdLst>
                            <a:ahLst/>
                            <a:cxnLst>
                              <a:cxn ang="0">
                                <a:pos x="T0" y="T1"/>
                              </a:cxn>
                              <a:cxn ang="0">
                                <a:pos x="T2" y="T3"/>
                              </a:cxn>
                            </a:cxnLst>
                            <a:rect l="0" t="0" r="r" b="b"/>
                            <a:pathLst>
                              <a:path w="20" h="20">
                                <a:moveTo>
                                  <a:pt x="0" y="0"/>
                                </a:moveTo>
                                <a:lnTo>
                                  <a:pt x="0" y="18"/>
                                </a:lnTo>
                              </a:path>
                            </a:pathLst>
                          </a:custGeom>
                          <a:noFill/>
                          <a:ln w="17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1" name="Freeform 391"/>
                        <wps:cNvSpPr>
                          <a:spLocks/>
                        </wps:cNvSpPr>
                        <wps:spPr bwMode="auto">
                          <a:xfrm>
                            <a:off x="6515" y="1557"/>
                            <a:ext cx="20" cy="20"/>
                          </a:xfrm>
                          <a:custGeom>
                            <a:avLst/>
                            <a:gdLst>
                              <a:gd name="T0" fmla="*/ 0 w 20"/>
                              <a:gd name="T1" fmla="*/ 0 h 20"/>
                              <a:gd name="T2" fmla="*/ 0 w 20"/>
                              <a:gd name="T3" fmla="*/ 18 h 20"/>
                            </a:gdLst>
                            <a:ahLst/>
                            <a:cxnLst>
                              <a:cxn ang="0">
                                <a:pos x="T0" y="T1"/>
                              </a:cxn>
                              <a:cxn ang="0">
                                <a:pos x="T2" y="T3"/>
                              </a:cxn>
                            </a:cxnLst>
                            <a:rect l="0" t="0" r="r" b="b"/>
                            <a:pathLst>
                              <a:path w="20" h="20">
                                <a:moveTo>
                                  <a:pt x="0" y="0"/>
                                </a:moveTo>
                                <a:lnTo>
                                  <a:pt x="0" y="18"/>
                                </a:lnTo>
                              </a:path>
                            </a:pathLst>
                          </a:custGeom>
                          <a:noFill/>
                          <a:ln w="172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322" name="Group 392"/>
                        <wpg:cNvGrpSpPr>
                          <a:grpSpLocks/>
                        </wpg:cNvGrpSpPr>
                        <wpg:grpSpPr bwMode="auto">
                          <a:xfrm>
                            <a:off x="2303" y="2481"/>
                            <a:ext cx="14285" cy="7064"/>
                            <a:chOff x="2303" y="2481"/>
                            <a:chExt cx="14285" cy="7064"/>
                          </a:xfrm>
                        </wpg:grpSpPr>
                        <wps:wsp>
                          <wps:cNvPr id="1323" name="Freeform 393"/>
                          <wps:cNvSpPr>
                            <a:spLocks/>
                          </wps:cNvSpPr>
                          <wps:spPr bwMode="auto">
                            <a:xfrm>
                              <a:off x="2303" y="2481"/>
                              <a:ext cx="14285" cy="7064"/>
                            </a:xfrm>
                            <a:custGeom>
                              <a:avLst/>
                              <a:gdLst>
                                <a:gd name="T0" fmla="*/ 2269 w 14285"/>
                                <a:gd name="T1" fmla="*/ -923 h 7064"/>
                                <a:gd name="T2" fmla="*/ 4697 w 14285"/>
                                <a:gd name="T3" fmla="*/ -923 h 7064"/>
                              </a:gdLst>
                              <a:ahLst/>
                              <a:cxnLst>
                                <a:cxn ang="0">
                                  <a:pos x="T0" y="T1"/>
                                </a:cxn>
                                <a:cxn ang="0">
                                  <a:pos x="T2" y="T3"/>
                                </a:cxn>
                              </a:cxnLst>
                              <a:rect l="0" t="0" r="r" b="b"/>
                              <a:pathLst>
                                <a:path w="14285" h="7064">
                                  <a:moveTo>
                                    <a:pt x="2269" y="-923"/>
                                  </a:moveTo>
                                  <a:lnTo>
                                    <a:pt x="4697" y="-923"/>
                                  </a:lnTo>
                                </a:path>
                              </a:pathLst>
                            </a:custGeom>
                            <a:noFill/>
                            <a:ln w="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4" name="Freeform 394"/>
                          <wps:cNvSpPr>
                            <a:spLocks/>
                          </wps:cNvSpPr>
                          <wps:spPr bwMode="auto">
                            <a:xfrm>
                              <a:off x="2303" y="2481"/>
                              <a:ext cx="14285" cy="7064"/>
                            </a:xfrm>
                            <a:custGeom>
                              <a:avLst/>
                              <a:gdLst>
                                <a:gd name="T0" fmla="*/ 2269 w 14285"/>
                                <a:gd name="T1" fmla="*/ -2771 h 7064"/>
                                <a:gd name="T2" fmla="*/ 4697 w 14285"/>
                                <a:gd name="T3" fmla="*/ -2771 h 7064"/>
                              </a:gdLst>
                              <a:ahLst/>
                              <a:cxnLst>
                                <a:cxn ang="0">
                                  <a:pos x="T0" y="T1"/>
                                </a:cxn>
                                <a:cxn ang="0">
                                  <a:pos x="T2" y="T3"/>
                                </a:cxn>
                              </a:cxnLst>
                              <a:rect l="0" t="0" r="r" b="b"/>
                              <a:pathLst>
                                <a:path w="14285" h="7064">
                                  <a:moveTo>
                                    <a:pt x="2269" y="-2771"/>
                                  </a:moveTo>
                                  <a:lnTo>
                                    <a:pt x="4697" y="-2771"/>
                                  </a:lnTo>
                                </a:path>
                              </a:pathLst>
                            </a:custGeom>
                            <a:noFill/>
                            <a:ln w="219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325" name="Freeform 395"/>
                        <wps:cNvSpPr>
                          <a:spLocks/>
                        </wps:cNvSpPr>
                        <wps:spPr bwMode="auto">
                          <a:xfrm>
                            <a:off x="6325" y="-263"/>
                            <a:ext cx="660" cy="247"/>
                          </a:xfrm>
                          <a:custGeom>
                            <a:avLst/>
                            <a:gdLst>
                              <a:gd name="T0" fmla="*/ 6 w 660"/>
                              <a:gd name="T1" fmla="*/ 246 h 247"/>
                              <a:gd name="T2" fmla="*/ 652 w 660"/>
                              <a:gd name="T3" fmla="*/ 246 h 247"/>
                              <a:gd name="T4" fmla="*/ 657 w 660"/>
                              <a:gd name="T5" fmla="*/ 246 h 247"/>
                              <a:gd name="T6" fmla="*/ 659 w 660"/>
                              <a:gd name="T7" fmla="*/ 242 h 247"/>
                              <a:gd name="T8" fmla="*/ 659 w 660"/>
                              <a:gd name="T9" fmla="*/ 235 h 247"/>
                              <a:gd name="T10" fmla="*/ 659 w 660"/>
                              <a:gd name="T11" fmla="*/ 10 h 247"/>
                              <a:gd name="T12" fmla="*/ 659 w 660"/>
                              <a:gd name="T13" fmla="*/ 3 h 247"/>
                              <a:gd name="T14" fmla="*/ 657 w 660"/>
                              <a:gd name="T15" fmla="*/ 0 h 247"/>
                              <a:gd name="T16" fmla="*/ 652 w 660"/>
                              <a:gd name="T17" fmla="*/ 0 h 247"/>
                              <a:gd name="T18" fmla="*/ 6 w 660"/>
                              <a:gd name="T19" fmla="*/ 0 h 247"/>
                              <a:gd name="T20" fmla="*/ 2 w 660"/>
                              <a:gd name="T21" fmla="*/ 0 h 247"/>
                              <a:gd name="T22" fmla="*/ 0 w 660"/>
                              <a:gd name="T23" fmla="*/ 3 h 247"/>
                              <a:gd name="T24" fmla="*/ 0 w 660"/>
                              <a:gd name="T25" fmla="*/ 10 h 247"/>
                              <a:gd name="T26" fmla="*/ 0 w 660"/>
                              <a:gd name="T27" fmla="*/ 235 h 247"/>
                              <a:gd name="T28" fmla="*/ 0 w 660"/>
                              <a:gd name="T29" fmla="*/ 242 h 247"/>
                              <a:gd name="T30" fmla="*/ 2 w 660"/>
                              <a:gd name="T31" fmla="*/ 246 h 247"/>
                              <a:gd name="T32" fmla="*/ 6 w 660"/>
                              <a:gd name="T33" fmla="*/ 246 h 2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60" h="247">
                                <a:moveTo>
                                  <a:pt x="6" y="246"/>
                                </a:moveTo>
                                <a:lnTo>
                                  <a:pt x="652" y="246"/>
                                </a:lnTo>
                                <a:lnTo>
                                  <a:pt x="657" y="246"/>
                                </a:lnTo>
                                <a:lnTo>
                                  <a:pt x="659" y="242"/>
                                </a:lnTo>
                                <a:lnTo>
                                  <a:pt x="659" y="235"/>
                                </a:lnTo>
                                <a:lnTo>
                                  <a:pt x="659" y="10"/>
                                </a:lnTo>
                                <a:lnTo>
                                  <a:pt x="659" y="3"/>
                                </a:lnTo>
                                <a:lnTo>
                                  <a:pt x="657" y="0"/>
                                </a:lnTo>
                                <a:lnTo>
                                  <a:pt x="652" y="0"/>
                                </a:lnTo>
                                <a:lnTo>
                                  <a:pt x="6" y="0"/>
                                </a:lnTo>
                                <a:lnTo>
                                  <a:pt x="2" y="0"/>
                                </a:lnTo>
                                <a:lnTo>
                                  <a:pt x="0" y="3"/>
                                </a:lnTo>
                                <a:lnTo>
                                  <a:pt x="0" y="10"/>
                                </a:lnTo>
                                <a:lnTo>
                                  <a:pt x="0" y="235"/>
                                </a:lnTo>
                                <a:lnTo>
                                  <a:pt x="0" y="242"/>
                                </a:lnTo>
                                <a:lnTo>
                                  <a:pt x="2" y="246"/>
                                </a:lnTo>
                                <a:lnTo>
                                  <a:pt x="6" y="246"/>
                                </a:lnTo>
                                <a:close/>
                              </a:path>
                            </a:pathLst>
                          </a:custGeom>
                          <a:noFill/>
                          <a:ln w="3180">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6" name="Text Box 396"/>
                        <wps:cNvSpPr txBox="1">
                          <a:spLocks noChangeArrowheads="1"/>
                        </wps:cNvSpPr>
                        <wps:spPr bwMode="auto">
                          <a:xfrm>
                            <a:off x="4573" y="-290"/>
                            <a:ext cx="2428"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90" w:lineRule="exact"/>
                                <w:ind w:right="220"/>
                                <w:jc w:val="right"/>
                                <w:rPr>
                                  <w:rFonts w:ascii="Verdana" w:hAnsi="Verdana" w:cs="Verdana"/>
                                  <w:w w:val="35"/>
                                  <w:sz w:val="9"/>
                                  <w:szCs w:val="9"/>
                                </w:rPr>
                              </w:pPr>
                              <w:r>
                                <w:rPr>
                                  <w:w w:val="67"/>
                                  <w:sz w:val="5"/>
                                  <w:szCs w:val="5"/>
                                  <w:u w:val="double" w:color="1F77B3"/>
                                </w:rPr>
                                <w:t xml:space="preserve"> </w:t>
                              </w:r>
                              <w:r>
                                <w:rPr>
                                  <w:sz w:val="5"/>
                                  <w:szCs w:val="5"/>
                                  <w:u w:val="double" w:color="1F77B3"/>
                                </w:rPr>
                                <w:t xml:space="preserve">     </w:t>
                              </w:r>
                              <w:r>
                                <w:rPr>
                                  <w:sz w:val="5"/>
                                  <w:szCs w:val="5"/>
                                </w:rPr>
                                <w:t xml:space="preserve">  </w:t>
                              </w:r>
                              <w:r>
                                <w:rPr>
                                  <w:rFonts w:ascii="Verdana" w:hAnsi="Verdana" w:cs="Verdana"/>
                                  <w:w w:val="35"/>
                                  <w:sz w:val="9"/>
                                  <w:szCs w:val="9"/>
                                </w:rPr>
                                <w:t>Independent   Agents</w:t>
                              </w:r>
                            </w:p>
                            <w:p w:rsidR="0070072F" w:rsidRDefault="0070072F">
                              <w:pPr>
                                <w:pStyle w:val="BodyText"/>
                                <w:kinsoku w:val="0"/>
                                <w:overflowPunct w:val="0"/>
                                <w:spacing w:before="11" w:line="168" w:lineRule="auto"/>
                                <w:ind w:left="1860" w:hanging="96"/>
                                <w:rPr>
                                  <w:rFonts w:ascii="Verdana" w:hAnsi="Verdana" w:cs="Verdana"/>
                                  <w:w w:val="35"/>
                                  <w:sz w:val="9"/>
                                  <w:szCs w:val="9"/>
                                </w:rPr>
                              </w:pPr>
                              <w:r>
                                <w:rPr>
                                  <w:w w:val="67"/>
                                  <w:sz w:val="5"/>
                                  <w:szCs w:val="5"/>
                                  <w:u w:val="dash" w:color="2BA02B"/>
                                </w:rPr>
                                <w:t xml:space="preserve"> </w:t>
                              </w:r>
                              <w:r>
                                <w:rPr>
                                  <w:sz w:val="5"/>
                                  <w:szCs w:val="5"/>
                                  <w:u w:val="dash" w:color="2BA02B"/>
                                </w:rPr>
                                <w:t xml:space="preserve">     </w:t>
                              </w:r>
                              <w:r>
                                <w:rPr>
                                  <w:sz w:val="5"/>
                                  <w:szCs w:val="5"/>
                                </w:rPr>
                                <w:t xml:space="preserve">  </w:t>
                              </w:r>
                              <w:r>
                                <w:rPr>
                                  <w:rFonts w:ascii="Verdana" w:hAnsi="Verdana" w:cs="Verdana"/>
                                  <w:w w:val="50"/>
                                  <w:position w:val="1"/>
                                  <w:sz w:val="9"/>
                                  <w:szCs w:val="9"/>
                                </w:rPr>
                                <w:t xml:space="preserve">Sparse Cooperative RL </w:t>
                              </w:r>
                              <w:r>
                                <w:rPr>
                                  <w:rFonts w:ascii="Verdana" w:hAnsi="Verdana" w:cs="Verdana"/>
                                  <w:w w:val="35"/>
                                  <w:sz w:val="9"/>
                                  <w:szCs w:val="9"/>
                                </w:rPr>
                                <w:t>Relative Sparse Cooperative  RL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8" o:spid="_x0000_s1229" style="position:absolute;left:0;text-align:left;margin-left:227.95pt;margin-top:-14.6pt;width:122.35pt;height:93.5pt;z-index:-251636224;mso-position-horizontal-relative:page" coordorigin="4559,-292" coordsize="2447,1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" o:allowincell="f">
                <v:shape id="Freeform 369" o:spid="_x0000_s1230" style="position:absolute;left:4573;top:-290;width:20;height:1866;visibility:visible;mso-wrap-style:square;v-text-anchor:top" coordsize="20,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" path="m,l,1866e" filled="f" strokeweight=".04794mm">
                  <v:path arrowok="t" o:connecttype="custom" o:connectlocs="0,0;0,1866" o:connectangles="0,0"/>
                </v:shape>
                <v:shape id="Freeform 370" o:spid="_x0000_s1231" style="position:absolute;left:4561;top:140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" path="m,l11,e" filled="f" strokeweight="0">
                  <v:path arrowok="t" o:connecttype="custom" o:connectlocs="0,0;11,0" o:connectangles="0,0"/>
                </v:shape>
                <v:shape id="Freeform 371" o:spid="_x0000_s1232" style="position:absolute;left:4561;top:140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" path="m11,l,e" filled="f" strokeweight=".07383mm">
                  <v:path arrowok="t" o:connecttype="custom" o:connectlocs="11,0;0,0" o:connectangles="0,0"/>
                </v:shape>
                <v:shape id="Freeform 372" o:spid="_x0000_s1233" style="position:absolute;left:4561;top:114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" path="m,l11,e" filled="f" strokeweight="0">
                  <v:path arrowok="t" o:connecttype="custom" o:connectlocs="0,0;11,0" o:connectangles="0,0"/>
                </v:shape>
                <v:shape id="Freeform 373" o:spid="_x0000_s1234" style="position:absolute;left:4561;top:114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" path="m11,l,e" filled="f" strokeweight=".07383mm">
                  <v:path arrowok="t" o:connecttype="custom" o:connectlocs="11,0;0,0" o:connectangles="0,0"/>
                </v:shape>
                <v:shape id="Freeform 374" o:spid="_x0000_s1235" style="position:absolute;left:4561;top:89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" path="m,l11,e" filled="f" strokeweight="0">
                  <v:path arrowok="t" o:connecttype="custom" o:connectlocs="0,0;11,0" o:connectangles="0,0"/>
                </v:shape>
                <v:shape id="Freeform 375" o:spid="_x0000_s1236" style="position:absolute;left:4561;top:89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" path="m11,l,e" filled="f" strokeweight=".07383mm">
                  <v:path arrowok="t" o:connecttype="custom" o:connectlocs="11,0;0,0" o:connectangles="0,0"/>
                </v:shape>
                <v:shape id="Freeform 376" o:spid="_x0000_s1237" style="position:absolute;left:4561;top:63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" path="m,l11,e" filled="f" strokeweight="0">
                  <v:path arrowok="t" o:connecttype="custom" o:connectlocs="0,0;11,0" o:connectangles="0,0"/>
                </v:shape>
                <v:shape id="Freeform 377" o:spid="_x0000_s1238" style="position:absolute;left:4561;top:63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" path="m11,l,e" filled="f" strokeweight=".07383mm">
                  <v:path arrowok="t" o:connecttype="custom" o:connectlocs="11,0;0,0" o:connectangles="0,0"/>
                </v:shape>
                <v:shape id="Freeform 378" o:spid="_x0000_s1239" style="position:absolute;left:4561;top:3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" path="m,l11,e" filled="f" strokeweight="0">
                  <v:path arrowok="t" o:connecttype="custom" o:connectlocs="0,0;11,0" o:connectangles="0,0"/>
                </v:shape>
                <v:shape id="Freeform 379" o:spid="_x0000_s1240" style="position:absolute;left:4561;top:3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" path="m11,l,e" filled="f" strokeweight=".07383mm">
                  <v:path arrowok="t" o:connecttype="custom" o:connectlocs="11,0;0,0" o:connectangles="0,0"/>
                </v:shape>
                <v:shape id="Freeform 380" o:spid="_x0000_s1241" style="position:absolute;left:4561;top:12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" path="m,l11,e" filled="f" strokeweight="0">
                  <v:path arrowok="t" o:connecttype="custom" o:connectlocs="0,0;11,0" o:connectangles="0,0"/>
                </v:shape>
                <v:shape id="Freeform 381" o:spid="_x0000_s1242" style="position:absolute;left:4561;top:12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" path="m11,l,e" filled="f" strokeweight=".07383mm">
                  <v:path arrowok="t" o:connecttype="custom" o:connectlocs="11,0;0,0" o:connectangles="0,0"/>
                </v:shape>
                <v:shape id="Freeform 382" o:spid="_x0000_s1243" style="position:absolute;left:4561;top:-13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" path="m,l11,e" filled="f" strokeweight="0">
                  <v:path arrowok="t" o:connecttype="custom" o:connectlocs="0,0;11,0" o:connectangles="0,0"/>
                </v:shape>
                <v:shape id="Freeform 383" o:spid="_x0000_s1244" style="position:absolute;left:4561;top:-13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" path="m11,l,e" filled="f" strokeweight=".07383mm">
                  <v:path arrowok="t" o:connecttype="custom" o:connectlocs="11,0;0,0" o:connectangles="0,0"/>
                </v:shape>
                <v:shape id="Freeform 384" o:spid="_x0000_s1245" style="position:absolute;left:7001;top:-290;width:20;height:1866;visibility:visible;mso-wrap-style:square;v-text-anchor:top" coordsize="20,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" path="m,l,1866e" filled="f" strokeweight=".04794mm">
                  <v:path arrowok="t" o:connecttype="custom" o:connectlocs="0,0;0,1866" o:connectangles="0,0"/>
                </v:shape>
                <v:shape id="Freeform 385" o:spid="_x0000_s1246" style="position:absolute;left:4597;top:153;width:2404;height:20;visibility:visible;mso-wrap-style:square;v-text-anchor:top" coordsize="24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" path="m,l24,,48,,72,,97,r24,l145,r24,l194,r24,l242,r25,l291,r24,l339,r25,l388,r24,l437,r24,l485,r24,l534,r24,l582,r24,l631,r24,l679,r25,l728,r24,l776,r25,l825,r24,l874,r24,l922,r24,l971,r24,l1019,r25,l1068,r24,l1116,r25,l1165,r24,l1213,r25,l1262,r24,l1311,r24,l1359,r24,l1408,r24,l1456,r25,l1505,r24,l1553,r25,l1602,r24,l1651,r24,l1699,r24,l1748,r24,l1796,r24,l1845,r24,l1893,r25,l1942,r24,l1990,r25,l2039,r24,l2088,r24,l2136,r24,l2185,r24,l2233,r25,l2282,r24,l2330,r25,l2379,r24,e" filled="f" strokecolor="#1f77b3" strokeweight=".1384mm">
                  <v:path arrowok="t" o:connecttype="custom" o:connectlocs="24,0;72,0;121,0;169,0;218,0;267,0;315,0;364,0;412,0;461,0;509,0;558,0;606,0;655,0;704,0;752,0;801,0;849,0;898,0;946,0;995,0;1044,0;1092,0;1141,0;1189,0;1238,0;1286,0;1335,0;1383,0;1432,0;1481,0;1529,0;1578,0;1626,0;1675,0;1723,0;1772,0;1820,0;1869,0;1918,0;1966,0;2015,0;2063,0;2112,0;2160,0;2209,0;2258,0;2306,0;2355,0;2403,0" o:connectangles="0,0,0,0,0,0,0,0,0,0,0,0,0,0,0,0,0,0,0,0,0,0,0,0,0,0,0,0,0,0,0,0,0,0,0,0,0,0,0,0,0,0,0,0,0,0,0,0,0,0"/>
                </v:shape>
                <v:shape id="Freeform 386" o:spid="_x0000_s1247" style="position:absolute;left:4597;top:1206;width:2404;height:247;visibility:visible;mso-wrap-style:square;v-text-anchor:top" coordsize="2404,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" path="m,l24,99,48,66r24,50l97,133r24,19l145,152r24,10l194,179r24,1l242,181r25,-54l291,159r24,14l339,176r25,11l388,195r24,-4l437,170r24,-13l485,195r24,13l534,173r24,27l582,208r24,-42l631,189r24,28l679,230r25,-33l728,186r24,53l776,198r25,10l825,216r24,-66l874,194r24,11l922,199r24,16l971,182r24,11l1019,195r25,19l1068,202r24,-13l1116,210r25,-1l1165,211r24,-1l1213,209r25,20l1262,173r24,11l1311,168r24,45l1359,189r24,-29l1408,184r24,42l1456,217r25,-29l1505,221r24,-4l1553,225r25,-6l1602,214r24,-28l1651,190r24,37l1699,191r24,20l1748,172r24,49l1796,215r24,14l1845,233r24,-40l1893,196r25,17l1942,194r24,-11l1990,208r25,-7l2039,241r24,-22l2088,246r24,-52l2136,201r24,20l2185,233r24,3l2233,235r25,-18l2282,210r24,6l2330,220r25,-17l2379,241r24,-72e" filled="f" strokecolor="#ff7f0e" strokeweight=".1379mm">
                  <v:stroke dashstyle="3 1"/>
                  <v:path arrowok="t" o:connecttype="custom" o:connectlocs="24,99;72,116;121,152;169,162;218,180;267,127;315,173;364,187;412,191;461,157;509,208;558,200;606,166;655,217;704,197;752,239;801,208;849,150;898,205;946,215;995,193;1044,214;1092,189;1141,209;1189,210;1238,229;1286,184;1335,213;1383,160;1432,226;1481,188;1529,217;1578,219;1626,186;1675,227;1723,211;1772,221;1820,229;1869,193;1918,213;1966,183;2015,201;2063,219;2112,194;2160,221;2209,236;2258,217;2306,216;2355,203;2403,169" o:connectangles="0,0,0,0,0,0,0,0,0,0,0,0,0,0,0,0,0,0,0,0,0,0,0,0,0,0,0,0,0,0,0,0,0,0,0,0,0,0,0,0,0,0,0,0,0,0,0,0,0,0"/>
                </v:shape>
                <v:shape id="Freeform 387" o:spid="_x0000_s1248" style="position:absolute;left:4597;top:980;width:2404;height:140;visibility:visible;mso-wrap-style:square;v-text-anchor:top" coordsize="2404,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" path="m,30l24,29r24,4l72,37,97,r24,41l145,52r24,18l194,58r24,36l242,100r25,4l291,111r24,20l339,118r25,3l388,139r24,-21l437,117r24,l485,111r24,25l534,129r24,-3l582,129r24,-2l631,85r24,20l679,100r25,10l728,113r24,9l776,100r25,32l825,119,849,98r25,17l898,126r24,-2l946,104r25,1l995,126r24,-15l1044,109r24,-6l1092,120r24,-10l1141,114r24,-9l1189,114r24,5l1238,97r24,7l1286,88r25,23l1335,109r24,3l1383,113r25,-3l1432,125r24,2l1481,110r24,4l1529,134r24,-1l1578,116r24,-16l1626,96r25,21l1675,97r24,-12l1723,104r25,-1l1772,130r24,8l1820,109r25,4l1869,109r24,-1l1918,116r24,7l1966,96r24,6l2015,124r24,-43l2063,119r25,-2l2112,110r24,3l2160,102r25,6l2209,101r24,29l2258,95r24,35l2306,113r24,-11l2355,107r24,6l2403,103e" filled="f" strokecolor="#2ba02b" strokeweight=".1383mm">
                  <v:stroke dashstyle="longDashDot"/>
                  <v:path arrowok="t" o:connecttype="custom" o:connectlocs="24,29;72,37;121,41;169,70;218,94;267,104;315,131;364,121;412,118;461,117;509,136;558,126;606,127;655,105;704,110;752,122;801,132;849,98;898,126;946,104;995,126;1044,109;1092,120;1141,114;1189,114;1238,97;1286,88;1335,109;1383,113;1432,125;1481,110;1529,134;1578,116;1626,96;1675,97;1723,104;1772,130;1820,109;1869,109;1918,116;1966,96;2015,124;2063,119;2112,110;2160,102;2209,101;2258,95;2306,113;2355,107;2403,103" o:connectangles="0,0,0,0,0,0,0,0,0,0,0,0,0,0,0,0,0,0,0,0,0,0,0,0,0,0,0,0,0,0,0,0,0,0,0,0,0,0,0,0,0,0,0,0,0,0,0,0,0,0"/>
                </v:shape>
                <v:shape id="Freeform 388" o:spid="_x0000_s1249" style="position:absolute;left:5059;top:15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" path="m,l,18e" filled="f" strokeweight=".04794mm">
                  <v:path arrowok="t" o:connecttype="custom" o:connectlocs="0,0;0,18" o:connectangles="0,0"/>
                </v:shape>
                <v:shape id="Freeform 389" o:spid="_x0000_s1250" style="position:absolute;left:5544;top:15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" path="m,l,18e" filled="f" strokeweight=".04794mm">
                  <v:path arrowok="t" o:connecttype="custom" o:connectlocs="0,0;0,18" o:connectangles="0,0"/>
                </v:shape>
                <v:shape id="Freeform 390" o:spid="_x0000_s1251" style="position:absolute;left:6030;top:15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" path="m,l,18e" filled="f" strokeweight=".04794mm">
                  <v:path arrowok="t" o:connecttype="custom" o:connectlocs="0,0;0,18" o:connectangles="0,0"/>
                </v:shape>
                <v:shape id="Freeform 391" o:spid="_x0000_s1252" style="position:absolute;left:6515;top:15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" path="m,l,18e" filled="f" strokeweight=".04794mm">
                  <v:path arrowok="t" o:connecttype="custom" o:connectlocs="0,0;0,18" o:connectangles="0,0"/>
                </v:shape>
                <v:group id="Group 392" o:spid="_x0000_s1253" style="position:absolute;left:2303;top:2481;width:14285;height:7064" coordorigin="2303,2481" coordsize="14285,7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">
                  <v:shape id="Freeform 393" o:spid="_x0000_s1254" style="position:absolute;left:2303;top:2481;width:14285;height:7064;visibility:visible;mso-wrap-style:square;v-text-anchor:top" coordsize="14285,7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" path="m2269,-923r2428,e" filled="f" strokeweight=".06089mm">
                    <v:path arrowok="t" o:connecttype="custom" o:connectlocs="2269,-923;4697,-923" o:connectangles="0,0"/>
                  </v:shape>
                  <v:shape id="Freeform 394" o:spid="_x0000_s1255" style="position:absolute;left:2303;top:2481;width:14285;height:7064;visibility:visible;mso-wrap-style:square;v-text-anchor:top" coordsize="14285,7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" path="m2269,-2771r2428,e" filled="f" strokeweight=".06089mm">
                    <v:path arrowok="t" o:connecttype="custom" o:connectlocs="2269,-2771;4697,-2771" o:connectangles="0,0"/>
                  </v:shape>
                </v:group>
                <v:shape id="Freeform 395" o:spid="_x0000_s1256" style="position:absolute;left:6325;top:-263;width:660;height:247;visibility:visible;mso-wrap-style:square;v-text-anchor:top" coordsize="66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" path="m6,246r646,l657,246r2,-4l659,235r,-225l659,3,657,r-5,l6,,2,,,3r,7l,235r,7l2,246r4,xe" filled="f" strokecolor="#ccc" strokeweight=".08833mm">
                  <v:path arrowok="t" o:connecttype="custom" o:connectlocs="6,246;652,246;657,246;659,242;659,235;659,10;659,3;657,0;652,0;6,0;2,0;0,3;0,10;0,235;0,242;2,246;6,246" o:connectangles="0,0,0,0,0,0,0,0,0,0,0,0,0,0,0,0,0"/>
                </v:shape>
                <v:shape id="Text Box 396" o:spid="_x0000_s1257" type="#_x0000_t202" style="position:absolute;left:4573;top:-290;width:2428;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" filled="f" stroked="f">
                  <v:textbox inset="0,0,0,0">
                    <w:txbxContent>
                      <w:p w:rsidR="0070072F" w:rsidRDefault="0070072F">
                        <w:pPr>
                          <w:pStyle w:val="BodyText"/>
                          <w:kinsoku w:val="0"/>
                          <w:overflowPunct w:val="0"/>
                          <w:spacing w:line="90" w:lineRule="exact"/>
                          <w:ind w:right="220"/>
                          <w:jc w:val="right"/>
                          <w:rPr>
                            <w:rFonts w:ascii="Verdana" w:hAnsi="Verdana" w:cs="Verdana"/>
                            <w:w w:val="35"/>
                            <w:sz w:val="9"/>
                            <w:szCs w:val="9"/>
                          </w:rPr>
                        </w:pPr>
                        <w:r>
                          <w:rPr>
                            <w:w w:val="67"/>
                            <w:sz w:val="5"/>
                            <w:szCs w:val="5"/>
                            <w:u w:val="double" w:color="1F77B3"/>
                          </w:rPr>
                          <w:t xml:space="preserve"> </w:t>
                        </w:r>
                        <w:r>
                          <w:rPr>
                            <w:sz w:val="5"/>
                            <w:szCs w:val="5"/>
                            <w:u w:val="double" w:color="1F77B3"/>
                          </w:rPr>
                          <w:t xml:space="preserve">     </w:t>
                        </w:r>
                        <w:r>
                          <w:rPr>
                            <w:sz w:val="5"/>
                            <w:szCs w:val="5"/>
                          </w:rPr>
                          <w:t xml:space="preserve">  </w:t>
                        </w:r>
                        <w:r>
                          <w:rPr>
                            <w:rFonts w:ascii="Verdana" w:hAnsi="Verdana" w:cs="Verdana"/>
                            <w:w w:val="35"/>
                            <w:sz w:val="9"/>
                            <w:szCs w:val="9"/>
                          </w:rPr>
                          <w:t>Independent   Agents</w:t>
                        </w:r>
                      </w:p>
                      <w:p w:rsidR="0070072F" w:rsidRDefault="0070072F">
                        <w:pPr>
                          <w:pStyle w:val="BodyText"/>
                          <w:kinsoku w:val="0"/>
                          <w:overflowPunct w:val="0"/>
                          <w:spacing w:before="11" w:line="168" w:lineRule="auto"/>
                          <w:ind w:left="1860" w:hanging="96"/>
                          <w:rPr>
                            <w:rFonts w:ascii="Verdana" w:hAnsi="Verdana" w:cs="Verdana"/>
                            <w:w w:val="35"/>
                            <w:sz w:val="9"/>
                            <w:szCs w:val="9"/>
                          </w:rPr>
                        </w:pPr>
                        <w:r>
                          <w:rPr>
                            <w:w w:val="67"/>
                            <w:sz w:val="5"/>
                            <w:szCs w:val="5"/>
                            <w:u w:val="dash" w:color="2BA02B"/>
                          </w:rPr>
                          <w:t xml:space="preserve"> </w:t>
                        </w:r>
                        <w:r>
                          <w:rPr>
                            <w:sz w:val="5"/>
                            <w:szCs w:val="5"/>
                            <w:u w:val="dash" w:color="2BA02B"/>
                          </w:rPr>
                          <w:t xml:space="preserve">     </w:t>
                        </w:r>
                        <w:r>
                          <w:rPr>
                            <w:sz w:val="5"/>
                            <w:szCs w:val="5"/>
                          </w:rPr>
                          <w:t xml:space="preserve">  </w:t>
                        </w:r>
                        <w:r>
                          <w:rPr>
                            <w:rFonts w:ascii="Verdana" w:hAnsi="Verdana" w:cs="Verdana"/>
                            <w:w w:val="50"/>
                            <w:position w:val="1"/>
                            <w:sz w:val="9"/>
                            <w:szCs w:val="9"/>
                          </w:rPr>
                          <w:t xml:space="preserve">Sparse Cooperative RL </w:t>
                        </w:r>
                        <w:r>
                          <w:rPr>
                            <w:rFonts w:ascii="Verdana" w:hAnsi="Verdana" w:cs="Verdana"/>
                            <w:w w:val="35"/>
                            <w:sz w:val="9"/>
                            <w:szCs w:val="9"/>
                          </w:rPr>
                          <w:t>Relative Sparse Cooperative  RL</w:t>
                        </w:r>
                      </w:p>
                    </w:txbxContent>
                  </v:textbox>
                </v:shape>
                <w10:wrap anchorx="page"/>
              </v:group>
            </w:pict>
          </mc:Fallback>
        </mc:AlternateContent>
      </w:r>
      <w:r>
        <w:rPr>
          <w:noProof/>
        </w:rPr>
        <mc:AlternateContent>
          <mc:Choice Requires="wps">
            <w:drawing>
              <wp:anchor distT="0" distB="0" distL="114300" distR="114300" simplePos="0" relativeHeight="251681280" behindDoc="1" locked="0" layoutInCell="0" allowOverlap="1">
                <wp:simplePos x="0" y="0"/>
                <wp:positionH relativeFrom="page">
                  <wp:posOffset>2809240</wp:posOffset>
                </wp:positionH>
                <wp:positionV relativeFrom="paragraph">
                  <wp:posOffset>117475</wp:posOffset>
                </wp:positionV>
                <wp:extent cx="62230" cy="570865"/>
                <wp:effectExtent l="0" t="0" r="0" b="0"/>
                <wp:wrapNone/>
                <wp:docPr id="1297"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 cy="570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before="11"/>
                              <w:ind w:left="20" w:right="-203"/>
                              <w:rPr>
                                <w:rFonts w:ascii="Verdana" w:hAnsi="Verdana" w:cs="Verdana"/>
                                <w:w w:val="102"/>
                                <w:sz w:val="5"/>
                                <w:szCs w:val="5"/>
                              </w:rPr>
                            </w:pPr>
                            <w:r>
                              <w:rPr>
                                <w:rFonts w:ascii="Verdana" w:hAnsi="Verdana" w:cs="Verdana"/>
                                <w:w w:val="105"/>
                                <w:sz w:val="5"/>
                                <w:szCs w:val="5"/>
                              </w:rPr>
                              <w:t>Average</w:t>
                            </w:r>
                            <w:r>
                              <w:rPr>
                                <w:rFonts w:ascii="Verdana" w:hAnsi="Verdana" w:cs="Verdana"/>
                                <w:spacing w:val="-1"/>
                                <w:sz w:val="5"/>
                                <w:szCs w:val="5"/>
                              </w:rPr>
                              <w:t xml:space="preserve"> </w:t>
                            </w:r>
                            <w:r>
                              <w:rPr>
                                <w:rFonts w:ascii="Verdana" w:hAnsi="Verdana" w:cs="Verdana"/>
                                <w:w w:val="105"/>
                                <w:sz w:val="5"/>
                                <w:szCs w:val="5"/>
                              </w:rPr>
                              <w:t>Waiting</w:t>
                            </w:r>
                            <w:r>
                              <w:rPr>
                                <w:rFonts w:ascii="Verdana" w:hAnsi="Verdana" w:cs="Verdana"/>
                                <w:spacing w:val="-1"/>
                                <w:sz w:val="5"/>
                                <w:szCs w:val="5"/>
                              </w:rPr>
                              <w:t xml:space="preserve"> </w:t>
                            </w:r>
                            <w:r>
                              <w:rPr>
                                <w:rFonts w:ascii="Verdana" w:hAnsi="Verdana" w:cs="Verdana"/>
                                <w:w w:val="105"/>
                                <w:sz w:val="5"/>
                                <w:szCs w:val="5"/>
                              </w:rPr>
                              <w:t>Time</w:t>
                            </w:r>
                            <w:r>
                              <w:rPr>
                                <w:rFonts w:ascii="Verdana" w:hAnsi="Verdana" w:cs="Verdana"/>
                                <w:spacing w:val="-1"/>
                                <w:sz w:val="5"/>
                                <w:szCs w:val="5"/>
                              </w:rPr>
                              <w:t xml:space="preserve"> </w:t>
                            </w:r>
                            <w:r>
                              <w:rPr>
                                <w:rFonts w:ascii="Verdana" w:hAnsi="Verdana" w:cs="Verdana"/>
                                <w:w w:val="102"/>
                                <w:sz w:val="5"/>
                                <w:szCs w:val="5"/>
                              </w:rPr>
                              <w:t>(Seconds)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7" o:spid="_x0000_s1258" type="#_x0000_t202" style="position:absolute;left:0;text-align:left;margin-left:221.2pt;margin-top:9.25pt;width:4.9pt;height:44.95pt;z-index:-25163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" o:allowincell="f" filled="f" stroked="f">
                <v:textbox style="layout-flow:vertical;mso-layout-flow-alt:bottom-to-top" inset="0,0,0,0">
                  <w:txbxContent>
                    <w:p w:rsidR="0070072F" w:rsidRDefault="0070072F">
                      <w:pPr>
                        <w:pStyle w:val="BodyText"/>
                        <w:kinsoku w:val="0"/>
                        <w:overflowPunct w:val="0"/>
                        <w:spacing w:before="11"/>
                        <w:ind w:left="20" w:right="-203"/>
                        <w:rPr>
                          <w:rFonts w:ascii="Verdana" w:hAnsi="Verdana" w:cs="Verdana"/>
                          <w:w w:val="102"/>
                          <w:sz w:val="5"/>
                          <w:szCs w:val="5"/>
                        </w:rPr>
                      </w:pPr>
                      <w:r>
                        <w:rPr>
                          <w:rFonts w:ascii="Verdana" w:hAnsi="Verdana" w:cs="Verdana"/>
                          <w:w w:val="105"/>
                          <w:sz w:val="5"/>
                          <w:szCs w:val="5"/>
                        </w:rPr>
                        <w:t>Average</w:t>
                      </w:r>
                      <w:r>
                        <w:rPr>
                          <w:rFonts w:ascii="Verdana" w:hAnsi="Verdana" w:cs="Verdana"/>
                          <w:spacing w:val="-1"/>
                          <w:sz w:val="5"/>
                          <w:szCs w:val="5"/>
                        </w:rPr>
                        <w:t xml:space="preserve"> </w:t>
                      </w:r>
                      <w:r>
                        <w:rPr>
                          <w:rFonts w:ascii="Verdana" w:hAnsi="Verdana" w:cs="Verdana"/>
                          <w:w w:val="105"/>
                          <w:sz w:val="5"/>
                          <w:szCs w:val="5"/>
                        </w:rPr>
                        <w:t>Waiting</w:t>
                      </w:r>
                      <w:r>
                        <w:rPr>
                          <w:rFonts w:ascii="Verdana" w:hAnsi="Verdana" w:cs="Verdana"/>
                          <w:spacing w:val="-1"/>
                          <w:sz w:val="5"/>
                          <w:szCs w:val="5"/>
                        </w:rPr>
                        <w:t xml:space="preserve"> </w:t>
                      </w:r>
                      <w:r>
                        <w:rPr>
                          <w:rFonts w:ascii="Verdana" w:hAnsi="Verdana" w:cs="Verdana"/>
                          <w:w w:val="105"/>
                          <w:sz w:val="5"/>
                          <w:szCs w:val="5"/>
                        </w:rPr>
                        <w:t>Time</w:t>
                      </w:r>
                      <w:r>
                        <w:rPr>
                          <w:rFonts w:ascii="Verdana" w:hAnsi="Verdana" w:cs="Verdana"/>
                          <w:spacing w:val="-1"/>
                          <w:sz w:val="5"/>
                          <w:szCs w:val="5"/>
                        </w:rPr>
                        <w:t xml:space="preserve"> </w:t>
                      </w:r>
                      <w:r>
                        <w:rPr>
                          <w:rFonts w:ascii="Verdana" w:hAnsi="Verdana" w:cs="Verdana"/>
                          <w:w w:val="102"/>
                          <w:sz w:val="5"/>
                          <w:szCs w:val="5"/>
                        </w:rPr>
                        <w:t>(Seconds)</w:t>
                      </w:r>
                    </w:p>
                  </w:txbxContent>
                </v:textbox>
                <w10:wrap anchorx="page"/>
              </v:shape>
            </w:pict>
          </mc:Fallback>
        </mc:AlternateContent>
      </w:r>
      <w:r w:rsidR="0070072F">
        <w:rPr>
          <w:rFonts w:ascii="Verdana" w:hAnsi="Verdana" w:cs="Verdana"/>
          <w:w w:val="50"/>
          <w:sz w:val="9"/>
          <w:szCs w:val="9"/>
        </w:rPr>
        <w:t>65</w:t>
      </w:r>
    </w:p>
    <w:p w:rsidR="0070072F" w:rsidRDefault="0070072F">
      <w:pPr>
        <w:pStyle w:val="BodyText"/>
        <w:kinsoku w:val="0"/>
        <w:overflowPunct w:val="0"/>
        <w:rPr>
          <w:rFonts w:ascii="Verdana" w:hAnsi="Verdana" w:cs="Verdana"/>
          <w:sz w:val="8"/>
          <w:szCs w:val="8"/>
        </w:rPr>
      </w:pPr>
    </w:p>
    <w:p w:rsidR="0070072F" w:rsidRDefault="0070072F">
      <w:pPr>
        <w:pStyle w:val="BodyText"/>
        <w:kinsoku w:val="0"/>
        <w:overflowPunct w:val="0"/>
        <w:spacing w:before="50"/>
        <w:ind w:left="427"/>
        <w:rPr>
          <w:rFonts w:ascii="Verdana" w:hAnsi="Verdana" w:cs="Verdana"/>
          <w:w w:val="50"/>
          <w:sz w:val="9"/>
          <w:szCs w:val="9"/>
        </w:rPr>
      </w:pPr>
      <w:r>
        <w:rPr>
          <w:rFonts w:ascii="Verdana" w:hAnsi="Verdana" w:cs="Verdana"/>
          <w:w w:val="50"/>
          <w:sz w:val="9"/>
          <w:szCs w:val="9"/>
        </w:rPr>
        <w:t>60</w:t>
      </w:r>
    </w:p>
    <w:p w:rsidR="0070072F" w:rsidRDefault="0070072F">
      <w:pPr>
        <w:pStyle w:val="BodyText"/>
        <w:kinsoku w:val="0"/>
        <w:overflowPunct w:val="0"/>
        <w:rPr>
          <w:rFonts w:ascii="Verdana" w:hAnsi="Verdana" w:cs="Verdana"/>
          <w:sz w:val="8"/>
          <w:szCs w:val="8"/>
        </w:rPr>
      </w:pPr>
    </w:p>
    <w:p w:rsidR="0070072F" w:rsidRDefault="0070072F">
      <w:pPr>
        <w:pStyle w:val="BodyText"/>
        <w:kinsoku w:val="0"/>
        <w:overflowPunct w:val="0"/>
        <w:spacing w:before="50"/>
        <w:ind w:left="427"/>
        <w:rPr>
          <w:rFonts w:ascii="Verdana" w:hAnsi="Verdana" w:cs="Verdana"/>
          <w:w w:val="50"/>
          <w:sz w:val="9"/>
          <w:szCs w:val="9"/>
        </w:rPr>
      </w:pPr>
      <w:r>
        <w:rPr>
          <w:rFonts w:ascii="Verdana" w:hAnsi="Verdana" w:cs="Verdana"/>
          <w:w w:val="50"/>
          <w:sz w:val="9"/>
          <w:szCs w:val="9"/>
        </w:rPr>
        <w:t>55</w:t>
      </w:r>
    </w:p>
    <w:p w:rsidR="0070072F" w:rsidRDefault="0070072F">
      <w:pPr>
        <w:pStyle w:val="BodyText"/>
        <w:kinsoku w:val="0"/>
        <w:overflowPunct w:val="0"/>
        <w:rPr>
          <w:rFonts w:ascii="Verdana" w:hAnsi="Verdana" w:cs="Verdana"/>
          <w:sz w:val="8"/>
          <w:szCs w:val="8"/>
        </w:rPr>
      </w:pPr>
    </w:p>
    <w:p w:rsidR="0070072F" w:rsidRDefault="0070072F">
      <w:pPr>
        <w:pStyle w:val="BodyText"/>
        <w:kinsoku w:val="0"/>
        <w:overflowPunct w:val="0"/>
        <w:spacing w:before="50"/>
        <w:ind w:left="427"/>
        <w:rPr>
          <w:rFonts w:ascii="Verdana" w:hAnsi="Verdana" w:cs="Verdana"/>
          <w:w w:val="50"/>
          <w:sz w:val="9"/>
          <w:szCs w:val="9"/>
        </w:rPr>
      </w:pPr>
      <w:r>
        <w:rPr>
          <w:rFonts w:ascii="Verdana" w:hAnsi="Verdana" w:cs="Verdana"/>
          <w:w w:val="50"/>
          <w:sz w:val="9"/>
          <w:szCs w:val="9"/>
        </w:rPr>
        <w:t>50</w:t>
      </w:r>
    </w:p>
    <w:p w:rsidR="0070072F" w:rsidRDefault="0070072F">
      <w:pPr>
        <w:pStyle w:val="BodyText"/>
        <w:kinsoku w:val="0"/>
        <w:overflowPunct w:val="0"/>
        <w:rPr>
          <w:rFonts w:ascii="Verdana" w:hAnsi="Verdana" w:cs="Verdana"/>
          <w:sz w:val="8"/>
          <w:szCs w:val="8"/>
        </w:rPr>
      </w:pPr>
    </w:p>
    <w:p w:rsidR="0070072F" w:rsidRDefault="0070072F">
      <w:pPr>
        <w:pStyle w:val="BodyText"/>
        <w:kinsoku w:val="0"/>
        <w:overflowPunct w:val="0"/>
        <w:spacing w:before="50"/>
        <w:ind w:left="427"/>
        <w:rPr>
          <w:rFonts w:ascii="Verdana" w:hAnsi="Verdana" w:cs="Verdana"/>
          <w:w w:val="50"/>
          <w:sz w:val="9"/>
          <w:szCs w:val="9"/>
        </w:rPr>
      </w:pPr>
      <w:r>
        <w:rPr>
          <w:rFonts w:ascii="Verdana" w:hAnsi="Verdana" w:cs="Verdana"/>
          <w:w w:val="50"/>
          <w:sz w:val="9"/>
          <w:szCs w:val="9"/>
        </w:rPr>
        <w:t>45</w:t>
      </w:r>
    </w:p>
    <w:p w:rsidR="0070072F" w:rsidRDefault="0070072F">
      <w:pPr>
        <w:pStyle w:val="BodyText"/>
        <w:kinsoku w:val="0"/>
        <w:overflowPunct w:val="0"/>
        <w:rPr>
          <w:rFonts w:ascii="Verdana" w:hAnsi="Verdana" w:cs="Verdana"/>
          <w:sz w:val="8"/>
          <w:szCs w:val="8"/>
        </w:rPr>
      </w:pPr>
    </w:p>
    <w:p w:rsidR="0070072F" w:rsidRDefault="0070072F">
      <w:pPr>
        <w:pStyle w:val="BodyText"/>
        <w:kinsoku w:val="0"/>
        <w:overflowPunct w:val="0"/>
        <w:spacing w:before="50"/>
        <w:ind w:left="427"/>
        <w:rPr>
          <w:rFonts w:ascii="Verdana" w:hAnsi="Verdana" w:cs="Verdana"/>
          <w:w w:val="50"/>
          <w:sz w:val="9"/>
          <w:szCs w:val="9"/>
        </w:rPr>
      </w:pPr>
      <w:r>
        <w:rPr>
          <w:rFonts w:ascii="Verdana" w:hAnsi="Verdana" w:cs="Verdana"/>
          <w:w w:val="50"/>
          <w:sz w:val="9"/>
          <w:szCs w:val="9"/>
        </w:rPr>
        <w:t>40</w:t>
      </w:r>
    </w:p>
    <w:p w:rsidR="0070072F" w:rsidRDefault="0070072F">
      <w:pPr>
        <w:pStyle w:val="BodyText"/>
        <w:kinsoku w:val="0"/>
        <w:overflowPunct w:val="0"/>
        <w:spacing w:before="3"/>
        <w:rPr>
          <w:rFonts w:ascii="Verdana" w:hAnsi="Verdana" w:cs="Verdana"/>
          <w:sz w:val="8"/>
          <w:szCs w:val="8"/>
        </w:rPr>
      </w:pPr>
    </w:p>
    <w:p w:rsidR="0070072F" w:rsidRDefault="0070072F">
      <w:pPr>
        <w:pStyle w:val="BodyText"/>
        <w:tabs>
          <w:tab w:val="left" w:pos="953"/>
          <w:tab w:val="left" w:pos="1438"/>
          <w:tab w:val="left" w:pos="1924"/>
          <w:tab w:val="left" w:pos="2410"/>
          <w:tab w:val="left" w:pos="2895"/>
        </w:tabs>
        <w:kinsoku w:val="0"/>
        <w:overflowPunct w:val="0"/>
        <w:spacing w:before="1" w:line="85" w:lineRule="exact"/>
        <w:ind w:left="467"/>
        <w:rPr>
          <w:rFonts w:ascii="Verdana" w:hAnsi="Verdana" w:cs="Verdana"/>
          <w:w w:val="35"/>
          <w:sz w:val="9"/>
          <w:szCs w:val="9"/>
        </w:rPr>
      </w:pPr>
      <w:r>
        <w:rPr>
          <w:rFonts w:ascii="Verdana" w:hAnsi="Verdana" w:cs="Verdana"/>
          <w:w w:val="45"/>
          <w:sz w:val="9"/>
          <w:szCs w:val="9"/>
        </w:rPr>
        <w:t>0.0</w:t>
      </w:r>
      <w:r>
        <w:rPr>
          <w:rFonts w:ascii="Verdana" w:hAnsi="Verdana" w:cs="Verdana"/>
          <w:w w:val="45"/>
          <w:sz w:val="9"/>
          <w:szCs w:val="9"/>
        </w:rPr>
        <w:tab/>
        <w:t>0.2</w:t>
      </w:r>
      <w:r>
        <w:rPr>
          <w:rFonts w:ascii="Verdana" w:hAnsi="Verdana" w:cs="Verdana"/>
          <w:w w:val="45"/>
          <w:sz w:val="9"/>
          <w:szCs w:val="9"/>
        </w:rPr>
        <w:tab/>
        <w:t>0.4</w:t>
      </w:r>
      <w:r>
        <w:rPr>
          <w:rFonts w:ascii="Verdana" w:hAnsi="Verdana" w:cs="Verdana"/>
          <w:w w:val="45"/>
          <w:sz w:val="9"/>
          <w:szCs w:val="9"/>
        </w:rPr>
        <w:tab/>
        <w:t>0.6</w:t>
      </w:r>
      <w:r>
        <w:rPr>
          <w:rFonts w:ascii="Verdana" w:hAnsi="Verdana" w:cs="Verdana"/>
          <w:w w:val="45"/>
          <w:sz w:val="9"/>
          <w:szCs w:val="9"/>
        </w:rPr>
        <w:tab/>
        <w:t>0.8</w:t>
      </w:r>
      <w:r>
        <w:rPr>
          <w:rFonts w:ascii="Verdana" w:hAnsi="Verdana" w:cs="Verdana"/>
          <w:w w:val="45"/>
          <w:sz w:val="9"/>
          <w:szCs w:val="9"/>
        </w:rPr>
        <w:tab/>
      </w:r>
      <w:r>
        <w:rPr>
          <w:rFonts w:ascii="Verdana" w:hAnsi="Verdana" w:cs="Verdana"/>
          <w:w w:val="35"/>
          <w:sz w:val="9"/>
          <w:szCs w:val="9"/>
        </w:rPr>
        <w:t>1.0</w:t>
      </w:r>
    </w:p>
    <w:p w:rsidR="0070072F" w:rsidRDefault="0070072F">
      <w:pPr>
        <w:pStyle w:val="BodyText"/>
        <w:tabs>
          <w:tab w:val="left" w:pos="2858"/>
        </w:tabs>
        <w:kinsoku w:val="0"/>
        <w:overflowPunct w:val="0"/>
        <w:spacing w:line="95" w:lineRule="exact"/>
        <w:ind w:left="1586"/>
        <w:rPr>
          <w:rFonts w:ascii="Verdana" w:hAnsi="Verdana" w:cs="Verdana"/>
          <w:w w:val="45"/>
          <w:position w:val="1"/>
          <w:sz w:val="9"/>
          <w:szCs w:val="9"/>
        </w:rPr>
      </w:pPr>
      <w:r>
        <w:rPr>
          <w:rFonts w:ascii="Verdana" w:hAnsi="Verdana" w:cs="Verdana"/>
          <w:w w:val="45"/>
          <w:sz w:val="9"/>
          <w:szCs w:val="9"/>
        </w:rPr>
        <w:t>Training</w:t>
      </w:r>
      <w:r>
        <w:rPr>
          <w:rFonts w:ascii="Verdana" w:hAnsi="Verdana" w:cs="Verdana"/>
          <w:spacing w:val="-11"/>
          <w:w w:val="45"/>
          <w:sz w:val="9"/>
          <w:szCs w:val="9"/>
        </w:rPr>
        <w:t xml:space="preserve"> </w:t>
      </w:r>
      <w:r>
        <w:rPr>
          <w:rFonts w:ascii="Verdana" w:hAnsi="Verdana" w:cs="Verdana"/>
          <w:w w:val="45"/>
          <w:sz w:val="9"/>
          <w:szCs w:val="9"/>
        </w:rPr>
        <w:t>Steps</w:t>
      </w:r>
      <w:r>
        <w:rPr>
          <w:rFonts w:ascii="Verdana" w:hAnsi="Verdana" w:cs="Verdana"/>
          <w:w w:val="45"/>
          <w:sz w:val="9"/>
          <w:szCs w:val="9"/>
        </w:rPr>
        <w:tab/>
      </w:r>
      <w:r>
        <w:rPr>
          <w:rFonts w:ascii="Verdana" w:hAnsi="Verdana" w:cs="Verdana"/>
          <w:w w:val="45"/>
          <w:position w:val="1"/>
          <w:sz w:val="9"/>
          <w:szCs w:val="9"/>
        </w:rPr>
        <w:t>1e6</w:t>
      </w:r>
    </w:p>
    <w:p w:rsidR="0070072F" w:rsidRDefault="0070072F">
      <w:pPr>
        <w:pStyle w:val="BodyText"/>
        <w:kinsoku w:val="0"/>
        <w:overflowPunct w:val="0"/>
        <w:rPr>
          <w:rFonts w:ascii="Verdana" w:hAnsi="Verdana" w:cs="Verdana"/>
          <w:sz w:val="8"/>
          <w:szCs w:val="8"/>
        </w:rPr>
      </w:pPr>
    </w:p>
    <w:p w:rsidR="0070072F" w:rsidRDefault="0070072F">
      <w:pPr>
        <w:pStyle w:val="BodyText"/>
        <w:kinsoku w:val="0"/>
        <w:overflowPunct w:val="0"/>
        <w:spacing w:before="5"/>
        <w:rPr>
          <w:rFonts w:ascii="Verdana" w:hAnsi="Verdana" w:cs="Verdana"/>
          <w:sz w:val="7"/>
          <w:szCs w:val="7"/>
        </w:rPr>
      </w:pPr>
    </w:p>
    <w:p w:rsidR="0070072F" w:rsidRDefault="0070072F">
      <w:pPr>
        <w:pStyle w:val="ListParagraph"/>
        <w:numPr>
          <w:ilvl w:val="2"/>
          <w:numId w:val="2"/>
        </w:numPr>
        <w:tabs>
          <w:tab w:val="left" w:pos="1020"/>
        </w:tabs>
        <w:kinsoku w:val="0"/>
        <w:overflowPunct w:val="0"/>
        <w:spacing w:before="1"/>
        <w:ind w:left="1019" w:hanging="272"/>
        <w:rPr>
          <w:sz w:val="18"/>
          <w:szCs w:val="18"/>
        </w:rPr>
      </w:pPr>
      <w:r>
        <w:rPr>
          <w:spacing w:val="-3"/>
          <w:sz w:val="18"/>
          <w:szCs w:val="18"/>
        </w:rPr>
        <w:t xml:space="preserve">Average </w:t>
      </w:r>
      <w:r>
        <w:rPr>
          <w:sz w:val="18"/>
          <w:szCs w:val="18"/>
        </w:rPr>
        <w:t>waiting</w:t>
      </w:r>
      <w:r>
        <w:rPr>
          <w:spacing w:val="33"/>
          <w:sz w:val="18"/>
          <w:szCs w:val="18"/>
        </w:rPr>
        <w:t xml:space="preserve"> </w:t>
      </w:r>
      <w:r>
        <w:rPr>
          <w:sz w:val="18"/>
          <w:szCs w:val="18"/>
        </w:rPr>
        <w:t>time</w:t>
      </w:r>
    </w:p>
    <w:p w:rsidR="0070072F" w:rsidRDefault="0070072F">
      <w:pPr>
        <w:pStyle w:val="BodyText"/>
        <w:kinsoku w:val="0"/>
        <w:overflowPunct w:val="0"/>
        <w:spacing w:before="66"/>
        <w:ind w:left="427"/>
        <w:rPr>
          <w:rFonts w:ascii="Lucida Sans Unicode" w:hAnsi="Lucida Sans Unicode" w:cs="Lucida Sans Unicode"/>
          <w:w w:val="70"/>
          <w:sz w:val="11"/>
          <w:szCs w:val="11"/>
        </w:rPr>
      </w:pPr>
      <w:r>
        <w:rPr>
          <w:sz w:val="24"/>
          <w:szCs w:val="24"/>
        </w:rPr>
        <w:br w:type="column"/>
      </w:r>
      <w:r>
        <w:rPr>
          <w:rFonts w:ascii="Lucida Sans Unicode" w:hAnsi="Lucida Sans Unicode" w:cs="Lucida Sans Unicode"/>
          <w:w w:val="70"/>
          <w:sz w:val="11"/>
          <w:szCs w:val="11"/>
        </w:rPr>
        <w:lastRenderedPageBreak/>
        <w:t>12</w:t>
      </w:r>
    </w:p>
    <w:p w:rsidR="0070072F" w:rsidRDefault="00F47BC9">
      <w:pPr>
        <w:pStyle w:val="BodyText"/>
        <w:kinsoku w:val="0"/>
        <w:overflowPunct w:val="0"/>
        <w:spacing w:before="95"/>
        <w:ind w:left="427"/>
        <w:rPr>
          <w:rFonts w:ascii="Lucida Sans Unicode" w:hAnsi="Lucida Sans Unicode" w:cs="Lucida Sans Unicode"/>
          <w:w w:val="70"/>
          <w:sz w:val="11"/>
          <w:szCs w:val="11"/>
        </w:rPr>
      </w:pPr>
      <w:r>
        <w:rPr>
          <w:noProof/>
        </w:rPr>
        <mc:AlternateContent>
          <mc:Choice Requires="wpg">
            <w:drawing>
              <wp:anchor distT="0" distB="0" distL="114300" distR="114300" simplePos="0" relativeHeight="251682304" behindDoc="0" locked="0" layoutInCell="0" allowOverlap="1">
                <wp:simplePos x="0" y="0"/>
                <wp:positionH relativeFrom="page">
                  <wp:posOffset>4920615</wp:posOffset>
                </wp:positionH>
                <wp:positionV relativeFrom="paragraph">
                  <wp:posOffset>-48895</wp:posOffset>
                </wp:positionV>
                <wp:extent cx="1567180" cy="1192530"/>
                <wp:effectExtent l="0" t="0" r="0" b="0"/>
                <wp:wrapNone/>
                <wp:docPr id="1258"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7180" cy="1192530"/>
                          <a:chOff x="7749" y="-77"/>
                          <a:chExt cx="2468" cy="1878"/>
                        </a:xfrm>
                      </wpg:grpSpPr>
                      <wps:wsp>
                        <wps:cNvPr id="1259" name="Freeform 399"/>
                        <wps:cNvSpPr>
                          <a:spLocks/>
                        </wps:cNvSpPr>
                        <wps:spPr bwMode="auto">
                          <a:xfrm>
                            <a:off x="7776" y="1785"/>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0" name="Freeform 400"/>
                        <wps:cNvSpPr>
                          <a:spLocks/>
                        </wps:cNvSpPr>
                        <wps:spPr bwMode="auto">
                          <a:xfrm>
                            <a:off x="7776" y="1773"/>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1" name="Freeform 401"/>
                        <wps:cNvSpPr>
                          <a:spLocks/>
                        </wps:cNvSpPr>
                        <wps:spPr bwMode="auto">
                          <a:xfrm>
                            <a:off x="7752" y="1773"/>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2" name="Freeform 402"/>
                        <wps:cNvSpPr>
                          <a:spLocks/>
                        </wps:cNvSpPr>
                        <wps:spPr bwMode="auto">
                          <a:xfrm>
                            <a:off x="7752" y="1773"/>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3" name="Freeform 403"/>
                        <wps:cNvSpPr>
                          <a:spLocks/>
                        </wps:cNvSpPr>
                        <wps:spPr bwMode="auto">
                          <a:xfrm>
                            <a:off x="7752" y="1509"/>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4" name="Freeform 404"/>
                        <wps:cNvSpPr>
                          <a:spLocks/>
                        </wps:cNvSpPr>
                        <wps:spPr bwMode="auto">
                          <a:xfrm>
                            <a:off x="7752" y="1509"/>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5" name="Freeform 405"/>
                        <wps:cNvSpPr>
                          <a:spLocks/>
                        </wps:cNvSpPr>
                        <wps:spPr bwMode="auto">
                          <a:xfrm>
                            <a:off x="7752" y="1245"/>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 name="Freeform 406"/>
                        <wps:cNvSpPr>
                          <a:spLocks/>
                        </wps:cNvSpPr>
                        <wps:spPr bwMode="auto">
                          <a:xfrm>
                            <a:off x="7752" y="1245"/>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7" name="Freeform 407"/>
                        <wps:cNvSpPr>
                          <a:spLocks/>
                        </wps:cNvSpPr>
                        <wps:spPr bwMode="auto">
                          <a:xfrm>
                            <a:off x="7800" y="1151"/>
                            <a:ext cx="2404" cy="536"/>
                          </a:xfrm>
                          <a:custGeom>
                            <a:avLst/>
                            <a:gdLst>
                              <a:gd name="T0" fmla="*/ 24 w 2404"/>
                              <a:gd name="T1" fmla="*/ 177 h 536"/>
                              <a:gd name="T2" fmla="*/ 72 w 2404"/>
                              <a:gd name="T3" fmla="*/ 192 h 536"/>
                              <a:gd name="T4" fmla="*/ 121 w 2404"/>
                              <a:gd name="T5" fmla="*/ 231 h 536"/>
                              <a:gd name="T6" fmla="*/ 169 w 2404"/>
                              <a:gd name="T7" fmla="*/ 231 h 536"/>
                              <a:gd name="T8" fmla="*/ 218 w 2404"/>
                              <a:gd name="T9" fmla="*/ 260 h 536"/>
                              <a:gd name="T10" fmla="*/ 267 w 2404"/>
                              <a:gd name="T11" fmla="*/ 300 h 536"/>
                              <a:gd name="T12" fmla="*/ 315 w 2404"/>
                              <a:gd name="T13" fmla="*/ 381 h 536"/>
                              <a:gd name="T14" fmla="*/ 364 w 2404"/>
                              <a:gd name="T15" fmla="*/ 288 h 536"/>
                              <a:gd name="T16" fmla="*/ 412 w 2404"/>
                              <a:gd name="T17" fmla="*/ 316 h 536"/>
                              <a:gd name="T18" fmla="*/ 461 w 2404"/>
                              <a:gd name="T19" fmla="*/ 316 h 536"/>
                              <a:gd name="T20" fmla="*/ 509 w 2404"/>
                              <a:gd name="T21" fmla="*/ 302 h 536"/>
                              <a:gd name="T22" fmla="*/ 558 w 2404"/>
                              <a:gd name="T23" fmla="*/ 338 h 536"/>
                              <a:gd name="T24" fmla="*/ 606 w 2404"/>
                              <a:gd name="T25" fmla="*/ 389 h 536"/>
                              <a:gd name="T26" fmla="*/ 655 w 2404"/>
                              <a:gd name="T27" fmla="*/ 333 h 536"/>
                              <a:gd name="T28" fmla="*/ 704 w 2404"/>
                              <a:gd name="T29" fmla="*/ 299 h 536"/>
                              <a:gd name="T30" fmla="*/ 752 w 2404"/>
                              <a:gd name="T31" fmla="*/ 325 h 536"/>
                              <a:gd name="T32" fmla="*/ 801 w 2404"/>
                              <a:gd name="T33" fmla="*/ 334 h 536"/>
                              <a:gd name="T34" fmla="*/ 849 w 2404"/>
                              <a:gd name="T35" fmla="*/ 422 h 536"/>
                              <a:gd name="T36" fmla="*/ 898 w 2404"/>
                              <a:gd name="T37" fmla="*/ 383 h 536"/>
                              <a:gd name="T38" fmla="*/ 946 w 2404"/>
                              <a:gd name="T39" fmla="*/ 338 h 536"/>
                              <a:gd name="T40" fmla="*/ 995 w 2404"/>
                              <a:gd name="T41" fmla="*/ 368 h 536"/>
                              <a:gd name="T42" fmla="*/ 1044 w 2404"/>
                              <a:gd name="T43" fmla="*/ 398 h 536"/>
                              <a:gd name="T44" fmla="*/ 1092 w 2404"/>
                              <a:gd name="T45" fmla="*/ 424 h 536"/>
                              <a:gd name="T46" fmla="*/ 1141 w 2404"/>
                              <a:gd name="T47" fmla="*/ 323 h 536"/>
                              <a:gd name="T48" fmla="*/ 1189 w 2404"/>
                              <a:gd name="T49" fmla="*/ 356 h 536"/>
                              <a:gd name="T50" fmla="*/ 1238 w 2404"/>
                              <a:gd name="T51" fmla="*/ 343 h 536"/>
                              <a:gd name="T52" fmla="*/ 1286 w 2404"/>
                              <a:gd name="T53" fmla="*/ 463 h 536"/>
                              <a:gd name="T54" fmla="*/ 1335 w 2404"/>
                              <a:gd name="T55" fmla="*/ 294 h 536"/>
                              <a:gd name="T56" fmla="*/ 1383 w 2404"/>
                              <a:gd name="T57" fmla="*/ 397 h 536"/>
                              <a:gd name="T58" fmla="*/ 1432 w 2404"/>
                              <a:gd name="T59" fmla="*/ 295 h 536"/>
                              <a:gd name="T60" fmla="*/ 1481 w 2404"/>
                              <a:gd name="T61" fmla="*/ 362 h 536"/>
                              <a:gd name="T62" fmla="*/ 1529 w 2404"/>
                              <a:gd name="T63" fmla="*/ 412 h 536"/>
                              <a:gd name="T64" fmla="*/ 1578 w 2404"/>
                              <a:gd name="T65" fmla="*/ 518 h 536"/>
                              <a:gd name="T66" fmla="*/ 1626 w 2404"/>
                              <a:gd name="T67" fmla="*/ 427 h 536"/>
                              <a:gd name="T68" fmla="*/ 1675 w 2404"/>
                              <a:gd name="T69" fmla="*/ 452 h 536"/>
                              <a:gd name="T70" fmla="*/ 1723 w 2404"/>
                              <a:gd name="T71" fmla="*/ 445 h 536"/>
                              <a:gd name="T72" fmla="*/ 1772 w 2404"/>
                              <a:gd name="T73" fmla="*/ 412 h 536"/>
                              <a:gd name="T74" fmla="*/ 1820 w 2404"/>
                              <a:gd name="T75" fmla="*/ 362 h 536"/>
                              <a:gd name="T76" fmla="*/ 1869 w 2404"/>
                              <a:gd name="T77" fmla="*/ 505 h 536"/>
                              <a:gd name="T78" fmla="*/ 1918 w 2404"/>
                              <a:gd name="T79" fmla="*/ 274 h 536"/>
                              <a:gd name="T80" fmla="*/ 1966 w 2404"/>
                              <a:gd name="T81" fmla="*/ 535 h 536"/>
                              <a:gd name="T82" fmla="*/ 2015 w 2404"/>
                              <a:gd name="T83" fmla="*/ 440 h 536"/>
                              <a:gd name="T84" fmla="*/ 2063 w 2404"/>
                              <a:gd name="T85" fmla="*/ 431 h 536"/>
                              <a:gd name="T86" fmla="*/ 2112 w 2404"/>
                              <a:gd name="T87" fmla="*/ 356 h 536"/>
                              <a:gd name="T88" fmla="*/ 2160 w 2404"/>
                              <a:gd name="T89" fmla="*/ 372 h 536"/>
                              <a:gd name="T90" fmla="*/ 2209 w 2404"/>
                              <a:gd name="T91" fmla="*/ 362 h 536"/>
                              <a:gd name="T92" fmla="*/ 2258 w 2404"/>
                              <a:gd name="T93" fmla="*/ 422 h 536"/>
                              <a:gd name="T94" fmla="*/ 2306 w 2404"/>
                              <a:gd name="T95" fmla="*/ 442 h 536"/>
                              <a:gd name="T96" fmla="*/ 2355 w 2404"/>
                              <a:gd name="T97" fmla="*/ 392 h 536"/>
                              <a:gd name="T98" fmla="*/ 2403 w 2404"/>
                              <a:gd name="T99" fmla="*/ 489 h 5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536">
                                <a:moveTo>
                                  <a:pt x="0" y="0"/>
                                </a:moveTo>
                                <a:lnTo>
                                  <a:pt x="24" y="177"/>
                                </a:lnTo>
                                <a:lnTo>
                                  <a:pt x="48" y="208"/>
                                </a:lnTo>
                                <a:lnTo>
                                  <a:pt x="72" y="192"/>
                                </a:lnTo>
                                <a:lnTo>
                                  <a:pt x="97" y="203"/>
                                </a:lnTo>
                                <a:lnTo>
                                  <a:pt x="121" y="231"/>
                                </a:lnTo>
                                <a:lnTo>
                                  <a:pt x="145" y="181"/>
                                </a:lnTo>
                                <a:lnTo>
                                  <a:pt x="169" y="231"/>
                                </a:lnTo>
                                <a:lnTo>
                                  <a:pt x="194" y="210"/>
                                </a:lnTo>
                                <a:lnTo>
                                  <a:pt x="218" y="260"/>
                                </a:lnTo>
                                <a:lnTo>
                                  <a:pt x="242" y="211"/>
                                </a:lnTo>
                                <a:lnTo>
                                  <a:pt x="267" y="300"/>
                                </a:lnTo>
                                <a:lnTo>
                                  <a:pt x="291" y="376"/>
                                </a:lnTo>
                                <a:lnTo>
                                  <a:pt x="315" y="381"/>
                                </a:lnTo>
                                <a:lnTo>
                                  <a:pt x="339" y="237"/>
                                </a:lnTo>
                                <a:lnTo>
                                  <a:pt x="364" y="288"/>
                                </a:lnTo>
                                <a:lnTo>
                                  <a:pt x="388" y="331"/>
                                </a:lnTo>
                                <a:lnTo>
                                  <a:pt x="412" y="316"/>
                                </a:lnTo>
                                <a:lnTo>
                                  <a:pt x="437" y="325"/>
                                </a:lnTo>
                                <a:lnTo>
                                  <a:pt x="461" y="316"/>
                                </a:lnTo>
                                <a:lnTo>
                                  <a:pt x="485" y="298"/>
                                </a:lnTo>
                                <a:lnTo>
                                  <a:pt x="509" y="302"/>
                                </a:lnTo>
                                <a:lnTo>
                                  <a:pt x="534" y="331"/>
                                </a:lnTo>
                                <a:lnTo>
                                  <a:pt x="558" y="338"/>
                                </a:lnTo>
                                <a:lnTo>
                                  <a:pt x="582" y="289"/>
                                </a:lnTo>
                                <a:lnTo>
                                  <a:pt x="606" y="389"/>
                                </a:lnTo>
                                <a:lnTo>
                                  <a:pt x="631" y="344"/>
                                </a:lnTo>
                                <a:lnTo>
                                  <a:pt x="655" y="333"/>
                                </a:lnTo>
                                <a:lnTo>
                                  <a:pt x="679" y="354"/>
                                </a:lnTo>
                                <a:lnTo>
                                  <a:pt x="704" y="299"/>
                                </a:lnTo>
                                <a:lnTo>
                                  <a:pt x="728" y="423"/>
                                </a:lnTo>
                                <a:lnTo>
                                  <a:pt x="752" y="325"/>
                                </a:lnTo>
                                <a:lnTo>
                                  <a:pt x="776" y="257"/>
                                </a:lnTo>
                                <a:lnTo>
                                  <a:pt x="801" y="334"/>
                                </a:lnTo>
                                <a:lnTo>
                                  <a:pt x="825" y="340"/>
                                </a:lnTo>
                                <a:lnTo>
                                  <a:pt x="849" y="422"/>
                                </a:lnTo>
                                <a:lnTo>
                                  <a:pt x="874" y="318"/>
                                </a:lnTo>
                                <a:lnTo>
                                  <a:pt x="898" y="383"/>
                                </a:lnTo>
                                <a:lnTo>
                                  <a:pt x="922" y="428"/>
                                </a:lnTo>
                                <a:lnTo>
                                  <a:pt x="946" y="338"/>
                                </a:lnTo>
                                <a:lnTo>
                                  <a:pt x="971" y="354"/>
                                </a:lnTo>
                                <a:lnTo>
                                  <a:pt x="995" y="368"/>
                                </a:lnTo>
                                <a:lnTo>
                                  <a:pt x="1019" y="370"/>
                                </a:lnTo>
                                <a:lnTo>
                                  <a:pt x="1044" y="398"/>
                                </a:lnTo>
                                <a:lnTo>
                                  <a:pt x="1068" y="398"/>
                                </a:lnTo>
                                <a:lnTo>
                                  <a:pt x="1092" y="424"/>
                                </a:lnTo>
                                <a:lnTo>
                                  <a:pt x="1116" y="339"/>
                                </a:lnTo>
                                <a:lnTo>
                                  <a:pt x="1141" y="323"/>
                                </a:lnTo>
                                <a:lnTo>
                                  <a:pt x="1165" y="318"/>
                                </a:lnTo>
                                <a:lnTo>
                                  <a:pt x="1189" y="356"/>
                                </a:lnTo>
                                <a:lnTo>
                                  <a:pt x="1213" y="349"/>
                                </a:lnTo>
                                <a:lnTo>
                                  <a:pt x="1238" y="343"/>
                                </a:lnTo>
                                <a:lnTo>
                                  <a:pt x="1262" y="481"/>
                                </a:lnTo>
                                <a:lnTo>
                                  <a:pt x="1286" y="463"/>
                                </a:lnTo>
                                <a:lnTo>
                                  <a:pt x="1311" y="389"/>
                                </a:lnTo>
                                <a:lnTo>
                                  <a:pt x="1335" y="294"/>
                                </a:lnTo>
                                <a:lnTo>
                                  <a:pt x="1359" y="398"/>
                                </a:lnTo>
                                <a:lnTo>
                                  <a:pt x="1383" y="397"/>
                                </a:lnTo>
                                <a:lnTo>
                                  <a:pt x="1408" y="423"/>
                                </a:lnTo>
                                <a:lnTo>
                                  <a:pt x="1432" y="295"/>
                                </a:lnTo>
                                <a:lnTo>
                                  <a:pt x="1456" y="409"/>
                                </a:lnTo>
                                <a:lnTo>
                                  <a:pt x="1481" y="362"/>
                                </a:lnTo>
                                <a:lnTo>
                                  <a:pt x="1505" y="362"/>
                                </a:lnTo>
                                <a:lnTo>
                                  <a:pt x="1529" y="412"/>
                                </a:lnTo>
                                <a:lnTo>
                                  <a:pt x="1553" y="367"/>
                                </a:lnTo>
                                <a:lnTo>
                                  <a:pt x="1578" y="518"/>
                                </a:lnTo>
                                <a:lnTo>
                                  <a:pt x="1602" y="360"/>
                                </a:lnTo>
                                <a:lnTo>
                                  <a:pt x="1626" y="427"/>
                                </a:lnTo>
                                <a:lnTo>
                                  <a:pt x="1651" y="463"/>
                                </a:lnTo>
                                <a:lnTo>
                                  <a:pt x="1675" y="452"/>
                                </a:lnTo>
                                <a:lnTo>
                                  <a:pt x="1699" y="522"/>
                                </a:lnTo>
                                <a:lnTo>
                                  <a:pt x="1723" y="445"/>
                                </a:lnTo>
                                <a:lnTo>
                                  <a:pt x="1748" y="332"/>
                                </a:lnTo>
                                <a:lnTo>
                                  <a:pt x="1772" y="412"/>
                                </a:lnTo>
                                <a:lnTo>
                                  <a:pt x="1796" y="380"/>
                                </a:lnTo>
                                <a:lnTo>
                                  <a:pt x="1820" y="362"/>
                                </a:lnTo>
                                <a:lnTo>
                                  <a:pt x="1845" y="335"/>
                                </a:lnTo>
                                <a:lnTo>
                                  <a:pt x="1869" y="505"/>
                                </a:lnTo>
                                <a:lnTo>
                                  <a:pt x="1893" y="412"/>
                                </a:lnTo>
                                <a:lnTo>
                                  <a:pt x="1918" y="274"/>
                                </a:lnTo>
                                <a:lnTo>
                                  <a:pt x="1942" y="390"/>
                                </a:lnTo>
                                <a:lnTo>
                                  <a:pt x="1966" y="535"/>
                                </a:lnTo>
                                <a:lnTo>
                                  <a:pt x="1990" y="405"/>
                                </a:lnTo>
                                <a:lnTo>
                                  <a:pt x="2015" y="440"/>
                                </a:lnTo>
                                <a:lnTo>
                                  <a:pt x="2039" y="341"/>
                                </a:lnTo>
                                <a:lnTo>
                                  <a:pt x="2063" y="431"/>
                                </a:lnTo>
                                <a:lnTo>
                                  <a:pt x="2088" y="423"/>
                                </a:lnTo>
                                <a:lnTo>
                                  <a:pt x="2112" y="356"/>
                                </a:lnTo>
                                <a:lnTo>
                                  <a:pt x="2136" y="399"/>
                                </a:lnTo>
                                <a:lnTo>
                                  <a:pt x="2160" y="372"/>
                                </a:lnTo>
                                <a:lnTo>
                                  <a:pt x="2185" y="347"/>
                                </a:lnTo>
                                <a:lnTo>
                                  <a:pt x="2209" y="362"/>
                                </a:lnTo>
                                <a:lnTo>
                                  <a:pt x="2233" y="432"/>
                                </a:lnTo>
                                <a:lnTo>
                                  <a:pt x="2258" y="422"/>
                                </a:lnTo>
                                <a:lnTo>
                                  <a:pt x="2282" y="421"/>
                                </a:lnTo>
                                <a:lnTo>
                                  <a:pt x="2306" y="442"/>
                                </a:lnTo>
                                <a:lnTo>
                                  <a:pt x="2330" y="394"/>
                                </a:lnTo>
                                <a:lnTo>
                                  <a:pt x="2355" y="392"/>
                                </a:lnTo>
                                <a:lnTo>
                                  <a:pt x="2379" y="353"/>
                                </a:lnTo>
                                <a:lnTo>
                                  <a:pt x="2403" y="489"/>
                                </a:lnTo>
                              </a:path>
                            </a:pathLst>
                          </a:custGeom>
                          <a:noFill/>
                          <a:ln w="6607">
                            <a:solidFill>
                              <a:srgbClr val="FF7F0E"/>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8" name="Freeform 408"/>
                        <wps:cNvSpPr>
                          <a:spLocks/>
                        </wps:cNvSpPr>
                        <wps:spPr bwMode="auto">
                          <a:xfrm>
                            <a:off x="7752" y="981"/>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9" name="Freeform 409"/>
                        <wps:cNvSpPr>
                          <a:spLocks/>
                        </wps:cNvSpPr>
                        <wps:spPr bwMode="auto">
                          <a:xfrm>
                            <a:off x="7752" y="981"/>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0" name="Freeform 410"/>
                        <wps:cNvSpPr>
                          <a:spLocks/>
                        </wps:cNvSpPr>
                        <wps:spPr bwMode="auto">
                          <a:xfrm>
                            <a:off x="7800" y="944"/>
                            <a:ext cx="2404" cy="112"/>
                          </a:xfrm>
                          <a:custGeom>
                            <a:avLst/>
                            <a:gdLst>
                              <a:gd name="T0" fmla="*/ 24 w 2404"/>
                              <a:gd name="T1" fmla="*/ 39 h 112"/>
                              <a:gd name="T2" fmla="*/ 72 w 2404"/>
                              <a:gd name="T3" fmla="*/ 26 h 112"/>
                              <a:gd name="T4" fmla="*/ 121 w 2404"/>
                              <a:gd name="T5" fmla="*/ 24 h 112"/>
                              <a:gd name="T6" fmla="*/ 169 w 2404"/>
                              <a:gd name="T7" fmla="*/ 42 h 112"/>
                              <a:gd name="T8" fmla="*/ 218 w 2404"/>
                              <a:gd name="T9" fmla="*/ 72 h 112"/>
                              <a:gd name="T10" fmla="*/ 267 w 2404"/>
                              <a:gd name="T11" fmla="*/ 79 h 112"/>
                              <a:gd name="T12" fmla="*/ 315 w 2404"/>
                              <a:gd name="T13" fmla="*/ 105 h 112"/>
                              <a:gd name="T14" fmla="*/ 364 w 2404"/>
                              <a:gd name="T15" fmla="*/ 95 h 112"/>
                              <a:gd name="T16" fmla="*/ 412 w 2404"/>
                              <a:gd name="T17" fmla="*/ 92 h 112"/>
                              <a:gd name="T18" fmla="*/ 461 w 2404"/>
                              <a:gd name="T19" fmla="*/ 86 h 112"/>
                              <a:gd name="T20" fmla="*/ 509 w 2404"/>
                              <a:gd name="T21" fmla="*/ 104 h 112"/>
                              <a:gd name="T22" fmla="*/ 558 w 2404"/>
                              <a:gd name="T23" fmla="*/ 99 h 112"/>
                              <a:gd name="T24" fmla="*/ 606 w 2404"/>
                              <a:gd name="T25" fmla="*/ 100 h 112"/>
                              <a:gd name="T26" fmla="*/ 655 w 2404"/>
                              <a:gd name="T27" fmla="*/ 77 h 112"/>
                              <a:gd name="T28" fmla="*/ 704 w 2404"/>
                              <a:gd name="T29" fmla="*/ 83 h 112"/>
                              <a:gd name="T30" fmla="*/ 752 w 2404"/>
                              <a:gd name="T31" fmla="*/ 94 h 112"/>
                              <a:gd name="T32" fmla="*/ 801 w 2404"/>
                              <a:gd name="T33" fmla="*/ 107 h 112"/>
                              <a:gd name="T34" fmla="*/ 849 w 2404"/>
                              <a:gd name="T35" fmla="*/ 71 h 112"/>
                              <a:gd name="T36" fmla="*/ 898 w 2404"/>
                              <a:gd name="T37" fmla="*/ 100 h 112"/>
                              <a:gd name="T38" fmla="*/ 946 w 2404"/>
                              <a:gd name="T39" fmla="*/ 76 h 112"/>
                              <a:gd name="T40" fmla="*/ 995 w 2404"/>
                              <a:gd name="T41" fmla="*/ 99 h 112"/>
                              <a:gd name="T42" fmla="*/ 1044 w 2404"/>
                              <a:gd name="T43" fmla="*/ 80 h 112"/>
                              <a:gd name="T44" fmla="*/ 1092 w 2404"/>
                              <a:gd name="T45" fmla="*/ 95 h 112"/>
                              <a:gd name="T46" fmla="*/ 1141 w 2404"/>
                              <a:gd name="T47" fmla="*/ 88 h 112"/>
                              <a:gd name="T48" fmla="*/ 1189 w 2404"/>
                              <a:gd name="T49" fmla="*/ 86 h 112"/>
                              <a:gd name="T50" fmla="*/ 1238 w 2404"/>
                              <a:gd name="T51" fmla="*/ 70 h 112"/>
                              <a:gd name="T52" fmla="*/ 1286 w 2404"/>
                              <a:gd name="T53" fmla="*/ 62 h 112"/>
                              <a:gd name="T54" fmla="*/ 1335 w 2404"/>
                              <a:gd name="T55" fmla="*/ 80 h 112"/>
                              <a:gd name="T56" fmla="*/ 1383 w 2404"/>
                              <a:gd name="T57" fmla="*/ 81 h 112"/>
                              <a:gd name="T58" fmla="*/ 1432 w 2404"/>
                              <a:gd name="T59" fmla="*/ 100 h 112"/>
                              <a:gd name="T60" fmla="*/ 1481 w 2404"/>
                              <a:gd name="T61" fmla="*/ 83 h 112"/>
                              <a:gd name="T62" fmla="*/ 1529 w 2404"/>
                              <a:gd name="T63" fmla="*/ 105 h 112"/>
                              <a:gd name="T64" fmla="*/ 1578 w 2404"/>
                              <a:gd name="T65" fmla="*/ 88 h 112"/>
                              <a:gd name="T66" fmla="*/ 1626 w 2404"/>
                              <a:gd name="T67" fmla="*/ 71 h 112"/>
                              <a:gd name="T68" fmla="*/ 1675 w 2404"/>
                              <a:gd name="T69" fmla="*/ 73 h 112"/>
                              <a:gd name="T70" fmla="*/ 1723 w 2404"/>
                              <a:gd name="T71" fmla="*/ 79 h 112"/>
                              <a:gd name="T72" fmla="*/ 1772 w 2404"/>
                              <a:gd name="T73" fmla="*/ 105 h 112"/>
                              <a:gd name="T74" fmla="*/ 1820 w 2404"/>
                              <a:gd name="T75" fmla="*/ 80 h 112"/>
                              <a:gd name="T76" fmla="*/ 1869 w 2404"/>
                              <a:gd name="T77" fmla="*/ 80 h 112"/>
                              <a:gd name="T78" fmla="*/ 1918 w 2404"/>
                              <a:gd name="T79" fmla="*/ 88 h 112"/>
                              <a:gd name="T80" fmla="*/ 1966 w 2404"/>
                              <a:gd name="T81" fmla="*/ 67 h 112"/>
                              <a:gd name="T82" fmla="*/ 2015 w 2404"/>
                              <a:gd name="T83" fmla="*/ 96 h 112"/>
                              <a:gd name="T84" fmla="*/ 2063 w 2404"/>
                              <a:gd name="T85" fmla="*/ 89 h 112"/>
                              <a:gd name="T86" fmla="*/ 2112 w 2404"/>
                              <a:gd name="T87" fmla="*/ 84 h 112"/>
                              <a:gd name="T88" fmla="*/ 2160 w 2404"/>
                              <a:gd name="T89" fmla="*/ 79 h 112"/>
                              <a:gd name="T90" fmla="*/ 2209 w 2404"/>
                              <a:gd name="T91" fmla="*/ 74 h 112"/>
                              <a:gd name="T92" fmla="*/ 2258 w 2404"/>
                              <a:gd name="T93" fmla="*/ 67 h 112"/>
                              <a:gd name="T94" fmla="*/ 2306 w 2404"/>
                              <a:gd name="T95" fmla="*/ 91 h 112"/>
                              <a:gd name="T96" fmla="*/ 2355 w 2404"/>
                              <a:gd name="T97" fmla="*/ 86 h 112"/>
                              <a:gd name="T98" fmla="*/ 2403 w 2404"/>
                              <a:gd name="T99" fmla="*/ 74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112">
                                <a:moveTo>
                                  <a:pt x="0" y="37"/>
                                </a:moveTo>
                                <a:lnTo>
                                  <a:pt x="24" y="39"/>
                                </a:lnTo>
                                <a:lnTo>
                                  <a:pt x="48" y="22"/>
                                </a:lnTo>
                                <a:lnTo>
                                  <a:pt x="72" y="26"/>
                                </a:lnTo>
                                <a:lnTo>
                                  <a:pt x="97" y="0"/>
                                </a:lnTo>
                                <a:lnTo>
                                  <a:pt x="121" y="24"/>
                                </a:lnTo>
                                <a:lnTo>
                                  <a:pt x="145" y="37"/>
                                </a:lnTo>
                                <a:lnTo>
                                  <a:pt x="169" y="42"/>
                                </a:lnTo>
                                <a:lnTo>
                                  <a:pt x="194" y="37"/>
                                </a:lnTo>
                                <a:lnTo>
                                  <a:pt x="218" y="72"/>
                                </a:lnTo>
                                <a:lnTo>
                                  <a:pt x="242" y="76"/>
                                </a:lnTo>
                                <a:lnTo>
                                  <a:pt x="267" y="79"/>
                                </a:lnTo>
                                <a:lnTo>
                                  <a:pt x="291" y="82"/>
                                </a:lnTo>
                                <a:lnTo>
                                  <a:pt x="315" y="105"/>
                                </a:lnTo>
                                <a:lnTo>
                                  <a:pt x="339" y="96"/>
                                </a:lnTo>
                                <a:lnTo>
                                  <a:pt x="364" y="95"/>
                                </a:lnTo>
                                <a:lnTo>
                                  <a:pt x="388" y="111"/>
                                </a:lnTo>
                                <a:lnTo>
                                  <a:pt x="412" y="92"/>
                                </a:lnTo>
                                <a:lnTo>
                                  <a:pt x="437" y="91"/>
                                </a:lnTo>
                                <a:lnTo>
                                  <a:pt x="461" y="86"/>
                                </a:lnTo>
                                <a:lnTo>
                                  <a:pt x="485" y="88"/>
                                </a:lnTo>
                                <a:lnTo>
                                  <a:pt x="509" y="104"/>
                                </a:lnTo>
                                <a:lnTo>
                                  <a:pt x="534" y="98"/>
                                </a:lnTo>
                                <a:lnTo>
                                  <a:pt x="558" y="99"/>
                                </a:lnTo>
                                <a:lnTo>
                                  <a:pt x="582" y="101"/>
                                </a:lnTo>
                                <a:lnTo>
                                  <a:pt x="606" y="100"/>
                                </a:lnTo>
                                <a:lnTo>
                                  <a:pt x="631" y="61"/>
                                </a:lnTo>
                                <a:lnTo>
                                  <a:pt x="655" y="77"/>
                                </a:lnTo>
                                <a:lnTo>
                                  <a:pt x="679" y="72"/>
                                </a:lnTo>
                                <a:lnTo>
                                  <a:pt x="704" y="83"/>
                                </a:lnTo>
                                <a:lnTo>
                                  <a:pt x="728" y="86"/>
                                </a:lnTo>
                                <a:lnTo>
                                  <a:pt x="752" y="94"/>
                                </a:lnTo>
                                <a:lnTo>
                                  <a:pt x="776" y="72"/>
                                </a:lnTo>
                                <a:lnTo>
                                  <a:pt x="801" y="107"/>
                                </a:lnTo>
                                <a:lnTo>
                                  <a:pt x="825" y="95"/>
                                </a:lnTo>
                                <a:lnTo>
                                  <a:pt x="849" y="71"/>
                                </a:lnTo>
                                <a:lnTo>
                                  <a:pt x="874" y="86"/>
                                </a:lnTo>
                                <a:lnTo>
                                  <a:pt x="898" y="100"/>
                                </a:lnTo>
                                <a:lnTo>
                                  <a:pt x="922" y="95"/>
                                </a:lnTo>
                                <a:lnTo>
                                  <a:pt x="946" y="76"/>
                                </a:lnTo>
                                <a:lnTo>
                                  <a:pt x="971" y="80"/>
                                </a:lnTo>
                                <a:lnTo>
                                  <a:pt x="995" y="99"/>
                                </a:lnTo>
                                <a:lnTo>
                                  <a:pt x="1019" y="84"/>
                                </a:lnTo>
                                <a:lnTo>
                                  <a:pt x="1044" y="80"/>
                                </a:lnTo>
                                <a:lnTo>
                                  <a:pt x="1068" y="78"/>
                                </a:lnTo>
                                <a:lnTo>
                                  <a:pt x="1092" y="95"/>
                                </a:lnTo>
                                <a:lnTo>
                                  <a:pt x="1116" y="87"/>
                                </a:lnTo>
                                <a:lnTo>
                                  <a:pt x="1141" y="88"/>
                                </a:lnTo>
                                <a:lnTo>
                                  <a:pt x="1165" y="76"/>
                                </a:lnTo>
                                <a:lnTo>
                                  <a:pt x="1189" y="86"/>
                                </a:lnTo>
                                <a:lnTo>
                                  <a:pt x="1213" y="92"/>
                                </a:lnTo>
                                <a:lnTo>
                                  <a:pt x="1238" y="70"/>
                                </a:lnTo>
                                <a:lnTo>
                                  <a:pt x="1262" y="79"/>
                                </a:lnTo>
                                <a:lnTo>
                                  <a:pt x="1286" y="62"/>
                                </a:lnTo>
                                <a:lnTo>
                                  <a:pt x="1311" y="85"/>
                                </a:lnTo>
                                <a:lnTo>
                                  <a:pt x="1335" y="80"/>
                                </a:lnTo>
                                <a:lnTo>
                                  <a:pt x="1359" y="86"/>
                                </a:lnTo>
                                <a:lnTo>
                                  <a:pt x="1383" y="81"/>
                                </a:lnTo>
                                <a:lnTo>
                                  <a:pt x="1408" y="86"/>
                                </a:lnTo>
                                <a:lnTo>
                                  <a:pt x="1432" y="100"/>
                                </a:lnTo>
                                <a:lnTo>
                                  <a:pt x="1456" y="97"/>
                                </a:lnTo>
                                <a:lnTo>
                                  <a:pt x="1481" y="83"/>
                                </a:lnTo>
                                <a:lnTo>
                                  <a:pt x="1505" y="86"/>
                                </a:lnTo>
                                <a:lnTo>
                                  <a:pt x="1529" y="105"/>
                                </a:lnTo>
                                <a:lnTo>
                                  <a:pt x="1553" y="104"/>
                                </a:lnTo>
                                <a:lnTo>
                                  <a:pt x="1578" y="88"/>
                                </a:lnTo>
                                <a:lnTo>
                                  <a:pt x="1602" y="73"/>
                                </a:lnTo>
                                <a:lnTo>
                                  <a:pt x="1626" y="71"/>
                                </a:lnTo>
                                <a:lnTo>
                                  <a:pt x="1651" y="89"/>
                                </a:lnTo>
                                <a:lnTo>
                                  <a:pt x="1675" y="73"/>
                                </a:lnTo>
                                <a:lnTo>
                                  <a:pt x="1699" y="62"/>
                                </a:lnTo>
                                <a:lnTo>
                                  <a:pt x="1723" y="79"/>
                                </a:lnTo>
                                <a:lnTo>
                                  <a:pt x="1748" y="77"/>
                                </a:lnTo>
                                <a:lnTo>
                                  <a:pt x="1772" y="105"/>
                                </a:lnTo>
                                <a:lnTo>
                                  <a:pt x="1796" y="109"/>
                                </a:lnTo>
                                <a:lnTo>
                                  <a:pt x="1820" y="80"/>
                                </a:lnTo>
                                <a:lnTo>
                                  <a:pt x="1845" y="85"/>
                                </a:lnTo>
                                <a:lnTo>
                                  <a:pt x="1869" y="80"/>
                                </a:lnTo>
                                <a:lnTo>
                                  <a:pt x="1893" y="81"/>
                                </a:lnTo>
                                <a:lnTo>
                                  <a:pt x="1918" y="88"/>
                                </a:lnTo>
                                <a:lnTo>
                                  <a:pt x="1942" y="95"/>
                                </a:lnTo>
                                <a:lnTo>
                                  <a:pt x="1966" y="67"/>
                                </a:lnTo>
                                <a:lnTo>
                                  <a:pt x="1990" y="74"/>
                                </a:lnTo>
                                <a:lnTo>
                                  <a:pt x="2015" y="96"/>
                                </a:lnTo>
                                <a:lnTo>
                                  <a:pt x="2039" y="54"/>
                                </a:lnTo>
                                <a:lnTo>
                                  <a:pt x="2063" y="89"/>
                                </a:lnTo>
                                <a:lnTo>
                                  <a:pt x="2088" y="90"/>
                                </a:lnTo>
                                <a:lnTo>
                                  <a:pt x="2112" y="84"/>
                                </a:lnTo>
                                <a:lnTo>
                                  <a:pt x="2136" y="83"/>
                                </a:lnTo>
                                <a:lnTo>
                                  <a:pt x="2160" y="79"/>
                                </a:lnTo>
                                <a:lnTo>
                                  <a:pt x="2185" y="81"/>
                                </a:lnTo>
                                <a:lnTo>
                                  <a:pt x="2209" y="74"/>
                                </a:lnTo>
                                <a:lnTo>
                                  <a:pt x="2233" y="102"/>
                                </a:lnTo>
                                <a:lnTo>
                                  <a:pt x="2258" y="67"/>
                                </a:lnTo>
                                <a:lnTo>
                                  <a:pt x="2282" y="102"/>
                                </a:lnTo>
                                <a:lnTo>
                                  <a:pt x="2306" y="91"/>
                                </a:lnTo>
                                <a:lnTo>
                                  <a:pt x="2330" y="76"/>
                                </a:lnTo>
                                <a:lnTo>
                                  <a:pt x="2355" y="86"/>
                                </a:lnTo>
                                <a:lnTo>
                                  <a:pt x="2379" y="82"/>
                                </a:lnTo>
                                <a:lnTo>
                                  <a:pt x="2403" y="74"/>
                                </a:lnTo>
                              </a:path>
                            </a:pathLst>
                          </a:custGeom>
                          <a:noFill/>
                          <a:ln w="6614">
                            <a:solidFill>
                              <a:srgbClr val="2BA02B"/>
                            </a:solidFill>
                            <a:prstDash val="lgDash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 name="Freeform 411"/>
                        <wps:cNvSpPr>
                          <a:spLocks/>
                        </wps:cNvSpPr>
                        <wps:spPr bwMode="auto">
                          <a:xfrm>
                            <a:off x="7752" y="717"/>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2" name="Freeform 412"/>
                        <wps:cNvSpPr>
                          <a:spLocks/>
                        </wps:cNvSpPr>
                        <wps:spPr bwMode="auto">
                          <a:xfrm>
                            <a:off x="7752" y="717"/>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3" name="Freeform 413"/>
                        <wps:cNvSpPr>
                          <a:spLocks/>
                        </wps:cNvSpPr>
                        <wps:spPr bwMode="auto">
                          <a:xfrm>
                            <a:off x="7752" y="453"/>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4" name="Freeform 414"/>
                        <wps:cNvSpPr>
                          <a:spLocks/>
                        </wps:cNvSpPr>
                        <wps:spPr bwMode="auto">
                          <a:xfrm>
                            <a:off x="7752" y="453"/>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5" name="Freeform 415"/>
                        <wps:cNvSpPr>
                          <a:spLocks/>
                        </wps:cNvSpPr>
                        <wps:spPr bwMode="auto">
                          <a:xfrm>
                            <a:off x="7752" y="189"/>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 name="Freeform 416"/>
                        <wps:cNvSpPr>
                          <a:spLocks/>
                        </wps:cNvSpPr>
                        <wps:spPr bwMode="auto">
                          <a:xfrm>
                            <a:off x="7752" y="189"/>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7" name="Freeform 417"/>
                        <wps:cNvSpPr>
                          <a:spLocks/>
                        </wps:cNvSpPr>
                        <wps:spPr bwMode="auto">
                          <a:xfrm>
                            <a:off x="7752" y="-74"/>
                            <a:ext cx="24" cy="20"/>
                          </a:xfrm>
                          <a:custGeom>
                            <a:avLst/>
                            <a:gdLst>
                              <a:gd name="T0" fmla="*/ 0 w 24"/>
                              <a:gd name="T1" fmla="*/ 0 h 20"/>
                              <a:gd name="T2" fmla="*/ 23 w 24"/>
                              <a:gd name="T3" fmla="*/ 0 h 20"/>
                            </a:gdLst>
                            <a:ahLst/>
                            <a:cxnLst>
                              <a:cxn ang="0">
                                <a:pos x="T0" y="T1"/>
                              </a:cxn>
                              <a:cxn ang="0">
                                <a:pos x="T2" y="T3"/>
                              </a:cxn>
                            </a:cxnLst>
                            <a:rect l="0" t="0" r="r" b="b"/>
                            <a:pathLst>
                              <a:path w="24" h="20">
                                <a:moveTo>
                                  <a:pt x="0" y="0"/>
                                </a:moveTo>
                                <a:lnTo>
                                  <a:pt x="23"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8" name="Freeform 418"/>
                        <wps:cNvSpPr>
                          <a:spLocks/>
                        </wps:cNvSpPr>
                        <wps:spPr bwMode="auto">
                          <a:xfrm>
                            <a:off x="7752" y="-74"/>
                            <a:ext cx="24" cy="20"/>
                          </a:xfrm>
                          <a:custGeom>
                            <a:avLst/>
                            <a:gdLst>
                              <a:gd name="T0" fmla="*/ 23 w 24"/>
                              <a:gd name="T1" fmla="*/ 0 h 20"/>
                              <a:gd name="T2" fmla="*/ 0 w 24"/>
                              <a:gd name="T3" fmla="*/ 0 h 20"/>
                            </a:gdLst>
                            <a:ahLst/>
                            <a:cxnLst>
                              <a:cxn ang="0">
                                <a:pos x="T0" y="T1"/>
                              </a:cxn>
                              <a:cxn ang="0">
                                <a:pos x="T2" y="T3"/>
                              </a:cxn>
                            </a:cxnLst>
                            <a:rect l="0" t="0" r="r" b="b"/>
                            <a:pathLst>
                              <a:path w="24" h="20">
                                <a:moveTo>
                                  <a:pt x="23" y="0"/>
                                </a:moveTo>
                                <a:lnTo>
                                  <a:pt x="0" y="0"/>
                                </a:lnTo>
                              </a:path>
                            </a:pathLst>
                          </a:custGeom>
                          <a:noFill/>
                          <a:ln w="352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9" name="Freeform 419"/>
                        <wps:cNvSpPr>
                          <a:spLocks/>
                        </wps:cNvSpPr>
                        <wps:spPr bwMode="auto">
                          <a:xfrm>
                            <a:off x="7800" y="528"/>
                            <a:ext cx="2404" cy="20"/>
                          </a:xfrm>
                          <a:custGeom>
                            <a:avLst/>
                            <a:gdLst>
                              <a:gd name="T0" fmla="*/ 24 w 2404"/>
                              <a:gd name="T1" fmla="*/ 0 h 20"/>
                              <a:gd name="T2" fmla="*/ 72 w 2404"/>
                              <a:gd name="T3" fmla="*/ 0 h 20"/>
                              <a:gd name="T4" fmla="*/ 121 w 2404"/>
                              <a:gd name="T5" fmla="*/ 0 h 20"/>
                              <a:gd name="T6" fmla="*/ 169 w 2404"/>
                              <a:gd name="T7" fmla="*/ 0 h 20"/>
                              <a:gd name="T8" fmla="*/ 218 w 2404"/>
                              <a:gd name="T9" fmla="*/ 0 h 20"/>
                              <a:gd name="T10" fmla="*/ 267 w 2404"/>
                              <a:gd name="T11" fmla="*/ 0 h 20"/>
                              <a:gd name="T12" fmla="*/ 315 w 2404"/>
                              <a:gd name="T13" fmla="*/ 0 h 20"/>
                              <a:gd name="T14" fmla="*/ 364 w 2404"/>
                              <a:gd name="T15" fmla="*/ 0 h 20"/>
                              <a:gd name="T16" fmla="*/ 412 w 2404"/>
                              <a:gd name="T17" fmla="*/ 0 h 20"/>
                              <a:gd name="T18" fmla="*/ 461 w 2404"/>
                              <a:gd name="T19" fmla="*/ 0 h 20"/>
                              <a:gd name="T20" fmla="*/ 509 w 2404"/>
                              <a:gd name="T21" fmla="*/ 0 h 20"/>
                              <a:gd name="T22" fmla="*/ 558 w 2404"/>
                              <a:gd name="T23" fmla="*/ 0 h 20"/>
                              <a:gd name="T24" fmla="*/ 606 w 2404"/>
                              <a:gd name="T25" fmla="*/ 0 h 20"/>
                              <a:gd name="T26" fmla="*/ 655 w 2404"/>
                              <a:gd name="T27" fmla="*/ 0 h 20"/>
                              <a:gd name="T28" fmla="*/ 704 w 2404"/>
                              <a:gd name="T29" fmla="*/ 0 h 20"/>
                              <a:gd name="T30" fmla="*/ 752 w 2404"/>
                              <a:gd name="T31" fmla="*/ 0 h 20"/>
                              <a:gd name="T32" fmla="*/ 801 w 2404"/>
                              <a:gd name="T33" fmla="*/ 0 h 20"/>
                              <a:gd name="T34" fmla="*/ 849 w 2404"/>
                              <a:gd name="T35" fmla="*/ 0 h 20"/>
                              <a:gd name="T36" fmla="*/ 898 w 2404"/>
                              <a:gd name="T37" fmla="*/ 0 h 20"/>
                              <a:gd name="T38" fmla="*/ 946 w 2404"/>
                              <a:gd name="T39" fmla="*/ 0 h 20"/>
                              <a:gd name="T40" fmla="*/ 995 w 2404"/>
                              <a:gd name="T41" fmla="*/ 0 h 20"/>
                              <a:gd name="T42" fmla="*/ 1044 w 2404"/>
                              <a:gd name="T43" fmla="*/ 0 h 20"/>
                              <a:gd name="T44" fmla="*/ 1092 w 2404"/>
                              <a:gd name="T45" fmla="*/ 0 h 20"/>
                              <a:gd name="T46" fmla="*/ 1141 w 2404"/>
                              <a:gd name="T47" fmla="*/ 0 h 20"/>
                              <a:gd name="T48" fmla="*/ 1189 w 2404"/>
                              <a:gd name="T49" fmla="*/ 0 h 20"/>
                              <a:gd name="T50" fmla="*/ 1238 w 2404"/>
                              <a:gd name="T51" fmla="*/ 0 h 20"/>
                              <a:gd name="T52" fmla="*/ 1286 w 2404"/>
                              <a:gd name="T53" fmla="*/ 0 h 20"/>
                              <a:gd name="T54" fmla="*/ 1335 w 2404"/>
                              <a:gd name="T55" fmla="*/ 0 h 20"/>
                              <a:gd name="T56" fmla="*/ 1383 w 2404"/>
                              <a:gd name="T57" fmla="*/ 0 h 20"/>
                              <a:gd name="T58" fmla="*/ 1432 w 2404"/>
                              <a:gd name="T59" fmla="*/ 0 h 20"/>
                              <a:gd name="T60" fmla="*/ 1481 w 2404"/>
                              <a:gd name="T61" fmla="*/ 0 h 20"/>
                              <a:gd name="T62" fmla="*/ 1529 w 2404"/>
                              <a:gd name="T63" fmla="*/ 0 h 20"/>
                              <a:gd name="T64" fmla="*/ 1578 w 2404"/>
                              <a:gd name="T65" fmla="*/ 0 h 20"/>
                              <a:gd name="T66" fmla="*/ 1626 w 2404"/>
                              <a:gd name="T67" fmla="*/ 0 h 20"/>
                              <a:gd name="T68" fmla="*/ 1675 w 2404"/>
                              <a:gd name="T69" fmla="*/ 0 h 20"/>
                              <a:gd name="T70" fmla="*/ 1723 w 2404"/>
                              <a:gd name="T71" fmla="*/ 0 h 20"/>
                              <a:gd name="T72" fmla="*/ 1772 w 2404"/>
                              <a:gd name="T73" fmla="*/ 0 h 20"/>
                              <a:gd name="T74" fmla="*/ 1820 w 2404"/>
                              <a:gd name="T75" fmla="*/ 0 h 20"/>
                              <a:gd name="T76" fmla="*/ 1869 w 2404"/>
                              <a:gd name="T77" fmla="*/ 0 h 20"/>
                              <a:gd name="T78" fmla="*/ 1918 w 2404"/>
                              <a:gd name="T79" fmla="*/ 0 h 20"/>
                              <a:gd name="T80" fmla="*/ 1966 w 2404"/>
                              <a:gd name="T81" fmla="*/ 0 h 20"/>
                              <a:gd name="T82" fmla="*/ 2015 w 2404"/>
                              <a:gd name="T83" fmla="*/ 0 h 20"/>
                              <a:gd name="T84" fmla="*/ 2063 w 2404"/>
                              <a:gd name="T85" fmla="*/ 0 h 20"/>
                              <a:gd name="T86" fmla="*/ 2112 w 2404"/>
                              <a:gd name="T87" fmla="*/ 0 h 20"/>
                              <a:gd name="T88" fmla="*/ 2160 w 2404"/>
                              <a:gd name="T89" fmla="*/ 0 h 20"/>
                              <a:gd name="T90" fmla="*/ 2209 w 2404"/>
                              <a:gd name="T91" fmla="*/ 0 h 20"/>
                              <a:gd name="T92" fmla="*/ 2258 w 2404"/>
                              <a:gd name="T93" fmla="*/ 0 h 20"/>
                              <a:gd name="T94" fmla="*/ 2306 w 2404"/>
                              <a:gd name="T95" fmla="*/ 0 h 20"/>
                              <a:gd name="T96" fmla="*/ 2355 w 2404"/>
                              <a:gd name="T97" fmla="*/ 0 h 20"/>
                              <a:gd name="T98" fmla="*/ 2403 w 2404"/>
                              <a:gd name="T99" fmla="*/ 0 h 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2404" h="20">
                                <a:moveTo>
                                  <a:pt x="0" y="0"/>
                                </a:moveTo>
                                <a:lnTo>
                                  <a:pt x="24" y="0"/>
                                </a:lnTo>
                                <a:lnTo>
                                  <a:pt x="48" y="0"/>
                                </a:lnTo>
                                <a:lnTo>
                                  <a:pt x="72" y="0"/>
                                </a:lnTo>
                                <a:lnTo>
                                  <a:pt x="97" y="0"/>
                                </a:lnTo>
                                <a:lnTo>
                                  <a:pt x="121" y="0"/>
                                </a:lnTo>
                                <a:lnTo>
                                  <a:pt x="145" y="0"/>
                                </a:lnTo>
                                <a:lnTo>
                                  <a:pt x="169" y="0"/>
                                </a:lnTo>
                                <a:lnTo>
                                  <a:pt x="194" y="0"/>
                                </a:lnTo>
                                <a:lnTo>
                                  <a:pt x="218" y="0"/>
                                </a:lnTo>
                                <a:lnTo>
                                  <a:pt x="242" y="0"/>
                                </a:lnTo>
                                <a:lnTo>
                                  <a:pt x="267" y="0"/>
                                </a:lnTo>
                                <a:lnTo>
                                  <a:pt x="291" y="0"/>
                                </a:lnTo>
                                <a:lnTo>
                                  <a:pt x="315" y="0"/>
                                </a:lnTo>
                                <a:lnTo>
                                  <a:pt x="339" y="0"/>
                                </a:lnTo>
                                <a:lnTo>
                                  <a:pt x="364" y="0"/>
                                </a:lnTo>
                                <a:lnTo>
                                  <a:pt x="388" y="0"/>
                                </a:lnTo>
                                <a:lnTo>
                                  <a:pt x="412" y="0"/>
                                </a:lnTo>
                                <a:lnTo>
                                  <a:pt x="437" y="0"/>
                                </a:lnTo>
                                <a:lnTo>
                                  <a:pt x="461" y="0"/>
                                </a:lnTo>
                                <a:lnTo>
                                  <a:pt x="485" y="0"/>
                                </a:lnTo>
                                <a:lnTo>
                                  <a:pt x="509" y="0"/>
                                </a:lnTo>
                                <a:lnTo>
                                  <a:pt x="534" y="0"/>
                                </a:lnTo>
                                <a:lnTo>
                                  <a:pt x="558" y="0"/>
                                </a:lnTo>
                                <a:lnTo>
                                  <a:pt x="582" y="0"/>
                                </a:lnTo>
                                <a:lnTo>
                                  <a:pt x="606" y="0"/>
                                </a:lnTo>
                                <a:lnTo>
                                  <a:pt x="631" y="0"/>
                                </a:lnTo>
                                <a:lnTo>
                                  <a:pt x="655" y="0"/>
                                </a:lnTo>
                                <a:lnTo>
                                  <a:pt x="679" y="0"/>
                                </a:lnTo>
                                <a:lnTo>
                                  <a:pt x="704" y="0"/>
                                </a:lnTo>
                                <a:lnTo>
                                  <a:pt x="728" y="0"/>
                                </a:lnTo>
                                <a:lnTo>
                                  <a:pt x="752" y="0"/>
                                </a:lnTo>
                                <a:lnTo>
                                  <a:pt x="776" y="0"/>
                                </a:lnTo>
                                <a:lnTo>
                                  <a:pt x="801" y="0"/>
                                </a:lnTo>
                                <a:lnTo>
                                  <a:pt x="825" y="0"/>
                                </a:lnTo>
                                <a:lnTo>
                                  <a:pt x="849" y="0"/>
                                </a:lnTo>
                                <a:lnTo>
                                  <a:pt x="874" y="0"/>
                                </a:lnTo>
                                <a:lnTo>
                                  <a:pt x="898" y="0"/>
                                </a:lnTo>
                                <a:lnTo>
                                  <a:pt x="922" y="0"/>
                                </a:lnTo>
                                <a:lnTo>
                                  <a:pt x="946" y="0"/>
                                </a:lnTo>
                                <a:lnTo>
                                  <a:pt x="971" y="0"/>
                                </a:lnTo>
                                <a:lnTo>
                                  <a:pt x="995" y="0"/>
                                </a:lnTo>
                                <a:lnTo>
                                  <a:pt x="1019" y="0"/>
                                </a:lnTo>
                                <a:lnTo>
                                  <a:pt x="1044" y="0"/>
                                </a:lnTo>
                                <a:lnTo>
                                  <a:pt x="1068" y="0"/>
                                </a:lnTo>
                                <a:lnTo>
                                  <a:pt x="1092" y="0"/>
                                </a:lnTo>
                                <a:lnTo>
                                  <a:pt x="1116" y="0"/>
                                </a:lnTo>
                                <a:lnTo>
                                  <a:pt x="1141" y="0"/>
                                </a:lnTo>
                                <a:lnTo>
                                  <a:pt x="1165" y="0"/>
                                </a:lnTo>
                                <a:lnTo>
                                  <a:pt x="1189" y="0"/>
                                </a:lnTo>
                                <a:lnTo>
                                  <a:pt x="1213" y="0"/>
                                </a:lnTo>
                                <a:lnTo>
                                  <a:pt x="1238" y="0"/>
                                </a:lnTo>
                                <a:lnTo>
                                  <a:pt x="1262" y="0"/>
                                </a:lnTo>
                                <a:lnTo>
                                  <a:pt x="1286" y="0"/>
                                </a:lnTo>
                                <a:lnTo>
                                  <a:pt x="1311" y="0"/>
                                </a:lnTo>
                                <a:lnTo>
                                  <a:pt x="1335" y="0"/>
                                </a:lnTo>
                                <a:lnTo>
                                  <a:pt x="1359" y="0"/>
                                </a:lnTo>
                                <a:lnTo>
                                  <a:pt x="1383" y="0"/>
                                </a:lnTo>
                                <a:lnTo>
                                  <a:pt x="1408" y="0"/>
                                </a:lnTo>
                                <a:lnTo>
                                  <a:pt x="1432" y="0"/>
                                </a:lnTo>
                                <a:lnTo>
                                  <a:pt x="1456" y="0"/>
                                </a:lnTo>
                                <a:lnTo>
                                  <a:pt x="1481" y="0"/>
                                </a:lnTo>
                                <a:lnTo>
                                  <a:pt x="1505" y="0"/>
                                </a:lnTo>
                                <a:lnTo>
                                  <a:pt x="1529" y="0"/>
                                </a:lnTo>
                                <a:lnTo>
                                  <a:pt x="1553" y="0"/>
                                </a:lnTo>
                                <a:lnTo>
                                  <a:pt x="1578" y="0"/>
                                </a:lnTo>
                                <a:lnTo>
                                  <a:pt x="1602" y="0"/>
                                </a:lnTo>
                                <a:lnTo>
                                  <a:pt x="1626" y="0"/>
                                </a:lnTo>
                                <a:lnTo>
                                  <a:pt x="1651" y="0"/>
                                </a:lnTo>
                                <a:lnTo>
                                  <a:pt x="1675" y="0"/>
                                </a:lnTo>
                                <a:lnTo>
                                  <a:pt x="1699" y="0"/>
                                </a:lnTo>
                                <a:lnTo>
                                  <a:pt x="1723" y="0"/>
                                </a:lnTo>
                                <a:lnTo>
                                  <a:pt x="1748" y="0"/>
                                </a:lnTo>
                                <a:lnTo>
                                  <a:pt x="1772" y="0"/>
                                </a:lnTo>
                                <a:lnTo>
                                  <a:pt x="1796" y="0"/>
                                </a:lnTo>
                                <a:lnTo>
                                  <a:pt x="1820" y="0"/>
                                </a:lnTo>
                                <a:lnTo>
                                  <a:pt x="1845" y="0"/>
                                </a:lnTo>
                                <a:lnTo>
                                  <a:pt x="1869" y="0"/>
                                </a:lnTo>
                                <a:lnTo>
                                  <a:pt x="1893" y="0"/>
                                </a:lnTo>
                                <a:lnTo>
                                  <a:pt x="1918" y="0"/>
                                </a:lnTo>
                                <a:lnTo>
                                  <a:pt x="1942" y="0"/>
                                </a:lnTo>
                                <a:lnTo>
                                  <a:pt x="1966" y="0"/>
                                </a:lnTo>
                                <a:lnTo>
                                  <a:pt x="1990" y="0"/>
                                </a:lnTo>
                                <a:lnTo>
                                  <a:pt x="2015" y="0"/>
                                </a:lnTo>
                                <a:lnTo>
                                  <a:pt x="2039" y="0"/>
                                </a:lnTo>
                                <a:lnTo>
                                  <a:pt x="2063" y="0"/>
                                </a:lnTo>
                                <a:lnTo>
                                  <a:pt x="2088" y="0"/>
                                </a:lnTo>
                                <a:lnTo>
                                  <a:pt x="2112" y="0"/>
                                </a:lnTo>
                                <a:lnTo>
                                  <a:pt x="2136" y="0"/>
                                </a:lnTo>
                                <a:lnTo>
                                  <a:pt x="2160" y="0"/>
                                </a:lnTo>
                                <a:lnTo>
                                  <a:pt x="2185" y="0"/>
                                </a:lnTo>
                                <a:lnTo>
                                  <a:pt x="2209" y="0"/>
                                </a:lnTo>
                                <a:lnTo>
                                  <a:pt x="2233" y="0"/>
                                </a:lnTo>
                                <a:lnTo>
                                  <a:pt x="2258" y="0"/>
                                </a:lnTo>
                                <a:lnTo>
                                  <a:pt x="2282" y="0"/>
                                </a:lnTo>
                                <a:lnTo>
                                  <a:pt x="2306" y="0"/>
                                </a:lnTo>
                                <a:lnTo>
                                  <a:pt x="2330" y="0"/>
                                </a:lnTo>
                                <a:lnTo>
                                  <a:pt x="2355" y="0"/>
                                </a:lnTo>
                                <a:lnTo>
                                  <a:pt x="2379" y="0"/>
                                </a:lnTo>
                                <a:lnTo>
                                  <a:pt x="2403" y="0"/>
                                </a:lnTo>
                              </a:path>
                            </a:pathLst>
                          </a:custGeom>
                          <a:noFill/>
                          <a:ln w="6614">
                            <a:solidFill>
                              <a:srgbClr val="1F77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0" name="Freeform 420"/>
                        <wps:cNvSpPr>
                          <a:spLocks/>
                        </wps:cNvSpPr>
                        <wps:spPr bwMode="auto">
                          <a:xfrm>
                            <a:off x="7776" y="-74"/>
                            <a:ext cx="20" cy="1847"/>
                          </a:xfrm>
                          <a:custGeom>
                            <a:avLst/>
                            <a:gdLst>
                              <a:gd name="T0" fmla="*/ 0 w 20"/>
                              <a:gd name="T1" fmla="*/ 1847 h 1847"/>
                              <a:gd name="T2" fmla="*/ 0 w 20"/>
                              <a:gd name="T3" fmla="*/ 0 h 1847"/>
                            </a:gdLst>
                            <a:ahLst/>
                            <a:cxnLst>
                              <a:cxn ang="0">
                                <a:pos x="T0" y="T1"/>
                              </a:cxn>
                              <a:cxn ang="0">
                                <a:pos x="T2" y="T3"/>
                              </a:cxn>
                            </a:cxnLst>
                            <a:rect l="0" t="0" r="r" b="b"/>
                            <a:pathLst>
                              <a:path w="20" h="1847">
                                <a:moveTo>
                                  <a:pt x="0" y="1847"/>
                                </a:moveTo>
                                <a:lnTo>
                                  <a:pt x="0" y="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1" name="Freeform 421"/>
                        <wps:cNvSpPr>
                          <a:spLocks/>
                        </wps:cNvSpPr>
                        <wps:spPr bwMode="auto">
                          <a:xfrm>
                            <a:off x="10204" y="1785"/>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 name="Freeform 422"/>
                        <wps:cNvSpPr>
                          <a:spLocks/>
                        </wps:cNvSpPr>
                        <wps:spPr bwMode="auto">
                          <a:xfrm>
                            <a:off x="10204" y="1773"/>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3" name="Freeform 423"/>
                        <wps:cNvSpPr>
                          <a:spLocks/>
                        </wps:cNvSpPr>
                        <wps:spPr bwMode="auto">
                          <a:xfrm>
                            <a:off x="10204" y="-74"/>
                            <a:ext cx="20" cy="1847"/>
                          </a:xfrm>
                          <a:custGeom>
                            <a:avLst/>
                            <a:gdLst>
                              <a:gd name="T0" fmla="*/ 0 w 20"/>
                              <a:gd name="T1" fmla="*/ 1847 h 1847"/>
                              <a:gd name="T2" fmla="*/ 0 w 20"/>
                              <a:gd name="T3" fmla="*/ 0 h 1847"/>
                            </a:gdLst>
                            <a:ahLst/>
                            <a:cxnLst>
                              <a:cxn ang="0">
                                <a:pos x="T0" y="T1"/>
                              </a:cxn>
                              <a:cxn ang="0">
                                <a:pos x="T2" y="T3"/>
                              </a:cxn>
                            </a:cxnLst>
                            <a:rect l="0" t="0" r="r" b="b"/>
                            <a:pathLst>
                              <a:path w="20" h="1847">
                                <a:moveTo>
                                  <a:pt x="0" y="1847"/>
                                </a:moveTo>
                                <a:lnTo>
                                  <a:pt x="0" y="0"/>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4" name="Freeform 424"/>
                        <wps:cNvSpPr>
                          <a:spLocks/>
                        </wps:cNvSpPr>
                        <wps:spPr bwMode="auto">
                          <a:xfrm>
                            <a:off x="8261" y="1785"/>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5" name="Freeform 425"/>
                        <wps:cNvSpPr>
                          <a:spLocks/>
                        </wps:cNvSpPr>
                        <wps:spPr bwMode="auto">
                          <a:xfrm>
                            <a:off x="8261" y="1773"/>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Freeform 426"/>
                        <wps:cNvSpPr>
                          <a:spLocks/>
                        </wps:cNvSpPr>
                        <wps:spPr bwMode="auto">
                          <a:xfrm>
                            <a:off x="8747" y="1785"/>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7" name="Freeform 427"/>
                        <wps:cNvSpPr>
                          <a:spLocks/>
                        </wps:cNvSpPr>
                        <wps:spPr bwMode="auto">
                          <a:xfrm>
                            <a:off x="8747" y="1773"/>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 name="Freeform 428"/>
                        <wps:cNvSpPr>
                          <a:spLocks/>
                        </wps:cNvSpPr>
                        <wps:spPr bwMode="auto">
                          <a:xfrm>
                            <a:off x="9232" y="1785"/>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9" name="Freeform 429"/>
                        <wps:cNvSpPr>
                          <a:spLocks/>
                        </wps:cNvSpPr>
                        <wps:spPr bwMode="auto">
                          <a:xfrm>
                            <a:off x="9232" y="1773"/>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 name="Freeform 430"/>
                        <wps:cNvSpPr>
                          <a:spLocks/>
                        </wps:cNvSpPr>
                        <wps:spPr bwMode="auto">
                          <a:xfrm>
                            <a:off x="9718" y="1785"/>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154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1" name="Freeform 431"/>
                        <wps:cNvSpPr>
                          <a:spLocks/>
                        </wps:cNvSpPr>
                        <wps:spPr bwMode="auto">
                          <a:xfrm>
                            <a:off x="9718" y="1773"/>
                            <a:ext cx="20" cy="25"/>
                          </a:xfrm>
                          <a:custGeom>
                            <a:avLst/>
                            <a:gdLst>
                              <a:gd name="T0" fmla="*/ 0 w 20"/>
                              <a:gd name="T1" fmla="*/ 0 h 25"/>
                              <a:gd name="T2" fmla="*/ 0 w 20"/>
                              <a:gd name="T3" fmla="*/ 24 h 25"/>
                            </a:gdLst>
                            <a:ahLst/>
                            <a:cxnLst>
                              <a:cxn ang="0">
                                <a:pos x="T0" y="T1"/>
                              </a:cxn>
                              <a:cxn ang="0">
                                <a:pos x="T2" y="T3"/>
                              </a:cxn>
                            </a:cxnLst>
                            <a:rect l="0" t="0" r="r" b="b"/>
                            <a:pathLst>
                              <a:path w="20" h="25">
                                <a:moveTo>
                                  <a:pt x="0" y="0"/>
                                </a:moveTo>
                                <a:lnTo>
                                  <a:pt x="0" y="24"/>
                                </a:lnTo>
                              </a:path>
                            </a:pathLst>
                          </a:custGeom>
                          <a:noFill/>
                          <a:ln w="345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92" name="Group 432"/>
                        <wpg:cNvGrpSpPr>
                          <a:grpSpLocks/>
                        </wpg:cNvGrpSpPr>
                        <wpg:grpSpPr bwMode="auto">
                          <a:xfrm>
                            <a:off x="1152" y="4686"/>
                            <a:ext cx="7143" cy="5323"/>
                            <a:chOff x="1152" y="4686"/>
                            <a:chExt cx="7143" cy="5323"/>
                          </a:xfrm>
                        </wpg:grpSpPr>
                        <wps:wsp>
                          <wps:cNvPr id="1293" name="Freeform 433"/>
                          <wps:cNvSpPr>
                            <a:spLocks/>
                          </wps:cNvSpPr>
                          <wps:spPr bwMode="auto">
                            <a:xfrm>
                              <a:off x="1152" y="4686"/>
                              <a:ext cx="7143" cy="5323"/>
                            </a:xfrm>
                            <a:custGeom>
                              <a:avLst/>
                              <a:gdLst>
                                <a:gd name="T0" fmla="*/ 6624 w 7143"/>
                                <a:gd name="T1" fmla="*/ -2913 h 5323"/>
                                <a:gd name="T2" fmla="*/ 9052 w 7143"/>
                                <a:gd name="T3" fmla="*/ -2913 h 5323"/>
                              </a:gdLst>
                              <a:ahLst/>
                              <a:cxnLst>
                                <a:cxn ang="0">
                                  <a:pos x="T0" y="T1"/>
                                </a:cxn>
                                <a:cxn ang="0">
                                  <a:pos x="T2" y="T3"/>
                                </a:cxn>
                              </a:cxnLst>
                              <a:rect l="0" t="0" r="r" b="b"/>
                              <a:pathLst>
                                <a:path w="7143" h="5323">
                                  <a:moveTo>
                                    <a:pt x="6624" y="-2913"/>
                                  </a:moveTo>
                                  <a:lnTo>
                                    <a:pt x="9052" y="-2913"/>
                                  </a:lnTo>
                                </a:path>
                              </a:pathLst>
                            </a:custGeom>
                            <a:noFill/>
                            <a:ln w="34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4" name="Freeform 434"/>
                          <wps:cNvSpPr>
                            <a:spLocks/>
                          </wps:cNvSpPr>
                          <wps:spPr bwMode="auto">
                            <a:xfrm>
                              <a:off x="1152" y="4686"/>
                              <a:ext cx="7143" cy="5323"/>
                            </a:xfrm>
                            <a:custGeom>
                              <a:avLst/>
                              <a:gdLst>
                                <a:gd name="T0" fmla="*/ 6624 w 7143"/>
                                <a:gd name="T1" fmla="*/ -4761 h 5323"/>
                                <a:gd name="T2" fmla="*/ 9052 w 7143"/>
                                <a:gd name="T3" fmla="*/ -4761 h 5323"/>
                              </a:gdLst>
                              <a:ahLst/>
                              <a:cxnLst>
                                <a:cxn ang="0">
                                  <a:pos x="T0" y="T1"/>
                                </a:cxn>
                                <a:cxn ang="0">
                                  <a:pos x="T2" y="T3"/>
                                </a:cxn>
                              </a:cxnLst>
                              <a:rect l="0" t="0" r="r" b="b"/>
                              <a:pathLst>
                                <a:path w="7143" h="5323">
                                  <a:moveTo>
                                    <a:pt x="6624" y="-4761"/>
                                  </a:moveTo>
                                  <a:lnTo>
                                    <a:pt x="9052" y="-4761"/>
                                  </a:lnTo>
                                </a:path>
                              </a:pathLst>
                            </a:custGeom>
                            <a:noFill/>
                            <a:ln w="34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95" name="Freeform 435"/>
                        <wps:cNvSpPr>
                          <a:spLocks/>
                        </wps:cNvSpPr>
                        <wps:spPr bwMode="auto">
                          <a:xfrm>
                            <a:off x="8976" y="-40"/>
                            <a:ext cx="1194" cy="326"/>
                          </a:xfrm>
                          <a:custGeom>
                            <a:avLst/>
                            <a:gdLst>
                              <a:gd name="T0" fmla="*/ 13 w 1194"/>
                              <a:gd name="T1" fmla="*/ 326 h 326"/>
                              <a:gd name="T2" fmla="*/ 1180 w 1194"/>
                              <a:gd name="T3" fmla="*/ 326 h 326"/>
                              <a:gd name="T4" fmla="*/ 1189 w 1194"/>
                              <a:gd name="T5" fmla="*/ 326 h 326"/>
                              <a:gd name="T6" fmla="*/ 1193 w 1194"/>
                              <a:gd name="T7" fmla="*/ 321 h 326"/>
                              <a:gd name="T8" fmla="*/ 1193 w 1194"/>
                              <a:gd name="T9" fmla="*/ 312 h 326"/>
                              <a:gd name="T10" fmla="*/ 1193 w 1194"/>
                              <a:gd name="T11" fmla="*/ 13 h 326"/>
                              <a:gd name="T12" fmla="*/ 1193 w 1194"/>
                              <a:gd name="T13" fmla="*/ 4 h 326"/>
                              <a:gd name="T14" fmla="*/ 1189 w 1194"/>
                              <a:gd name="T15" fmla="*/ 0 h 326"/>
                              <a:gd name="T16" fmla="*/ 1180 w 1194"/>
                              <a:gd name="T17" fmla="*/ 0 h 326"/>
                              <a:gd name="T18" fmla="*/ 13 w 1194"/>
                              <a:gd name="T19" fmla="*/ 0 h 326"/>
                              <a:gd name="T20" fmla="*/ 4 w 1194"/>
                              <a:gd name="T21" fmla="*/ 0 h 326"/>
                              <a:gd name="T22" fmla="*/ 0 w 1194"/>
                              <a:gd name="T23" fmla="*/ 4 h 326"/>
                              <a:gd name="T24" fmla="*/ 0 w 1194"/>
                              <a:gd name="T25" fmla="*/ 13 h 326"/>
                              <a:gd name="T26" fmla="*/ 0 w 1194"/>
                              <a:gd name="T27" fmla="*/ 312 h 326"/>
                              <a:gd name="T28" fmla="*/ 0 w 1194"/>
                              <a:gd name="T29" fmla="*/ 321 h 326"/>
                              <a:gd name="T30" fmla="*/ 4 w 1194"/>
                              <a:gd name="T31" fmla="*/ 326 h 326"/>
                              <a:gd name="T32" fmla="*/ 13 w 1194"/>
                              <a:gd name="T33" fmla="*/ 326 h 3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94" h="326">
                                <a:moveTo>
                                  <a:pt x="13" y="326"/>
                                </a:moveTo>
                                <a:lnTo>
                                  <a:pt x="1180" y="326"/>
                                </a:lnTo>
                                <a:lnTo>
                                  <a:pt x="1189" y="326"/>
                                </a:lnTo>
                                <a:lnTo>
                                  <a:pt x="1193" y="321"/>
                                </a:lnTo>
                                <a:lnTo>
                                  <a:pt x="1193" y="312"/>
                                </a:lnTo>
                                <a:lnTo>
                                  <a:pt x="1193" y="13"/>
                                </a:lnTo>
                                <a:lnTo>
                                  <a:pt x="1193" y="4"/>
                                </a:lnTo>
                                <a:lnTo>
                                  <a:pt x="1189" y="0"/>
                                </a:lnTo>
                                <a:lnTo>
                                  <a:pt x="1180" y="0"/>
                                </a:lnTo>
                                <a:lnTo>
                                  <a:pt x="13" y="0"/>
                                </a:lnTo>
                                <a:lnTo>
                                  <a:pt x="4" y="0"/>
                                </a:lnTo>
                                <a:lnTo>
                                  <a:pt x="0" y="4"/>
                                </a:lnTo>
                                <a:lnTo>
                                  <a:pt x="0" y="13"/>
                                </a:lnTo>
                                <a:lnTo>
                                  <a:pt x="0" y="312"/>
                                </a:lnTo>
                                <a:lnTo>
                                  <a:pt x="0" y="321"/>
                                </a:lnTo>
                                <a:lnTo>
                                  <a:pt x="4" y="326"/>
                                </a:lnTo>
                                <a:lnTo>
                                  <a:pt x="13" y="326"/>
                                </a:lnTo>
                                <a:close/>
                              </a:path>
                            </a:pathLst>
                          </a:custGeom>
                          <a:noFill/>
                          <a:ln w="4403">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6" name="Text Box 436"/>
                        <wps:cNvSpPr txBox="1">
                          <a:spLocks noChangeArrowheads="1"/>
                        </wps:cNvSpPr>
                        <wps:spPr bwMode="auto">
                          <a:xfrm>
                            <a:off x="7776" y="-75"/>
                            <a:ext cx="2428" cy="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30" w:lineRule="exact"/>
                                <w:ind w:left="1227"/>
                                <w:rPr>
                                  <w:rFonts w:ascii="Lucida Sans Unicode" w:hAnsi="Lucida Sans Unicode" w:cs="Lucida Sans Unicode"/>
                                  <w:w w:val="65"/>
                                  <w:sz w:val="11"/>
                                  <w:szCs w:val="11"/>
                                </w:rPr>
                              </w:pPr>
                              <w:r>
                                <w:rPr>
                                  <w:w w:val="67"/>
                                  <w:position w:val="3"/>
                                  <w:sz w:val="5"/>
                                  <w:szCs w:val="5"/>
                                  <w:u w:val="single" w:color="1F77B3"/>
                                </w:rPr>
                                <w:t xml:space="preserve"> </w:t>
                              </w:r>
                              <w:r>
                                <w:rPr>
                                  <w:position w:val="3"/>
                                  <w:sz w:val="5"/>
                                  <w:szCs w:val="5"/>
                                  <w:u w:val="single" w:color="1F77B3"/>
                                </w:rPr>
                                <w:t xml:space="preserve">           </w:t>
                              </w:r>
                              <w:r>
                                <w:rPr>
                                  <w:position w:val="3"/>
                                  <w:sz w:val="5"/>
                                  <w:szCs w:val="5"/>
                                </w:rPr>
                                <w:t xml:space="preserve">  </w:t>
                              </w:r>
                              <w:r>
                                <w:rPr>
                                  <w:rFonts w:ascii="Lucida Sans Unicode" w:hAnsi="Lucida Sans Unicode" w:cs="Lucida Sans Unicode"/>
                                  <w:w w:val="65"/>
                                  <w:sz w:val="11"/>
                                  <w:szCs w:val="11"/>
                                </w:rPr>
                                <w:t>Independent Agents</w:t>
                              </w:r>
                            </w:p>
                            <w:p w:rsidR="0070072F" w:rsidRDefault="0070072F">
                              <w:pPr>
                                <w:pStyle w:val="BodyText"/>
                                <w:kinsoku w:val="0"/>
                                <w:overflowPunct w:val="0"/>
                                <w:spacing w:line="102" w:lineRule="exact"/>
                                <w:ind w:left="1227"/>
                                <w:rPr>
                                  <w:rFonts w:ascii="Lucida Sans Unicode" w:hAnsi="Lucida Sans Unicode" w:cs="Lucida Sans Unicode"/>
                                  <w:w w:val="65"/>
                                  <w:sz w:val="11"/>
                                  <w:szCs w:val="11"/>
                                </w:rPr>
                              </w:pPr>
                              <w:r>
                                <w:rPr>
                                  <w:w w:val="67"/>
                                  <w:position w:val="5"/>
                                  <w:sz w:val="5"/>
                                  <w:szCs w:val="5"/>
                                  <w:u w:val="dotted" w:color="FF7F0E"/>
                                </w:rPr>
                                <w:t xml:space="preserve"> </w:t>
                              </w:r>
                              <w:r>
                                <w:rPr>
                                  <w:position w:val="5"/>
                                  <w:sz w:val="5"/>
                                  <w:szCs w:val="5"/>
                                  <w:u w:val="dotted" w:color="FF7F0E"/>
                                </w:rPr>
                                <w:t xml:space="preserve">           </w:t>
                              </w:r>
                              <w:r>
                                <w:rPr>
                                  <w:position w:val="5"/>
                                  <w:sz w:val="5"/>
                                  <w:szCs w:val="5"/>
                                </w:rPr>
                                <w:t xml:space="preserve">  </w:t>
                              </w:r>
                              <w:r>
                                <w:rPr>
                                  <w:rFonts w:ascii="Lucida Sans Unicode" w:hAnsi="Lucida Sans Unicode" w:cs="Lucida Sans Unicode"/>
                                  <w:w w:val="65"/>
                                  <w:sz w:val="11"/>
                                  <w:szCs w:val="11"/>
                                </w:rPr>
                                <w:t>Sparse cooperative</w:t>
                              </w:r>
                            </w:p>
                            <w:p w:rsidR="0070072F" w:rsidRDefault="0070072F">
                              <w:pPr>
                                <w:pStyle w:val="BodyText"/>
                                <w:kinsoku w:val="0"/>
                                <w:overflowPunct w:val="0"/>
                                <w:spacing w:line="135" w:lineRule="exact"/>
                                <w:ind w:left="1227"/>
                                <w:rPr>
                                  <w:rFonts w:ascii="Lucida Sans Unicode" w:hAnsi="Lucida Sans Unicode" w:cs="Lucida Sans Unicode"/>
                                  <w:w w:val="65"/>
                                  <w:sz w:val="11"/>
                                  <w:szCs w:val="11"/>
                                </w:rPr>
                              </w:pPr>
                              <w:r>
                                <w:rPr>
                                  <w:w w:val="97"/>
                                  <w:position w:val="3"/>
                                  <w:sz w:val="7"/>
                                  <w:szCs w:val="7"/>
                                  <w:u w:val="dash" w:color="2BA02B"/>
                                </w:rPr>
                                <w:t xml:space="preserve"> </w:t>
                              </w:r>
                              <w:r>
                                <w:rPr>
                                  <w:position w:val="3"/>
                                  <w:sz w:val="7"/>
                                  <w:szCs w:val="7"/>
                                  <w:u w:val="dash" w:color="2BA02B"/>
                                </w:rPr>
                                <w:t xml:space="preserve">        </w:t>
                              </w:r>
                              <w:r>
                                <w:rPr>
                                  <w:position w:val="3"/>
                                  <w:sz w:val="7"/>
                                  <w:szCs w:val="7"/>
                                </w:rPr>
                                <w:t xml:space="preserve">  </w:t>
                              </w:r>
                              <w:r>
                                <w:rPr>
                                  <w:rFonts w:ascii="Lucida Sans Unicode" w:hAnsi="Lucida Sans Unicode" w:cs="Lucida Sans Unicode"/>
                                  <w:w w:val="65"/>
                                  <w:sz w:val="11"/>
                                  <w:szCs w:val="11"/>
                                </w:rPr>
                                <w:t>Relative sparse cooperative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8" o:spid="_x0000_s1259" style="position:absolute;left:0;text-align:left;margin-left:387.45pt;margin-top:-3.85pt;width:123.4pt;height:93.9pt;z-index:251682304;mso-position-horizontal-relative:page" coordorigin="7749,-77" coordsize="2468,1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" o:allowincell="f">
                <v:shape id="Freeform 399" o:spid="_x0000_s1260" style="position:absolute;left:7776;top:178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" path="m,l,e" filled="f" strokeweight=".42869mm">
                  <v:path arrowok="t" o:connecttype="custom" o:connectlocs="0,0;0,0" o:connectangles="0,0"/>
                </v:shape>
                <v:shape id="Freeform 400" o:spid="_x0000_s1261" style="position:absolute;left:7776;top:1773;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" path="m,l,24e" filled="f" strokeweight=".09592mm">
                  <v:path arrowok="t" o:connecttype="custom" o:connectlocs="0,0;0,24" o:connectangles="0,0"/>
                </v:shape>
                <v:shape id="Freeform 401" o:spid="_x0000_s1262" style="position:absolute;left:7752;top:177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" path="m,l23,e" filled="f" strokeweight="0">
                  <v:path arrowok="t" o:connecttype="custom" o:connectlocs="0,0;23,0" o:connectangles="0,0"/>
                </v:shape>
                <v:shape id="Freeform 402" o:spid="_x0000_s1263" style="position:absolute;left:7752;top:177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" path="m23,l,e" filled="f" strokeweight=".09797mm">
                  <v:path arrowok="t" o:connecttype="custom" o:connectlocs="23,0;0,0" o:connectangles="0,0"/>
                </v:shape>
                <v:shape id="Freeform 403" o:spid="_x0000_s1264" style="position:absolute;left:7752;top:150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" path="m,l23,e" filled="f" strokeweight="0">
                  <v:path arrowok="t" o:connecttype="custom" o:connectlocs="0,0;23,0" o:connectangles="0,0"/>
                </v:shape>
                <v:shape id="Freeform 404" o:spid="_x0000_s1265" style="position:absolute;left:7752;top:150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" path="m23,l,e" filled="f" strokeweight=".09797mm">
                  <v:path arrowok="t" o:connecttype="custom" o:connectlocs="23,0;0,0" o:connectangles="0,0"/>
                </v:shape>
                <v:shape id="Freeform 405" o:spid="_x0000_s1266" style="position:absolute;left:7752;top:124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" path="m,l23,e" filled="f" strokeweight="0">
                  <v:path arrowok="t" o:connecttype="custom" o:connectlocs="0,0;23,0" o:connectangles="0,0"/>
                </v:shape>
                <v:shape id="Freeform 406" o:spid="_x0000_s1267" style="position:absolute;left:7752;top:1245;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" path="m23,l,e" filled="f" strokeweight=".09797mm">
                  <v:path arrowok="t" o:connecttype="custom" o:connectlocs="23,0;0,0" o:connectangles="0,0"/>
                </v:shape>
                <v:shape id="Freeform 407" o:spid="_x0000_s1268" style="position:absolute;left:7800;top:1151;width:2404;height:536;visibility:visible;mso-wrap-style:square;v-text-anchor:top" coordsize="2404,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" path="m,l24,177r24,31l72,192r25,11l121,231r24,-50l169,231r25,-21l218,260r24,-49l267,300r24,76l315,381,339,237r25,51l388,331r24,-15l437,325r24,-9l485,298r24,4l534,331r24,7l582,289r24,100l631,344r24,-11l679,354r25,-55l728,423r24,-98l776,257r25,77l825,340r24,82l874,318r24,65l922,428r24,-90l971,354r24,14l1019,370r25,28l1068,398r24,26l1116,339r25,-16l1165,318r24,38l1213,349r25,-6l1262,481r24,-18l1311,389r24,-95l1359,398r24,-1l1408,423r24,-128l1456,409r25,-47l1505,362r24,50l1553,367r25,151l1602,360r24,67l1651,463r24,-11l1699,522r24,-77l1748,332r24,80l1796,380r24,-18l1845,335r24,170l1893,412r25,-138l1942,390r24,145l1990,405r25,35l2039,341r24,90l2088,423r24,-67l2136,399r24,-27l2185,347r24,15l2233,432r25,-10l2282,421r24,21l2330,394r25,-2l2379,353r24,136e" filled="f" strokecolor="#ff7f0e" strokeweight=".18353mm">
                  <v:stroke dashstyle="3 1"/>
                  <v:path arrowok="t" o:connecttype="custom" o:connectlocs="24,177;72,192;121,231;169,231;218,260;267,300;315,381;364,288;412,316;461,316;509,302;558,338;606,389;655,333;704,299;752,325;801,334;849,422;898,383;946,338;995,368;1044,398;1092,424;1141,323;1189,356;1238,343;1286,463;1335,294;1383,397;1432,295;1481,362;1529,412;1578,518;1626,427;1675,452;1723,445;1772,412;1820,362;1869,505;1918,274;1966,535;2015,440;2063,431;2112,356;2160,372;2209,362;2258,422;2306,442;2355,392;2403,489" o:connectangles="0,0,0,0,0,0,0,0,0,0,0,0,0,0,0,0,0,0,0,0,0,0,0,0,0,0,0,0,0,0,0,0,0,0,0,0,0,0,0,0,0,0,0,0,0,0,0,0,0,0"/>
                </v:shape>
                <v:shape id="Freeform 408" o:spid="_x0000_s1269" style="position:absolute;left:7752;top:98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" path="m,l23,e" filled="f" strokeweight="0">
                  <v:path arrowok="t" o:connecttype="custom" o:connectlocs="0,0;23,0" o:connectangles="0,0"/>
                </v:shape>
                <v:shape id="Freeform 409" o:spid="_x0000_s1270" style="position:absolute;left:7752;top:981;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" path="m23,l,e" filled="f" strokeweight=".09797mm">
                  <v:path arrowok="t" o:connecttype="custom" o:connectlocs="23,0;0,0" o:connectangles="0,0"/>
                </v:shape>
                <v:shape id="Freeform 410" o:spid="_x0000_s1271" style="position:absolute;left:7800;top:944;width:2404;height:112;visibility:visible;mso-wrap-style:square;v-text-anchor:top" coordsize="2404,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" path="m,37r24,2l48,22r24,4l97,r24,24l145,37r24,5l194,37r24,35l242,76r25,3l291,82r24,23l339,96r25,-1l388,111,412,92r25,-1l461,86r24,2l509,104r25,-6l558,99r24,2l606,100,631,61r24,16l679,72r25,11l728,86r24,8l776,72r25,35l825,95,849,71r25,15l898,100r24,-5l946,76r25,4l995,99r24,-15l1044,80r24,-2l1092,95r24,-8l1141,88r24,-12l1189,86r24,6l1238,70r24,9l1286,62r25,23l1335,80r24,6l1383,81r25,5l1432,100r24,-3l1481,83r24,3l1529,105r24,-1l1578,88r24,-15l1626,71r25,18l1675,73r24,-11l1723,79r25,-2l1772,105r24,4l1820,80r25,5l1869,80r24,1l1918,88r24,7l1966,67r24,7l2015,96r24,-42l2063,89r25,1l2112,84r24,-1l2160,79r25,2l2209,74r24,28l2258,67r24,35l2306,91r24,-15l2355,86r24,-4l2403,74e" filled="f" strokecolor="#2ba02b" strokeweight=".18372mm">
                  <v:stroke dashstyle="longDashDot"/>
                  <v:path arrowok="t" o:connecttype="custom" o:connectlocs="24,39;72,26;121,24;169,42;218,72;267,79;315,105;364,95;412,92;461,86;509,104;558,99;606,100;655,77;704,83;752,94;801,107;849,71;898,100;946,76;995,99;1044,80;1092,95;1141,88;1189,86;1238,70;1286,62;1335,80;1383,81;1432,100;1481,83;1529,105;1578,88;1626,71;1675,73;1723,79;1772,105;1820,80;1869,80;1918,88;1966,67;2015,96;2063,89;2112,84;2160,79;2209,74;2258,67;2306,91;2355,86;2403,74" o:connectangles="0,0,0,0,0,0,0,0,0,0,0,0,0,0,0,0,0,0,0,0,0,0,0,0,0,0,0,0,0,0,0,0,0,0,0,0,0,0,0,0,0,0,0,0,0,0,0,0,0,0"/>
                </v:shape>
                <v:shape id="Freeform 411" o:spid="_x0000_s1272" style="position:absolute;left:7752;top:717;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" path="m,l23,e" filled="f" strokeweight="0">
                  <v:path arrowok="t" o:connecttype="custom" o:connectlocs="0,0;23,0" o:connectangles="0,0"/>
                </v:shape>
                <v:shape id="Freeform 412" o:spid="_x0000_s1273" style="position:absolute;left:7752;top:717;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" path="m23,l,e" filled="f" strokeweight=".09797mm">
                  <v:path arrowok="t" o:connecttype="custom" o:connectlocs="23,0;0,0" o:connectangles="0,0"/>
                </v:shape>
                <v:shape id="Freeform 413" o:spid="_x0000_s1274" style="position:absolute;left:7752;top:45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" path="m,l23,e" filled="f" strokeweight="0">
                  <v:path arrowok="t" o:connecttype="custom" o:connectlocs="0,0;23,0" o:connectangles="0,0"/>
                </v:shape>
                <v:shape id="Freeform 414" o:spid="_x0000_s1275" style="position:absolute;left:7752;top:453;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" path="m23,l,e" filled="f" strokeweight=".09797mm">
                  <v:path arrowok="t" o:connecttype="custom" o:connectlocs="23,0;0,0" o:connectangles="0,0"/>
                </v:shape>
                <v:shape id="Freeform 415" o:spid="_x0000_s1276" style="position:absolute;left:7752;top:18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" path="m,l23,e" filled="f" strokeweight="0">
                  <v:path arrowok="t" o:connecttype="custom" o:connectlocs="0,0;23,0" o:connectangles="0,0"/>
                </v:shape>
                <v:shape id="Freeform 416" o:spid="_x0000_s1277" style="position:absolute;left:7752;top:189;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" path="m23,l,e" filled="f" strokeweight=".09797mm">
                  <v:path arrowok="t" o:connecttype="custom" o:connectlocs="23,0;0,0" o:connectangles="0,0"/>
                </v:shape>
                <v:shape id="Freeform 417" o:spid="_x0000_s1278" style="position:absolute;left:7752;top:-74;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" path="m,l23,e" filled="f" strokeweight="0">
                  <v:path arrowok="t" o:connecttype="custom" o:connectlocs="0,0;23,0" o:connectangles="0,0"/>
                </v:shape>
                <v:shape id="Freeform 418" o:spid="_x0000_s1279" style="position:absolute;left:7752;top:-74;width:24;height:20;visibility:visible;mso-wrap-style:square;v-text-anchor:top" coordsize="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" path="m23,l,e" filled="f" strokeweight=".09797mm">
                  <v:path arrowok="t" o:connecttype="custom" o:connectlocs="23,0;0,0" o:connectangles="0,0"/>
                </v:shape>
                <v:shape id="Freeform 419" o:spid="_x0000_s1280" style="position:absolute;left:7800;top:528;width:2404;height:20;visibility:visible;mso-wrap-style:square;v-text-anchor:top" coordsize="24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" path="m,l24,,48,,72,,97,r24,l145,r24,l194,r24,l242,r25,l291,r24,l339,r25,l388,r24,l437,r24,l485,r24,l534,r24,l582,r24,l631,r24,l679,r25,l728,r24,l776,r25,l825,r24,l874,r24,l922,r24,l971,r24,l1019,r25,l1068,r24,l1116,r25,l1165,r24,l1213,r25,l1262,r24,l1311,r24,l1359,r24,l1408,r24,l1456,r25,l1505,r24,l1553,r25,l1602,r24,l1651,r24,l1699,r24,l1748,r24,l1796,r24,l1845,r24,l1893,r25,l1942,r24,l1990,r25,l2039,r24,l2088,r24,l2136,r24,l2185,r24,l2233,r25,l2282,r24,l2330,r25,l2379,r24,e" filled="f" strokecolor="#1f77b3" strokeweight=".18372mm">
                  <v:path arrowok="t" o:connecttype="custom" o:connectlocs="24,0;72,0;121,0;169,0;218,0;267,0;315,0;364,0;412,0;461,0;509,0;558,0;606,0;655,0;704,0;752,0;801,0;849,0;898,0;946,0;995,0;1044,0;1092,0;1141,0;1189,0;1238,0;1286,0;1335,0;1383,0;1432,0;1481,0;1529,0;1578,0;1626,0;1675,0;1723,0;1772,0;1820,0;1869,0;1918,0;1966,0;2015,0;2063,0;2112,0;2160,0;2209,0;2258,0;2306,0;2355,0;2403,0" o:connectangles="0,0,0,0,0,0,0,0,0,0,0,0,0,0,0,0,0,0,0,0,0,0,0,0,0,0,0,0,0,0,0,0,0,0,0,0,0,0,0,0,0,0,0,0,0,0,0,0,0,0"/>
                </v:shape>
                <v:shape id="Freeform 420" o:spid="_x0000_s1281" style="position:absolute;left:7776;top:-74;width:20;height:1847;visibility:visible;mso-wrap-style:square;v-text-anchor:top" coordsize="20,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" path="m,1847l,e" filled="f" strokeweight=".09592mm">
                  <v:path arrowok="t" o:connecttype="custom" o:connectlocs="0,1847;0,0" o:connectangles="0,0"/>
                </v:shape>
                <v:shape id="Freeform 421" o:spid="_x0000_s1282" style="position:absolute;left:10204;top:178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" path="m,l,e" filled="f" strokeweight=".42869mm">
                  <v:path arrowok="t" o:connecttype="custom" o:connectlocs="0,0;0,0" o:connectangles="0,0"/>
                </v:shape>
                <v:shape id="Freeform 422" o:spid="_x0000_s1283" style="position:absolute;left:10204;top:1773;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" path="m,l,24e" filled="f" strokeweight=".09592mm">
                  <v:path arrowok="t" o:connecttype="custom" o:connectlocs="0,0;0,24" o:connectangles="0,0"/>
                </v:shape>
                <v:shape id="Freeform 423" o:spid="_x0000_s1284" style="position:absolute;left:10204;top:-74;width:20;height:1847;visibility:visible;mso-wrap-style:square;v-text-anchor:top" coordsize="20,1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" path="m,1847l,e" filled="f" strokeweight=".09592mm">
                  <v:path arrowok="t" o:connecttype="custom" o:connectlocs="0,1847;0,0" o:connectangles="0,0"/>
                </v:shape>
                <v:shape id="Freeform 424" o:spid="_x0000_s1285" style="position:absolute;left:8261;top:178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" path="m,l,e" filled="f" strokeweight=".42869mm">
                  <v:path arrowok="t" o:connecttype="custom" o:connectlocs="0,0;0,0" o:connectangles="0,0"/>
                </v:shape>
                <v:shape id="Freeform 425" o:spid="_x0000_s1286" style="position:absolute;left:8261;top:1773;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" path="m,l,24e" filled="f" strokeweight=".09592mm">
                  <v:path arrowok="t" o:connecttype="custom" o:connectlocs="0,0;0,24" o:connectangles="0,0"/>
                </v:shape>
                <v:shape id="Freeform 426" o:spid="_x0000_s1287" style="position:absolute;left:8747;top:178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" path="m,l,e" filled="f" strokeweight=".42869mm">
                  <v:path arrowok="t" o:connecttype="custom" o:connectlocs="0,0;0,0" o:connectangles="0,0"/>
                </v:shape>
                <v:shape id="Freeform 427" o:spid="_x0000_s1288" style="position:absolute;left:8747;top:1773;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" path="m,l,24e" filled="f" strokeweight=".09592mm">
                  <v:path arrowok="t" o:connecttype="custom" o:connectlocs="0,0;0,24" o:connectangles="0,0"/>
                </v:shape>
                <v:shape id="Freeform 428" o:spid="_x0000_s1289" style="position:absolute;left:9232;top:178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" path="m,l,e" filled="f" strokeweight=".42869mm">
                  <v:path arrowok="t" o:connecttype="custom" o:connectlocs="0,0;0,0" o:connectangles="0,0"/>
                </v:shape>
                <v:shape id="Freeform 429" o:spid="_x0000_s1290" style="position:absolute;left:9232;top:1773;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" path="m,l,24e" filled="f" strokeweight=".09592mm">
                  <v:path arrowok="t" o:connecttype="custom" o:connectlocs="0,0;0,24" o:connectangles="0,0"/>
                </v:shape>
                <v:shape id="Freeform 430" o:spid="_x0000_s1291" style="position:absolute;left:9718;top:178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" path="m,l,e" filled="f" strokeweight=".42869mm">
                  <v:path arrowok="t" o:connecttype="custom" o:connectlocs="0,0;0,0" o:connectangles="0,0"/>
                </v:shape>
                <v:shape id="Freeform 431" o:spid="_x0000_s1292" style="position:absolute;left:9718;top:1773;width:20;height:25;visibility:visible;mso-wrap-style:square;v-text-anchor:top" coordsize="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" path="m,l,24e" filled="f" strokeweight=".09592mm">
                  <v:path arrowok="t" o:connecttype="custom" o:connectlocs="0,0;0,24" o:connectangles="0,0"/>
                </v:shape>
                <v:group id="Group 432" o:spid="_x0000_s1293" style="position:absolute;left:1152;top:4686;width:7143;height:5323" coordorigin="1152,4686" coordsize="7143,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">
                  <v:shape id="Freeform 433" o:spid="_x0000_s1294" style="position:absolute;left:1152;top:4686;width:7143;height:5323;visibility:visible;mso-wrap-style:square;v-text-anchor:top" coordsize="7143,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" path="m6624,-2913r2428,e" filled="f" strokeweight=".09694mm">
                    <v:path arrowok="t" o:connecttype="custom" o:connectlocs="6624,-2913;9052,-2913" o:connectangles="0,0"/>
                  </v:shape>
                  <v:shape id="Freeform 434" o:spid="_x0000_s1295" style="position:absolute;left:1152;top:4686;width:7143;height:5323;visibility:visible;mso-wrap-style:square;v-text-anchor:top" coordsize="7143,5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" path="m6624,-4761r2428,e" filled="f" strokeweight=".09694mm">
                    <v:path arrowok="t" o:connecttype="custom" o:connectlocs="6624,-4761;9052,-4761" o:connectangles="0,0"/>
                  </v:shape>
                </v:group>
                <v:shape id="Freeform 435" o:spid="_x0000_s1296" style="position:absolute;left:8976;top:-40;width:1194;height:326;visibility:visible;mso-wrap-style:square;v-text-anchor:top" coordsize="119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" path="m13,326r1167,l1189,326r4,-5l1193,312r,-299l1193,4,1189,r-9,l13,,4,,,4r,9l,312r,9l4,326r9,xe" filled="f" strokecolor="#ccc" strokeweight=".1223mm">
                  <v:path arrowok="t" o:connecttype="custom" o:connectlocs="13,326;1180,326;1189,326;1193,321;1193,312;1193,13;1193,4;1189,0;1180,0;13,0;4,0;0,4;0,13;0,312;0,321;4,326;13,326" o:connectangles="0,0,0,0,0,0,0,0,0,0,0,0,0,0,0,0,0"/>
                </v:shape>
                <v:shape id="Text Box 436" o:spid="_x0000_s1297" type="#_x0000_t202" style="position:absolute;left:7776;top:-75;width:2428;height: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" filled="f" stroked="f">
                  <v:textbox inset="0,0,0,0">
                    <w:txbxContent>
                      <w:p w:rsidR="0070072F" w:rsidRDefault="0070072F">
                        <w:pPr>
                          <w:pStyle w:val="BodyText"/>
                          <w:kinsoku w:val="0"/>
                          <w:overflowPunct w:val="0"/>
                          <w:spacing w:line="130" w:lineRule="exact"/>
                          <w:ind w:left="1227"/>
                          <w:rPr>
                            <w:rFonts w:ascii="Lucida Sans Unicode" w:hAnsi="Lucida Sans Unicode" w:cs="Lucida Sans Unicode"/>
                            <w:w w:val="65"/>
                            <w:sz w:val="11"/>
                            <w:szCs w:val="11"/>
                          </w:rPr>
                        </w:pPr>
                        <w:r>
                          <w:rPr>
                            <w:w w:val="67"/>
                            <w:position w:val="3"/>
                            <w:sz w:val="5"/>
                            <w:szCs w:val="5"/>
                            <w:u w:val="single" w:color="1F77B3"/>
                          </w:rPr>
                          <w:t xml:space="preserve"> </w:t>
                        </w:r>
                        <w:r>
                          <w:rPr>
                            <w:position w:val="3"/>
                            <w:sz w:val="5"/>
                            <w:szCs w:val="5"/>
                            <w:u w:val="single" w:color="1F77B3"/>
                          </w:rPr>
                          <w:t xml:space="preserve">           </w:t>
                        </w:r>
                        <w:r>
                          <w:rPr>
                            <w:position w:val="3"/>
                            <w:sz w:val="5"/>
                            <w:szCs w:val="5"/>
                          </w:rPr>
                          <w:t xml:space="preserve">  </w:t>
                        </w:r>
                        <w:r>
                          <w:rPr>
                            <w:rFonts w:ascii="Lucida Sans Unicode" w:hAnsi="Lucida Sans Unicode" w:cs="Lucida Sans Unicode"/>
                            <w:w w:val="65"/>
                            <w:sz w:val="11"/>
                            <w:szCs w:val="11"/>
                          </w:rPr>
                          <w:t>Independent Agents</w:t>
                        </w:r>
                      </w:p>
                      <w:p w:rsidR="0070072F" w:rsidRDefault="0070072F">
                        <w:pPr>
                          <w:pStyle w:val="BodyText"/>
                          <w:kinsoku w:val="0"/>
                          <w:overflowPunct w:val="0"/>
                          <w:spacing w:line="102" w:lineRule="exact"/>
                          <w:ind w:left="1227"/>
                          <w:rPr>
                            <w:rFonts w:ascii="Lucida Sans Unicode" w:hAnsi="Lucida Sans Unicode" w:cs="Lucida Sans Unicode"/>
                            <w:w w:val="65"/>
                            <w:sz w:val="11"/>
                            <w:szCs w:val="11"/>
                          </w:rPr>
                        </w:pPr>
                        <w:r>
                          <w:rPr>
                            <w:w w:val="67"/>
                            <w:position w:val="5"/>
                            <w:sz w:val="5"/>
                            <w:szCs w:val="5"/>
                            <w:u w:val="dotted" w:color="FF7F0E"/>
                          </w:rPr>
                          <w:t xml:space="preserve"> </w:t>
                        </w:r>
                        <w:r>
                          <w:rPr>
                            <w:position w:val="5"/>
                            <w:sz w:val="5"/>
                            <w:szCs w:val="5"/>
                            <w:u w:val="dotted" w:color="FF7F0E"/>
                          </w:rPr>
                          <w:t xml:space="preserve">           </w:t>
                        </w:r>
                        <w:r>
                          <w:rPr>
                            <w:position w:val="5"/>
                            <w:sz w:val="5"/>
                            <w:szCs w:val="5"/>
                          </w:rPr>
                          <w:t xml:space="preserve">  </w:t>
                        </w:r>
                        <w:r>
                          <w:rPr>
                            <w:rFonts w:ascii="Lucida Sans Unicode" w:hAnsi="Lucida Sans Unicode" w:cs="Lucida Sans Unicode"/>
                            <w:w w:val="65"/>
                            <w:sz w:val="11"/>
                            <w:szCs w:val="11"/>
                          </w:rPr>
                          <w:t>Sparse cooperative</w:t>
                        </w:r>
                      </w:p>
                      <w:p w:rsidR="0070072F" w:rsidRDefault="0070072F">
                        <w:pPr>
                          <w:pStyle w:val="BodyText"/>
                          <w:kinsoku w:val="0"/>
                          <w:overflowPunct w:val="0"/>
                          <w:spacing w:line="135" w:lineRule="exact"/>
                          <w:ind w:left="1227"/>
                          <w:rPr>
                            <w:rFonts w:ascii="Lucida Sans Unicode" w:hAnsi="Lucida Sans Unicode" w:cs="Lucida Sans Unicode"/>
                            <w:w w:val="65"/>
                            <w:sz w:val="11"/>
                            <w:szCs w:val="11"/>
                          </w:rPr>
                        </w:pPr>
                        <w:r>
                          <w:rPr>
                            <w:w w:val="97"/>
                            <w:position w:val="3"/>
                            <w:sz w:val="7"/>
                            <w:szCs w:val="7"/>
                            <w:u w:val="dash" w:color="2BA02B"/>
                          </w:rPr>
                          <w:t xml:space="preserve"> </w:t>
                        </w:r>
                        <w:r>
                          <w:rPr>
                            <w:position w:val="3"/>
                            <w:sz w:val="7"/>
                            <w:szCs w:val="7"/>
                            <w:u w:val="dash" w:color="2BA02B"/>
                          </w:rPr>
                          <w:t xml:space="preserve">        </w:t>
                        </w:r>
                        <w:r>
                          <w:rPr>
                            <w:position w:val="3"/>
                            <w:sz w:val="7"/>
                            <w:szCs w:val="7"/>
                          </w:rPr>
                          <w:t xml:space="preserve">  </w:t>
                        </w:r>
                        <w:r>
                          <w:rPr>
                            <w:rFonts w:ascii="Lucida Sans Unicode" w:hAnsi="Lucida Sans Unicode" w:cs="Lucida Sans Unicode"/>
                            <w:w w:val="65"/>
                            <w:sz w:val="11"/>
                            <w:szCs w:val="11"/>
                          </w:rPr>
                          <w:t>Relative sparse cooperative</w:t>
                        </w:r>
                      </w:p>
                    </w:txbxContent>
                  </v:textbox>
                </v:shape>
                <w10:wrap anchorx="page"/>
              </v:group>
            </w:pict>
          </mc:Fallback>
        </mc:AlternateContent>
      </w:r>
      <w:r>
        <w:rPr>
          <w:noProof/>
        </w:rPr>
        <mc:AlternateContent>
          <mc:Choice Requires="wps">
            <w:drawing>
              <wp:anchor distT="0" distB="0" distL="114300" distR="114300" simplePos="0" relativeHeight="251683328" behindDoc="1" locked="0" layoutInCell="0" allowOverlap="1">
                <wp:simplePos x="0" y="0"/>
                <wp:positionH relativeFrom="page">
                  <wp:posOffset>4760595</wp:posOffset>
                </wp:positionH>
                <wp:positionV relativeFrom="paragraph">
                  <wp:posOffset>47625</wp:posOffset>
                </wp:positionV>
                <wp:extent cx="99060" cy="984885"/>
                <wp:effectExtent l="0" t="0" r="0" b="0"/>
                <wp:wrapNone/>
                <wp:docPr id="1257" name="Text Box 4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 cy="984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52" w:lineRule="exact"/>
                              <w:ind w:left="20" w:right="-221"/>
                              <w:rPr>
                                <w:rFonts w:ascii="Lucida Sans Unicode" w:hAnsi="Lucida Sans Unicode" w:cs="Lucida Sans Unicode"/>
                                <w:w w:val="67"/>
                                <w:sz w:val="11"/>
                                <w:szCs w:val="11"/>
                              </w:rPr>
                            </w:pPr>
                            <w:r>
                              <w:rPr>
                                <w:rFonts w:ascii="Lucida Sans Unicode" w:hAnsi="Lucida Sans Unicode" w:cs="Lucida Sans Unicode"/>
                                <w:w w:val="67"/>
                                <w:sz w:val="11"/>
                                <w:szCs w:val="11"/>
                              </w:rPr>
                              <w:t>Average</w:t>
                            </w:r>
                            <w:r>
                              <w:rPr>
                                <w:rFonts w:ascii="Lucida Sans Unicode" w:hAnsi="Lucida Sans Unicode" w:cs="Lucida Sans Unicode"/>
                                <w:spacing w:val="-13"/>
                                <w:sz w:val="11"/>
                                <w:szCs w:val="11"/>
                              </w:rPr>
                              <w:t xml:space="preserve"> </w:t>
                            </w:r>
                            <w:r>
                              <w:rPr>
                                <w:rFonts w:ascii="Lucida Sans Unicode" w:hAnsi="Lucida Sans Unicode" w:cs="Lucida Sans Unicode"/>
                                <w:w w:val="66"/>
                                <w:sz w:val="11"/>
                                <w:szCs w:val="11"/>
                              </w:rPr>
                              <w:t>Jam</w:t>
                            </w:r>
                            <w:r>
                              <w:rPr>
                                <w:rFonts w:ascii="Lucida Sans Unicode" w:hAnsi="Lucida Sans Unicode" w:cs="Lucida Sans Unicode"/>
                                <w:spacing w:val="-13"/>
                                <w:sz w:val="11"/>
                                <w:szCs w:val="11"/>
                              </w:rPr>
                              <w:t xml:space="preserve"> </w:t>
                            </w:r>
                            <w:r>
                              <w:rPr>
                                <w:rFonts w:ascii="Lucida Sans Unicode" w:hAnsi="Lucida Sans Unicode" w:cs="Lucida Sans Unicode"/>
                                <w:w w:val="65"/>
                                <w:sz w:val="11"/>
                                <w:szCs w:val="11"/>
                              </w:rPr>
                              <w:t>Length</w:t>
                            </w:r>
                            <w:r>
                              <w:rPr>
                                <w:rFonts w:ascii="Lucida Sans Unicode" w:hAnsi="Lucida Sans Unicode" w:cs="Lucida Sans Unicode"/>
                                <w:spacing w:val="-13"/>
                                <w:sz w:val="11"/>
                                <w:szCs w:val="11"/>
                              </w:rPr>
                              <w:t xml:space="preserve"> </w:t>
                            </w:r>
                            <w:r>
                              <w:rPr>
                                <w:rFonts w:ascii="Lucida Sans Unicode" w:hAnsi="Lucida Sans Unicode" w:cs="Lucida Sans Unicode"/>
                                <w:w w:val="65"/>
                                <w:sz w:val="11"/>
                                <w:szCs w:val="11"/>
                              </w:rPr>
                              <w:t>per</w:t>
                            </w:r>
                            <w:r>
                              <w:rPr>
                                <w:rFonts w:ascii="Lucida Sans Unicode" w:hAnsi="Lucida Sans Unicode" w:cs="Lucida Sans Unicode"/>
                                <w:spacing w:val="-13"/>
                                <w:sz w:val="11"/>
                                <w:szCs w:val="11"/>
                              </w:rPr>
                              <w:t xml:space="preserve"> </w:t>
                            </w:r>
                            <w:r>
                              <w:rPr>
                                <w:rFonts w:ascii="Lucida Sans Unicode" w:hAnsi="Lucida Sans Unicode" w:cs="Lucida Sans Unicode"/>
                                <w:w w:val="64"/>
                                <w:sz w:val="11"/>
                                <w:szCs w:val="11"/>
                              </w:rPr>
                              <w:t>Junction</w:t>
                            </w:r>
                            <w:r>
                              <w:rPr>
                                <w:rFonts w:ascii="Lucida Sans Unicode" w:hAnsi="Lucida Sans Unicode" w:cs="Lucida Sans Unicode"/>
                                <w:spacing w:val="-13"/>
                                <w:sz w:val="11"/>
                                <w:szCs w:val="11"/>
                              </w:rPr>
                              <w:t xml:space="preserve"> </w:t>
                            </w:r>
                            <w:r>
                              <w:rPr>
                                <w:rFonts w:ascii="Lucida Sans Unicode" w:hAnsi="Lucida Sans Unicode" w:cs="Lucida Sans Unicode"/>
                                <w:w w:val="67"/>
                                <w:sz w:val="11"/>
                                <w:szCs w:val="11"/>
                              </w:rPr>
                              <w:t>(Vehicles)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7" o:spid="_x0000_s1298" type="#_x0000_t202" style="position:absolute;left:0;text-align:left;margin-left:374.85pt;margin-top:3.75pt;width:7.8pt;height:77.55pt;z-index:-251633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qvFsgIAALc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" o:allowincell="f" filled="f" stroked="f">
                <v:textbox style="layout-flow:vertical;mso-layout-flow-alt:bottom-to-top" inset="0,0,0,0">
                  <w:txbxContent>
                    <w:p w:rsidR="0070072F" w:rsidRDefault="0070072F">
                      <w:pPr>
                        <w:pStyle w:val="BodyText"/>
                        <w:kinsoku w:val="0"/>
                        <w:overflowPunct w:val="0"/>
                        <w:spacing w:line="152" w:lineRule="exact"/>
                        <w:ind w:left="20" w:right="-221"/>
                        <w:rPr>
                          <w:rFonts w:ascii="Lucida Sans Unicode" w:hAnsi="Lucida Sans Unicode" w:cs="Lucida Sans Unicode"/>
                          <w:w w:val="67"/>
                          <w:sz w:val="11"/>
                          <w:szCs w:val="11"/>
                        </w:rPr>
                      </w:pPr>
                      <w:r>
                        <w:rPr>
                          <w:rFonts w:ascii="Lucida Sans Unicode" w:hAnsi="Lucida Sans Unicode" w:cs="Lucida Sans Unicode"/>
                          <w:w w:val="67"/>
                          <w:sz w:val="11"/>
                          <w:szCs w:val="11"/>
                        </w:rPr>
                        <w:t>Average</w:t>
                      </w:r>
                      <w:r>
                        <w:rPr>
                          <w:rFonts w:ascii="Lucida Sans Unicode" w:hAnsi="Lucida Sans Unicode" w:cs="Lucida Sans Unicode"/>
                          <w:spacing w:val="-13"/>
                          <w:sz w:val="11"/>
                          <w:szCs w:val="11"/>
                        </w:rPr>
                        <w:t xml:space="preserve"> </w:t>
                      </w:r>
                      <w:r>
                        <w:rPr>
                          <w:rFonts w:ascii="Lucida Sans Unicode" w:hAnsi="Lucida Sans Unicode" w:cs="Lucida Sans Unicode"/>
                          <w:w w:val="66"/>
                          <w:sz w:val="11"/>
                          <w:szCs w:val="11"/>
                        </w:rPr>
                        <w:t>Jam</w:t>
                      </w:r>
                      <w:r>
                        <w:rPr>
                          <w:rFonts w:ascii="Lucida Sans Unicode" w:hAnsi="Lucida Sans Unicode" w:cs="Lucida Sans Unicode"/>
                          <w:spacing w:val="-13"/>
                          <w:sz w:val="11"/>
                          <w:szCs w:val="11"/>
                        </w:rPr>
                        <w:t xml:space="preserve"> </w:t>
                      </w:r>
                      <w:r>
                        <w:rPr>
                          <w:rFonts w:ascii="Lucida Sans Unicode" w:hAnsi="Lucida Sans Unicode" w:cs="Lucida Sans Unicode"/>
                          <w:w w:val="65"/>
                          <w:sz w:val="11"/>
                          <w:szCs w:val="11"/>
                        </w:rPr>
                        <w:t>Length</w:t>
                      </w:r>
                      <w:r>
                        <w:rPr>
                          <w:rFonts w:ascii="Lucida Sans Unicode" w:hAnsi="Lucida Sans Unicode" w:cs="Lucida Sans Unicode"/>
                          <w:spacing w:val="-13"/>
                          <w:sz w:val="11"/>
                          <w:szCs w:val="11"/>
                        </w:rPr>
                        <w:t xml:space="preserve"> </w:t>
                      </w:r>
                      <w:r>
                        <w:rPr>
                          <w:rFonts w:ascii="Lucida Sans Unicode" w:hAnsi="Lucida Sans Unicode" w:cs="Lucida Sans Unicode"/>
                          <w:w w:val="65"/>
                          <w:sz w:val="11"/>
                          <w:szCs w:val="11"/>
                        </w:rPr>
                        <w:t>per</w:t>
                      </w:r>
                      <w:r>
                        <w:rPr>
                          <w:rFonts w:ascii="Lucida Sans Unicode" w:hAnsi="Lucida Sans Unicode" w:cs="Lucida Sans Unicode"/>
                          <w:spacing w:val="-13"/>
                          <w:sz w:val="11"/>
                          <w:szCs w:val="11"/>
                        </w:rPr>
                        <w:t xml:space="preserve"> </w:t>
                      </w:r>
                      <w:r>
                        <w:rPr>
                          <w:rFonts w:ascii="Lucida Sans Unicode" w:hAnsi="Lucida Sans Unicode" w:cs="Lucida Sans Unicode"/>
                          <w:w w:val="64"/>
                          <w:sz w:val="11"/>
                          <w:szCs w:val="11"/>
                        </w:rPr>
                        <w:t>Junction</w:t>
                      </w:r>
                      <w:r>
                        <w:rPr>
                          <w:rFonts w:ascii="Lucida Sans Unicode" w:hAnsi="Lucida Sans Unicode" w:cs="Lucida Sans Unicode"/>
                          <w:spacing w:val="-13"/>
                          <w:sz w:val="11"/>
                          <w:szCs w:val="11"/>
                        </w:rPr>
                        <w:t xml:space="preserve"> </w:t>
                      </w:r>
                      <w:r>
                        <w:rPr>
                          <w:rFonts w:ascii="Lucida Sans Unicode" w:hAnsi="Lucida Sans Unicode" w:cs="Lucida Sans Unicode"/>
                          <w:w w:val="67"/>
                          <w:sz w:val="11"/>
                          <w:szCs w:val="11"/>
                        </w:rPr>
                        <w:t>(Vehicles)</w:t>
                      </w:r>
                    </w:p>
                  </w:txbxContent>
                </v:textbox>
                <w10:wrap anchorx="page"/>
              </v:shape>
            </w:pict>
          </mc:Fallback>
        </mc:AlternateContent>
      </w:r>
      <w:r w:rsidR="0070072F">
        <w:rPr>
          <w:rFonts w:ascii="Lucida Sans Unicode" w:hAnsi="Lucida Sans Unicode" w:cs="Lucida Sans Unicode"/>
          <w:w w:val="70"/>
          <w:sz w:val="11"/>
          <w:szCs w:val="11"/>
        </w:rPr>
        <w:t>11</w:t>
      </w:r>
    </w:p>
    <w:p w:rsidR="0070072F" w:rsidRDefault="0070072F">
      <w:pPr>
        <w:pStyle w:val="BodyText"/>
        <w:kinsoku w:val="0"/>
        <w:overflowPunct w:val="0"/>
        <w:spacing w:before="95"/>
        <w:ind w:left="427"/>
        <w:rPr>
          <w:rFonts w:ascii="Lucida Sans Unicode" w:hAnsi="Lucida Sans Unicode" w:cs="Lucida Sans Unicode"/>
          <w:w w:val="70"/>
          <w:sz w:val="11"/>
          <w:szCs w:val="11"/>
        </w:rPr>
      </w:pPr>
      <w:r>
        <w:rPr>
          <w:rFonts w:ascii="Lucida Sans Unicode" w:hAnsi="Lucida Sans Unicode" w:cs="Lucida Sans Unicode"/>
          <w:w w:val="70"/>
          <w:sz w:val="11"/>
          <w:szCs w:val="11"/>
        </w:rPr>
        <w:t>10</w:t>
      </w:r>
    </w:p>
    <w:p w:rsidR="0070072F" w:rsidRDefault="0070072F">
      <w:pPr>
        <w:pStyle w:val="BodyText"/>
        <w:kinsoku w:val="0"/>
        <w:overflowPunct w:val="0"/>
        <w:spacing w:before="95"/>
        <w:ind w:left="470"/>
        <w:rPr>
          <w:rFonts w:ascii="Lucida Sans Unicode" w:hAnsi="Lucida Sans Unicode" w:cs="Lucida Sans Unicode"/>
          <w:w w:val="62"/>
          <w:sz w:val="11"/>
          <w:szCs w:val="11"/>
        </w:rPr>
      </w:pPr>
      <w:r>
        <w:rPr>
          <w:rFonts w:ascii="Lucida Sans Unicode" w:hAnsi="Lucida Sans Unicode" w:cs="Lucida Sans Unicode"/>
          <w:w w:val="62"/>
          <w:sz w:val="11"/>
          <w:szCs w:val="11"/>
        </w:rPr>
        <w:t>9</w:t>
      </w:r>
    </w:p>
    <w:p w:rsidR="0070072F" w:rsidRDefault="0070072F">
      <w:pPr>
        <w:pStyle w:val="BodyText"/>
        <w:kinsoku w:val="0"/>
        <w:overflowPunct w:val="0"/>
        <w:spacing w:before="95"/>
        <w:ind w:left="470"/>
        <w:rPr>
          <w:rFonts w:ascii="Lucida Sans Unicode" w:hAnsi="Lucida Sans Unicode" w:cs="Lucida Sans Unicode"/>
          <w:w w:val="62"/>
          <w:sz w:val="11"/>
          <w:szCs w:val="11"/>
        </w:rPr>
      </w:pPr>
      <w:r>
        <w:rPr>
          <w:rFonts w:ascii="Lucida Sans Unicode" w:hAnsi="Lucida Sans Unicode" w:cs="Lucida Sans Unicode"/>
          <w:w w:val="62"/>
          <w:sz w:val="11"/>
          <w:szCs w:val="11"/>
        </w:rPr>
        <w:t>8</w:t>
      </w:r>
    </w:p>
    <w:p w:rsidR="0070072F" w:rsidRDefault="0070072F">
      <w:pPr>
        <w:pStyle w:val="BodyText"/>
        <w:kinsoku w:val="0"/>
        <w:overflowPunct w:val="0"/>
        <w:spacing w:before="95"/>
        <w:ind w:left="470"/>
        <w:rPr>
          <w:rFonts w:ascii="Lucida Sans Unicode" w:hAnsi="Lucida Sans Unicode" w:cs="Lucida Sans Unicode"/>
          <w:w w:val="62"/>
          <w:sz w:val="11"/>
          <w:szCs w:val="11"/>
        </w:rPr>
      </w:pPr>
      <w:r>
        <w:rPr>
          <w:rFonts w:ascii="Lucida Sans Unicode" w:hAnsi="Lucida Sans Unicode" w:cs="Lucida Sans Unicode"/>
          <w:w w:val="62"/>
          <w:sz w:val="11"/>
          <w:szCs w:val="11"/>
        </w:rPr>
        <w:t>7</w:t>
      </w:r>
    </w:p>
    <w:p w:rsidR="0070072F" w:rsidRDefault="0070072F">
      <w:pPr>
        <w:pStyle w:val="BodyText"/>
        <w:kinsoku w:val="0"/>
        <w:overflowPunct w:val="0"/>
        <w:spacing w:before="95"/>
        <w:ind w:left="470"/>
        <w:rPr>
          <w:rFonts w:ascii="Lucida Sans Unicode" w:hAnsi="Lucida Sans Unicode" w:cs="Lucida Sans Unicode"/>
          <w:w w:val="62"/>
          <w:sz w:val="11"/>
          <w:szCs w:val="11"/>
        </w:rPr>
      </w:pPr>
      <w:r>
        <w:rPr>
          <w:rFonts w:ascii="Lucida Sans Unicode" w:hAnsi="Lucida Sans Unicode" w:cs="Lucida Sans Unicode"/>
          <w:w w:val="62"/>
          <w:sz w:val="11"/>
          <w:szCs w:val="11"/>
        </w:rPr>
        <w:t>6</w:t>
      </w:r>
    </w:p>
    <w:p w:rsidR="0070072F" w:rsidRDefault="0070072F">
      <w:pPr>
        <w:pStyle w:val="BodyText"/>
        <w:kinsoku w:val="0"/>
        <w:overflowPunct w:val="0"/>
        <w:spacing w:before="95" w:line="122" w:lineRule="exact"/>
        <w:ind w:left="470"/>
        <w:rPr>
          <w:rFonts w:ascii="Lucida Sans Unicode" w:hAnsi="Lucida Sans Unicode" w:cs="Lucida Sans Unicode"/>
          <w:w w:val="62"/>
          <w:sz w:val="11"/>
          <w:szCs w:val="11"/>
        </w:rPr>
      </w:pPr>
      <w:r>
        <w:rPr>
          <w:rFonts w:ascii="Lucida Sans Unicode" w:hAnsi="Lucida Sans Unicode" w:cs="Lucida Sans Unicode"/>
          <w:w w:val="62"/>
          <w:sz w:val="11"/>
          <w:szCs w:val="11"/>
        </w:rPr>
        <w:t>5</w:t>
      </w:r>
    </w:p>
    <w:p w:rsidR="0070072F" w:rsidRDefault="0070072F">
      <w:pPr>
        <w:pStyle w:val="BodyText"/>
        <w:tabs>
          <w:tab w:val="left" w:pos="993"/>
          <w:tab w:val="left" w:pos="1478"/>
          <w:tab w:val="left" w:pos="1964"/>
          <w:tab w:val="left" w:pos="2450"/>
          <w:tab w:val="left" w:pos="2935"/>
        </w:tabs>
        <w:kinsoku w:val="0"/>
        <w:overflowPunct w:val="0"/>
        <w:spacing w:line="80" w:lineRule="exact"/>
        <w:ind w:left="507"/>
        <w:rPr>
          <w:rFonts w:ascii="Lucida Sans Unicode" w:hAnsi="Lucida Sans Unicode" w:cs="Lucida Sans Unicode"/>
          <w:w w:val="70"/>
          <w:sz w:val="11"/>
          <w:szCs w:val="11"/>
        </w:rPr>
      </w:pPr>
      <w:r>
        <w:rPr>
          <w:rFonts w:ascii="Lucida Sans Unicode" w:hAnsi="Lucida Sans Unicode" w:cs="Lucida Sans Unicode"/>
          <w:w w:val="70"/>
          <w:sz w:val="11"/>
          <w:szCs w:val="11"/>
        </w:rPr>
        <w:t>0.0</w:t>
      </w:r>
      <w:r>
        <w:rPr>
          <w:rFonts w:ascii="Lucida Sans Unicode" w:hAnsi="Lucida Sans Unicode" w:cs="Lucida Sans Unicode"/>
          <w:w w:val="70"/>
          <w:sz w:val="11"/>
          <w:szCs w:val="11"/>
        </w:rPr>
        <w:tab/>
        <w:t>0.2</w:t>
      </w:r>
      <w:r>
        <w:rPr>
          <w:rFonts w:ascii="Lucida Sans Unicode" w:hAnsi="Lucida Sans Unicode" w:cs="Lucida Sans Unicode"/>
          <w:w w:val="70"/>
          <w:sz w:val="11"/>
          <w:szCs w:val="11"/>
        </w:rPr>
        <w:tab/>
        <w:t>0.4</w:t>
      </w:r>
      <w:r>
        <w:rPr>
          <w:rFonts w:ascii="Lucida Sans Unicode" w:hAnsi="Lucida Sans Unicode" w:cs="Lucida Sans Unicode"/>
          <w:w w:val="70"/>
          <w:sz w:val="11"/>
          <w:szCs w:val="11"/>
        </w:rPr>
        <w:tab/>
        <w:t>0.6</w:t>
      </w:r>
      <w:r>
        <w:rPr>
          <w:rFonts w:ascii="Lucida Sans Unicode" w:hAnsi="Lucida Sans Unicode" w:cs="Lucida Sans Unicode"/>
          <w:w w:val="70"/>
          <w:sz w:val="11"/>
          <w:szCs w:val="11"/>
        </w:rPr>
        <w:tab/>
        <w:t>0.8</w:t>
      </w:r>
      <w:r>
        <w:rPr>
          <w:rFonts w:ascii="Lucida Sans Unicode" w:hAnsi="Lucida Sans Unicode" w:cs="Lucida Sans Unicode"/>
          <w:w w:val="70"/>
          <w:sz w:val="11"/>
          <w:szCs w:val="11"/>
        </w:rPr>
        <w:tab/>
        <w:t>1.0</w:t>
      </w:r>
    </w:p>
    <w:p w:rsidR="0070072F" w:rsidRDefault="0070072F">
      <w:pPr>
        <w:pStyle w:val="BodyText"/>
        <w:tabs>
          <w:tab w:val="left" w:pos="2861"/>
        </w:tabs>
        <w:kinsoku w:val="0"/>
        <w:overflowPunct w:val="0"/>
        <w:spacing w:line="137" w:lineRule="exact"/>
        <w:ind w:left="1530"/>
        <w:rPr>
          <w:rFonts w:ascii="Lucida Sans Unicode" w:hAnsi="Lucida Sans Unicode" w:cs="Lucida Sans Unicode"/>
          <w:w w:val="75"/>
          <w:position w:val="1"/>
          <w:sz w:val="11"/>
          <w:szCs w:val="11"/>
        </w:rPr>
      </w:pPr>
      <w:r>
        <w:rPr>
          <w:rFonts w:ascii="Lucida Sans Unicode" w:hAnsi="Lucida Sans Unicode" w:cs="Lucida Sans Unicode"/>
          <w:w w:val="70"/>
          <w:sz w:val="11"/>
          <w:szCs w:val="11"/>
        </w:rPr>
        <w:t>Training</w:t>
      </w:r>
      <w:r>
        <w:rPr>
          <w:rFonts w:ascii="Lucida Sans Unicode" w:hAnsi="Lucida Sans Unicode" w:cs="Lucida Sans Unicode"/>
          <w:spacing w:val="-12"/>
          <w:w w:val="70"/>
          <w:sz w:val="11"/>
          <w:szCs w:val="11"/>
        </w:rPr>
        <w:t xml:space="preserve"> </w:t>
      </w:r>
      <w:r>
        <w:rPr>
          <w:rFonts w:ascii="Lucida Sans Unicode" w:hAnsi="Lucida Sans Unicode" w:cs="Lucida Sans Unicode"/>
          <w:w w:val="70"/>
          <w:sz w:val="11"/>
          <w:szCs w:val="11"/>
        </w:rPr>
        <w:t>Steps</w:t>
      </w:r>
      <w:r>
        <w:rPr>
          <w:rFonts w:ascii="Lucida Sans Unicode" w:hAnsi="Lucida Sans Unicode" w:cs="Lucida Sans Unicode"/>
          <w:w w:val="70"/>
          <w:sz w:val="11"/>
          <w:szCs w:val="11"/>
        </w:rPr>
        <w:tab/>
      </w:r>
      <w:r>
        <w:rPr>
          <w:rFonts w:ascii="Lucida Sans Unicode" w:hAnsi="Lucida Sans Unicode" w:cs="Lucida Sans Unicode"/>
          <w:w w:val="75"/>
          <w:position w:val="1"/>
          <w:sz w:val="11"/>
          <w:szCs w:val="11"/>
        </w:rPr>
        <w:t>1e6</w:t>
      </w:r>
    </w:p>
    <w:p w:rsidR="0070072F" w:rsidRDefault="0070072F">
      <w:pPr>
        <w:pStyle w:val="BodyText"/>
        <w:kinsoku w:val="0"/>
        <w:overflowPunct w:val="0"/>
        <w:spacing w:before="2"/>
        <w:rPr>
          <w:rFonts w:ascii="Lucida Sans Unicode" w:hAnsi="Lucida Sans Unicode" w:cs="Lucida Sans Unicode"/>
          <w:sz w:val="7"/>
          <w:szCs w:val="7"/>
        </w:rPr>
      </w:pPr>
    </w:p>
    <w:p w:rsidR="0070072F" w:rsidRDefault="0070072F">
      <w:pPr>
        <w:pStyle w:val="ListParagraph"/>
        <w:numPr>
          <w:ilvl w:val="2"/>
          <w:numId w:val="2"/>
        </w:numPr>
        <w:tabs>
          <w:tab w:val="left" w:pos="1151"/>
        </w:tabs>
        <w:kinsoku w:val="0"/>
        <w:overflowPunct w:val="0"/>
        <w:ind w:left="1150"/>
        <w:rPr>
          <w:sz w:val="18"/>
          <w:szCs w:val="18"/>
        </w:rPr>
      </w:pPr>
      <w:r>
        <w:rPr>
          <w:spacing w:val="-3"/>
          <w:sz w:val="18"/>
          <w:szCs w:val="18"/>
        </w:rPr>
        <w:t xml:space="preserve">Average </w:t>
      </w:r>
      <w:r>
        <w:rPr>
          <w:sz w:val="18"/>
          <w:szCs w:val="18"/>
        </w:rPr>
        <w:t>jam</w:t>
      </w:r>
      <w:r>
        <w:rPr>
          <w:spacing w:val="36"/>
          <w:sz w:val="18"/>
          <w:szCs w:val="18"/>
        </w:rPr>
        <w:t xml:space="preserve"> </w:t>
      </w:r>
      <w:r>
        <w:rPr>
          <w:sz w:val="18"/>
          <w:szCs w:val="18"/>
        </w:rPr>
        <w:t>length</w:t>
      </w:r>
    </w:p>
    <w:p w:rsidR="0070072F" w:rsidRDefault="0070072F">
      <w:pPr>
        <w:pStyle w:val="ListParagraph"/>
        <w:numPr>
          <w:ilvl w:val="2"/>
          <w:numId w:val="2"/>
        </w:numPr>
        <w:tabs>
          <w:tab w:val="left" w:pos="1151"/>
        </w:tabs>
        <w:kinsoku w:val="0"/>
        <w:overflowPunct w:val="0"/>
        <w:ind w:left="1150"/>
        <w:rPr>
          <w:sz w:val="18"/>
          <w:szCs w:val="18"/>
        </w:rPr>
        <w:sectPr w:rsidR="0070072F">
          <w:type w:val="continuous"/>
          <w:pgSz w:w="12240" w:h="15840"/>
          <w:pgMar w:top="920" w:right="0" w:bottom="280" w:left="860" w:header="720" w:footer="720" w:gutter="0"/>
          <w:cols w:num="3" w:space="720" w:equalWidth="0">
            <w:col w:w="2964" w:space="254"/>
            <w:col w:w="2950" w:space="185"/>
            <w:col w:w="5027"/>
          </w:cols>
          <w:noEndnote/>
        </w:sectPr>
      </w:pPr>
    </w:p>
    <w:p w:rsidR="0070072F" w:rsidRDefault="0070072F">
      <w:pPr>
        <w:pStyle w:val="BodyText"/>
        <w:kinsoku w:val="0"/>
        <w:overflowPunct w:val="0"/>
        <w:spacing w:before="1"/>
        <w:rPr>
          <w:sz w:val="17"/>
          <w:szCs w:val="17"/>
        </w:rPr>
      </w:pPr>
    </w:p>
    <w:p w:rsidR="0070072F" w:rsidRDefault="0070072F">
      <w:pPr>
        <w:pStyle w:val="BodyText"/>
        <w:kinsoku w:val="0"/>
        <w:overflowPunct w:val="0"/>
        <w:spacing w:before="98"/>
        <w:ind w:left="3028"/>
      </w:pPr>
      <w:r>
        <w:t>Fig. 6: Results of nine agents network during   evaluation</w:t>
      </w:r>
    </w:p>
    <w:p w:rsidR="0070072F" w:rsidRDefault="0070072F">
      <w:pPr>
        <w:pStyle w:val="BodyText"/>
        <w:kinsoku w:val="0"/>
        <w:overflowPunct w:val="0"/>
      </w:pPr>
    </w:p>
    <w:p w:rsidR="0070072F" w:rsidRDefault="0070072F">
      <w:pPr>
        <w:pStyle w:val="BodyText"/>
        <w:kinsoku w:val="0"/>
        <w:overflowPunct w:val="0"/>
        <w:rPr>
          <w:sz w:val="23"/>
          <w:szCs w:val="23"/>
        </w:rPr>
      </w:pPr>
    </w:p>
    <w:p w:rsidR="0070072F" w:rsidRDefault="0070072F">
      <w:pPr>
        <w:pStyle w:val="BodyText"/>
        <w:kinsoku w:val="0"/>
        <w:overflowPunct w:val="0"/>
        <w:rPr>
          <w:sz w:val="23"/>
          <w:szCs w:val="23"/>
        </w:rPr>
        <w:sectPr w:rsidR="0070072F">
          <w:type w:val="continuous"/>
          <w:pgSz w:w="12240" w:h="15840"/>
          <w:pgMar w:top="920" w:right="0" w:bottom="280" w:left="860" w:header="720" w:footer="720" w:gutter="0"/>
          <w:cols w:space="720" w:equalWidth="0">
            <w:col w:w="11380"/>
          </w:cols>
          <w:noEndnote/>
        </w:sectPr>
      </w:pPr>
    </w:p>
    <w:p w:rsidR="0070072F" w:rsidRDefault="0070072F">
      <w:pPr>
        <w:pStyle w:val="BodyText"/>
        <w:kinsoku w:val="0"/>
        <w:overflowPunct w:val="0"/>
        <w:spacing w:before="108" w:line="220" w:lineRule="exact"/>
        <w:ind w:left="119" w:firstLine="575"/>
        <w:jc w:val="both"/>
      </w:pPr>
      <w:r>
        <w:rPr>
          <w:i/>
          <w:iCs/>
          <w:spacing w:val="-3"/>
        </w:rPr>
        <w:lastRenderedPageBreak/>
        <w:t xml:space="preserve">Testing </w:t>
      </w:r>
      <w:r>
        <w:rPr>
          <w:i/>
          <w:iCs/>
        </w:rPr>
        <w:t xml:space="preserve">with non-uniform demand: </w:t>
      </w:r>
      <w:r>
        <w:t xml:space="preserve">Adaptive agents should change the timing plan according to the traffic con- ditions. </w:t>
      </w:r>
      <w:r>
        <w:rPr>
          <w:spacing w:val="-8"/>
        </w:rPr>
        <w:t xml:space="preserve">To </w:t>
      </w:r>
      <w:r>
        <w:t>evaluate this feature in the proposed framework,  the</w:t>
      </w:r>
      <w:r>
        <w:rPr>
          <w:spacing w:val="38"/>
        </w:rPr>
        <w:t xml:space="preserve"> </w:t>
      </w:r>
      <w:r>
        <w:t>greedy</w:t>
      </w:r>
      <w:r>
        <w:rPr>
          <w:spacing w:val="38"/>
        </w:rPr>
        <w:t xml:space="preserve"> </w:t>
      </w:r>
      <w:r>
        <w:t>policy</w:t>
      </w:r>
      <w:r>
        <w:rPr>
          <w:spacing w:val="38"/>
        </w:rPr>
        <w:t xml:space="preserve"> </w:t>
      </w:r>
      <w:r>
        <w:t>of</w:t>
      </w:r>
      <w:r>
        <w:rPr>
          <w:spacing w:val="38"/>
        </w:rPr>
        <w:t xml:space="preserve"> </w:t>
      </w:r>
      <w:r>
        <w:t>the</w:t>
      </w:r>
      <w:r>
        <w:rPr>
          <w:spacing w:val="38"/>
        </w:rPr>
        <w:t xml:space="preserve"> </w:t>
      </w:r>
      <w:r>
        <w:t>SparseQ</w:t>
      </w:r>
      <w:r>
        <w:rPr>
          <w:spacing w:val="38"/>
        </w:rPr>
        <w:t xml:space="preserve"> </w:t>
      </w:r>
      <w:r>
        <w:t>agents</w:t>
      </w:r>
      <w:r>
        <w:rPr>
          <w:spacing w:val="38"/>
        </w:rPr>
        <w:t xml:space="preserve"> </w:t>
      </w:r>
      <w:r>
        <w:t>has</w:t>
      </w:r>
      <w:r>
        <w:rPr>
          <w:spacing w:val="38"/>
        </w:rPr>
        <w:t xml:space="preserve"> </w:t>
      </w:r>
      <w:r>
        <w:t>been</w:t>
      </w:r>
      <w:r>
        <w:rPr>
          <w:spacing w:val="38"/>
        </w:rPr>
        <w:t xml:space="preserve"> </w:t>
      </w:r>
      <w:r>
        <w:t>tested</w:t>
      </w:r>
      <w:r>
        <w:rPr>
          <w:spacing w:val="38"/>
        </w:rPr>
        <w:t xml:space="preserve"> </w:t>
      </w:r>
      <w:r>
        <w:t>in</w:t>
      </w:r>
    </w:p>
    <w:p w:rsidR="0070072F" w:rsidRDefault="0070072F">
      <w:pPr>
        <w:pStyle w:val="BodyText"/>
        <w:kinsoku w:val="0"/>
        <w:overflowPunct w:val="0"/>
        <w:rPr>
          <w:sz w:val="6"/>
          <w:szCs w:val="6"/>
        </w:rPr>
      </w:pPr>
      <w:r>
        <w:rPr>
          <w:sz w:val="24"/>
          <w:szCs w:val="24"/>
        </w:rPr>
        <w:br w:type="column"/>
      </w:r>
    </w:p>
    <w:p w:rsidR="0070072F" w:rsidRDefault="0070072F">
      <w:pPr>
        <w:pStyle w:val="BodyText"/>
        <w:kinsoku w:val="0"/>
        <w:overflowPunct w:val="0"/>
        <w:rPr>
          <w:sz w:val="6"/>
          <w:szCs w:val="6"/>
        </w:rPr>
      </w:pPr>
    </w:p>
    <w:p w:rsidR="0070072F" w:rsidRDefault="0070072F">
      <w:pPr>
        <w:pStyle w:val="BodyText"/>
        <w:kinsoku w:val="0"/>
        <w:overflowPunct w:val="0"/>
        <w:rPr>
          <w:sz w:val="6"/>
          <w:szCs w:val="6"/>
        </w:rPr>
      </w:pPr>
    </w:p>
    <w:p w:rsidR="0070072F" w:rsidRDefault="0070072F">
      <w:pPr>
        <w:pStyle w:val="BodyText"/>
        <w:kinsoku w:val="0"/>
        <w:overflowPunct w:val="0"/>
        <w:spacing w:before="11"/>
        <w:rPr>
          <w:sz w:val="8"/>
          <w:szCs w:val="8"/>
        </w:rPr>
      </w:pPr>
    </w:p>
    <w:p w:rsidR="0070072F" w:rsidRDefault="0070072F">
      <w:pPr>
        <w:pStyle w:val="BodyText"/>
        <w:kinsoku w:val="0"/>
        <w:overflowPunct w:val="0"/>
        <w:spacing w:line="92" w:lineRule="exact"/>
        <w:jc w:val="right"/>
        <w:rPr>
          <w:rFonts w:ascii="Lucida Sans Unicode" w:hAnsi="Lucida Sans Unicode" w:cs="Lucida Sans Unicode"/>
          <w:w w:val="85"/>
          <w:sz w:val="6"/>
          <w:szCs w:val="6"/>
        </w:rPr>
      </w:pPr>
      <w:r>
        <w:rPr>
          <w:rFonts w:ascii="Lucida Sans Unicode" w:hAnsi="Lucida Sans Unicode" w:cs="Lucida Sans Unicode"/>
          <w:w w:val="85"/>
          <w:sz w:val="6"/>
          <w:szCs w:val="6"/>
        </w:rPr>
        <w:t>120</w:t>
      </w:r>
    </w:p>
    <w:p w:rsidR="0070072F" w:rsidRDefault="00F47BC9">
      <w:pPr>
        <w:pStyle w:val="BodyText"/>
        <w:kinsoku w:val="0"/>
        <w:overflowPunct w:val="0"/>
        <w:spacing w:line="92" w:lineRule="exact"/>
        <w:jc w:val="right"/>
        <w:rPr>
          <w:rFonts w:ascii="Lucida Sans Unicode" w:hAnsi="Lucida Sans Unicode" w:cs="Lucida Sans Unicode"/>
          <w:w w:val="85"/>
          <w:sz w:val="6"/>
          <w:szCs w:val="6"/>
        </w:rPr>
      </w:pPr>
      <w:r>
        <w:rPr>
          <w:noProof/>
        </w:rPr>
        <mc:AlternateContent>
          <mc:Choice Requires="wps">
            <w:drawing>
              <wp:anchor distT="0" distB="0" distL="114300" distR="114300" simplePos="0" relativeHeight="251684352" behindDoc="1" locked="0" layoutInCell="0" allowOverlap="1">
                <wp:simplePos x="0" y="0"/>
                <wp:positionH relativeFrom="page">
                  <wp:posOffset>4267835</wp:posOffset>
                </wp:positionH>
                <wp:positionV relativeFrom="paragraph">
                  <wp:posOffset>44450</wp:posOffset>
                </wp:positionV>
                <wp:extent cx="80645" cy="156845"/>
                <wp:effectExtent l="0" t="0" r="0" b="0"/>
                <wp:wrapNone/>
                <wp:docPr id="1256" name="Text Box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18" w:lineRule="exact"/>
                              <w:ind w:left="20"/>
                              <w:rPr>
                                <w:rFonts w:ascii="Lucida Sans Unicode" w:hAnsi="Lucida Sans Unicode" w:cs="Lucida Sans Unicode"/>
                                <w:w w:val="51"/>
                                <w:sz w:val="8"/>
                                <w:szCs w:val="8"/>
                              </w:rPr>
                            </w:pPr>
                            <w:r>
                              <w:rPr>
                                <w:rFonts w:ascii="Lucida Sans Unicode" w:hAnsi="Lucida Sans Unicode" w:cs="Lucida Sans Unicode"/>
                                <w:w w:val="51"/>
                                <w:sz w:val="8"/>
                                <w:szCs w:val="8"/>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8" o:spid="_x0000_s1299" type="#_x0000_t202" style="position:absolute;left:0;text-align:left;margin-left:336.05pt;margin-top:3.5pt;width:6.35pt;height:12.35pt;z-index:-25163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" o:allowincell="f" filled="f" stroked="f">
                <v:textbox style="layout-flow:vertical;mso-layout-flow-alt:bottom-to-top" inset="0,0,0,0">
                  <w:txbxContent>
                    <w:p w:rsidR="0070072F" w:rsidRDefault="0070072F">
                      <w:pPr>
                        <w:pStyle w:val="BodyText"/>
                        <w:kinsoku w:val="0"/>
                        <w:overflowPunct w:val="0"/>
                        <w:spacing w:line="118" w:lineRule="exact"/>
                        <w:ind w:left="20"/>
                        <w:rPr>
                          <w:rFonts w:ascii="Lucida Sans Unicode" w:hAnsi="Lucida Sans Unicode" w:cs="Lucida Sans Unicode"/>
                          <w:w w:val="51"/>
                          <w:sz w:val="8"/>
                          <w:szCs w:val="8"/>
                        </w:rPr>
                      </w:pPr>
                      <w:r>
                        <w:rPr>
                          <w:rFonts w:ascii="Lucida Sans Unicode" w:hAnsi="Lucida Sans Unicode" w:cs="Lucida Sans Unicode"/>
                          <w:w w:val="51"/>
                          <w:sz w:val="8"/>
                          <w:szCs w:val="8"/>
                        </w:rPr>
                        <w:t>Frequency</w:t>
                      </w:r>
                    </w:p>
                  </w:txbxContent>
                </v:textbox>
                <w10:wrap anchorx="page"/>
              </v:shape>
            </w:pict>
          </mc:Fallback>
        </mc:AlternateContent>
      </w:r>
      <w:r w:rsidR="0070072F">
        <w:rPr>
          <w:rFonts w:ascii="Lucida Sans Unicode" w:hAnsi="Lucida Sans Unicode" w:cs="Lucida Sans Unicode"/>
          <w:w w:val="85"/>
          <w:sz w:val="6"/>
          <w:szCs w:val="6"/>
        </w:rPr>
        <w:t>100</w:t>
      </w:r>
    </w:p>
    <w:p w:rsidR="0070072F" w:rsidRDefault="0070072F">
      <w:pPr>
        <w:pStyle w:val="BodyText"/>
        <w:kinsoku w:val="0"/>
        <w:overflowPunct w:val="0"/>
        <w:spacing w:line="92" w:lineRule="exact"/>
        <w:jc w:val="right"/>
        <w:rPr>
          <w:rFonts w:ascii="Lucida Sans Unicode" w:hAnsi="Lucida Sans Unicode" w:cs="Lucida Sans Unicode"/>
          <w:w w:val="85"/>
          <w:sz w:val="6"/>
          <w:szCs w:val="6"/>
        </w:rPr>
      </w:pPr>
      <w:r>
        <w:rPr>
          <w:rFonts w:ascii="Lucida Sans Unicode" w:hAnsi="Lucida Sans Unicode" w:cs="Lucida Sans Unicode"/>
          <w:w w:val="85"/>
          <w:sz w:val="6"/>
          <w:szCs w:val="6"/>
        </w:rPr>
        <w:t>80</w:t>
      </w:r>
    </w:p>
    <w:p w:rsidR="0070072F" w:rsidRDefault="0070072F">
      <w:pPr>
        <w:pStyle w:val="BodyText"/>
        <w:kinsoku w:val="0"/>
        <w:overflowPunct w:val="0"/>
        <w:spacing w:line="92" w:lineRule="exact"/>
        <w:jc w:val="right"/>
        <w:rPr>
          <w:rFonts w:ascii="Lucida Sans Unicode" w:hAnsi="Lucida Sans Unicode" w:cs="Lucida Sans Unicode"/>
          <w:w w:val="85"/>
          <w:sz w:val="6"/>
          <w:szCs w:val="6"/>
        </w:rPr>
      </w:pPr>
      <w:r>
        <w:rPr>
          <w:rFonts w:ascii="Lucida Sans Unicode" w:hAnsi="Lucida Sans Unicode" w:cs="Lucida Sans Unicode"/>
          <w:w w:val="85"/>
          <w:sz w:val="6"/>
          <w:szCs w:val="6"/>
        </w:rPr>
        <w:t>60</w:t>
      </w:r>
    </w:p>
    <w:p w:rsidR="0070072F" w:rsidRDefault="0070072F">
      <w:pPr>
        <w:pStyle w:val="BodyText"/>
        <w:kinsoku w:val="0"/>
        <w:overflowPunct w:val="0"/>
        <w:spacing w:line="92" w:lineRule="exact"/>
        <w:jc w:val="right"/>
        <w:rPr>
          <w:rFonts w:ascii="Lucida Sans Unicode" w:hAnsi="Lucida Sans Unicode" w:cs="Lucida Sans Unicode"/>
          <w:w w:val="85"/>
          <w:sz w:val="6"/>
          <w:szCs w:val="6"/>
        </w:rPr>
      </w:pPr>
      <w:r>
        <w:rPr>
          <w:rFonts w:ascii="Lucida Sans Unicode" w:hAnsi="Lucida Sans Unicode" w:cs="Lucida Sans Unicode"/>
          <w:w w:val="85"/>
          <w:sz w:val="6"/>
          <w:szCs w:val="6"/>
        </w:rPr>
        <w:t>40</w:t>
      </w:r>
    </w:p>
    <w:p w:rsidR="0070072F" w:rsidRDefault="0070072F">
      <w:pPr>
        <w:pStyle w:val="BodyText"/>
        <w:kinsoku w:val="0"/>
        <w:overflowPunct w:val="0"/>
        <w:spacing w:line="92" w:lineRule="exact"/>
        <w:jc w:val="right"/>
        <w:rPr>
          <w:rFonts w:ascii="Lucida Sans Unicode" w:hAnsi="Lucida Sans Unicode" w:cs="Lucida Sans Unicode"/>
          <w:w w:val="85"/>
          <w:sz w:val="6"/>
          <w:szCs w:val="6"/>
        </w:rPr>
      </w:pPr>
      <w:r>
        <w:rPr>
          <w:rFonts w:ascii="Lucida Sans Unicode" w:hAnsi="Lucida Sans Unicode" w:cs="Lucida Sans Unicode"/>
          <w:w w:val="85"/>
          <w:sz w:val="6"/>
          <w:szCs w:val="6"/>
        </w:rPr>
        <w:t>20</w:t>
      </w:r>
    </w:p>
    <w:p w:rsidR="0070072F" w:rsidRDefault="0070072F">
      <w:pPr>
        <w:pStyle w:val="BodyText"/>
        <w:kinsoku w:val="0"/>
        <w:overflowPunct w:val="0"/>
        <w:spacing w:line="59" w:lineRule="exact"/>
        <w:jc w:val="right"/>
        <w:rPr>
          <w:rFonts w:ascii="Lucida Sans Unicode" w:hAnsi="Lucida Sans Unicode" w:cs="Lucida Sans Unicode"/>
          <w:w w:val="85"/>
          <w:sz w:val="6"/>
          <w:szCs w:val="6"/>
        </w:rPr>
      </w:pPr>
      <w:r>
        <w:rPr>
          <w:rFonts w:ascii="Lucida Sans Unicode" w:hAnsi="Lucida Sans Unicode" w:cs="Lucida Sans Unicode"/>
          <w:w w:val="85"/>
          <w:sz w:val="6"/>
          <w:szCs w:val="6"/>
        </w:rPr>
        <w:t>0</w:t>
      </w:r>
    </w:p>
    <w:p w:rsidR="0070072F" w:rsidRDefault="0070072F">
      <w:pPr>
        <w:pStyle w:val="BodyText"/>
        <w:kinsoku w:val="0"/>
        <w:overflowPunct w:val="0"/>
        <w:rPr>
          <w:rFonts w:ascii="Lucida Sans Unicode" w:hAnsi="Lucida Sans Unicode" w:cs="Lucida Sans Unicode"/>
          <w:sz w:val="6"/>
          <w:szCs w:val="6"/>
        </w:rPr>
      </w:pPr>
      <w:r>
        <w:rPr>
          <w:sz w:val="24"/>
          <w:szCs w:val="24"/>
        </w:rPr>
        <w:br w:type="column"/>
      </w: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spacing w:before="2"/>
        <w:rPr>
          <w:rFonts w:ascii="Lucida Sans Unicode" w:hAnsi="Lucida Sans Unicode" w:cs="Lucida Sans Unicode"/>
          <w:sz w:val="6"/>
          <w:szCs w:val="6"/>
        </w:rPr>
      </w:pPr>
    </w:p>
    <w:p w:rsidR="0070072F" w:rsidRDefault="0070072F">
      <w:pPr>
        <w:pStyle w:val="BodyText"/>
        <w:kinsoku w:val="0"/>
        <w:overflowPunct w:val="0"/>
        <w:spacing w:before="1"/>
        <w:ind w:left="119"/>
        <w:rPr>
          <w:rFonts w:ascii="Lucida Sans Unicode" w:hAnsi="Lucida Sans Unicode" w:cs="Lucida Sans Unicode"/>
          <w:w w:val="95"/>
          <w:sz w:val="6"/>
          <w:szCs w:val="6"/>
        </w:rPr>
      </w:pPr>
      <w:r>
        <w:rPr>
          <w:rFonts w:ascii="Lucida Sans Unicode" w:hAnsi="Lucida Sans Unicode" w:cs="Lucida Sans Unicode"/>
          <w:w w:val="95"/>
          <w:sz w:val="6"/>
          <w:szCs w:val="6"/>
        </w:rPr>
        <w:t>120</w:t>
      </w:r>
    </w:p>
    <w:p w:rsidR="0070072F" w:rsidRDefault="00F47BC9">
      <w:pPr>
        <w:pStyle w:val="BodyText"/>
        <w:kinsoku w:val="0"/>
        <w:overflowPunct w:val="0"/>
        <w:spacing w:before="4"/>
        <w:ind w:left="119"/>
        <w:rPr>
          <w:rFonts w:ascii="Lucida Sans Unicode" w:hAnsi="Lucida Sans Unicode" w:cs="Lucida Sans Unicode"/>
          <w:w w:val="95"/>
          <w:sz w:val="6"/>
          <w:szCs w:val="6"/>
        </w:rPr>
      </w:pPr>
      <w:r>
        <w:rPr>
          <w:noProof/>
        </w:rPr>
        <mc:AlternateContent>
          <mc:Choice Requires="wpg">
            <w:drawing>
              <wp:anchor distT="0" distB="0" distL="114300" distR="114300" simplePos="0" relativeHeight="251685376" behindDoc="0" locked="0" layoutInCell="0" allowOverlap="1">
                <wp:simplePos x="0" y="0"/>
                <wp:positionH relativeFrom="page">
                  <wp:posOffset>5672455</wp:posOffset>
                </wp:positionH>
                <wp:positionV relativeFrom="paragraph">
                  <wp:posOffset>-59055</wp:posOffset>
                </wp:positionV>
                <wp:extent cx="1065530" cy="415925"/>
                <wp:effectExtent l="0" t="0" r="0" b="0"/>
                <wp:wrapNone/>
                <wp:docPr id="1215"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5530" cy="415925"/>
                          <a:chOff x="8933" y="-93"/>
                          <a:chExt cx="1678" cy="655"/>
                        </a:xfrm>
                      </wpg:grpSpPr>
                      <wps:wsp>
                        <wps:cNvPr id="1216" name="Freeform 440"/>
                        <wps:cNvSpPr>
                          <a:spLocks/>
                        </wps:cNvSpPr>
                        <wps:spPr bwMode="auto">
                          <a:xfrm>
                            <a:off x="9029" y="-61"/>
                            <a:ext cx="62" cy="599"/>
                          </a:xfrm>
                          <a:custGeom>
                            <a:avLst/>
                            <a:gdLst>
                              <a:gd name="T0" fmla="*/ 0 w 62"/>
                              <a:gd name="T1" fmla="*/ 599 h 599"/>
                              <a:gd name="T2" fmla="*/ 61 w 62"/>
                              <a:gd name="T3" fmla="*/ 599 h 599"/>
                              <a:gd name="T4" fmla="*/ 61 w 62"/>
                              <a:gd name="T5" fmla="*/ 0 h 599"/>
                              <a:gd name="T6" fmla="*/ 0 w 62"/>
                              <a:gd name="T7" fmla="*/ 0 h 599"/>
                              <a:gd name="T8" fmla="*/ 0 w 62"/>
                              <a:gd name="T9" fmla="*/ 599 h 599"/>
                            </a:gdLst>
                            <a:ahLst/>
                            <a:cxnLst>
                              <a:cxn ang="0">
                                <a:pos x="T0" y="T1"/>
                              </a:cxn>
                              <a:cxn ang="0">
                                <a:pos x="T2" y="T3"/>
                              </a:cxn>
                              <a:cxn ang="0">
                                <a:pos x="T4" y="T5"/>
                              </a:cxn>
                              <a:cxn ang="0">
                                <a:pos x="T6" y="T7"/>
                              </a:cxn>
                              <a:cxn ang="0">
                                <a:pos x="T8" y="T9"/>
                              </a:cxn>
                            </a:cxnLst>
                            <a:rect l="0" t="0" r="r" b="b"/>
                            <a:pathLst>
                              <a:path w="62" h="599">
                                <a:moveTo>
                                  <a:pt x="0" y="599"/>
                                </a:moveTo>
                                <a:lnTo>
                                  <a:pt x="61" y="599"/>
                                </a:lnTo>
                                <a:lnTo>
                                  <a:pt x="61" y="0"/>
                                </a:lnTo>
                                <a:lnTo>
                                  <a:pt x="0" y="0"/>
                                </a:lnTo>
                                <a:lnTo>
                                  <a:pt x="0" y="599"/>
                                </a:lnTo>
                                <a:close/>
                              </a:path>
                            </a:pathLst>
                          </a:custGeom>
                          <a:solidFill>
                            <a:srgbClr val="FFA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7" name="Freeform 441"/>
                        <wps:cNvSpPr>
                          <a:spLocks/>
                        </wps:cNvSpPr>
                        <wps:spPr bwMode="auto">
                          <a:xfrm>
                            <a:off x="9090" y="-61"/>
                            <a:ext cx="62" cy="599"/>
                          </a:xfrm>
                          <a:custGeom>
                            <a:avLst/>
                            <a:gdLst>
                              <a:gd name="T0" fmla="*/ 0 w 62"/>
                              <a:gd name="T1" fmla="*/ 599 h 599"/>
                              <a:gd name="T2" fmla="*/ 61 w 62"/>
                              <a:gd name="T3" fmla="*/ 599 h 599"/>
                              <a:gd name="T4" fmla="*/ 61 w 62"/>
                              <a:gd name="T5" fmla="*/ 0 h 599"/>
                              <a:gd name="T6" fmla="*/ 0 w 62"/>
                              <a:gd name="T7" fmla="*/ 0 h 599"/>
                              <a:gd name="T8" fmla="*/ 0 w 62"/>
                              <a:gd name="T9" fmla="*/ 599 h 599"/>
                            </a:gdLst>
                            <a:ahLst/>
                            <a:cxnLst>
                              <a:cxn ang="0">
                                <a:pos x="T0" y="T1"/>
                              </a:cxn>
                              <a:cxn ang="0">
                                <a:pos x="T2" y="T3"/>
                              </a:cxn>
                              <a:cxn ang="0">
                                <a:pos x="T4" y="T5"/>
                              </a:cxn>
                              <a:cxn ang="0">
                                <a:pos x="T6" y="T7"/>
                              </a:cxn>
                              <a:cxn ang="0">
                                <a:pos x="T8" y="T9"/>
                              </a:cxn>
                            </a:cxnLst>
                            <a:rect l="0" t="0" r="r" b="b"/>
                            <a:pathLst>
                              <a:path w="62" h="599">
                                <a:moveTo>
                                  <a:pt x="0" y="599"/>
                                </a:moveTo>
                                <a:lnTo>
                                  <a:pt x="61" y="599"/>
                                </a:lnTo>
                                <a:lnTo>
                                  <a:pt x="61" y="0"/>
                                </a:lnTo>
                                <a:lnTo>
                                  <a:pt x="0" y="0"/>
                                </a:lnTo>
                                <a:lnTo>
                                  <a:pt x="0" y="599"/>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8" name="Freeform 442"/>
                        <wps:cNvSpPr>
                          <a:spLocks/>
                        </wps:cNvSpPr>
                        <wps:spPr bwMode="auto">
                          <a:xfrm>
                            <a:off x="9013" y="545"/>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9" name="Freeform 443"/>
                        <wps:cNvSpPr>
                          <a:spLocks/>
                        </wps:cNvSpPr>
                        <wps:spPr bwMode="auto">
                          <a:xfrm>
                            <a:off x="9013" y="538"/>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0" name="Freeform 444"/>
                        <wps:cNvSpPr>
                          <a:spLocks/>
                        </wps:cNvSpPr>
                        <wps:spPr bwMode="auto">
                          <a:xfrm>
                            <a:off x="8935" y="538"/>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1" name="Freeform 445"/>
                        <wps:cNvSpPr>
                          <a:spLocks/>
                        </wps:cNvSpPr>
                        <wps:spPr bwMode="auto">
                          <a:xfrm>
                            <a:off x="8935" y="538"/>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2" name="Freeform 446"/>
                        <wps:cNvSpPr>
                          <a:spLocks/>
                        </wps:cNvSpPr>
                        <wps:spPr bwMode="auto">
                          <a:xfrm>
                            <a:off x="8935" y="441"/>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3" name="Freeform 447"/>
                        <wps:cNvSpPr>
                          <a:spLocks/>
                        </wps:cNvSpPr>
                        <wps:spPr bwMode="auto">
                          <a:xfrm>
                            <a:off x="8935" y="441"/>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4" name="Freeform 448"/>
                        <wps:cNvSpPr>
                          <a:spLocks/>
                        </wps:cNvSpPr>
                        <wps:spPr bwMode="auto">
                          <a:xfrm>
                            <a:off x="8935" y="345"/>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5" name="Freeform 449"/>
                        <wps:cNvSpPr>
                          <a:spLocks/>
                        </wps:cNvSpPr>
                        <wps:spPr bwMode="auto">
                          <a:xfrm>
                            <a:off x="8935" y="345"/>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6" name="Freeform 450"/>
                        <wps:cNvSpPr>
                          <a:spLocks/>
                        </wps:cNvSpPr>
                        <wps:spPr bwMode="auto">
                          <a:xfrm>
                            <a:off x="8935" y="248"/>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7" name="Freeform 451"/>
                        <wps:cNvSpPr>
                          <a:spLocks/>
                        </wps:cNvSpPr>
                        <wps:spPr bwMode="auto">
                          <a:xfrm>
                            <a:off x="8935" y="248"/>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Freeform 452"/>
                        <wps:cNvSpPr>
                          <a:spLocks/>
                        </wps:cNvSpPr>
                        <wps:spPr bwMode="auto">
                          <a:xfrm>
                            <a:off x="8935" y="151"/>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9" name="Freeform 453"/>
                        <wps:cNvSpPr>
                          <a:spLocks/>
                        </wps:cNvSpPr>
                        <wps:spPr bwMode="auto">
                          <a:xfrm>
                            <a:off x="8935" y="151"/>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0" name="Freeform 454"/>
                        <wps:cNvSpPr>
                          <a:spLocks/>
                        </wps:cNvSpPr>
                        <wps:spPr bwMode="auto">
                          <a:xfrm>
                            <a:off x="8935" y="54"/>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1" name="Freeform 455"/>
                        <wps:cNvSpPr>
                          <a:spLocks/>
                        </wps:cNvSpPr>
                        <wps:spPr bwMode="auto">
                          <a:xfrm>
                            <a:off x="8935" y="54"/>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2" name="Freeform 456"/>
                        <wps:cNvSpPr>
                          <a:spLocks/>
                        </wps:cNvSpPr>
                        <wps:spPr bwMode="auto">
                          <a:xfrm>
                            <a:off x="8935" y="-41"/>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3" name="Freeform 457"/>
                        <wps:cNvSpPr>
                          <a:spLocks/>
                        </wps:cNvSpPr>
                        <wps:spPr bwMode="auto">
                          <a:xfrm>
                            <a:off x="8935" y="-41"/>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4" name="Freeform 458"/>
                        <wps:cNvSpPr>
                          <a:spLocks/>
                        </wps:cNvSpPr>
                        <wps:spPr bwMode="auto">
                          <a:xfrm>
                            <a:off x="8953" y="-91"/>
                            <a:ext cx="20" cy="629"/>
                          </a:xfrm>
                          <a:custGeom>
                            <a:avLst/>
                            <a:gdLst>
                              <a:gd name="T0" fmla="*/ 0 w 20"/>
                              <a:gd name="T1" fmla="*/ 629 h 629"/>
                              <a:gd name="T2" fmla="*/ 0 w 20"/>
                              <a:gd name="T3" fmla="*/ 0 h 629"/>
                            </a:gdLst>
                            <a:ahLst/>
                            <a:cxnLst>
                              <a:cxn ang="0">
                                <a:pos x="T0" y="T1"/>
                              </a:cxn>
                              <a:cxn ang="0">
                                <a:pos x="T2" y="T3"/>
                              </a:cxn>
                            </a:cxnLst>
                            <a:rect l="0" t="0" r="r" b="b"/>
                            <a:pathLst>
                              <a:path w="20" h="629">
                                <a:moveTo>
                                  <a:pt x="0" y="629"/>
                                </a:moveTo>
                                <a:lnTo>
                                  <a:pt x="0" y="0"/>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5" name="Freeform 459"/>
                        <wps:cNvSpPr>
                          <a:spLocks/>
                        </wps:cNvSpPr>
                        <wps:spPr bwMode="auto">
                          <a:xfrm>
                            <a:off x="9489" y="398"/>
                            <a:ext cx="62" cy="141"/>
                          </a:xfrm>
                          <a:custGeom>
                            <a:avLst/>
                            <a:gdLst>
                              <a:gd name="T0" fmla="*/ 0 w 62"/>
                              <a:gd name="T1" fmla="*/ 140 h 141"/>
                              <a:gd name="T2" fmla="*/ 61 w 62"/>
                              <a:gd name="T3" fmla="*/ 140 h 141"/>
                              <a:gd name="T4" fmla="*/ 61 w 62"/>
                              <a:gd name="T5" fmla="*/ 0 h 141"/>
                              <a:gd name="T6" fmla="*/ 0 w 62"/>
                              <a:gd name="T7" fmla="*/ 0 h 141"/>
                              <a:gd name="T8" fmla="*/ 0 w 62"/>
                              <a:gd name="T9" fmla="*/ 140 h 141"/>
                            </a:gdLst>
                            <a:ahLst/>
                            <a:cxnLst>
                              <a:cxn ang="0">
                                <a:pos x="T0" y="T1"/>
                              </a:cxn>
                              <a:cxn ang="0">
                                <a:pos x="T2" y="T3"/>
                              </a:cxn>
                              <a:cxn ang="0">
                                <a:pos x="T4" y="T5"/>
                              </a:cxn>
                              <a:cxn ang="0">
                                <a:pos x="T6" y="T7"/>
                              </a:cxn>
                              <a:cxn ang="0">
                                <a:pos x="T8" y="T9"/>
                              </a:cxn>
                            </a:cxnLst>
                            <a:rect l="0" t="0" r="r" b="b"/>
                            <a:pathLst>
                              <a:path w="62" h="141">
                                <a:moveTo>
                                  <a:pt x="0" y="140"/>
                                </a:moveTo>
                                <a:lnTo>
                                  <a:pt x="61" y="140"/>
                                </a:lnTo>
                                <a:lnTo>
                                  <a:pt x="61" y="0"/>
                                </a:lnTo>
                                <a:lnTo>
                                  <a:pt x="0" y="0"/>
                                </a:lnTo>
                                <a:lnTo>
                                  <a:pt x="0" y="140"/>
                                </a:lnTo>
                                <a:close/>
                              </a:path>
                            </a:pathLst>
                          </a:custGeom>
                          <a:solidFill>
                            <a:srgbClr val="FFA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6" name="Freeform 460"/>
                        <wps:cNvSpPr>
                          <a:spLocks/>
                        </wps:cNvSpPr>
                        <wps:spPr bwMode="auto">
                          <a:xfrm>
                            <a:off x="9551" y="393"/>
                            <a:ext cx="62" cy="146"/>
                          </a:xfrm>
                          <a:custGeom>
                            <a:avLst/>
                            <a:gdLst>
                              <a:gd name="T0" fmla="*/ 0 w 62"/>
                              <a:gd name="T1" fmla="*/ 145 h 146"/>
                              <a:gd name="T2" fmla="*/ 61 w 62"/>
                              <a:gd name="T3" fmla="*/ 145 h 146"/>
                              <a:gd name="T4" fmla="*/ 61 w 62"/>
                              <a:gd name="T5" fmla="*/ 0 h 146"/>
                              <a:gd name="T6" fmla="*/ 0 w 62"/>
                              <a:gd name="T7" fmla="*/ 0 h 146"/>
                              <a:gd name="T8" fmla="*/ 0 w 62"/>
                              <a:gd name="T9" fmla="*/ 145 h 146"/>
                            </a:gdLst>
                            <a:ahLst/>
                            <a:cxnLst>
                              <a:cxn ang="0">
                                <a:pos x="T0" y="T1"/>
                              </a:cxn>
                              <a:cxn ang="0">
                                <a:pos x="T2" y="T3"/>
                              </a:cxn>
                              <a:cxn ang="0">
                                <a:pos x="T4" y="T5"/>
                              </a:cxn>
                              <a:cxn ang="0">
                                <a:pos x="T6" y="T7"/>
                              </a:cxn>
                              <a:cxn ang="0">
                                <a:pos x="T8" y="T9"/>
                              </a:cxn>
                            </a:cxnLst>
                            <a:rect l="0" t="0" r="r" b="b"/>
                            <a:pathLst>
                              <a:path w="62" h="146">
                                <a:moveTo>
                                  <a:pt x="0" y="145"/>
                                </a:moveTo>
                                <a:lnTo>
                                  <a:pt x="61" y="145"/>
                                </a:lnTo>
                                <a:lnTo>
                                  <a:pt x="61" y="0"/>
                                </a:lnTo>
                                <a:lnTo>
                                  <a:pt x="0" y="0"/>
                                </a:lnTo>
                                <a:lnTo>
                                  <a:pt x="0" y="145"/>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7" name="Freeform 461"/>
                        <wps:cNvSpPr>
                          <a:spLocks/>
                        </wps:cNvSpPr>
                        <wps:spPr bwMode="auto">
                          <a:xfrm>
                            <a:off x="9525" y="545"/>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8" name="Freeform 462"/>
                        <wps:cNvSpPr>
                          <a:spLocks/>
                        </wps:cNvSpPr>
                        <wps:spPr bwMode="auto">
                          <a:xfrm>
                            <a:off x="9525" y="538"/>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9" name="Freeform 463"/>
                        <wps:cNvSpPr>
                          <a:spLocks/>
                        </wps:cNvSpPr>
                        <wps:spPr bwMode="auto">
                          <a:xfrm>
                            <a:off x="10411" y="533"/>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6145">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0" name="Freeform 464"/>
                        <wps:cNvSpPr>
                          <a:spLocks/>
                        </wps:cNvSpPr>
                        <wps:spPr bwMode="auto">
                          <a:xfrm>
                            <a:off x="10472" y="538"/>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1" name="Freeform 465"/>
                        <wps:cNvSpPr>
                          <a:spLocks/>
                        </wps:cNvSpPr>
                        <wps:spPr bwMode="auto">
                          <a:xfrm>
                            <a:off x="10549" y="545"/>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Freeform 466"/>
                        <wps:cNvSpPr>
                          <a:spLocks/>
                        </wps:cNvSpPr>
                        <wps:spPr bwMode="auto">
                          <a:xfrm>
                            <a:off x="10549" y="538"/>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3" name="Freeform 467"/>
                        <wps:cNvSpPr>
                          <a:spLocks/>
                        </wps:cNvSpPr>
                        <wps:spPr bwMode="auto">
                          <a:xfrm>
                            <a:off x="10609" y="-91"/>
                            <a:ext cx="20" cy="629"/>
                          </a:xfrm>
                          <a:custGeom>
                            <a:avLst/>
                            <a:gdLst>
                              <a:gd name="T0" fmla="*/ 0 w 20"/>
                              <a:gd name="T1" fmla="*/ 629 h 629"/>
                              <a:gd name="T2" fmla="*/ 0 w 20"/>
                              <a:gd name="T3" fmla="*/ 0 h 629"/>
                            </a:gdLst>
                            <a:ahLst/>
                            <a:cxnLst>
                              <a:cxn ang="0">
                                <a:pos x="T0" y="T1"/>
                              </a:cxn>
                              <a:cxn ang="0">
                                <a:pos x="T2" y="T3"/>
                              </a:cxn>
                            </a:cxnLst>
                            <a:rect l="0" t="0" r="r" b="b"/>
                            <a:pathLst>
                              <a:path w="20" h="629">
                                <a:moveTo>
                                  <a:pt x="0" y="629"/>
                                </a:moveTo>
                                <a:lnTo>
                                  <a:pt x="0" y="0"/>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4" name="Freeform 468"/>
                        <wps:cNvSpPr>
                          <a:spLocks/>
                        </wps:cNvSpPr>
                        <wps:spPr bwMode="auto">
                          <a:xfrm>
                            <a:off x="10011" y="536"/>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3072">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5" name="Freeform 469"/>
                        <wps:cNvSpPr>
                          <a:spLocks/>
                        </wps:cNvSpPr>
                        <wps:spPr bwMode="auto">
                          <a:xfrm>
                            <a:off x="10037" y="545"/>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6" name="Freeform 470"/>
                        <wps:cNvSpPr>
                          <a:spLocks/>
                        </wps:cNvSpPr>
                        <wps:spPr bwMode="auto">
                          <a:xfrm>
                            <a:off x="10037" y="538"/>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47" name="Group 471"/>
                        <wpg:cNvGrpSpPr>
                          <a:grpSpLocks/>
                        </wpg:cNvGrpSpPr>
                        <wpg:grpSpPr bwMode="auto">
                          <a:xfrm>
                            <a:off x="10095" y="-1029"/>
                            <a:ext cx="6494" cy="3210"/>
                            <a:chOff x="10095" y="-1029"/>
                            <a:chExt cx="6494" cy="3210"/>
                          </a:xfrm>
                        </wpg:grpSpPr>
                        <wps:wsp>
                          <wps:cNvPr id="1248" name="Freeform 472"/>
                          <wps:cNvSpPr>
                            <a:spLocks/>
                          </wps:cNvSpPr>
                          <wps:spPr bwMode="auto">
                            <a:xfrm>
                              <a:off x="10095" y="-1029"/>
                              <a:ext cx="6494" cy="3210"/>
                            </a:xfrm>
                            <a:custGeom>
                              <a:avLst/>
                              <a:gdLst>
                                <a:gd name="T0" fmla="*/ -1141 w 6494"/>
                                <a:gd name="T1" fmla="*/ 1568 h 3210"/>
                                <a:gd name="T2" fmla="*/ 513 w 6494"/>
                                <a:gd name="T3" fmla="*/ 1568 h 3210"/>
                              </a:gdLst>
                              <a:ahLst/>
                              <a:cxnLst>
                                <a:cxn ang="0">
                                  <a:pos x="T0" y="T1"/>
                                </a:cxn>
                                <a:cxn ang="0">
                                  <a:pos x="T2" y="T3"/>
                                </a:cxn>
                              </a:cxnLst>
                              <a:rect l="0" t="0" r="r" b="b"/>
                              <a:pathLst>
                                <a:path w="6494" h="3210">
                                  <a:moveTo>
                                    <a:pt x="-1141" y="1568"/>
                                  </a:moveTo>
                                  <a:lnTo>
                                    <a:pt x="513" y="1568"/>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9" name="Freeform 473"/>
                          <wps:cNvSpPr>
                            <a:spLocks/>
                          </wps:cNvSpPr>
                          <wps:spPr bwMode="auto">
                            <a:xfrm>
                              <a:off x="10095" y="-1029"/>
                              <a:ext cx="6494" cy="3210"/>
                            </a:xfrm>
                            <a:custGeom>
                              <a:avLst/>
                              <a:gdLst>
                                <a:gd name="T0" fmla="*/ -1141 w 6494"/>
                                <a:gd name="T1" fmla="*/ 938 h 3210"/>
                                <a:gd name="T2" fmla="*/ 513 w 6494"/>
                                <a:gd name="T3" fmla="*/ 938 h 3210"/>
                              </a:gdLst>
                              <a:ahLst/>
                              <a:cxnLst>
                                <a:cxn ang="0">
                                  <a:pos x="T0" y="T1"/>
                                </a:cxn>
                                <a:cxn ang="0">
                                  <a:pos x="T2" y="T3"/>
                                </a:cxn>
                              </a:cxnLst>
                              <a:rect l="0" t="0" r="r" b="b"/>
                              <a:pathLst>
                                <a:path w="6494" h="3210">
                                  <a:moveTo>
                                    <a:pt x="-1141" y="938"/>
                                  </a:moveTo>
                                  <a:lnTo>
                                    <a:pt x="513" y="938"/>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50" name="Freeform 474"/>
                        <wps:cNvSpPr>
                          <a:spLocks/>
                        </wps:cNvSpPr>
                        <wps:spPr bwMode="auto">
                          <a:xfrm>
                            <a:off x="10043" y="-71"/>
                            <a:ext cx="540" cy="126"/>
                          </a:xfrm>
                          <a:custGeom>
                            <a:avLst/>
                            <a:gdLst>
                              <a:gd name="T0" fmla="*/ 10 w 540"/>
                              <a:gd name="T1" fmla="*/ 126 h 126"/>
                              <a:gd name="T2" fmla="*/ 529 w 540"/>
                              <a:gd name="T3" fmla="*/ 126 h 126"/>
                              <a:gd name="T4" fmla="*/ 536 w 540"/>
                              <a:gd name="T5" fmla="*/ 126 h 126"/>
                              <a:gd name="T6" fmla="*/ 539 w 540"/>
                              <a:gd name="T7" fmla="*/ 124 h 126"/>
                              <a:gd name="T8" fmla="*/ 539 w 540"/>
                              <a:gd name="T9" fmla="*/ 119 h 126"/>
                              <a:gd name="T10" fmla="*/ 539 w 540"/>
                              <a:gd name="T11" fmla="*/ 7 h 126"/>
                              <a:gd name="T12" fmla="*/ 539 w 540"/>
                              <a:gd name="T13" fmla="*/ 2 h 126"/>
                              <a:gd name="T14" fmla="*/ 536 w 540"/>
                              <a:gd name="T15" fmla="*/ 0 h 126"/>
                              <a:gd name="T16" fmla="*/ 529 w 540"/>
                              <a:gd name="T17" fmla="*/ 0 h 126"/>
                              <a:gd name="T18" fmla="*/ 10 w 540"/>
                              <a:gd name="T19" fmla="*/ 0 h 126"/>
                              <a:gd name="T20" fmla="*/ 3 w 540"/>
                              <a:gd name="T21" fmla="*/ 0 h 126"/>
                              <a:gd name="T22" fmla="*/ 0 w 540"/>
                              <a:gd name="T23" fmla="*/ 2 h 126"/>
                              <a:gd name="T24" fmla="*/ 0 w 540"/>
                              <a:gd name="T25" fmla="*/ 7 h 126"/>
                              <a:gd name="T26" fmla="*/ 0 w 540"/>
                              <a:gd name="T27" fmla="*/ 119 h 126"/>
                              <a:gd name="T28" fmla="*/ 0 w 540"/>
                              <a:gd name="T29" fmla="*/ 124 h 126"/>
                              <a:gd name="T30" fmla="*/ 3 w 540"/>
                              <a:gd name="T31" fmla="*/ 126 h 126"/>
                              <a:gd name="T32" fmla="*/ 10 w 540"/>
                              <a:gd name="T33" fmla="*/ 126 h 1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40" h="126">
                                <a:moveTo>
                                  <a:pt x="10" y="126"/>
                                </a:moveTo>
                                <a:lnTo>
                                  <a:pt x="529" y="126"/>
                                </a:lnTo>
                                <a:lnTo>
                                  <a:pt x="536" y="126"/>
                                </a:lnTo>
                                <a:lnTo>
                                  <a:pt x="539" y="124"/>
                                </a:lnTo>
                                <a:lnTo>
                                  <a:pt x="539" y="119"/>
                                </a:lnTo>
                                <a:lnTo>
                                  <a:pt x="539" y="7"/>
                                </a:lnTo>
                                <a:lnTo>
                                  <a:pt x="539" y="2"/>
                                </a:lnTo>
                                <a:lnTo>
                                  <a:pt x="536" y="0"/>
                                </a:lnTo>
                                <a:lnTo>
                                  <a:pt x="529" y="0"/>
                                </a:lnTo>
                                <a:lnTo>
                                  <a:pt x="10" y="0"/>
                                </a:lnTo>
                                <a:lnTo>
                                  <a:pt x="3" y="0"/>
                                </a:lnTo>
                                <a:lnTo>
                                  <a:pt x="0" y="2"/>
                                </a:lnTo>
                                <a:lnTo>
                                  <a:pt x="0" y="7"/>
                                </a:lnTo>
                                <a:lnTo>
                                  <a:pt x="0" y="119"/>
                                </a:lnTo>
                                <a:lnTo>
                                  <a:pt x="0" y="124"/>
                                </a:lnTo>
                                <a:lnTo>
                                  <a:pt x="3" y="126"/>
                                </a:lnTo>
                                <a:lnTo>
                                  <a:pt x="10" y="126"/>
                                </a:lnTo>
                                <a:close/>
                              </a:path>
                            </a:pathLst>
                          </a:custGeom>
                          <a:noFill/>
                          <a:ln w="2531">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1" name="Freeform 475"/>
                        <wps:cNvSpPr>
                          <a:spLocks/>
                        </wps:cNvSpPr>
                        <wps:spPr bwMode="auto">
                          <a:xfrm>
                            <a:off x="10064" y="-39"/>
                            <a:ext cx="102" cy="20"/>
                          </a:xfrm>
                          <a:custGeom>
                            <a:avLst/>
                            <a:gdLst>
                              <a:gd name="T0" fmla="*/ 0 w 102"/>
                              <a:gd name="T1" fmla="*/ 0 h 20"/>
                              <a:gd name="T2" fmla="*/ 101 w 102"/>
                              <a:gd name="T3" fmla="*/ 0 h 20"/>
                            </a:gdLst>
                            <a:ahLst/>
                            <a:cxnLst>
                              <a:cxn ang="0">
                                <a:pos x="T0" y="T1"/>
                              </a:cxn>
                              <a:cxn ang="0">
                                <a:pos x="T2" y="T3"/>
                              </a:cxn>
                            </a:cxnLst>
                            <a:rect l="0" t="0" r="r" b="b"/>
                            <a:pathLst>
                              <a:path w="102" h="20">
                                <a:moveTo>
                                  <a:pt x="0" y="0"/>
                                </a:moveTo>
                                <a:lnTo>
                                  <a:pt x="101" y="0"/>
                                </a:lnTo>
                              </a:path>
                            </a:pathLst>
                          </a:custGeom>
                          <a:noFill/>
                          <a:ln w="17444">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2" name="Freeform 476"/>
                        <wps:cNvSpPr>
                          <a:spLocks/>
                        </wps:cNvSpPr>
                        <wps:spPr bwMode="auto">
                          <a:xfrm>
                            <a:off x="10064" y="17"/>
                            <a:ext cx="102" cy="20"/>
                          </a:xfrm>
                          <a:custGeom>
                            <a:avLst/>
                            <a:gdLst>
                              <a:gd name="T0" fmla="*/ 0 w 102"/>
                              <a:gd name="T1" fmla="*/ 0 h 20"/>
                              <a:gd name="T2" fmla="*/ 101 w 102"/>
                              <a:gd name="T3" fmla="*/ 0 h 20"/>
                            </a:gdLst>
                            <a:ahLst/>
                            <a:cxnLst>
                              <a:cxn ang="0">
                                <a:pos x="T0" y="T1"/>
                              </a:cxn>
                              <a:cxn ang="0">
                                <a:pos x="T2" y="T3"/>
                              </a:cxn>
                            </a:cxnLst>
                            <a:rect l="0" t="0" r="r" b="b"/>
                            <a:pathLst>
                              <a:path w="102" h="20">
                                <a:moveTo>
                                  <a:pt x="0" y="0"/>
                                </a:moveTo>
                                <a:lnTo>
                                  <a:pt x="101" y="0"/>
                                </a:lnTo>
                              </a:path>
                            </a:pathLst>
                          </a:custGeom>
                          <a:noFill/>
                          <a:ln w="1744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3" name="Text Box 477"/>
                        <wps:cNvSpPr txBox="1">
                          <a:spLocks noChangeArrowheads="1"/>
                        </wps:cNvSpPr>
                        <wps:spPr bwMode="auto">
                          <a:xfrm>
                            <a:off x="9183" y="519"/>
                            <a:ext cx="123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43" w:lineRule="exact"/>
                                <w:rPr>
                                  <w:w w:val="127"/>
                                  <w:sz w:val="4"/>
                                  <w:szCs w:val="4"/>
                                </w:rPr>
                              </w:pP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1"/>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2"/>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1"/>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1"/>
                                  <w:sz w:val="4"/>
                                  <w:szCs w:val="4"/>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1"/>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p>
                          </w:txbxContent>
                        </wps:txbx>
                        <wps:bodyPr rot="0" vert="horz" wrap="square" lIns="0" tIns="0" rIns="0" bIns="0" anchor="t" anchorCtr="0" upright="1">
                          <a:noAutofit/>
                        </wps:bodyPr>
                      </wps:wsp>
                      <wps:wsp>
                        <wps:cNvPr id="1254" name="Text Box 478"/>
                        <wps:cNvSpPr txBox="1">
                          <a:spLocks noChangeArrowheads="1"/>
                        </wps:cNvSpPr>
                        <wps:spPr bwMode="auto">
                          <a:xfrm>
                            <a:off x="9628" y="-15"/>
                            <a:ext cx="32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80" w:lineRule="exact"/>
                                <w:rPr>
                                  <w:rFonts w:ascii="Lucida Sans Unicode" w:hAnsi="Lucida Sans Unicode" w:cs="Lucida Sans Unicode"/>
                                  <w:w w:val="80"/>
                                  <w:sz w:val="8"/>
                                  <w:szCs w:val="8"/>
                                </w:rPr>
                              </w:pPr>
                              <w:r>
                                <w:rPr>
                                  <w:rFonts w:ascii="Lucida Sans Unicode" w:hAnsi="Lucida Sans Unicode" w:cs="Lucida Sans Unicode"/>
                                  <w:w w:val="80"/>
                                  <w:sz w:val="8"/>
                                  <w:szCs w:val="8"/>
                                </w:rPr>
                                <w:t>Junction B</w:t>
                              </w:r>
                            </w:p>
                          </w:txbxContent>
                        </wps:txbx>
                        <wps:bodyPr rot="0" vert="horz" wrap="square" lIns="0" tIns="0" rIns="0" bIns="0" anchor="t" anchorCtr="0" upright="1">
                          <a:noAutofit/>
                        </wps:bodyPr>
                      </wps:wsp>
                      <wps:wsp>
                        <wps:cNvPr id="1255" name="Text Box 479"/>
                        <wps:cNvSpPr txBox="1">
                          <a:spLocks noChangeArrowheads="1"/>
                        </wps:cNvSpPr>
                        <wps:spPr bwMode="auto">
                          <a:xfrm>
                            <a:off x="10207" y="-74"/>
                            <a:ext cx="377"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before="7" w:line="148" w:lineRule="auto"/>
                                <w:ind w:right="1"/>
                                <w:rPr>
                                  <w:rFonts w:ascii="Lucida Sans Unicode" w:hAnsi="Lucida Sans Unicode" w:cs="Lucida Sans Unicode"/>
                                  <w:w w:val="90"/>
                                  <w:sz w:val="6"/>
                                  <w:szCs w:val="6"/>
                                </w:rPr>
                              </w:pPr>
                              <w:r>
                                <w:rPr>
                                  <w:rFonts w:ascii="Lucida Sans Unicode" w:hAnsi="Lucida Sans Unicode" w:cs="Lucida Sans Unicode"/>
                                  <w:sz w:val="6"/>
                                  <w:szCs w:val="6"/>
                                </w:rPr>
                                <w:t xml:space="preserve">First Phase </w:t>
                              </w:r>
                              <w:r>
                                <w:rPr>
                                  <w:rFonts w:ascii="Lucida Sans Unicode" w:hAnsi="Lucida Sans Unicode" w:cs="Lucida Sans Unicode"/>
                                  <w:w w:val="90"/>
                                  <w:sz w:val="6"/>
                                  <w:szCs w:val="6"/>
                                </w:rPr>
                                <w:t>Second Phase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39" o:spid="_x0000_s1300" style="position:absolute;left:0;text-align:left;margin-left:446.65pt;margin-top:-4.65pt;width:83.9pt;height:32.75pt;z-index:251685376;mso-position-horizontal-relative:page" coordorigin="8933,-93" coordsize="1678,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" o:allowincell="f">
                <v:shape id="Freeform 440" o:spid="_x0000_s1301" style="position:absolute;left:9029;top:-61;width:62;height:599;visibility:visible;mso-wrap-style:square;v-text-anchor:top" coordsize="62,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" path="m,599r61,l61,,,,,599xe" fillcolor="#ffa400" stroked="f">
                  <v:path arrowok="t" o:connecttype="custom" o:connectlocs="0,599;61,599;61,0;0,0;0,599" o:connectangles="0,0,0,0,0"/>
                </v:shape>
                <v:shape id="Freeform 441" o:spid="_x0000_s1302" style="position:absolute;left:9090;top:-61;width:62;height:599;visibility:visible;mso-wrap-style:square;v-text-anchor:top" coordsize="62,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" path="m,599r61,l61,,,,,599xe" fillcolor="blue" stroked="f">
                  <v:path arrowok="t" o:connecttype="custom" o:connectlocs="0,599;61,599;61,0;0,0;0,599" o:connectangles="0,0,0,0,0"/>
                </v:shape>
                <v:shape id="Freeform 442" o:spid="_x0000_s1303" style="position:absolute;left:9013;top:54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" path="m,l,e" filled="f" strokeweight=".24228mm">
                  <v:path arrowok="t" o:connecttype="custom" o:connectlocs="0,0;0,0" o:connectangles="0,0"/>
                </v:shape>
                <v:shape id="Freeform 443" o:spid="_x0000_s1304" style="position:absolute;left:9013;top:53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" path="m,l,13e" filled="f" strokeweight=".07194mm">
                  <v:path arrowok="t" o:connecttype="custom" o:connectlocs="0,0;0,13" o:connectangles="0,0"/>
                </v:shape>
                <v:shape id="Freeform 444" o:spid="_x0000_s1305" style="position:absolute;left:8935;top:53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" path="m,l17,e" filled="f" strokeweight="0">
                  <v:path arrowok="t" o:connecttype="custom" o:connectlocs="0,0;17,0" o:connectangles="0,0"/>
                </v:shape>
                <v:shape id="Freeform 445" o:spid="_x0000_s1306" style="position:absolute;left:8935;top:53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" path="m17,l,e" filled="f" strokeweight=".05536mm">
                  <v:path arrowok="t" o:connecttype="custom" o:connectlocs="17,0;0,0" o:connectangles="0,0"/>
                </v:shape>
                <v:shape id="Freeform 446" o:spid="_x0000_s1307" style="position:absolute;left:8935;top:44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" path="m,l17,e" filled="f" strokeweight="0">
                  <v:path arrowok="t" o:connecttype="custom" o:connectlocs="0,0;17,0" o:connectangles="0,0"/>
                </v:shape>
                <v:shape id="Freeform 447" o:spid="_x0000_s1308" style="position:absolute;left:8935;top:44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" path="m17,l,e" filled="f" strokeweight=".05536mm">
                  <v:path arrowok="t" o:connecttype="custom" o:connectlocs="17,0;0,0" o:connectangles="0,0"/>
                </v:shape>
                <v:shape id="Freeform 448" o:spid="_x0000_s1309" style="position:absolute;left:8935;top:34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" path="m,l17,e" filled="f" strokeweight="0">
                  <v:path arrowok="t" o:connecttype="custom" o:connectlocs="0,0;17,0" o:connectangles="0,0"/>
                </v:shape>
                <v:shape id="Freeform 449" o:spid="_x0000_s1310" style="position:absolute;left:8935;top:34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" path="m17,l,e" filled="f" strokeweight=".05536mm">
                  <v:path arrowok="t" o:connecttype="custom" o:connectlocs="17,0;0,0" o:connectangles="0,0"/>
                </v:shape>
                <v:shape id="Freeform 450" o:spid="_x0000_s1311" style="position:absolute;left:8935;top:24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" path="m,l17,e" filled="f" strokeweight="0">
                  <v:path arrowok="t" o:connecttype="custom" o:connectlocs="0,0;17,0" o:connectangles="0,0"/>
                </v:shape>
                <v:shape id="Freeform 451" o:spid="_x0000_s1312" style="position:absolute;left:8935;top:24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" path="m17,l,e" filled="f" strokeweight=".05536mm">
                  <v:path arrowok="t" o:connecttype="custom" o:connectlocs="17,0;0,0" o:connectangles="0,0"/>
                </v:shape>
                <v:shape id="Freeform 452" o:spid="_x0000_s1313" style="position:absolute;left:8935;top:15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" path="m,l17,e" filled="f" strokeweight="0">
                  <v:path arrowok="t" o:connecttype="custom" o:connectlocs="0,0;17,0" o:connectangles="0,0"/>
                </v:shape>
                <v:shape id="Freeform 453" o:spid="_x0000_s1314" style="position:absolute;left:8935;top:15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" path="m17,l,e" filled="f" strokeweight=".05536mm">
                  <v:path arrowok="t" o:connecttype="custom" o:connectlocs="17,0;0,0" o:connectangles="0,0"/>
                </v:shape>
                <v:shape id="Freeform 454" o:spid="_x0000_s1315" style="position:absolute;left:8935;top:5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" path="m,l17,e" filled="f" strokeweight="0">
                  <v:path arrowok="t" o:connecttype="custom" o:connectlocs="0,0;17,0" o:connectangles="0,0"/>
                </v:shape>
                <v:shape id="Freeform 455" o:spid="_x0000_s1316" style="position:absolute;left:8935;top:5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" path="m17,l,e" filled="f" strokeweight=".05536mm">
                  <v:path arrowok="t" o:connecttype="custom" o:connectlocs="17,0;0,0" o:connectangles="0,0"/>
                </v:shape>
                <v:shape id="Freeform 456" o:spid="_x0000_s1317" style="position:absolute;left:8935;top:-4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" path="m,l17,e" filled="f" strokeweight="0">
                  <v:path arrowok="t" o:connecttype="custom" o:connectlocs="0,0;17,0" o:connectangles="0,0"/>
                </v:shape>
                <v:shape id="Freeform 457" o:spid="_x0000_s1318" style="position:absolute;left:8935;top:-4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" path="m17,l,e" filled="f" strokeweight=".05536mm">
                  <v:path arrowok="t" o:connecttype="custom" o:connectlocs="17,0;0,0" o:connectangles="0,0"/>
                </v:shape>
                <v:shape id="Freeform 458" o:spid="_x0000_s1319" style="position:absolute;left:8953;top:-91;width:20;height:629;visibility:visible;mso-wrap-style:square;v-text-anchor:top" coordsize="2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" path="m,629l,e" filled="f" strokeweight=".07194mm">
                  <v:path arrowok="t" o:connecttype="custom" o:connectlocs="0,629;0,0" o:connectangles="0,0"/>
                </v:shape>
                <v:shape id="Freeform 459" o:spid="_x0000_s1320" style="position:absolute;left:9489;top:398;width:62;height:141;visibility:visible;mso-wrap-style:square;v-text-anchor:top" coordsize="6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" path="m,140r61,l61,,,,,140xe" fillcolor="#ffa400" stroked="f">
                  <v:path arrowok="t" o:connecttype="custom" o:connectlocs="0,140;61,140;61,0;0,0;0,140" o:connectangles="0,0,0,0,0"/>
                </v:shape>
                <v:shape id="Freeform 460" o:spid="_x0000_s1321" style="position:absolute;left:9551;top:393;width:62;height:146;visibility:visible;mso-wrap-style:square;v-text-anchor:top" coordsize="62,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" path="m,145r61,l61,,,,,145xe" fillcolor="blue" stroked="f">
                  <v:path arrowok="t" o:connecttype="custom" o:connectlocs="0,145;61,145;61,0;0,0;0,145" o:connectangles="0,0,0,0,0"/>
                </v:shape>
                <v:shape id="Freeform 461" o:spid="_x0000_s1322" style="position:absolute;left:9525;top:54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" path="m,l,e" filled="f" strokeweight=".24228mm">
                  <v:path arrowok="t" o:connecttype="custom" o:connectlocs="0,0;0,0" o:connectangles="0,0"/>
                </v:shape>
                <v:shape id="Freeform 462" o:spid="_x0000_s1323" style="position:absolute;left:9525;top:53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" path="m,l,13e" filled="f" strokeweight=".07194mm">
                  <v:path arrowok="t" o:connecttype="custom" o:connectlocs="0,0;0,13" o:connectangles="0,0"/>
                </v:shape>
                <v:shape id="Freeform 463" o:spid="_x0000_s1324" style="position:absolute;left:10411;top:533;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" path="m,l61,e" filled="f" strokecolor="#ffa400" strokeweight=".17069mm">
                  <v:path arrowok="t" o:connecttype="custom" o:connectlocs="0,0;61,0" o:connectangles="0,0"/>
                </v:shape>
                <v:shape id="Freeform 464" o:spid="_x0000_s1325" style="position:absolute;left:10472;top:538;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" path="m,l61,e" filled="f" strokecolor="blue" strokeweight="0">
                  <v:path arrowok="t" o:connecttype="custom" o:connectlocs="0,0;61,0" o:connectangles="0,0"/>
                </v:shape>
                <v:shape id="Freeform 465" o:spid="_x0000_s1326" style="position:absolute;left:10549;top:54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" path="m,l,e" filled="f" strokeweight=".24228mm">
                  <v:path arrowok="t" o:connecttype="custom" o:connectlocs="0,0;0,0" o:connectangles="0,0"/>
                </v:shape>
                <v:shape id="Freeform 466" o:spid="_x0000_s1327" style="position:absolute;left:10549;top:53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" path="m,l,13e" filled="f" strokeweight=".07194mm">
                  <v:path arrowok="t" o:connecttype="custom" o:connectlocs="0,0;0,13" o:connectangles="0,0"/>
                </v:shape>
                <v:shape id="Freeform 467" o:spid="_x0000_s1328" style="position:absolute;left:10609;top:-91;width:20;height:629;visibility:visible;mso-wrap-style:square;v-text-anchor:top" coordsize="20,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" path="m,629l,e" filled="f" strokeweight=".07194mm">
                  <v:path arrowok="t" o:connecttype="custom" o:connectlocs="0,629;0,0" o:connectangles="0,0"/>
                </v:shape>
                <v:shape id="Freeform 468" o:spid="_x0000_s1329" style="position:absolute;left:10011;top:536;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" path="m,l61,e" filled="f" strokecolor="blue" strokeweight=".08533mm">
                  <v:path arrowok="t" o:connecttype="custom" o:connectlocs="0,0;61,0" o:connectangles="0,0"/>
                </v:shape>
                <v:shape id="Freeform 469" o:spid="_x0000_s1330" style="position:absolute;left:10037;top:54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" path="m,l,e" filled="f" strokeweight=".24228mm">
                  <v:path arrowok="t" o:connecttype="custom" o:connectlocs="0,0;0,0" o:connectangles="0,0"/>
                </v:shape>
                <v:shape id="Freeform 470" o:spid="_x0000_s1331" style="position:absolute;left:10037;top:53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" path="m,l,13e" filled="f" strokeweight=".07194mm">
                  <v:path arrowok="t" o:connecttype="custom" o:connectlocs="0,0;0,13" o:connectangles="0,0"/>
                </v:shape>
                <v:group id="Group 471" o:spid="_x0000_s1332" style="position:absolute;left:10095;top:-1029;width:6494;height:3210" coordorigin="10095,-1029"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">
                  <v:shape id="Freeform 472" o:spid="_x0000_s1333" style="position:absolute;left:10095;top:-1029;width:6494;height:3210;visibility:visible;mso-wrap-style:square;v-text-anchor:top"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" path="m-1141,1568r1654,e" filled="f" strokeweight=".06364mm">
                    <v:path arrowok="t" o:connecttype="custom" o:connectlocs="-1141,1568;513,1568" o:connectangles="0,0"/>
                  </v:shape>
                  <v:shape id="Freeform 473" o:spid="_x0000_s1334" style="position:absolute;left:10095;top:-1029;width:6494;height:3210;visibility:visible;mso-wrap-style:square;v-text-anchor:top"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" path="m-1141,938r1654,e" filled="f" strokeweight=".06364mm">
                    <v:path arrowok="t" o:connecttype="custom" o:connectlocs="-1141,938;513,938" o:connectangles="0,0"/>
                  </v:shape>
                </v:group>
                <v:shape id="Freeform 474" o:spid="_x0000_s1335" style="position:absolute;left:10043;top:-71;width:540;height:126;visibility:visible;mso-wrap-style:square;v-text-anchor:top" coordsize="540,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" path="m10,126r519,l536,126r3,-2l539,119,539,7r,-5l536,r-7,l10,,3,,,2,,7,,119r,5l3,126r7,xe" filled="f" strokecolor="#ccc" strokeweight=".07031mm">
                  <v:path arrowok="t" o:connecttype="custom" o:connectlocs="10,126;529,126;536,126;539,124;539,119;539,7;539,2;536,0;529,0;10,0;3,0;0,2;0,7;0,119;0,124;3,126;10,126" o:connectangles="0,0,0,0,0,0,0,0,0,0,0,0,0,0,0,0,0"/>
                </v:shape>
                <v:shape id="Freeform 475" o:spid="_x0000_s1336" style="position:absolute;left:10064;top:-39;width:102;height:20;visibility:visible;mso-wrap-style:square;v-text-anchor:top" coordsize="1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" path="m,l101,e" filled="f" strokecolor="#ffa400" strokeweight=".48456mm">
                  <v:path arrowok="t" o:connecttype="custom" o:connectlocs="0,0;101,0" o:connectangles="0,0"/>
                </v:shape>
                <v:shape id="Freeform 476" o:spid="_x0000_s1337" style="position:absolute;left:10064;top:17;width:102;height:20;visibility:visible;mso-wrap-style:square;v-text-anchor:top" coordsize="1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" path="m,l101,e" filled="f" strokecolor="blue" strokeweight=".48456mm">
                  <v:path arrowok="t" o:connecttype="custom" o:connectlocs="0,0;101,0" o:connectangles="0,0"/>
                </v:shape>
                <v:shape id="Text Box 477" o:spid="_x0000_s1338" type="#_x0000_t202" style="position:absolute;left:9183;top:519;width:123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" filled="f" stroked="f">
                  <v:textbox inset="0,0,0,0">
                    <w:txbxContent>
                      <w:p w:rsidR="0070072F" w:rsidRDefault="0070072F">
                        <w:pPr>
                          <w:pStyle w:val="BodyText"/>
                          <w:kinsoku w:val="0"/>
                          <w:overflowPunct w:val="0"/>
                          <w:spacing w:line="43" w:lineRule="exact"/>
                          <w:rPr>
                            <w:w w:val="127"/>
                            <w:sz w:val="4"/>
                            <w:szCs w:val="4"/>
                          </w:rPr>
                        </w:pP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1"/>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2"/>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1"/>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1"/>
                            <w:sz w:val="4"/>
                            <w:szCs w:val="4"/>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1"/>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p>
                    </w:txbxContent>
                  </v:textbox>
                </v:shape>
                <v:shape id="Text Box 478" o:spid="_x0000_s1339" type="#_x0000_t202" style="position:absolute;left:9628;top:-15;width:328;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" filled="f" stroked="f">
                  <v:textbox inset="0,0,0,0">
                    <w:txbxContent>
                      <w:p w:rsidR="0070072F" w:rsidRDefault="0070072F">
                        <w:pPr>
                          <w:pStyle w:val="BodyText"/>
                          <w:kinsoku w:val="0"/>
                          <w:overflowPunct w:val="0"/>
                          <w:spacing w:line="80" w:lineRule="exact"/>
                          <w:rPr>
                            <w:rFonts w:ascii="Lucida Sans Unicode" w:hAnsi="Lucida Sans Unicode" w:cs="Lucida Sans Unicode"/>
                            <w:w w:val="80"/>
                            <w:sz w:val="8"/>
                            <w:szCs w:val="8"/>
                          </w:rPr>
                        </w:pPr>
                        <w:r>
                          <w:rPr>
                            <w:rFonts w:ascii="Lucida Sans Unicode" w:hAnsi="Lucida Sans Unicode" w:cs="Lucida Sans Unicode"/>
                            <w:w w:val="80"/>
                            <w:sz w:val="8"/>
                            <w:szCs w:val="8"/>
                          </w:rPr>
                          <w:t>Junction B</w:t>
                        </w:r>
                      </w:p>
                    </w:txbxContent>
                  </v:textbox>
                </v:shape>
                <v:shape id="Text Box 479" o:spid="_x0000_s1340" type="#_x0000_t202" style="position:absolute;left:10207;top:-74;width:377;height: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" filled="f" stroked="f">
                  <v:textbox inset="0,0,0,0">
                    <w:txbxContent>
                      <w:p w:rsidR="0070072F" w:rsidRDefault="0070072F">
                        <w:pPr>
                          <w:pStyle w:val="BodyText"/>
                          <w:kinsoku w:val="0"/>
                          <w:overflowPunct w:val="0"/>
                          <w:spacing w:before="7" w:line="148" w:lineRule="auto"/>
                          <w:ind w:right="1"/>
                          <w:rPr>
                            <w:rFonts w:ascii="Lucida Sans Unicode" w:hAnsi="Lucida Sans Unicode" w:cs="Lucida Sans Unicode"/>
                            <w:w w:val="90"/>
                            <w:sz w:val="6"/>
                            <w:szCs w:val="6"/>
                          </w:rPr>
                        </w:pPr>
                        <w:r>
                          <w:rPr>
                            <w:rFonts w:ascii="Lucida Sans Unicode" w:hAnsi="Lucida Sans Unicode" w:cs="Lucida Sans Unicode"/>
                            <w:sz w:val="6"/>
                            <w:szCs w:val="6"/>
                          </w:rPr>
                          <w:t xml:space="preserve">First Phase </w:t>
                        </w:r>
                        <w:r>
                          <w:rPr>
                            <w:rFonts w:ascii="Lucida Sans Unicode" w:hAnsi="Lucida Sans Unicode" w:cs="Lucida Sans Unicode"/>
                            <w:w w:val="90"/>
                            <w:sz w:val="6"/>
                            <w:szCs w:val="6"/>
                          </w:rPr>
                          <w:t>Second Phase</w:t>
                        </w:r>
                      </w:p>
                    </w:txbxContent>
                  </v:textbox>
                </v:shape>
                <w10:wrap anchorx="page"/>
              </v:group>
            </w:pict>
          </mc:Fallback>
        </mc:AlternateContent>
      </w:r>
      <w:r w:rsidR="0070072F">
        <w:rPr>
          <w:rFonts w:ascii="Lucida Sans Unicode" w:hAnsi="Lucida Sans Unicode" w:cs="Lucida Sans Unicode"/>
          <w:w w:val="95"/>
          <w:sz w:val="6"/>
          <w:szCs w:val="6"/>
        </w:rPr>
        <w:t>100</w:t>
      </w:r>
    </w:p>
    <w:p w:rsidR="0070072F" w:rsidRDefault="00F47BC9">
      <w:pPr>
        <w:pStyle w:val="BodyText"/>
        <w:kinsoku w:val="0"/>
        <w:overflowPunct w:val="0"/>
        <w:spacing w:before="4"/>
        <w:ind w:left="151"/>
        <w:rPr>
          <w:rFonts w:ascii="Lucida Sans Unicode" w:hAnsi="Lucida Sans Unicode" w:cs="Lucida Sans Unicode"/>
          <w:w w:val="95"/>
          <w:sz w:val="6"/>
          <w:szCs w:val="6"/>
        </w:rPr>
      </w:pPr>
      <w:r>
        <w:rPr>
          <w:noProof/>
        </w:rPr>
        <mc:AlternateContent>
          <mc:Choice Requires="wps">
            <w:drawing>
              <wp:anchor distT="0" distB="0" distL="114300" distR="114300" simplePos="0" relativeHeight="251686400" behindDoc="0" locked="0" layoutInCell="0" allowOverlap="1">
                <wp:simplePos x="0" y="0"/>
                <wp:positionH relativeFrom="page">
                  <wp:posOffset>5528945</wp:posOffset>
                </wp:positionH>
                <wp:positionV relativeFrom="paragraph">
                  <wp:posOffset>2540</wp:posOffset>
                </wp:positionV>
                <wp:extent cx="80645" cy="156845"/>
                <wp:effectExtent l="0" t="0" r="0" b="0"/>
                <wp:wrapNone/>
                <wp:docPr id="1214"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18" w:lineRule="exact"/>
                              <w:ind w:left="20"/>
                              <w:rPr>
                                <w:rFonts w:ascii="Lucida Sans Unicode" w:hAnsi="Lucida Sans Unicode" w:cs="Lucida Sans Unicode"/>
                                <w:w w:val="51"/>
                                <w:sz w:val="8"/>
                                <w:szCs w:val="8"/>
                              </w:rPr>
                            </w:pPr>
                            <w:r>
                              <w:rPr>
                                <w:rFonts w:ascii="Lucida Sans Unicode" w:hAnsi="Lucida Sans Unicode" w:cs="Lucida Sans Unicode"/>
                                <w:w w:val="51"/>
                                <w:sz w:val="8"/>
                                <w:szCs w:val="8"/>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0" o:spid="_x0000_s1341" type="#_x0000_t202" style="position:absolute;left:0;text-align:left;margin-left:435.35pt;margin-top:.2pt;width:6.35pt;height:12.35pt;z-index:251686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" o:allowincell="f" filled="f" stroked="f">
                <v:textbox style="layout-flow:vertical;mso-layout-flow-alt:bottom-to-top" inset="0,0,0,0">
                  <w:txbxContent>
                    <w:p w:rsidR="0070072F" w:rsidRDefault="0070072F">
                      <w:pPr>
                        <w:pStyle w:val="BodyText"/>
                        <w:kinsoku w:val="0"/>
                        <w:overflowPunct w:val="0"/>
                        <w:spacing w:line="118" w:lineRule="exact"/>
                        <w:ind w:left="20"/>
                        <w:rPr>
                          <w:rFonts w:ascii="Lucida Sans Unicode" w:hAnsi="Lucida Sans Unicode" w:cs="Lucida Sans Unicode"/>
                          <w:w w:val="51"/>
                          <w:sz w:val="8"/>
                          <w:szCs w:val="8"/>
                        </w:rPr>
                      </w:pPr>
                      <w:r>
                        <w:rPr>
                          <w:rFonts w:ascii="Lucida Sans Unicode" w:hAnsi="Lucida Sans Unicode" w:cs="Lucida Sans Unicode"/>
                          <w:w w:val="51"/>
                          <w:sz w:val="8"/>
                          <w:szCs w:val="8"/>
                        </w:rPr>
                        <w:t>Frequency</w:t>
                      </w:r>
                    </w:p>
                  </w:txbxContent>
                </v:textbox>
                <w10:wrap anchorx="page"/>
              </v:shape>
            </w:pict>
          </mc:Fallback>
        </mc:AlternateContent>
      </w:r>
      <w:r w:rsidR="0070072F">
        <w:rPr>
          <w:rFonts w:ascii="Lucida Sans Unicode" w:hAnsi="Lucida Sans Unicode" w:cs="Lucida Sans Unicode"/>
          <w:w w:val="95"/>
          <w:sz w:val="6"/>
          <w:szCs w:val="6"/>
        </w:rPr>
        <w:t>80</w:t>
      </w:r>
    </w:p>
    <w:p w:rsidR="0070072F" w:rsidRDefault="0070072F">
      <w:pPr>
        <w:pStyle w:val="BodyText"/>
        <w:kinsoku w:val="0"/>
        <w:overflowPunct w:val="0"/>
        <w:spacing w:before="4"/>
        <w:ind w:left="151"/>
        <w:rPr>
          <w:rFonts w:ascii="Lucida Sans Unicode" w:hAnsi="Lucida Sans Unicode" w:cs="Lucida Sans Unicode"/>
          <w:w w:val="95"/>
          <w:sz w:val="6"/>
          <w:szCs w:val="6"/>
        </w:rPr>
      </w:pPr>
      <w:r>
        <w:rPr>
          <w:rFonts w:ascii="Lucida Sans Unicode" w:hAnsi="Lucida Sans Unicode" w:cs="Lucida Sans Unicode"/>
          <w:w w:val="95"/>
          <w:sz w:val="6"/>
          <w:szCs w:val="6"/>
        </w:rPr>
        <w:t>60</w:t>
      </w:r>
    </w:p>
    <w:p w:rsidR="0070072F" w:rsidRDefault="0070072F">
      <w:pPr>
        <w:pStyle w:val="BodyText"/>
        <w:kinsoku w:val="0"/>
        <w:overflowPunct w:val="0"/>
        <w:spacing w:before="4"/>
        <w:ind w:left="151"/>
        <w:rPr>
          <w:rFonts w:ascii="Lucida Sans Unicode" w:hAnsi="Lucida Sans Unicode" w:cs="Lucida Sans Unicode"/>
          <w:w w:val="95"/>
          <w:sz w:val="6"/>
          <w:szCs w:val="6"/>
        </w:rPr>
      </w:pPr>
      <w:r>
        <w:rPr>
          <w:rFonts w:ascii="Lucida Sans Unicode" w:hAnsi="Lucida Sans Unicode" w:cs="Lucida Sans Unicode"/>
          <w:w w:val="95"/>
          <w:sz w:val="6"/>
          <w:szCs w:val="6"/>
        </w:rPr>
        <w:t>40</w:t>
      </w:r>
    </w:p>
    <w:p w:rsidR="0070072F" w:rsidRDefault="0070072F">
      <w:pPr>
        <w:pStyle w:val="BodyText"/>
        <w:kinsoku w:val="0"/>
        <w:overflowPunct w:val="0"/>
        <w:spacing w:before="4"/>
        <w:ind w:left="151"/>
        <w:rPr>
          <w:rFonts w:ascii="Lucida Sans Unicode" w:hAnsi="Lucida Sans Unicode" w:cs="Lucida Sans Unicode"/>
          <w:w w:val="95"/>
          <w:sz w:val="6"/>
          <w:szCs w:val="6"/>
        </w:rPr>
      </w:pPr>
      <w:r>
        <w:rPr>
          <w:rFonts w:ascii="Lucida Sans Unicode" w:hAnsi="Lucida Sans Unicode" w:cs="Lucida Sans Unicode"/>
          <w:w w:val="95"/>
          <w:sz w:val="6"/>
          <w:szCs w:val="6"/>
        </w:rPr>
        <w:t>20</w:t>
      </w:r>
    </w:p>
    <w:p w:rsidR="0070072F" w:rsidRDefault="0070072F">
      <w:pPr>
        <w:pStyle w:val="BodyText"/>
        <w:kinsoku w:val="0"/>
        <w:overflowPunct w:val="0"/>
        <w:spacing w:before="4" w:line="60" w:lineRule="exact"/>
        <w:ind w:left="184"/>
        <w:rPr>
          <w:rFonts w:ascii="Lucida Sans Unicode" w:hAnsi="Lucida Sans Unicode" w:cs="Lucida Sans Unicode"/>
          <w:w w:val="85"/>
          <w:sz w:val="6"/>
          <w:szCs w:val="6"/>
        </w:rPr>
      </w:pPr>
      <w:r>
        <w:rPr>
          <w:rFonts w:ascii="Lucida Sans Unicode" w:hAnsi="Lucida Sans Unicode" w:cs="Lucida Sans Unicode"/>
          <w:w w:val="85"/>
          <w:sz w:val="6"/>
          <w:szCs w:val="6"/>
        </w:rPr>
        <w:t>0</w:t>
      </w:r>
    </w:p>
    <w:p w:rsidR="0070072F" w:rsidRDefault="0070072F">
      <w:pPr>
        <w:pStyle w:val="BodyText"/>
        <w:kinsoku w:val="0"/>
        <w:overflowPunct w:val="0"/>
        <w:spacing w:before="4" w:line="60" w:lineRule="exact"/>
        <w:ind w:left="184"/>
        <w:rPr>
          <w:rFonts w:ascii="Lucida Sans Unicode" w:hAnsi="Lucida Sans Unicode" w:cs="Lucida Sans Unicode"/>
          <w:w w:val="85"/>
          <w:sz w:val="6"/>
          <w:szCs w:val="6"/>
        </w:rPr>
        <w:sectPr w:rsidR="0070072F">
          <w:type w:val="continuous"/>
          <w:pgSz w:w="12240" w:h="15840"/>
          <w:pgMar w:top="920" w:right="0" w:bottom="280" w:left="860" w:header="720" w:footer="720" w:gutter="0"/>
          <w:cols w:num="3" w:space="720" w:equalWidth="0">
            <w:col w:w="5162" w:space="693"/>
            <w:col w:w="217" w:space="1769"/>
            <w:col w:w="3539"/>
          </w:cols>
          <w:noEndnote/>
        </w:sectPr>
      </w:pPr>
    </w:p>
    <w:p w:rsidR="0070072F" w:rsidRDefault="0070072F">
      <w:pPr>
        <w:pStyle w:val="BodyText"/>
        <w:kinsoku w:val="0"/>
        <w:overflowPunct w:val="0"/>
        <w:spacing w:line="220" w:lineRule="exact"/>
        <w:ind w:left="119"/>
        <w:jc w:val="both"/>
      </w:pPr>
      <w:r>
        <w:lastRenderedPageBreak/>
        <w:t>two different four intersections scenarios, the first scenario with uniform demand across all links; the other includes high demand across East-West and West-East directions     between</w:t>
      </w:r>
    </w:p>
    <w:p w:rsidR="0070072F" w:rsidRDefault="0070072F">
      <w:pPr>
        <w:pStyle w:val="BodyText"/>
        <w:kinsoku w:val="0"/>
        <w:overflowPunct w:val="0"/>
        <w:spacing w:before="12" w:line="90" w:lineRule="exact"/>
        <w:jc w:val="right"/>
        <w:rPr>
          <w:rFonts w:ascii="Lucida Sans Unicode" w:hAnsi="Lucida Sans Unicode" w:cs="Lucida Sans Unicode"/>
          <w:w w:val="85"/>
          <w:sz w:val="6"/>
          <w:szCs w:val="6"/>
        </w:rPr>
      </w:pPr>
      <w:r>
        <w:rPr>
          <w:sz w:val="24"/>
          <w:szCs w:val="24"/>
        </w:rPr>
        <w:br w:type="column"/>
      </w:r>
      <w:r>
        <w:rPr>
          <w:rFonts w:ascii="Lucida Sans Unicode" w:hAnsi="Lucida Sans Unicode" w:cs="Lucida Sans Unicode"/>
          <w:w w:val="85"/>
          <w:sz w:val="6"/>
          <w:szCs w:val="6"/>
        </w:rPr>
        <w:lastRenderedPageBreak/>
        <w:t>140</w:t>
      </w:r>
    </w:p>
    <w:p w:rsidR="0070072F" w:rsidRDefault="0070072F">
      <w:pPr>
        <w:pStyle w:val="BodyText"/>
        <w:kinsoku w:val="0"/>
        <w:overflowPunct w:val="0"/>
        <w:spacing w:line="88" w:lineRule="exact"/>
        <w:jc w:val="right"/>
        <w:rPr>
          <w:rFonts w:ascii="Lucida Sans Unicode" w:hAnsi="Lucida Sans Unicode" w:cs="Lucida Sans Unicode"/>
          <w:w w:val="85"/>
          <w:sz w:val="6"/>
          <w:szCs w:val="6"/>
        </w:rPr>
      </w:pPr>
      <w:r>
        <w:rPr>
          <w:rFonts w:ascii="Lucida Sans Unicode" w:hAnsi="Lucida Sans Unicode" w:cs="Lucida Sans Unicode"/>
          <w:w w:val="85"/>
          <w:sz w:val="6"/>
          <w:szCs w:val="6"/>
        </w:rPr>
        <w:t>120</w:t>
      </w:r>
    </w:p>
    <w:p w:rsidR="0070072F" w:rsidRDefault="00F47BC9">
      <w:pPr>
        <w:pStyle w:val="BodyText"/>
        <w:kinsoku w:val="0"/>
        <w:overflowPunct w:val="0"/>
        <w:spacing w:line="88" w:lineRule="exact"/>
        <w:jc w:val="right"/>
        <w:rPr>
          <w:rFonts w:ascii="Lucida Sans Unicode" w:hAnsi="Lucida Sans Unicode" w:cs="Lucida Sans Unicode"/>
          <w:w w:val="85"/>
          <w:sz w:val="6"/>
          <w:szCs w:val="6"/>
        </w:rPr>
      </w:pPr>
      <w:r>
        <w:rPr>
          <w:noProof/>
        </w:rPr>
        <mc:AlternateContent>
          <mc:Choice Requires="wps">
            <w:drawing>
              <wp:anchor distT="0" distB="0" distL="114300" distR="114300" simplePos="0" relativeHeight="251687424" behindDoc="1" locked="0" layoutInCell="0" allowOverlap="1">
                <wp:simplePos x="0" y="0"/>
                <wp:positionH relativeFrom="page">
                  <wp:posOffset>4267835</wp:posOffset>
                </wp:positionH>
                <wp:positionV relativeFrom="paragraph">
                  <wp:posOffset>33020</wp:posOffset>
                </wp:positionV>
                <wp:extent cx="80645" cy="156845"/>
                <wp:effectExtent l="0" t="0" r="0" b="0"/>
                <wp:wrapNone/>
                <wp:docPr id="1213" name="Text Box 4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18" w:lineRule="exact"/>
                              <w:ind w:left="20"/>
                              <w:rPr>
                                <w:rFonts w:ascii="Lucida Sans Unicode" w:hAnsi="Lucida Sans Unicode" w:cs="Lucida Sans Unicode"/>
                                <w:w w:val="51"/>
                                <w:sz w:val="8"/>
                                <w:szCs w:val="8"/>
                              </w:rPr>
                            </w:pPr>
                            <w:r>
                              <w:rPr>
                                <w:rFonts w:ascii="Lucida Sans Unicode" w:hAnsi="Lucida Sans Unicode" w:cs="Lucida Sans Unicode"/>
                                <w:w w:val="51"/>
                                <w:sz w:val="8"/>
                                <w:szCs w:val="8"/>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1" o:spid="_x0000_s1342" type="#_x0000_t202" style="position:absolute;left:0;text-align:left;margin-left:336.05pt;margin-top:2.6pt;width:6.35pt;height:12.35pt;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" o:allowincell="f" filled="f" stroked="f">
                <v:textbox style="layout-flow:vertical;mso-layout-flow-alt:bottom-to-top" inset="0,0,0,0">
                  <w:txbxContent>
                    <w:p w:rsidR="0070072F" w:rsidRDefault="0070072F">
                      <w:pPr>
                        <w:pStyle w:val="BodyText"/>
                        <w:kinsoku w:val="0"/>
                        <w:overflowPunct w:val="0"/>
                        <w:spacing w:line="118" w:lineRule="exact"/>
                        <w:ind w:left="20"/>
                        <w:rPr>
                          <w:rFonts w:ascii="Lucida Sans Unicode" w:hAnsi="Lucida Sans Unicode" w:cs="Lucida Sans Unicode"/>
                          <w:w w:val="51"/>
                          <w:sz w:val="8"/>
                          <w:szCs w:val="8"/>
                        </w:rPr>
                      </w:pPr>
                      <w:r>
                        <w:rPr>
                          <w:rFonts w:ascii="Lucida Sans Unicode" w:hAnsi="Lucida Sans Unicode" w:cs="Lucida Sans Unicode"/>
                          <w:w w:val="51"/>
                          <w:sz w:val="8"/>
                          <w:szCs w:val="8"/>
                        </w:rPr>
                        <w:t>Frequency</w:t>
                      </w:r>
                    </w:p>
                  </w:txbxContent>
                </v:textbox>
                <w10:wrap anchorx="page"/>
              </v:shape>
            </w:pict>
          </mc:Fallback>
        </mc:AlternateContent>
      </w:r>
      <w:r w:rsidR="0070072F">
        <w:rPr>
          <w:rFonts w:ascii="Lucida Sans Unicode" w:hAnsi="Lucida Sans Unicode" w:cs="Lucida Sans Unicode"/>
          <w:w w:val="85"/>
          <w:sz w:val="6"/>
          <w:szCs w:val="6"/>
        </w:rPr>
        <w:t>100</w:t>
      </w:r>
    </w:p>
    <w:p w:rsidR="0070072F" w:rsidRDefault="0070072F">
      <w:pPr>
        <w:pStyle w:val="BodyText"/>
        <w:kinsoku w:val="0"/>
        <w:overflowPunct w:val="0"/>
        <w:spacing w:line="88" w:lineRule="exact"/>
        <w:jc w:val="right"/>
        <w:rPr>
          <w:rFonts w:ascii="Lucida Sans Unicode" w:hAnsi="Lucida Sans Unicode" w:cs="Lucida Sans Unicode"/>
          <w:w w:val="85"/>
          <w:sz w:val="6"/>
          <w:szCs w:val="6"/>
        </w:rPr>
      </w:pPr>
      <w:r>
        <w:rPr>
          <w:rFonts w:ascii="Lucida Sans Unicode" w:hAnsi="Lucida Sans Unicode" w:cs="Lucida Sans Unicode"/>
          <w:w w:val="85"/>
          <w:sz w:val="6"/>
          <w:szCs w:val="6"/>
        </w:rPr>
        <w:t>80</w:t>
      </w:r>
    </w:p>
    <w:p w:rsidR="0070072F" w:rsidRDefault="0070072F">
      <w:pPr>
        <w:pStyle w:val="BodyText"/>
        <w:kinsoku w:val="0"/>
        <w:overflowPunct w:val="0"/>
        <w:spacing w:line="88" w:lineRule="exact"/>
        <w:jc w:val="right"/>
        <w:rPr>
          <w:rFonts w:ascii="Lucida Sans Unicode" w:hAnsi="Lucida Sans Unicode" w:cs="Lucida Sans Unicode"/>
          <w:w w:val="85"/>
          <w:sz w:val="6"/>
          <w:szCs w:val="6"/>
        </w:rPr>
      </w:pPr>
      <w:r>
        <w:rPr>
          <w:rFonts w:ascii="Lucida Sans Unicode" w:hAnsi="Lucida Sans Unicode" w:cs="Lucida Sans Unicode"/>
          <w:w w:val="85"/>
          <w:sz w:val="6"/>
          <w:szCs w:val="6"/>
        </w:rPr>
        <w:t>60</w:t>
      </w:r>
    </w:p>
    <w:p w:rsidR="0070072F" w:rsidRDefault="0070072F">
      <w:pPr>
        <w:pStyle w:val="BodyText"/>
        <w:kinsoku w:val="0"/>
        <w:overflowPunct w:val="0"/>
        <w:spacing w:line="88" w:lineRule="exact"/>
        <w:jc w:val="right"/>
        <w:rPr>
          <w:rFonts w:ascii="Lucida Sans Unicode" w:hAnsi="Lucida Sans Unicode" w:cs="Lucida Sans Unicode"/>
          <w:w w:val="85"/>
          <w:sz w:val="6"/>
          <w:szCs w:val="6"/>
        </w:rPr>
      </w:pPr>
      <w:r>
        <w:rPr>
          <w:rFonts w:ascii="Lucida Sans Unicode" w:hAnsi="Lucida Sans Unicode" w:cs="Lucida Sans Unicode"/>
          <w:w w:val="85"/>
          <w:sz w:val="6"/>
          <w:szCs w:val="6"/>
        </w:rPr>
        <w:t>40</w:t>
      </w:r>
    </w:p>
    <w:p w:rsidR="0070072F" w:rsidRDefault="0070072F">
      <w:pPr>
        <w:pStyle w:val="BodyText"/>
        <w:kinsoku w:val="0"/>
        <w:overflowPunct w:val="0"/>
        <w:spacing w:line="90" w:lineRule="exact"/>
        <w:jc w:val="right"/>
        <w:rPr>
          <w:rFonts w:ascii="Lucida Sans Unicode" w:hAnsi="Lucida Sans Unicode" w:cs="Lucida Sans Unicode"/>
          <w:w w:val="85"/>
          <w:sz w:val="6"/>
          <w:szCs w:val="6"/>
        </w:rPr>
      </w:pPr>
      <w:r>
        <w:rPr>
          <w:rFonts w:ascii="Lucida Sans Unicode" w:hAnsi="Lucida Sans Unicode" w:cs="Lucida Sans Unicode"/>
          <w:w w:val="85"/>
          <w:sz w:val="6"/>
          <w:szCs w:val="6"/>
        </w:rPr>
        <w:t>20</w:t>
      </w:r>
    </w:p>
    <w:p w:rsidR="0070072F" w:rsidRDefault="0070072F">
      <w:pPr>
        <w:pStyle w:val="BodyText"/>
        <w:tabs>
          <w:tab w:val="left" w:pos="346"/>
          <w:tab w:val="left" w:pos="653"/>
          <w:tab w:val="left" w:pos="960"/>
          <w:tab w:val="left" w:pos="1267"/>
          <w:tab w:val="left" w:pos="1574"/>
        </w:tabs>
        <w:kinsoku w:val="0"/>
        <w:overflowPunct w:val="0"/>
        <w:spacing w:line="10" w:lineRule="exact"/>
        <w:ind w:left="39"/>
        <w:jc w:val="center"/>
        <w:rPr>
          <w:rFonts w:ascii="Lucida Sans Unicode" w:hAnsi="Lucida Sans Unicode" w:cs="Lucida Sans Unicode"/>
          <w:w w:val="85"/>
          <w:sz w:val="6"/>
          <w:szCs w:val="6"/>
        </w:rPr>
      </w:pPr>
      <w:r>
        <w:rPr>
          <w:sz w:val="24"/>
          <w:szCs w:val="24"/>
        </w:rPr>
        <w:br w:type="column"/>
      </w:r>
      <w:r>
        <w:rPr>
          <w:rFonts w:ascii="Lucida Sans Unicode" w:hAnsi="Lucida Sans Unicode" w:cs="Lucida Sans Unicode"/>
          <w:w w:val="95"/>
          <w:sz w:val="6"/>
          <w:szCs w:val="6"/>
        </w:rPr>
        <w:lastRenderedPageBreak/>
        <w:t>1</w:t>
      </w:r>
      <w:r>
        <w:rPr>
          <w:rFonts w:ascii="Lucida Sans Unicode" w:hAnsi="Lucida Sans Unicode" w:cs="Lucida Sans Unicode"/>
          <w:w w:val="95"/>
          <w:sz w:val="6"/>
          <w:szCs w:val="6"/>
        </w:rPr>
        <w:tab/>
        <w:t>2</w:t>
      </w:r>
      <w:r>
        <w:rPr>
          <w:rFonts w:ascii="Lucida Sans Unicode" w:hAnsi="Lucida Sans Unicode" w:cs="Lucida Sans Unicode"/>
          <w:w w:val="95"/>
          <w:sz w:val="6"/>
          <w:szCs w:val="6"/>
        </w:rPr>
        <w:tab/>
        <w:t>3</w:t>
      </w:r>
      <w:r>
        <w:rPr>
          <w:rFonts w:ascii="Lucida Sans Unicode" w:hAnsi="Lucida Sans Unicode" w:cs="Lucida Sans Unicode"/>
          <w:w w:val="95"/>
          <w:sz w:val="6"/>
          <w:szCs w:val="6"/>
        </w:rPr>
        <w:tab/>
        <w:t>4</w:t>
      </w:r>
      <w:r>
        <w:rPr>
          <w:rFonts w:ascii="Lucida Sans Unicode" w:hAnsi="Lucida Sans Unicode" w:cs="Lucida Sans Unicode"/>
          <w:w w:val="95"/>
          <w:sz w:val="6"/>
          <w:szCs w:val="6"/>
        </w:rPr>
        <w:tab/>
        <w:t>5</w:t>
      </w:r>
      <w:r>
        <w:rPr>
          <w:rFonts w:ascii="Lucida Sans Unicode" w:hAnsi="Lucida Sans Unicode" w:cs="Lucida Sans Unicode"/>
          <w:w w:val="95"/>
          <w:sz w:val="6"/>
          <w:szCs w:val="6"/>
        </w:rPr>
        <w:tab/>
      </w:r>
      <w:r>
        <w:rPr>
          <w:rFonts w:ascii="Lucida Sans Unicode" w:hAnsi="Lucida Sans Unicode" w:cs="Lucida Sans Unicode"/>
          <w:w w:val="85"/>
          <w:sz w:val="6"/>
          <w:szCs w:val="6"/>
        </w:rPr>
        <w:t>6</w:t>
      </w:r>
    </w:p>
    <w:p w:rsidR="0070072F" w:rsidRDefault="00F47BC9">
      <w:pPr>
        <w:pStyle w:val="BodyText"/>
        <w:kinsoku w:val="0"/>
        <w:overflowPunct w:val="0"/>
        <w:spacing w:line="63" w:lineRule="exact"/>
        <w:ind w:left="38"/>
        <w:jc w:val="center"/>
        <w:rPr>
          <w:rFonts w:ascii="Lucida Sans Unicode" w:hAnsi="Lucida Sans Unicode" w:cs="Lucida Sans Unicode"/>
          <w:w w:val="90"/>
          <w:sz w:val="6"/>
          <w:szCs w:val="6"/>
        </w:rPr>
      </w:pPr>
      <w:r>
        <w:rPr>
          <w:noProof/>
        </w:rPr>
        <mc:AlternateContent>
          <mc:Choice Requires="wpg">
            <w:drawing>
              <wp:anchor distT="0" distB="0" distL="114300" distR="114300" simplePos="0" relativeHeight="251688448" behindDoc="0" locked="0" layoutInCell="0" allowOverlap="1">
                <wp:simplePos x="0" y="0"/>
                <wp:positionH relativeFrom="page">
                  <wp:posOffset>4411345</wp:posOffset>
                </wp:positionH>
                <wp:positionV relativeFrom="paragraph">
                  <wp:posOffset>-448945</wp:posOffset>
                </wp:positionV>
                <wp:extent cx="1065530" cy="416560"/>
                <wp:effectExtent l="0" t="0" r="0" b="0"/>
                <wp:wrapNone/>
                <wp:docPr id="1167" name="Group 4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5530" cy="416560"/>
                          <a:chOff x="6947" y="-707"/>
                          <a:chExt cx="1678" cy="656"/>
                        </a:xfrm>
                      </wpg:grpSpPr>
                      <wps:wsp>
                        <wps:cNvPr id="1168" name="Freeform 483"/>
                        <wps:cNvSpPr>
                          <a:spLocks/>
                        </wps:cNvSpPr>
                        <wps:spPr bwMode="auto">
                          <a:xfrm>
                            <a:off x="7042" y="-665"/>
                            <a:ext cx="62" cy="591"/>
                          </a:xfrm>
                          <a:custGeom>
                            <a:avLst/>
                            <a:gdLst>
                              <a:gd name="T0" fmla="*/ 0 w 62"/>
                              <a:gd name="T1" fmla="*/ 590 h 591"/>
                              <a:gd name="T2" fmla="*/ 61 w 62"/>
                              <a:gd name="T3" fmla="*/ 590 h 591"/>
                              <a:gd name="T4" fmla="*/ 61 w 62"/>
                              <a:gd name="T5" fmla="*/ 0 h 591"/>
                              <a:gd name="T6" fmla="*/ 0 w 62"/>
                              <a:gd name="T7" fmla="*/ 0 h 591"/>
                              <a:gd name="T8" fmla="*/ 0 w 62"/>
                              <a:gd name="T9" fmla="*/ 590 h 591"/>
                            </a:gdLst>
                            <a:ahLst/>
                            <a:cxnLst>
                              <a:cxn ang="0">
                                <a:pos x="T0" y="T1"/>
                              </a:cxn>
                              <a:cxn ang="0">
                                <a:pos x="T2" y="T3"/>
                              </a:cxn>
                              <a:cxn ang="0">
                                <a:pos x="T4" y="T5"/>
                              </a:cxn>
                              <a:cxn ang="0">
                                <a:pos x="T6" y="T7"/>
                              </a:cxn>
                              <a:cxn ang="0">
                                <a:pos x="T8" y="T9"/>
                              </a:cxn>
                            </a:cxnLst>
                            <a:rect l="0" t="0" r="r" b="b"/>
                            <a:pathLst>
                              <a:path w="62" h="591">
                                <a:moveTo>
                                  <a:pt x="0" y="590"/>
                                </a:moveTo>
                                <a:lnTo>
                                  <a:pt x="61" y="590"/>
                                </a:lnTo>
                                <a:lnTo>
                                  <a:pt x="61" y="0"/>
                                </a:lnTo>
                                <a:lnTo>
                                  <a:pt x="0" y="0"/>
                                </a:lnTo>
                                <a:lnTo>
                                  <a:pt x="0" y="590"/>
                                </a:lnTo>
                                <a:close/>
                              </a:path>
                            </a:pathLst>
                          </a:custGeom>
                          <a:solidFill>
                            <a:srgbClr val="FFA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 name="Freeform 484"/>
                        <wps:cNvSpPr>
                          <a:spLocks/>
                        </wps:cNvSpPr>
                        <wps:spPr bwMode="auto">
                          <a:xfrm>
                            <a:off x="7104" y="-674"/>
                            <a:ext cx="62" cy="600"/>
                          </a:xfrm>
                          <a:custGeom>
                            <a:avLst/>
                            <a:gdLst>
                              <a:gd name="T0" fmla="*/ 0 w 62"/>
                              <a:gd name="T1" fmla="*/ 599 h 600"/>
                              <a:gd name="T2" fmla="*/ 61 w 62"/>
                              <a:gd name="T3" fmla="*/ 599 h 600"/>
                              <a:gd name="T4" fmla="*/ 61 w 62"/>
                              <a:gd name="T5" fmla="*/ 0 h 600"/>
                              <a:gd name="T6" fmla="*/ 0 w 62"/>
                              <a:gd name="T7" fmla="*/ 0 h 600"/>
                              <a:gd name="T8" fmla="*/ 0 w 62"/>
                              <a:gd name="T9" fmla="*/ 599 h 600"/>
                            </a:gdLst>
                            <a:ahLst/>
                            <a:cxnLst>
                              <a:cxn ang="0">
                                <a:pos x="T0" y="T1"/>
                              </a:cxn>
                              <a:cxn ang="0">
                                <a:pos x="T2" y="T3"/>
                              </a:cxn>
                              <a:cxn ang="0">
                                <a:pos x="T4" y="T5"/>
                              </a:cxn>
                              <a:cxn ang="0">
                                <a:pos x="T6" y="T7"/>
                              </a:cxn>
                              <a:cxn ang="0">
                                <a:pos x="T8" y="T9"/>
                              </a:cxn>
                            </a:cxnLst>
                            <a:rect l="0" t="0" r="r" b="b"/>
                            <a:pathLst>
                              <a:path w="62" h="600">
                                <a:moveTo>
                                  <a:pt x="0" y="599"/>
                                </a:moveTo>
                                <a:lnTo>
                                  <a:pt x="61" y="599"/>
                                </a:lnTo>
                                <a:lnTo>
                                  <a:pt x="61" y="0"/>
                                </a:lnTo>
                                <a:lnTo>
                                  <a:pt x="0" y="0"/>
                                </a:lnTo>
                                <a:lnTo>
                                  <a:pt x="0" y="599"/>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0" name="Freeform 485"/>
                        <wps:cNvSpPr>
                          <a:spLocks/>
                        </wps:cNvSpPr>
                        <wps:spPr bwMode="auto">
                          <a:xfrm>
                            <a:off x="7027" y="-6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1" name="Freeform 486"/>
                        <wps:cNvSpPr>
                          <a:spLocks/>
                        </wps:cNvSpPr>
                        <wps:spPr bwMode="auto">
                          <a:xfrm>
                            <a:off x="7027" y="-7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2" name="Freeform 487"/>
                        <wps:cNvSpPr>
                          <a:spLocks/>
                        </wps:cNvSpPr>
                        <wps:spPr bwMode="auto">
                          <a:xfrm>
                            <a:off x="6949" y="-74"/>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3" name="Freeform 488"/>
                        <wps:cNvSpPr>
                          <a:spLocks/>
                        </wps:cNvSpPr>
                        <wps:spPr bwMode="auto">
                          <a:xfrm>
                            <a:off x="6949" y="-74"/>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4" name="Freeform 489"/>
                        <wps:cNvSpPr>
                          <a:spLocks/>
                        </wps:cNvSpPr>
                        <wps:spPr bwMode="auto">
                          <a:xfrm>
                            <a:off x="6949" y="-166"/>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5" name="Freeform 490"/>
                        <wps:cNvSpPr>
                          <a:spLocks/>
                        </wps:cNvSpPr>
                        <wps:spPr bwMode="auto">
                          <a:xfrm>
                            <a:off x="6949" y="-166"/>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6" name="Freeform 491"/>
                        <wps:cNvSpPr>
                          <a:spLocks/>
                        </wps:cNvSpPr>
                        <wps:spPr bwMode="auto">
                          <a:xfrm>
                            <a:off x="6949" y="-257"/>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7" name="Freeform 492"/>
                        <wps:cNvSpPr>
                          <a:spLocks/>
                        </wps:cNvSpPr>
                        <wps:spPr bwMode="auto">
                          <a:xfrm>
                            <a:off x="6949" y="-257"/>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8" name="Freeform 493"/>
                        <wps:cNvSpPr>
                          <a:spLocks/>
                        </wps:cNvSpPr>
                        <wps:spPr bwMode="auto">
                          <a:xfrm>
                            <a:off x="6949" y="-349"/>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 name="Freeform 494"/>
                        <wps:cNvSpPr>
                          <a:spLocks/>
                        </wps:cNvSpPr>
                        <wps:spPr bwMode="auto">
                          <a:xfrm>
                            <a:off x="6949" y="-349"/>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0" name="Freeform 495"/>
                        <wps:cNvSpPr>
                          <a:spLocks/>
                        </wps:cNvSpPr>
                        <wps:spPr bwMode="auto">
                          <a:xfrm>
                            <a:off x="6949" y="-441"/>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1" name="Freeform 496"/>
                        <wps:cNvSpPr>
                          <a:spLocks/>
                        </wps:cNvSpPr>
                        <wps:spPr bwMode="auto">
                          <a:xfrm>
                            <a:off x="6949" y="-441"/>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 name="Freeform 497"/>
                        <wps:cNvSpPr>
                          <a:spLocks/>
                        </wps:cNvSpPr>
                        <wps:spPr bwMode="auto">
                          <a:xfrm>
                            <a:off x="6949" y="-532"/>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 name="Freeform 498"/>
                        <wps:cNvSpPr>
                          <a:spLocks/>
                        </wps:cNvSpPr>
                        <wps:spPr bwMode="auto">
                          <a:xfrm>
                            <a:off x="6949" y="-532"/>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4" name="Freeform 499"/>
                        <wps:cNvSpPr>
                          <a:spLocks/>
                        </wps:cNvSpPr>
                        <wps:spPr bwMode="auto">
                          <a:xfrm>
                            <a:off x="6949" y="-624"/>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 name="Freeform 500"/>
                        <wps:cNvSpPr>
                          <a:spLocks/>
                        </wps:cNvSpPr>
                        <wps:spPr bwMode="auto">
                          <a:xfrm>
                            <a:off x="6949" y="-624"/>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6" name="Freeform 501"/>
                        <wps:cNvSpPr>
                          <a:spLocks/>
                        </wps:cNvSpPr>
                        <wps:spPr bwMode="auto">
                          <a:xfrm>
                            <a:off x="6967" y="-704"/>
                            <a:ext cx="20" cy="630"/>
                          </a:xfrm>
                          <a:custGeom>
                            <a:avLst/>
                            <a:gdLst>
                              <a:gd name="T0" fmla="*/ 0 w 20"/>
                              <a:gd name="T1" fmla="*/ 629 h 630"/>
                              <a:gd name="T2" fmla="*/ 0 w 20"/>
                              <a:gd name="T3" fmla="*/ 0 h 630"/>
                            </a:gdLst>
                            <a:ahLst/>
                            <a:cxnLst>
                              <a:cxn ang="0">
                                <a:pos x="T0" y="T1"/>
                              </a:cxn>
                              <a:cxn ang="0">
                                <a:pos x="T2" y="T3"/>
                              </a:cxn>
                            </a:cxnLst>
                            <a:rect l="0" t="0" r="r" b="b"/>
                            <a:pathLst>
                              <a:path w="20" h="630">
                                <a:moveTo>
                                  <a:pt x="0" y="629"/>
                                </a:moveTo>
                                <a:lnTo>
                                  <a:pt x="0" y="0"/>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7" name="Freeform 502"/>
                        <wps:cNvSpPr>
                          <a:spLocks/>
                        </wps:cNvSpPr>
                        <wps:spPr bwMode="auto">
                          <a:xfrm>
                            <a:off x="7349" y="-193"/>
                            <a:ext cx="62" cy="120"/>
                          </a:xfrm>
                          <a:custGeom>
                            <a:avLst/>
                            <a:gdLst>
                              <a:gd name="T0" fmla="*/ 0 w 62"/>
                              <a:gd name="T1" fmla="*/ 119 h 120"/>
                              <a:gd name="T2" fmla="*/ 61 w 62"/>
                              <a:gd name="T3" fmla="*/ 119 h 120"/>
                              <a:gd name="T4" fmla="*/ 61 w 62"/>
                              <a:gd name="T5" fmla="*/ 0 h 120"/>
                              <a:gd name="T6" fmla="*/ 0 w 62"/>
                              <a:gd name="T7" fmla="*/ 0 h 120"/>
                              <a:gd name="T8" fmla="*/ 0 w 62"/>
                              <a:gd name="T9" fmla="*/ 119 h 120"/>
                            </a:gdLst>
                            <a:ahLst/>
                            <a:cxnLst>
                              <a:cxn ang="0">
                                <a:pos x="T0" y="T1"/>
                              </a:cxn>
                              <a:cxn ang="0">
                                <a:pos x="T2" y="T3"/>
                              </a:cxn>
                              <a:cxn ang="0">
                                <a:pos x="T4" y="T5"/>
                              </a:cxn>
                              <a:cxn ang="0">
                                <a:pos x="T6" y="T7"/>
                              </a:cxn>
                              <a:cxn ang="0">
                                <a:pos x="T8" y="T9"/>
                              </a:cxn>
                            </a:cxnLst>
                            <a:rect l="0" t="0" r="r" b="b"/>
                            <a:pathLst>
                              <a:path w="62" h="120">
                                <a:moveTo>
                                  <a:pt x="0" y="119"/>
                                </a:moveTo>
                                <a:lnTo>
                                  <a:pt x="61" y="119"/>
                                </a:lnTo>
                                <a:lnTo>
                                  <a:pt x="61" y="0"/>
                                </a:lnTo>
                                <a:lnTo>
                                  <a:pt x="0" y="0"/>
                                </a:lnTo>
                                <a:lnTo>
                                  <a:pt x="0" y="119"/>
                                </a:lnTo>
                                <a:close/>
                              </a:path>
                            </a:pathLst>
                          </a:custGeom>
                          <a:solidFill>
                            <a:srgbClr val="FFA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8" name="Freeform 503"/>
                        <wps:cNvSpPr>
                          <a:spLocks/>
                        </wps:cNvSpPr>
                        <wps:spPr bwMode="auto">
                          <a:xfrm>
                            <a:off x="7411" y="-184"/>
                            <a:ext cx="62" cy="110"/>
                          </a:xfrm>
                          <a:custGeom>
                            <a:avLst/>
                            <a:gdLst>
                              <a:gd name="T0" fmla="*/ 0 w 62"/>
                              <a:gd name="T1" fmla="*/ 109 h 110"/>
                              <a:gd name="T2" fmla="*/ 61 w 62"/>
                              <a:gd name="T3" fmla="*/ 109 h 110"/>
                              <a:gd name="T4" fmla="*/ 61 w 62"/>
                              <a:gd name="T5" fmla="*/ 0 h 110"/>
                              <a:gd name="T6" fmla="*/ 0 w 62"/>
                              <a:gd name="T7" fmla="*/ 0 h 110"/>
                              <a:gd name="T8" fmla="*/ 0 w 62"/>
                              <a:gd name="T9" fmla="*/ 109 h 110"/>
                            </a:gdLst>
                            <a:ahLst/>
                            <a:cxnLst>
                              <a:cxn ang="0">
                                <a:pos x="T0" y="T1"/>
                              </a:cxn>
                              <a:cxn ang="0">
                                <a:pos x="T2" y="T3"/>
                              </a:cxn>
                              <a:cxn ang="0">
                                <a:pos x="T4" y="T5"/>
                              </a:cxn>
                              <a:cxn ang="0">
                                <a:pos x="T6" y="T7"/>
                              </a:cxn>
                              <a:cxn ang="0">
                                <a:pos x="T8" y="T9"/>
                              </a:cxn>
                            </a:cxnLst>
                            <a:rect l="0" t="0" r="r" b="b"/>
                            <a:pathLst>
                              <a:path w="62" h="110">
                                <a:moveTo>
                                  <a:pt x="0" y="109"/>
                                </a:moveTo>
                                <a:lnTo>
                                  <a:pt x="61" y="109"/>
                                </a:lnTo>
                                <a:lnTo>
                                  <a:pt x="61" y="0"/>
                                </a:lnTo>
                                <a:lnTo>
                                  <a:pt x="0" y="0"/>
                                </a:lnTo>
                                <a:lnTo>
                                  <a:pt x="0" y="109"/>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9" name="Freeform 504"/>
                        <wps:cNvSpPr>
                          <a:spLocks/>
                        </wps:cNvSpPr>
                        <wps:spPr bwMode="auto">
                          <a:xfrm>
                            <a:off x="7334" y="-6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0" name="Freeform 505"/>
                        <wps:cNvSpPr>
                          <a:spLocks/>
                        </wps:cNvSpPr>
                        <wps:spPr bwMode="auto">
                          <a:xfrm>
                            <a:off x="7334" y="-7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1" name="Freeform 506"/>
                        <wps:cNvSpPr>
                          <a:spLocks/>
                        </wps:cNvSpPr>
                        <wps:spPr bwMode="auto">
                          <a:xfrm>
                            <a:off x="7656" y="-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2908">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 name="Freeform 507"/>
                        <wps:cNvSpPr>
                          <a:spLocks/>
                        </wps:cNvSpPr>
                        <wps:spPr bwMode="auto">
                          <a:xfrm>
                            <a:off x="7718" y="-79"/>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581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3" name="Freeform 508"/>
                        <wps:cNvSpPr>
                          <a:spLocks/>
                        </wps:cNvSpPr>
                        <wps:spPr bwMode="auto">
                          <a:xfrm>
                            <a:off x="7641" y="-6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 name="Freeform 509"/>
                        <wps:cNvSpPr>
                          <a:spLocks/>
                        </wps:cNvSpPr>
                        <wps:spPr bwMode="auto">
                          <a:xfrm>
                            <a:off x="7641" y="-7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5" name="Freeform 510"/>
                        <wps:cNvSpPr>
                          <a:spLocks/>
                        </wps:cNvSpPr>
                        <wps:spPr bwMode="auto">
                          <a:xfrm>
                            <a:off x="8424" y="-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2908">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6" name="Freeform 511"/>
                        <wps:cNvSpPr>
                          <a:spLocks/>
                        </wps:cNvSpPr>
                        <wps:spPr bwMode="auto">
                          <a:xfrm>
                            <a:off x="8486" y="-74"/>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 name="Freeform 512"/>
                        <wps:cNvSpPr>
                          <a:spLocks/>
                        </wps:cNvSpPr>
                        <wps:spPr bwMode="auto">
                          <a:xfrm>
                            <a:off x="8562" y="-6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 name="Freeform 513"/>
                        <wps:cNvSpPr>
                          <a:spLocks/>
                        </wps:cNvSpPr>
                        <wps:spPr bwMode="auto">
                          <a:xfrm>
                            <a:off x="8562" y="-7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9" name="Freeform 514"/>
                        <wps:cNvSpPr>
                          <a:spLocks/>
                        </wps:cNvSpPr>
                        <wps:spPr bwMode="auto">
                          <a:xfrm>
                            <a:off x="8622" y="-704"/>
                            <a:ext cx="20" cy="630"/>
                          </a:xfrm>
                          <a:custGeom>
                            <a:avLst/>
                            <a:gdLst>
                              <a:gd name="T0" fmla="*/ 0 w 20"/>
                              <a:gd name="T1" fmla="*/ 629 h 630"/>
                              <a:gd name="T2" fmla="*/ 0 w 20"/>
                              <a:gd name="T3" fmla="*/ 0 h 630"/>
                            </a:gdLst>
                            <a:ahLst/>
                            <a:cxnLst>
                              <a:cxn ang="0">
                                <a:pos x="T0" y="T1"/>
                              </a:cxn>
                              <a:cxn ang="0">
                                <a:pos x="T2" y="T3"/>
                              </a:cxn>
                            </a:cxnLst>
                            <a:rect l="0" t="0" r="r" b="b"/>
                            <a:pathLst>
                              <a:path w="20" h="630">
                                <a:moveTo>
                                  <a:pt x="0" y="629"/>
                                </a:moveTo>
                                <a:lnTo>
                                  <a:pt x="0" y="0"/>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0" name="Freeform 515"/>
                        <wps:cNvSpPr>
                          <a:spLocks/>
                        </wps:cNvSpPr>
                        <wps:spPr bwMode="auto">
                          <a:xfrm>
                            <a:off x="7948" y="-6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1" name="Freeform 516"/>
                        <wps:cNvSpPr>
                          <a:spLocks/>
                        </wps:cNvSpPr>
                        <wps:spPr bwMode="auto">
                          <a:xfrm>
                            <a:off x="7948" y="-7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2" name="Freeform 517"/>
                        <wps:cNvSpPr>
                          <a:spLocks/>
                        </wps:cNvSpPr>
                        <wps:spPr bwMode="auto">
                          <a:xfrm>
                            <a:off x="8255" y="-6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3" name="Freeform 518"/>
                        <wps:cNvSpPr>
                          <a:spLocks/>
                        </wps:cNvSpPr>
                        <wps:spPr bwMode="auto">
                          <a:xfrm>
                            <a:off x="8255" y="-7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204" name="Group 519"/>
                        <wpg:cNvGrpSpPr>
                          <a:grpSpLocks/>
                        </wpg:cNvGrpSpPr>
                        <wpg:grpSpPr bwMode="auto">
                          <a:xfrm>
                            <a:off x="2303" y="-1642"/>
                            <a:ext cx="6494" cy="3210"/>
                            <a:chOff x="2303" y="-1642"/>
                            <a:chExt cx="6494" cy="3210"/>
                          </a:xfrm>
                        </wpg:grpSpPr>
                        <wps:wsp>
                          <wps:cNvPr id="1205" name="Freeform 520"/>
                          <wps:cNvSpPr>
                            <a:spLocks/>
                          </wps:cNvSpPr>
                          <wps:spPr bwMode="auto">
                            <a:xfrm>
                              <a:off x="2303" y="-1642"/>
                              <a:ext cx="6494" cy="3210"/>
                            </a:xfrm>
                            <a:custGeom>
                              <a:avLst/>
                              <a:gdLst>
                                <a:gd name="T0" fmla="*/ 4663 w 6494"/>
                                <a:gd name="T1" fmla="*/ 1568 h 3210"/>
                                <a:gd name="T2" fmla="*/ 6318 w 6494"/>
                                <a:gd name="T3" fmla="*/ 1568 h 3210"/>
                              </a:gdLst>
                              <a:ahLst/>
                              <a:cxnLst>
                                <a:cxn ang="0">
                                  <a:pos x="T0" y="T1"/>
                                </a:cxn>
                                <a:cxn ang="0">
                                  <a:pos x="T2" y="T3"/>
                                </a:cxn>
                              </a:cxnLst>
                              <a:rect l="0" t="0" r="r" b="b"/>
                              <a:pathLst>
                                <a:path w="6494" h="3210">
                                  <a:moveTo>
                                    <a:pt x="4663" y="1568"/>
                                  </a:moveTo>
                                  <a:lnTo>
                                    <a:pt x="6318" y="1568"/>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6" name="Freeform 521"/>
                          <wps:cNvSpPr>
                            <a:spLocks/>
                          </wps:cNvSpPr>
                          <wps:spPr bwMode="auto">
                            <a:xfrm>
                              <a:off x="2303" y="-1642"/>
                              <a:ext cx="6494" cy="3210"/>
                            </a:xfrm>
                            <a:custGeom>
                              <a:avLst/>
                              <a:gdLst>
                                <a:gd name="T0" fmla="*/ 4663 w 6494"/>
                                <a:gd name="T1" fmla="*/ 938 h 3210"/>
                                <a:gd name="T2" fmla="*/ 6318 w 6494"/>
                                <a:gd name="T3" fmla="*/ 938 h 3210"/>
                              </a:gdLst>
                              <a:ahLst/>
                              <a:cxnLst>
                                <a:cxn ang="0">
                                  <a:pos x="T0" y="T1"/>
                                </a:cxn>
                                <a:cxn ang="0">
                                  <a:pos x="T2" y="T3"/>
                                </a:cxn>
                              </a:cxnLst>
                              <a:rect l="0" t="0" r="r" b="b"/>
                              <a:pathLst>
                                <a:path w="6494" h="3210">
                                  <a:moveTo>
                                    <a:pt x="4663" y="938"/>
                                  </a:moveTo>
                                  <a:lnTo>
                                    <a:pt x="6318" y="938"/>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207" name="Freeform 522"/>
                        <wps:cNvSpPr>
                          <a:spLocks/>
                        </wps:cNvSpPr>
                        <wps:spPr bwMode="auto">
                          <a:xfrm>
                            <a:off x="8057" y="-685"/>
                            <a:ext cx="540" cy="127"/>
                          </a:xfrm>
                          <a:custGeom>
                            <a:avLst/>
                            <a:gdLst>
                              <a:gd name="T0" fmla="*/ 10 w 540"/>
                              <a:gd name="T1" fmla="*/ 126 h 127"/>
                              <a:gd name="T2" fmla="*/ 529 w 540"/>
                              <a:gd name="T3" fmla="*/ 126 h 127"/>
                              <a:gd name="T4" fmla="*/ 536 w 540"/>
                              <a:gd name="T5" fmla="*/ 126 h 127"/>
                              <a:gd name="T6" fmla="*/ 539 w 540"/>
                              <a:gd name="T7" fmla="*/ 124 h 127"/>
                              <a:gd name="T8" fmla="*/ 539 w 540"/>
                              <a:gd name="T9" fmla="*/ 119 h 127"/>
                              <a:gd name="T10" fmla="*/ 539 w 540"/>
                              <a:gd name="T11" fmla="*/ 7 h 127"/>
                              <a:gd name="T12" fmla="*/ 539 w 540"/>
                              <a:gd name="T13" fmla="*/ 2 h 127"/>
                              <a:gd name="T14" fmla="*/ 536 w 540"/>
                              <a:gd name="T15" fmla="*/ 0 h 127"/>
                              <a:gd name="T16" fmla="*/ 529 w 540"/>
                              <a:gd name="T17" fmla="*/ 0 h 127"/>
                              <a:gd name="T18" fmla="*/ 10 w 540"/>
                              <a:gd name="T19" fmla="*/ 0 h 127"/>
                              <a:gd name="T20" fmla="*/ 3 w 540"/>
                              <a:gd name="T21" fmla="*/ 0 h 127"/>
                              <a:gd name="T22" fmla="*/ 0 w 540"/>
                              <a:gd name="T23" fmla="*/ 2 h 127"/>
                              <a:gd name="T24" fmla="*/ 0 w 540"/>
                              <a:gd name="T25" fmla="*/ 7 h 127"/>
                              <a:gd name="T26" fmla="*/ 0 w 540"/>
                              <a:gd name="T27" fmla="*/ 119 h 127"/>
                              <a:gd name="T28" fmla="*/ 0 w 540"/>
                              <a:gd name="T29" fmla="*/ 124 h 127"/>
                              <a:gd name="T30" fmla="*/ 3 w 540"/>
                              <a:gd name="T31" fmla="*/ 126 h 127"/>
                              <a:gd name="T32" fmla="*/ 10 w 540"/>
                              <a:gd name="T33" fmla="*/ 12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40" h="127">
                                <a:moveTo>
                                  <a:pt x="10" y="126"/>
                                </a:moveTo>
                                <a:lnTo>
                                  <a:pt x="529" y="126"/>
                                </a:lnTo>
                                <a:lnTo>
                                  <a:pt x="536" y="126"/>
                                </a:lnTo>
                                <a:lnTo>
                                  <a:pt x="539" y="124"/>
                                </a:lnTo>
                                <a:lnTo>
                                  <a:pt x="539" y="119"/>
                                </a:lnTo>
                                <a:lnTo>
                                  <a:pt x="539" y="7"/>
                                </a:lnTo>
                                <a:lnTo>
                                  <a:pt x="539" y="2"/>
                                </a:lnTo>
                                <a:lnTo>
                                  <a:pt x="536" y="0"/>
                                </a:lnTo>
                                <a:lnTo>
                                  <a:pt x="529" y="0"/>
                                </a:lnTo>
                                <a:lnTo>
                                  <a:pt x="10" y="0"/>
                                </a:lnTo>
                                <a:lnTo>
                                  <a:pt x="3" y="0"/>
                                </a:lnTo>
                                <a:lnTo>
                                  <a:pt x="0" y="2"/>
                                </a:lnTo>
                                <a:lnTo>
                                  <a:pt x="0" y="7"/>
                                </a:lnTo>
                                <a:lnTo>
                                  <a:pt x="0" y="119"/>
                                </a:lnTo>
                                <a:lnTo>
                                  <a:pt x="0" y="124"/>
                                </a:lnTo>
                                <a:lnTo>
                                  <a:pt x="3" y="126"/>
                                </a:lnTo>
                                <a:lnTo>
                                  <a:pt x="10" y="126"/>
                                </a:lnTo>
                                <a:close/>
                              </a:path>
                            </a:pathLst>
                          </a:custGeom>
                          <a:noFill/>
                          <a:ln w="2531">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Freeform 523"/>
                        <wps:cNvSpPr>
                          <a:spLocks/>
                        </wps:cNvSpPr>
                        <wps:spPr bwMode="auto">
                          <a:xfrm>
                            <a:off x="8077" y="-653"/>
                            <a:ext cx="102" cy="20"/>
                          </a:xfrm>
                          <a:custGeom>
                            <a:avLst/>
                            <a:gdLst>
                              <a:gd name="T0" fmla="*/ 0 w 102"/>
                              <a:gd name="T1" fmla="*/ 0 h 20"/>
                              <a:gd name="T2" fmla="*/ 101 w 102"/>
                              <a:gd name="T3" fmla="*/ 0 h 20"/>
                            </a:gdLst>
                            <a:ahLst/>
                            <a:cxnLst>
                              <a:cxn ang="0">
                                <a:pos x="T0" y="T1"/>
                              </a:cxn>
                              <a:cxn ang="0">
                                <a:pos x="T2" y="T3"/>
                              </a:cxn>
                            </a:cxnLst>
                            <a:rect l="0" t="0" r="r" b="b"/>
                            <a:pathLst>
                              <a:path w="102" h="20">
                                <a:moveTo>
                                  <a:pt x="0" y="0"/>
                                </a:moveTo>
                                <a:lnTo>
                                  <a:pt x="101" y="0"/>
                                </a:lnTo>
                              </a:path>
                            </a:pathLst>
                          </a:custGeom>
                          <a:noFill/>
                          <a:ln w="17444">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9" name="Freeform 524"/>
                        <wps:cNvSpPr>
                          <a:spLocks/>
                        </wps:cNvSpPr>
                        <wps:spPr bwMode="auto">
                          <a:xfrm>
                            <a:off x="8077" y="-595"/>
                            <a:ext cx="102" cy="20"/>
                          </a:xfrm>
                          <a:custGeom>
                            <a:avLst/>
                            <a:gdLst>
                              <a:gd name="T0" fmla="*/ 0 w 102"/>
                              <a:gd name="T1" fmla="*/ 0 h 20"/>
                              <a:gd name="T2" fmla="*/ 101 w 102"/>
                              <a:gd name="T3" fmla="*/ 0 h 20"/>
                            </a:gdLst>
                            <a:ahLst/>
                            <a:cxnLst>
                              <a:cxn ang="0">
                                <a:pos x="T0" y="T1"/>
                              </a:cxn>
                              <a:cxn ang="0">
                                <a:pos x="T2" y="T3"/>
                              </a:cxn>
                            </a:cxnLst>
                            <a:rect l="0" t="0" r="r" b="b"/>
                            <a:pathLst>
                              <a:path w="102" h="20">
                                <a:moveTo>
                                  <a:pt x="0" y="0"/>
                                </a:moveTo>
                                <a:lnTo>
                                  <a:pt x="101" y="0"/>
                                </a:lnTo>
                              </a:path>
                            </a:pathLst>
                          </a:custGeom>
                          <a:noFill/>
                          <a:ln w="1744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0" name="Text Box 525"/>
                        <wps:cNvSpPr txBox="1">
                          <a:spLocks noChangeArrowheads="1"/>
                        </wps:cNvSpPr>
                        <wps:spPr bwMode="auto">
                          <a:xfrm>
                            <a:off x="7196" y="-95"/>
                            <a:ext cx="123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43" w:lineRule="exact"/>
                                <w:rPr>
                                  <w:w w:val="127"/>
                                  <w:sz w:val="4"/>
                                  <w:szCs w:val="4"/>
                                </w:rPr>
                              </w:pP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2"/>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2"/>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1"/>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1"/>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1"/>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p>
                          </w:txbxContent>
                        </wps:txbx>
                        <wps:bodyPr rot="0" vert="horz" wrap="square" lIns="0" tIns="0" rIns="0" bIns="0" anchor="t" anchorCtr="0" upright="1">
                          <a:noAutofit/>
                        </wps:bodyPr>
                      </wps:wsp>
                      <wps:wsp>
                        <wps:cNvPr id="1211" name="Text Box 526"/>
                        <wps:cNvSpPr txBox="1">
                          <a:spLocks noChangeArrowheads="1"/>
                        </wps:cNvSpPr>
                        <wps:spPr bwMode="auto">
                          <a:xfrm>
                            <a:off x="7641" y="-629"/>
                            <a:ext cx="32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80" w:lineRule="exact"/>
                                <w:rPr>
                                  <w:rFonts w:ascii="Lucida Sans Unicode" w:hAnsi="Lucida Sans Unicode" w:cs="Lucida Sans Unicode"/>
                                  <w:w w:val="80"/>
                                  <w:sz w:val="8"/>
                                  <w:szCs w:val="8"/>
                                </w:rPr>
                              </w:pPr>
                              <w:r>
                                <w:rPr>
                                  <w:rFonts w:ascii="Lucida Sans Unicode" w:hAnsi="Lucida Sans Unicode" w:cs="Lucida Sans Unicode"/>
                                  <w:w w:val="80"/>
                                  <w:sz w:val="8"/>
                                  <w:szCs w:val="8"/>
                                </w:rPr>
                                <w:t>Junction A</w:t>
                              </w:r>
                            </w:p>
                          </w:txbxContent>
                        </wps:txbx>
                        <wps:bodyPr rot="0" vert="horz" wrap="square" lIns="0" tIns="0" rIns="0" bIns="0" anchor="t" anchorCtr="0" upright="1">
                          <a:noAutofit/>
                        </wps:bodyPr>
                      </wps:wsp>
                      <wps:wsp>
                        <wps:cNvPr id="1212" name="Text Box 527"/>
                        <wps:cNvSpPr txBox="1">
                          <a:spLocks noChangeArrowheads="1"/>
                        </wps:cNvSpPr>
                        <wps:spPr bwMode="auto">
                          <a:xfrm>
                            <a:off x="8221" y="-688"/>
                            <a:ext cx="377"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before="7" w:line="148" w:lineRule="auto"/>
                                <w:ind w:right="1"/>
                                <w:rPr>
                                  <w:rFonts w:ascii="Lucida Sans Unicode" w:hAnsi="Lucida Sans Unicode" w:cs="Lucida Sans Unicode"/>
                                  <w:w w:val="90"/>
                                  <w:sz w:val="6"/>
                                  <w:szCs w:val="6"/>
                                </w:rPr>
                              </w:pPr>
                              <w:r>
                                <w:rPr>
                                  <w:rFonts w:ascii="Lucida Sans Unicode" w:hAnsi="Lucida Sans Unicode" w:cs="Lucida Sans Unicode"/>
                                  <w:sz w:val="6"/>
                                  <w:szCs w:val="6"/>
                                </w:rPr>
                                <w:t xml:space="preserve">First Phase </w:t>
                              </w:r>
                              <w:r>
                                <w:rPr>
                                  <w:rFonts w:ascii="Lucida Sans Unicode" w:hAnsi="Lucida Sans Unicode" w:cs="Lucida Sans Unicode"/>
                                  <w:w w:val="90"/>
                                  <w:sz w:val="6"/>
                                  <w:szCs w:val="6"/>
                                </w:rPr>
                                <w:t>Second Phase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82" o:spid="_x0000_s1343" style="position:absolute;left:0;text-align:left;margin-left:347.35pt;margin-top:-35.35pt;width:83.9pt;height:32.8pt;z-index:251688448;mso-position-horizontal-relative:page" coordorigin="6947,-707" coordsize="1678,6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" o:allowincell="f">
                <v:shape id="Freeform 483" o:spid="_x0000_s1344" style="position:absolute;left:7042;top:-665;width:62;height:591;visibility:visible;mso-wrap-style:square;v-text-anchor:top" coordsize="62,5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" path="m,590r61,l61,,,,,590xe" fillcolor="#ffa400" stroked="f">
                  <v:path arrowok="t" o:connecttype="custom" o:connectlocs="0,590;61,590;61,0;0,0;0,590" o:connectangles="0,0,0,0,0"/>
                </v:shape>
                <v:shape id="Freeform 484" o:spid="_x0000_s1345" style="position:absolute;left:7104;top:-674;width:62;height:600;visibility:visible;mso-wrap-style:square;v-text-anchor:top" coordsize="6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" path="m,599r61,l61,,,,,599xe" fillcolor="blue" stroked="f">
                  <v:path arrowok="t" o:connecttype="custom" o:connectlocs="0,599;61,599;61,0;0,0;0,599" o:connectangles="0,0,0,0,0"/>
                </v:shape>
                <v:shape id="Freeform 485" o:spid="_x0000_s1346" style="position:absolute;left:7027;top:-6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" path="m,l,e" filled="f" strokeweight=".24228mm">
                  <v:path arrowok="t" o:connecttype="custom" o:connectlocs="0,0;0,0" o:connectangles="0,0"/>
                </v:shape>
                <v:shape id="Freeform 486" o:spid="_x0000_s1347" style="position:absolute;left:7027;top:-7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" path="m,l,13e" filled="f" strokeweight=".07194mm">
                  <v:path arrowok="t" o:connecttype="custom" o:connectlocs="0,0;0,13" o:connectangles="0,0"/>
                </v:shape>
                <v:shape id="Freeform 487" o:spid="_x0000_s1348" style="position:absolute;left:6949;top:-7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" path="m,l17,e" filled="f" strokeweight="0">
                  <v:path arrowok="t" o:connecttype="custom" o:connectlocs="0,0;17,0" o:connectangles="0,0"/>
                </v:shape>
                <v:shape id="Freeform 488" o:spid="_x0000_s1349" style="position:absolute;left:6949;top:-7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" path="m17,l,e" filled="f" strokeweight=".05536mm">
                  <v:path arrowok="t" o:connecttype="custom" o:connectlocs="17,0;0,0" o:connectangles="0,0"/>
                </v:shape>
                <v:shape id="Freeform 489" o:spid="_x0000_s1350" style="position:absolute;left:6949;top:-16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" path="m,l17,e" filled="f" strokeweight="0">
                  <v:path arrowok="t" o:connecttype="custom" o:connectlocs="0,0;17,0" o:connectangles="0,0"/>
                </v:shape>
                <v:shape id="Freeform 490" o:spid="_x0000_s1351" style="position:absolute;left:6949;top:-16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" path="m17,l,e" filled="f" strokeweight=".05536mm">
                  <v:path arrowok="t" o:connecttype="custom" o:connectlocs="17,0;0,0" o:connectangles="0,0"/>
                </v:shape>
                <v:shape id="Freeform 491" o:spid="_x0000_s1352" style="position:absolute;left:6949;top:-2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" path="m,l17,e" filled="f" strokeweight="0">
                  <v:path arrowok="t" o:connecttype="custom" o:connectlocs="0,0;17,0" o:connectangles="0,0"/>
                </v:shape>
                <v:shape id="Freeform 492" o:spid="_x0000_s1353" style="position:absolute;left:6949;top:-2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" path="m17,l,e" filled="f" strokeweight=".05536mm">
                  <v:path arrowok="t" o:connecttype="custom" o:connectlocs="17,0;0,0" o:connectangles="0,0"/>
                </v:shape>
                <v:shape id="Freeform 493" o:spid="_x0000_s1354" style="position:absolute;left:6949;top:-3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" path="m,l17,e" filled="f" strokeweight="0">
                  <v:path arrowok="t" o:connecttype="custom" o:connectlocs="0,0;17,0" o:connectangles="0,0"/>
                </v:shape>
                <v:shape id="Freeform 494" o:spid="_x0000_s1355" style="position:absolute;left:6949;top:-3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" path="m17,l,e" filled="f" strokeweight=".05536mm">
                  <v:path arrowok="t" o:connecttype="custom" o:connectlocs="17,0;0,0" o:connectangles="0,0"/>
                </v:shape>
                <v:shape id="Freeform 495" o:spid="_x0000_s1356" style="position:absolute;left:6949;top:-44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" path="m,l17,e" filled="f" strokeweight="0">
                  <v:path arrowok="t" o:connecttype="custom" o:connectlocs="0,0;17,0" o:connectangles="0,0"/>
                </v:shape>
                <v:shape id="Freeform 496" o:spid="_x0000_s1357" style="position:absolute;left:6949;top:-44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" path="m17,l,e" filled="f" strokeweight=".05536mm">
                  <v:path arrowok="t" o:connecttype="custom" o:connectlocs="17,0;0,0" o:connectangles="0,0"/>
                </v:shape>
                <v:shape id="Freeform 497" o:spid="_x0000_s1358" style="position:absolute;left:6949;top:-5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" path="m,l17,e" filled="f" strokeweight="0">
                  <v:path arrowok="t" o:connecttype="custom" o:connectlocs="0,0;17,0" o:connectangles="0,0"/>
                </v:shape>
                <v:shape id="Freeform 498" o:spid="_x0000_s1359" style="position:absolute;left:6949;top:-5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" path="m17,l,e" filled="f" strokeweight=".05536mm">
                  <v:path arrowok="t" o:connecttype="custom" o:connectlocs="17,0;0,0" o:connectangles="0,0"/>
                </v:shape>
                <v:shape id="Freeform 499" o:spid="_x0000_s1360" style="position:absolute;left:6949;top:-62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" path="m,l17,e" filled="f" strokeweight="0">
                  <v:path arrowok="t" o:connecttype="custom" o:connectlocs="0,0;17,0" o:connectangles="0,0"/>
                </v:shape>
                <v:shape id="Freeform 500" o:spid="_x0000_s1361" style="position:absolute;left:6949;top:-62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" path="m17,l,e" filled="f" strokeweight=".05536mm">
                  <v:path arrowok="t" o:connecttype="custom" o:connectlocs="17,0;0,0" o:connectangles="0,0"/>
                </v:shape>
                <v:shape id="Freeform 501" o:spid="_x0000_s1362" style="position:absolute;left:6967;top:-704;width:20;height:630;visibility:visible;mso-wrap-style:square;v-text-anchor:top" coordsize="2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" path="m,629l,e" filled="f" strokeweight=".07194mm">
                  <v:path arrowok="t" o:connecttype="custom" o:connectlocs="0,629;0,0" o:connectangles="0,0"/>
                </v:shape>
                <v:shape id="Freeform 502" o:spid="_x0000_s1363" style="position:absolute;left:7349;top:-193;width:62;height:120;visibility:visible;mso-wrap-style:square;v-text-anchor:top" coordsize="6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" path="m,119r61,l61,,,,,119xe" fillcolor="#ffa400" stroked="f">
                  <v:path arrowok="t" o:connecttype="custom" o:connectlocs="0,119;61,119;61,0;0,0;0,119" o:connectangles="0,0,0,0,0"/>
                </v:shape>
                <v:shape id="Freeform 503" o:spid="_x0000_s1364" style="position:absolute;left:7411;top:-184;width:62;height:110;visibility:visible;mso-wrap-style:square;v-text-anchor:top" coordsize="6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" path="m,109r61,l61,,,,,109xe" fillcolor="blue" stroked="f">
                  <v:path arrowok="t" o:connecttype="custom" o:connectlocs="0,109;61,109;61,0;0,0;0,109" o:connectangles="0,0,0,0,0"/>
                </v:shape>
                <v:shape id="Freeform 504" o:spid="_x0000_s1365" style="position:absolute;left:7334;top:-6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" path="m,l,e" filled="f" strokeweight=".24228mm">
                  <v:path arrowok="t" o:connecttype="custom" o:connectlocs="0,0;0,0" o:connectangles="0,0"/>
                </v:shape>
                <v:shape id="Freeform 505" o:spid="_x0000_s1366" style="position:absolute;left:7334;top:-7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" path="m,l,13e" filled="f" strokeweight=".07194mm">
                  <v:path arrowok="t" o:connecttype="custom" o:connectlocs="0,0;0,13" o:connectangles="0,0"/>
                </v:shape>
                <v:shape id="Freeform 506" o:spid="_x0000_s1367" style="position:absolute;left:7656;top:-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" path="m,l61,e" filled="f" strokecolor="#ffa400" strokeweight=".08078mm">
                  <v:path arrowok="t" o:connecttype="custom" o:connectlocs="0,0;61,0" o:connectangles="0,0"/>
                </v:shape>
                <v:shape id="Freeform 507" o:spid="_x0000_s1368" style="position:absolute;left:7718;top:-79;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" path="m,l61,e" filled="f" strokecolor="blue" strokeweight=".16156mm">
                  <v:path arrowok="t" o:connecttype="custom" o:connectlocs="0,0;61,0" o:connectangles="0,0"/>
                </v:shape>
                <v:shape id="Freeform 508" o:spid="_x0000_s1369" style="position:absolute;left:7641;top:-6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" path="m,l,e" filled="f" strokeweight=".24228mm">
                  <v:path arrowok="t" o:connecttype="custom" o:connectlocs="0,0;0,0" o:connectangles="0,0"/>
                </v:shape>
                <v:shape id="Freeform 509" o:spid="_x0000_s1370" style="position:absolute;left:7641;top:-7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" path="m,l,13e" filled="f" strokeweight=".07194mm">
                  <v:path arrowok="t" o:connecttype="custom" o:connectlocs="0,0;0,13" o:connectangles="0,0"/>
                </v:shape>
                <v:shape id="Freeform 510" o:spid="_x0000_s1371" style="position:absolute;left:8424;top:-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" path="m,l61,e" filled="f" strokecolor="#ffa400" strokeweight=".08078mm">
                  <v:path arrowok="t" o:connecttype="custom" o:connectlocs="0,0;61,0" o:connectangles="0,0"/>
                </v:shape>
                <v:shape id="Freeform 511" o:spid="_x0000_s1372" style="position:absolute;left:8486;top:-74;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" path="m,l61,e" filled="f" strokecolor="blue" strokeweight="0">
                  <v:path arrowok="t" o:connecttype="custom" o:connectlocs="0,0;61,0" o:connectangles="0,0"/>
                </v:shape>
                <v:shape id="Freeform 512" o:spid="_x0000_s1373" style="position:absolute;left:8562;top:-6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" path="m,l,e" filled="f" strokeweight=".24228mm">
                  <v:path arrowok="t" o:connecttype="custom" o:connectlocs="0,0;0,0" o:connectangles="0,0"/>
                </v:shape>
                <v:shape id="Freeform 513" o:spid="_x0000_s1374" style="position:absolute;left:8562;top:-7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" path="m,l,13e" filled="f" strokeweight=".07194mm">
                  <v:path arrowok="t" o:connecttype="custom" o:connectlocs="0,0;0,13" o:connectangles="0,0"/>
                </v:shape>
                <v:shape id="Freeform 514" o:spid="_x0000_s1375" style="position:absolute;left:8622;top:-704;width:20;height:630;visibility:visible;mso-wrap-style:square;v-text-anchor:top" coordsize="2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" path="m,629l,e" filled="f" strokeweight=".07194mm">
                  <v:path arrowok="t" o:connecttype="custom" o:connectlocs="0,629;0,0" o:connectangles="0,0"/>
                </v:shape>
                <v:shape id="Freeform 515" o:spid="_x0000_s1376" style="position:absolute;left:7948;top:-6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" path="m,l,e" filled="f" strokeweight=".24228mm">
                  <v:path arrowok="t" o:connecttype="custom" o:connectlocs="0,0;0,0" o:connectangles="0,0"/>
                </v:shape>
                <v:shape id="Freeform 516" o:spid="_x0000_s1377" style="position:absolute;left:7948;top:-7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" path="m,l,13e" filled="f" strokeweight=".07194mm">
                  <v:path arrowok="t" o:connecttype="custom" o:connectlocs="0,0;0,13" o:connectangles="0,0"/>
                </v:shape>
                <v:shape id="Freeform 517" o:spid="_x0000_s1378" style="position:absolute;left:8255;top:-6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" path="m,l,e" filled="f" strokeweight=".24228mm">
                  <v:path arrowok="t" o:connecttype="custom" o:connectlocs="0,0;0,0" o:connectangles="0,0"/>
                </v:shape>
                <v:shape id="Freeform 518" o:spid="_x0000_s1379" style="position:absolute;left:8255;top:-7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" path="m,l,13e" filled="f" strokeweight=".07194mm">
                  <v:path arrowok="t" o:connecttype="custom" o:connectlocs="0,0;0,13" o:connectangles="0,0"/>
                </v:shape>
                <v:group id="Group 519" o:spid="_x0000_s1380" style="position:absolute;left:2303;top:-1642;width:6494;height:3210" coordorigin="2303,-1642"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">
                  <v:shape id="Freeform 520" o:spid="_x0000_s1381" style="position:absolute;left:2303;top:-1642;width:6494;height:3210;visibility:visible;mso-wrap-style:square;v-text-anchor:top"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" path="m4663,1568r1655,e" filled="f" strokeweight=".06364mm">
                    <v:path arrowok="t" o:connecttype="custom" o:connectlocs="4663,1568;6318,1568" o:connectangles="0,0"/>
                  </v:shape>
                  <v:shape id="Freeform 521" o:spid="_x0000_s1382" style="position:absolute;left:2303;top:-1642;width:6494;height:3210;visibility:visible;mso-wrap-style:square;v-text-anchor:top"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" path="m4663,938r1655,e" filled="f" strokeweight=".06364mm">
                    <v:path arrowok="t" o:connecttype="custom" o:connectlocs="4663,938;6318,938" o:connectangles="0,0"/>
                  </v:shape>
                </v:group>
                <v:shape id="Freeform 522" o:spid="_x0000_s1383" style="position:absolute;left:8057;top:-685;width:540;height:127;visibility:visible;mso-wrap-style:square;v-text-anchor:top" coordsize="54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" path="m10,126r519,l536,126r3,-2l539,119,539,7r,-5l536,r-7,l10,,3,,,2,,7,,119r,5l3,126r7,xe" filled="f" strokecolor="#ccc" strokeweight=".07031mm">
                  <v:path arrowok="t" o:connecttype="custom" o:connectlocs="10,126;529,126;536,126;539,124;539,119;539,7;539,2;536,0;529,0;10,0;3,0;0,2;0,7;0,119;0,124;3,126;10,126" o:connectangles="0,0,0,0,0,0,0,0,0,0,0,0,0,0,0,0,0"/>
                </v:shape>
                <v:shape id="Freeform 523" o:spid="_x0000_s1384" style="position:absolute;left:8077;top:-653;width:102;height:20;visibility:visible;mso-wrap-style:square;v-text-anchor:top" coordsize="1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" path="m,l101,e" filled="f" strokecolor="#ffa400" strokeweight=".48456mm">
                  <v:path arrowok="t" o:connecttype="custom" o:connectlocs="0,0;101,0" o:connectangles="0,0"/>
                </v:shape>
                <v:shape id="Freeform 524" o:spid="_x0000_s1385" style="position:absolute;left:8077;top:-595;width:102;height:20;visibility:visible;mso-wrap-style:square;v-text-anchor:top" coordsize="1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" path="m,l101,e" filled="f" strokecolor="blue" strokeweight=".48456mm">
                  <v:path arrowok="t" o:connecttype="custom" o:connectlocs="0,0;101,0" o:connectangles="0,0"/>
                </v:shape>
                <v:shape id="Text Box 525" o:spid="_x0000_s1386" type="#_x0000_t202" style="position:absolute;left:7196;top:-95;width:1230;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" filled="f" stroked="f">
                  <v:textbox inset="0,0,0,0">
                    <w:txbxContent>
                      <w:p w:rsidR="0070072F" w:rsidRDefault="0070072F">
                        <w:pPr>
                          <w:pStyle w:val="BodyText"/>
                          <w:kinsoku w:val="0"/>
                          <w:overflowPunct w:val="0"/>
                          <w:spacing w:line="43" w:lineRule="exact"/>
                          <w:rPr>
                            <w:w w:val="127"/>
                            <w:sz w:val="4"/>
                            <w:szCs w:val="4"/>
                          </w:rPr>
                        </w:pP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2"/>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2"/>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1"/>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1"/>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r>
                          <w:rPr>
                            <w:sz w:val="4"/>
                            <w:szCs w:val="4"/>
                          </w:rPr>
                          <w:t xml:space="preserve"> </w:t>
                        </w:r>
                        <w:r>
                          <w:rPr>
                            <w:spacing w:val="-1"/>
                            <w:sz w:val="4"/>
                            <w:szCs w:val="4"/>
                          </w:rPr>
                          <w:t xml:space="preserve"> </w:t>
                        </w:r>
                        <w:r>
                          <w:rPr>
                            <w:w w:val="127"/>
                            <w:sz w:val="4"/>
                            <w:szCs w:val="4"/>
                            <w:u w:val="single" w:color="FFA400"/>
                          </w:rPr>
                          <w:t xml:space="preserve"> </w:t>
                        </w:r>
                        <w:r>
                          <w:rPr>
                            <w:sz w:val="4"/>
                            <w:szCs w:val="4"/>
                            <w:u w:val="single" w:color="FFA400"/>
                          </w:rPr>
                          <w:t xml:space="preserve">      </w:t>
                        </w:r>
                        <w:r>
                          <w:rPr>
                            <w:w w:val="127"/>
                            <w:sz w:val="4"/>
                            <w:szCs w:val="4"/>
                            <w:u w:val="single" w:color="FFA400"/>
                          </w:rPr>
                          <w:t xml:space="preserve"> </w:t>
                        </w:r>
                        <w:r>
                          <w:rPr>
                            <w:sz w:val="4"/>
                            <w:szCs w:val="4"/>
                            <w:u w:val="single" w:color="FFA400"/>
                          </w:rPr>
                          <w:t xml:space="preserve"> </w:t>
                        </w:r>
                      </w:p>
                    </w:txbxContent>
                  </v:textbox>
                </v:shape>
                <v:shape id="Text Box 526" o:spid="_x0000_s1387" type="#_x0000_t202" style="position:absolute;left:7641;top:-629;width:328;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" filled="f" stroked="f">
                  <v:textbox inset="0,0,0,0">
                    <w:txbxContent>
                      <w:p w:rsidR="0070072F" w:rsidRDefault="0070072F">
                        <w:pPr>
                          <w:pStyle w:val="BodyText"/>
                          <w:kinsoku w:val="0"/>
                          <w:overflowPunct w:val="0"/>
                          <w:spacing w:line="80" w:lineRule="exact"/>
                          <w:rPr>
                            <w:rFonts w:ascii="Lucida Sans Unicode" w:hAnsi="Lucida Sans Unicode" w:cs="Lucida Sans Unicode"/>
                            <w:w w:val="80"/>
                            <w:sz w:val="8"/>
                            <w:szCs w:val="8"/>
                          </w:rPr>
                        </w:pPr>
                        <w:r>
                          <w:rPr>
                            <w:rFonts w:ascii="Lucida Sans Unicode" w:hAnsi="Lucida Sans Unicode" w:cs="Lucida Sans Unicode"/>
                            <w:w w:val="80"/>
                            <w:sz w:val="8"/>
                            <w:szCs w:val="8"/>
                          </w:rPr>
                          <w:t>Junction A</w:t>
                        </w:r>
                      </w:p>
                    </w:txbxContent>
                  </v:textbox>
                </v:shape>
                <v:shape id="Text Box 527" o:spid="_x0000_s1388" type="#_x0000_t202" style="position:absolute;left:8221;top:-688;width:377;height: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" filled="f" stroked="f">
                  <v:textbox inset="0,0,0,0">
                    <w:txbxContent>
                      <w:p w:rsidR="0070072F" w:rsidRDefault="0070072F">
                        <w:pPr>
                          <w:pStyle w:val="BodyText"/>
                          <w:kinsoku w:val="0"/>
                          <w:overflowPunct w:val="0"/>
                          <w:spacing w:before="7" w:line="148" w:lineRule="auto"/>
                          <w:ind w:right="1"/>
                          <w:rPr>
                            <w:rFonts w:ascii="Lucida Sans Unicode" w:hAnsi="Lucida Sans Unicode" w:cs="Lucida Sans Unicode"/>
                            <w:w w:val="90"/>
                            <w:sz w:val="6"/>
                            <w:szCs w:val="6"/>
                          </w:rPr>
                        </w:pPr>
                        <w:r>
                          <w:rPr>
                            <w:rFonts w:ascii="Lucida Sans Unicode" w:hAnsi="Lucida Sans Unicode" w:cs="Lucida Sans Unicode"/>
                            <w:sz w:val="6"/>
                            <w:szCs w:val="6"/>
                          </w:rPr>
                          <w:t xml:space="preserve">First Phase </w:t>
                        </w:r>
                        <w:r>
                          <w:rPr>
                            <w:rFonts w:ascii="Lucida Sans Unicode" w:hAnsi="Lucida Sans Unicode" w:cs="Lucida Sans Unicode"/>
                            <w:w w:val="90"/>
                            <w:sz w:val="6"/>
                            <w:szCs w:val="6"/>
                          </w:rPr>
                          <w:t>Second Phase</w:t>
                        </w:r>
                      </w:p>
                    </w:txbxContent>
                  </v:textbox>
                </v:shape>
                <w10:wrap anchorx="page"/>
              </v:group>
            </w:pict>
          </mc:Fallback>
        </mc:AlternateContent>
      </w:r>
      <w:r>
        <w:rPr>
          <w:noProof/>
        </w:rPr>
        <mc:AlternateContent>
          <mc:Choice Requires="wpg">
            <w:drawing>
              <wp:anchor distT="0" distB="0" distL="114300" distR="114300" simplePos="0" relativeHeight="251689472" behindDoc="1" locked="0" layoutInCell="0" allowOverlap="1">
                <wp:simplePos x="0" y="0"/>
                <wp:positionH relativeFrom="page">
                  <wp:posOffset>4411345</wp:posOffset>
                </wp:positionH>
                <wp:positionV relativeFrom="paragraph">
                  <wp:posOffset>30480</wp:posOffset>
                </wp:positionV>
                <wp:extent cx="1065530" cy="412115"/>
                <wp:effectExtent l="0" t="0" r="0" b="0"/>
                <wp:wrapNone/>
                <wp:docPr id="1107" name="Group 5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5530" cy="412115"/>
                          <a:chOff x="6947" y="48"/>
                          <a:chExt cx="1678" cy="649"/>
                        </a:xfrm>
                      </wpg:grpSpPr>
                      <wps:wsp>
                        <wps:cNvPr id="1108" name="Freeform 529"/>
                        <wps:cNvSpPr>
                          <a:spLocks/>
                        </wps:cNvSpPr>
                        <wps:spPr bwMode="auto">
                          <a:xfrm>
                            <a:off x="7042" y="81"/>
                            <a:ext cx="62" cy="600"/>
                          </a:xfrm>
                          <a:custGeom>
                            <a:avLst/>
                            <a:gdLst>
                              <a:gd name="T0" fmla="*/ 0 w 62"/>
                              <a:gd name="T1" fmla="*/ 599 h 600"/>
                              <a:gd name="T2" fmla="*/ 61 w 62"/>
                              <a:gd name="T3" fmla="*/ 599 h 600"/>
                              <a:gd name="T4" fmla="*/ 61 w 62"/>
                              <a:gd name="T5" fmla="*/ 0 h 600"/>
                              <a:gd name="T6" fmla="*/ 0 w 62"/>
                              <a:gd name="T7" fmla="*/ 0 h 600"/>
                              <a:gd name="T8" fmla="*/ 0 w 62"/>
                              <a:gd name="T9" fmla="*/ 599 h 600"/>
                            </a:gdLst>
                            <a:ahLst/>
                            <a:cxnLst>
                              <a:cxn ang="0">
                                <a:pos x="T0" y="T1"/>
                              </a:cxn>
                              <a:cxn ang="0">
                                <a:pos x="T2" y="T3"/>
                              </a:cxn>
                              <a:cxn ang="0">
                                <a:pos x="T4" y="T5"/>
                              </a:cxn>
                              <a:cxn ang="0">
                                <a:pos x="T6" y="T7"/>
                              </a:cxn>
                              <a:cxn ang="0">
                                <a:pos x="T8" y="T9"/>
                              </a:cxn>
                            </a:cxnLst>
                            <a:rect l="0" t="0" r="r" b="b"/>
                            <a:pathLst>
                              <a:path w="62" h="600">
                                <a:moveTo>
                                  <a:pt x="0" y="599"/>
                                </a:moveTo>
                                <a:lnTo>
                                  <a:pt x="61" y="599"/>
                                </a:lnTo>
                                <a:lnTo>
                                  <a:pt x="61" y="0"/>
                                </a:lnTo>
                                <a:lnTo>
                                  <a:pt x="0" y="0"/>
                                </a:lnTo>
                                <a:lnTo>
                                  <a:pt x="0" y="599"/>
                                </a:lnTo>
                                <a:close/>
                              </a:path>
                            </a:pathLst>
                          </a:custGeom>
                          <a:solidFill>
                            <a:srgbClr val="FFA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 name="Freeform 530"/>
                        <wps:cNvSpPr>
                          <a:spLocks/>
                        </wps:cNvSpPr>
                        <wps:spPr bwMode="auto">
                          <a:xfrm>
                            <a:off x="7104" y="85"/>
                            <a:ext cx="62" cy="596"/>
                          </a:xfrm>
                          <a:custGeom>
                            <a:avLst/>
                            <a:gdLst>
                              <a:gd name="T0" fmla="*/ 0 w 62"/>
                              <a:gd name="T1" fmla="*/ 595 h 596"/>
                              <a:gd name="T2" fmla="*/ 61 w 62"/>
                              <a:gd name="T3" fmla="*/ 595 h 596"/>
                              <a:gd name="T4" fmla="*/ 61 w 62"/>
                              <a:gd name="T5" fmla="*/ 0 h 596"/>
                              <a:gd name="T6" fmla="*/ 0 w 62"/>
                              <a:gd name="T7" fmla="*/ 0 h 596"/>
                              <a:gd name="T8" fmla="*/ 0 w 62"/>
                              <a:gd name="T9" fmla="*/ 595 h 596"/>
                            </a:gdLst>
                            <a:ahLst/>
                            <a:cxnLst>
                              <a:cxn ang="0">
                                <a:pos x="T0" y="T1"/>
                              </a:cxn>
                              <a:cxn ang="0">
                                <a:pos x="T2" y="T3"/>
                              </a:cxn>
                              <a:cxn ang="0">
                                <a:pos x="T4" y="T5"/>
                              </a:cxn>
                              <a:cxn ang="0">
                                <a:pos x="T6" y="T7"/>
                              </a:cxn>
                              <a:cxn ang="0">
                                <a:pos x="T8" y="T9"/>
                              </a:cxn>
                            </a:cxnLst>
                            <a:rect l="0" t="0" r="r" b="b"/>
                            <a:pathLst>
                              <a:path w="62" h="596">
                                <a:moveTo>
                                  <a:pt x="0" y="595"/>
                                </a:moveTo>
                                <a:lnTo>
                                  <a:pt x="61" y="595"/>
                                </a:lnTo>
                                <a:lnTo>
                                  <a:pt x="61" y="0"/>
                                </a:lnTo>
                                <a:lnTo>
                                  <a:pt x="0" y="0"/>
                                </a:lnTo>
                                <a:lnTo>
                                  <a:pt x="0" y="595"/>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 name="Freeform 531"/>
                        <wps:cNvSpPr>
                          <a:spLocks/>
                        </wps:cNvSpPr>
                        <wps:spPr bwMode="auto">
                          <a:xfrm>
                            <a:off x="7027" y="688"/>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1" name="Freeform 532"/>
                        <wps:cNvSpPr>
                          <a:spLocks/>
                        </wps:cNvSpPr>
                        <wps:spPr bwMode="auto">
                          <a:xfrm>
                            <a:off x="7027" y="68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 name="Freeform 533"/>
                        <wps:cNvSpPr>
                          <a:spLocks/>
                        </wps:cNvSpPr>
                        <wps:spPr bwMode="auto">
                          <a:xfrm>
                            <a:off x="6949" y="681"/>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3" name="Freeform 534"/>
                        <wps:cNvSpPr>
                          <a:spLocks/>
                        </wps:cNvSpPr>
                        <wps:spPr bwMode="auto">
                          <a:xfrm>
                            <a:off x="6949" y="681"/>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4" name="Freeform 535"/>
                        <wps:cNvSpPr>
                          <a:spLocks/>
                        </wps:cNvSpPr>
                        <wps:spPr bwMode="auto">
                          <a:xfrm>
                            <a:off x="6949" y="593"/>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5" name="Freeform 536"/>
                        <wps:cNvSpPr>
                          <a:spLocks/>
                        </wps:cNvSpPr>
                        <wps:spPr bwMode="auto">
                          <a:xfrm>
                            <a:off x="6949" y="593"/>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6" name="Freeform 537"/>
                        <wps:cNvSpPr>
                          <a:spLocks/>
                        </wps:cNvSpPr>
                        <wps:spPr bwMode="auto">
                          <a:xfrm>
                            <a:off x="6949" y="504"/>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7" name="Freeform 538"/>
                        <wps:cNvSpPr>
                          <a:spLocks/>
                        </wps:cNvSpPr>
                        <wps:spPr bwMode="auto">
                          <a:xfrm>
                            <a:off x="6949" y="504"/>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 name="Freeform 539"/>
                        <wps:cNvSpPr>
                          <a:spLocks/>
                        </wps:cNvSpPr>
                        <wps:spPr bwMode="auto">
                          <a:xfrm>
                            <a:off x="6949" y="416"/>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9" name="Freeform 540"/>
                        <wps:cNvSpPr>
                          <a:spLocks/>
                        </wps:cNvSpPr>
                        <wps:spPr bwMode="auto">
                          <a:xfrm>
                            <a:off x="6949" y="416"/>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0" name="Freeform 541"/>
                        <wps:cNvSpPr>
                          <a:spLocks/>
                        </wps:cNvSpPr>
                        <wps:spPr bwMode="auto">
                          <a:xfrm>
                            <a:off x="6949" y="328"/>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1" name="Freeform 542"/>
                        <wps:cNvSpPr>
                          <a:spLocks/>
                        </wps:cNvSpPr>
                        <wps:spPr bwMode="auto">
                          <a:xfrm>
                            <a:off x="6949" y="328"/>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Freeform 543"/>
                        <wps:cNvSpPr>
                          <a:spLocks/>
                        </wps:cNvSpPr>
                        <wps:spPr bwMode="auto">
                          <a:xfrm>
                            <a:off x="6949" y="240"/>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3" name="Freeform 544"/>
                        <wps:cNvSpPr>
                          <a:spLocks/>
                        </wps:cNvSpPr>
                        <wps:spPr bwMode="auto">
                          <a:xfrm>
                            <a:off x="6949" y="240"/>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 name="Freeform 545"/>
                        <wps:cNvSpPr>
                          <a:spLocks/>
                        </wps:cNvSpPr>
                        <wps:spPr bwMode="auto">
                          <a:xfrm>
                            <a:off x="6949" y="151"/>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 name="Freeform 546"/>
                        <wps:cNvSpPr>
                          <a:spLocks/>
                        </wps:cNvSpPr>
                        <wps:spPr bwMode="auto">
                          <a:xfrm>
                            <a:off x="6949" y="151"/>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 name="Freeform 547"/>
                        <wps:cNvSpPr>
                          <a:spLocks/>
                        </wps:cNvSpPr>
                        <wps:spPr bwMode="auto">
                          <a:xfrm>
                            <a:off x="6949" y="63"/>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7" name="Freeform 548"/>
                        <wps:cNvSpPr>
                          <a:spLocks/>
                        </wps:cNvSpPr>
                        <wps:spPr bwMode="auto">
                          <a:xfrm>
                            <a:off x="6949" y="63"/>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 name="Freeform 549"/>
                        <wps:cNvSpPr>
                          <a:spLocks/>
                        </wps:cNvSpPr>
                        <wps:spPr bwMode="auto">
                          <a:xfrm>
                            <a:off x="6967" y="51"/>
                            <a:ext cx="20" cy="630"/>
                          </a:xfrm>
                          <a:custGeom>
                            <a:avLst/>
                            <a:gdLst>
                              <a:gd name="T0" fmla="*/ 0 w 20"/>
                              <a:gd name="T1" fmla="*/ 629 h 630"/>
                              <a:gd name="T2" fmla="*/ 0 w 20"/>
                              <a:gd name="T3" fmla="*/ 0 h 630"/>
                            </a:gdLst>
                            <a:ahLst/>
                            <a:cxnLst>
                              <a:cxn ang="0">
                                <a:pos x="T0" y="T1"/>
                              </a:cxn>
                              <a:cxn ang="0">
                                <a:pos x="T2" y="T3"/>
                              </a:cxn>
                            </a:cxnLst>
                            <a:rect l="0" t="0" r="r" b="b"/>
                            <a:pathLst>
                              <a:path w="20" h="630">
                                <a:moveTo>
                                  <a:pt x="0" y="629"/>
                                </a:moveTo>
                                <a:lnTo>
                                  <a:pt x="0" y="0"/>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9" name="Freeform 550"/>
                        <wps:cNvSpPr>
                          <a:spLocks/>
                        </wps:cNvSpPr>
                        <wps:spPr bwMode="auto">
                          <a:xfrm>
                            <a:off x="7349" y="593"/>
                            <a:ext cx="62" cy="89"/>
                          </a:xfrm>
                          <a:custGeom>
                            <a:avLst/>
                            <a:gdLst>
                              <a:gd name="T0" fmla="*/ 0 w 62"/>
                              <a:gd name="T1" fmla="*/ 88 h 89"/>
                              <a:gd name="T2" fmla="*/ 61 w 62"/>
                              <a:gd name="T3" fmla="*/ 88 h 89"/>
                              <a:gd name="T4" fmla="*/ 61 w 62"/>
                              <a:gd name="T5" fmla="*/ 0 h 89"/>
                              <a:gd name="T6" fmla="*/ 0 w 62"/>
                              <a:gd name="T7" fmla="*/ 0 h 89"/>
                              <a:gd name="T8" fmla="*/ 0 w 62"/>
                              <a:gd name="T9" fmla="*/ 88 h 89"/>
                            </a:gdLst>
                            <a:ahLst/>
                            <a:cxnLst>
                              <a:cxn ang="0">
                                <a:pos x="T0" y="T1"/>
                              </a:cxn>
                              <a:cxn ang="0">
                                <a:pos x="T2" y="T3"/>
                              </a:cxn>
                              <a:cxn ang="0">
                                <a:pos x="T4" y="T5"/>
                              </a:cxn>
                              <a:cxn ang="0">
                                <a:pos x="T6" y="T7"/>
                              </a:cxn>
                              <a:cxn ang="0">
                                <a:pos x="T8" y="T9"/>
                              </a:cxn>
                            </a:cxnLst>
                            <a:rect l="0" t="0" r="r" b="b"/>
                            <a:pathLst>
                              <a:path w="62" h="89">
                                <a:moveTo>
                                  <a:pt x="0" y="88"/>
                                </a:moveTo>
                                <a:lnTo>
                                  <a:pt x="61" y="88"/>
                                </a:lnTo>
                                <a:lnTo>
                                  <a:pt x="61" y="0"/>
                                </a:lnTo>
                                <a:lnTo>
                                  <a:pt x="0" y="0"/>
                                </a:lnTo>
                                <a:lnTo>
                                  <a:pt x="0" y="88"/>
                                </a:lnTo>
                                <a:close/>
                              </a:path>
                            </a:pathLst>
                          </a:custGeom>
                          <a:solidFill>
                            <a:srgbClr val="FFA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0" name="Freeform 551"/>
                        <wps:cNvSpPr>
                          <a:spLocks/>
                        </wps:cNvSpPr>
                        <wps:spPr bwMode="auto">
                          <a:xfrm>
                            <a:off x="7257"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1" name="Freeform 552"/>
                        <wps:cNvSpPr>
                          <a:spLocks/>
                        </wps:cNvSpPr>
                        <wps:spPr bwMode="auto">
                          <a:xfrm>
                            <a:off x="7503"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2" name="Freeform 553"/>
                        <wps:cNvSpPr>
                          <a:spLocks/>
                        </wps:cNvSpPr>
                        <wps:spPr bwMode="auto">
                          <a:xfrm>
                            <a:off x="7411" y="588"/>
                            <a:ext cx="62" cy="93"/>
                          </a:xfrm>
                          <a:custGeom>
                            <a:avLst/>
                            <a:gdLst>
                              <a:gd name="T0" fmla="*/ 0 w 62"/>
                              <a:gd name="T1" fmla="*/ 92 h 93"/>
                              <a:gd name="T2" fmla="*/ 61 w 62"/>
                              <a:gd name="T3" fmla="*/ 92 h 93"/>
                              <a:gd name="T4" fmla="*/ 61 w 62"/>
                              <a:gd name="T5" fmla="*/ 0 h 93"/>
                              <a:gd name="T6" fmla="*/ 0 w 62"/>
                              <a:gd name="T7" fmla="*/ 0 h 93"/>
                              <a:gd name="T8" fmla="*/ 0 w 62"/>
                              <a:gd name="T9" fmla="*/ 92 h 93"/>
                            </a:gdLst>
                            <a:ahLst/>
                            <a:cxnLst>
                              <a:cxn ang="0">
                                <a:pos x="T0" y="T1"/>
                              </a:cxn>
                              <a:cxn ang="0">
                                <a:pos x="T2" y="T3"/>
                              </a:cxn>
                              <a:cxn ang="0">
                                <a:pos x="T4" y="T5"/>
                              </a:cxn>
                              <a:cxn ang="0">
                                <a:pos x="T6" y="T7"/>
                              </a:cxn>
                              <a:cxn ang="0">
                                <a:pos x="T8" y="T9"/>
                              </a:cxn>
                            </a:cxnLst>
                            <a:rect l="0" t="0" r="r" b="b"/>
                            <a:pathLst>
                              <a:path w="62" h="93">
                                <a:moveTo>
                                  <a:pt x="0" y="92"/>
                                </a:moveTo>
                                <a:lnTo>
                                  <a:pt x="61" y="92"/>
                                </a:lnTo>
                                <a:lnTo>
                                  <a:pt x="61" y="0"/>
                                </a:lnTo>
                                <a:lnTo>
                                  <a:pt x="0" y="0"/>
                                </a:lnTo>
                                <a:lnTo>
                                  <a:pt x="0" y="92"/>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3" name="Freeform 554"/>
                        <wps:cNvSpPr>
                          <a:spLocks/>
                        </wps:cNvSpPr>
                        <wps:spPr bwMode="auto">
                          <a:xfrm>
                            <a:off x="7656" y="679"/>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2801">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4" name="Freeform 555"/>
                        <wps:cNvSpPr>
                          <a:spLocks/>
                        </wps:cNvSpPr>
                        <wps:spPr bwMode="auto">
                          <a:xfrm>
                            <a:off x="7564"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5" name="Freeform 556"/>
                        <wps:cNvSpPr>
                          <a:spLocks/>
                        </wps:cNvSpPr>
                        <wps:spPr bwMode="auto">
                          <a:xfrm>
                            <a:off x="7810"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 name="Freeform 557"/>
                        <wps:cNvSpPr>
                          <a:spLocks/>
                        </wps:cNvSpPr>
                        <wps:spPr bwMode="auto">
                          <a:xfrm>
                            <a:off x="7718" y="674"/>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840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7" name="Freeform 558"/>
                        <wps:cNvSpPr>
                          <a:spLocks/>
                        </wps:cNvSpPr>
                        <wps:spPr bwMode="auto">
                          <a:xfrm>
                            <a:off x="7963" y="679"/>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2801">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8" name="Freeform 559"/>
                        <wps:cNvSpPr>
                          <a:spLocks/>
                        </wps:cNvSpPr>
                        <wps:spPr bwMode="auto">
                          <a:xfrm>
                            <a:off x="7871"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 name="Freeform 560"/>
                        <wps:cNvSpPr>
                          <a:spLocks/>
                        </wps:cNvSpPr>
                        <wps:spPr bwMode="auto">
                          <a:xfrm>
                            <a:off x="8117"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0" name="Freeform 561"/>
                        <wps:cNvSpPr>
                          <a:spLocks/>
                        </wps:cNvSpPr>
                        <wps:spPr bwMode="auto">
                          <a:xfrm>
                            <a:off x="8025"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1" name="Freeform 562"/>
                        <wps:cNvSpPr>
                          <a:spLocks/>
                        </wps:cNvSpPr>
                        <wps:spPr bwMode="auto">
                          <a:xfrm>
                            <a:off x="8271"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 name="Freeform 563"/>
                        <wps:cNvSpPr>
                          <a:spLocks/>
                        </wps:cNvSpPr>
                        <wps:spPr bwMode="auto">
                          <a:xfrm>
                            <a:off x="8178"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3" name="Freeform 564"/>
                        <wps:cNvSpPr>
                          <a:spLocks/>
                        </wps:cNvSpPr>
                        <wps:spPr bwMode="auto">
                          <a:xfrm>
                            <a:off x="8424" y="679"/>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2801">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44" name="Group 565"/>
                        <wpg:cNvGrpSpPr>
                          <a:grpSpLocks/>
                        </wpg:cNvGrpSpPr>
                        <wpg:grpSpPr bwMode="auto">
                          <a:xfrm>
                            <a:off x="8332" y="681"/>
                            <a:ext cx="215" cy="20"/>
                            <a:chOff x="8332" y="681"/>
                            <a:chExt cx="215" cy="20"/>
                          </a:xfrm>
                        </wpg:grpSpPr>
                        <wps:wsp>
                          <wps:cNvPr id="1145" name="Freeform 566"/>
                          <wps:cNvSpPr>
                            <a:spLocks/>
                          </wps:cNvSpPr>
                          <wps:spPr bwMode="auto">
                            <a:xfrm>
                              <a:off x="8332" y="681"/>
                              <a:ext cx="215" cy="20"/>
                            </a:xfrm>
                            <a:custGeom>
                              <a:avLst/>
                              <a:gdLst>
                                <a:gd name="T0" fmla="*/ 0 w 215"/>
                                <a:gd name="T1" fmla="*/ 0 h 20"/>
                                <a:gd name="T2" fmla="*/ 61 w 215"/>
                                <a:gd name="T3" fmla="*/ 0 h 20"/>
                              </a:gdLst>
                              <a:ahLst/>
                              <a:cxnLst>
                                <a:cxn ang="0">
                                  <a:pos x="T0" y="T1"/>
                                </a:cxn>
                                <a:cxn ang="0">
                                  <a:pos x="T2" y="T3"/>
                                </a:cxn>
                              </a:cxnLst>
                              <a:rect l="0" t="0" r="r" b="b"/>
                              <a:pathLst>
                                <a:path w="215"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6" name="Freeform 567"/>
                          <wps:cNvSpPr>
                            <a:spLocks/>
                          </wps:cNvSpPr>
                          <wps:spPr bwMode="auto">
                            <a:xfrm>
                              <a:off x="8332" y="681"/>
                              <a:ext cx="215" cy="20"/>
                            </a:xfrm>
                            <a:custGeom>
                              <a:avLst/>
                              <a:gdLst>
                                <a:gd name="T0" fmla="*/ 153 w 215"/>
                                <a:gd name="T1" fmla="*/ 0 h 20"/>
                                <a:gd name="T2" fmla="*/ 214 w 215"/>
                                <a:gd name="T3" fmla="*/ 0 h 20"/>
                              </a:gdLst>
                              <a:ahLst/>
                              <a:cxnLst>
                                <a:cxn ang="0">
                                  <a:pos x="T0" y="T1"/>
                                </a:cxn>
                                <a:cxn ang="0">
                                  <a:pos x="T2" y="T3"/>
                                </a:cxn>
                              </a:cxnLst>
                              <a:rect l="0" t="0" r="r" b="b"/>
                              <a:pathLst>
                                <a:path w="215" h="20">
                                  <a:moveTo>
                                    <a:pt x="153" y="0"/>
                                  </a:moveTo>
                                  <a:lnTo>
                                    <a:pt x="214"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47" name="Freeform 568"/>
                        <wps:cNvSpPr>
                          <a:spLocks/>
                        </wps:cNvSpPr>
                        <wps:spPr bwMode="auto">
                          <a:xfrm>
                            <a:off x="7334" y="688"/>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8" name="Freeform 569"/>
                        <wps:cNvSpPr>
                          <a:spLocks/>
                        </wps:cNvSpPr>
                        <wps:spPr bwMode="auto">
                          <a:xfrm>
                            <a:off x="7334" y="68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9" name="Freeform 570"/>
                        <wps:cNvSpPr>
                          <a:spLocks/>
                        </wps:cNvSpPr>
                        <wps:spPr bwMode="auto">
                          <a:xfrm>
                            <a:off x="7641" y="688"/>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0" name="Freeform 571"/>
                        <wps:cNvSpPr>
                          <a:spLocks/>
                        </wps:cNvSpPr>
                        <wps:spPr bwMode="auto">
                          <a:xfrm>
                            <a:off x="7641" y="68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 name="Freeform 572"/>
                        <wps:cNvSpPr>
                          <a:spLocks/>
                        </wps:cNvSpPr>
                        <wps:spPr bwMode="auto">
                          <a:xfrm>
                            <a:off x="7948" y="688"/>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2" name="Freeform 573"/>
                        <wps:cNvSpPr>
                          <a:spLocks/>
                        </wps:cNvSpPr>
                        <wps:spPr bwMode="auto">
                          <a:xfrm>
                            <a:off x="7948" y="68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3" name="Freeform 574"/>
                        <wps:cNvSpPr>
                          <a:spLocks/>
                        </wps:cNvSpPr>
                        <wps:spPr bwMode="auto">
                          <a:xfrm>
                            <a:off x="8255" y="688"/>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4" name="Freeform 575"/>
                        <wps:cNvSpPr>
                          <a:spLocks/>
                        </wps:cNvSpPr>
                        <wps:spPr bwMode="auto">
                          <a:xfrm>
                            <a:off x="8255" y="68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5" name="Freeform 576"/>
                        <wps:cNvSpPr>
                          <a:spLocks/>
                        </wps:cNvSpPr>
                        <wps:spPr bwMode="auto">
                          <a:xfrm>
                            <a:off x="8562" y="688"/>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6" name="Freeform 577"/>
                        <wps:cNvSpPr>
                          <a:spLocks/>
                        </wps:cNvSpPr>
                        <wps:spPr bwMode="auto">
                          <a:xfrm>
                            <a:off x="8562" y="68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157" name="Group 578"/>
                        <wpg:cNvGrpSpPr>
                          <a:grpSpLocks/>
                        </wpg:cNvGrpSpPr>
                        <wpg:grpSpPr bwMode="auto">
                          <a:xfrm>
                            <a:off x="2303" y="2209"/>
                            <a:ext cx="6494" cy="3211"/>
                            <a:chOff x="2303" y="2209"/>
                            <a:chExt cx="6494" cy="3211"/>
                          </a:xfrm>
                        </wpg:grpSpPr>
                        <wps:wsp>
                          <wps:cNvPr id="1158" name="Freeform 579"/>
                          <wps:cNvSpPr>
                            <a:spLocks/>
                          </wps:cNvSpPr>
                          <wps:spPr bwMode="auto">
                            <a:xfrm>
                              <a:off x="2303" y="2209"/>
                              <a:ext cx="6494" cy="3211"/>
                            </a:xfrm>
                            <a:custGeom>
                              <a:avLst/>
                              <a:gdLst>
                                <a:gd name="T0" fmla="*/ 6318 w 6494"/>
                                <a:gd name="T1" fmla="*/ -1528 h 3211"/>
                                <a:gd name="T2" fmla="*/ 6318 w 6494"/>
                                <a:gd name="T3" fmla="*/ -2158 h 3211"/>
                              </a:gdLst>
                              <a:ahLst/>
                              <a:cxnLst>
                                <a:cxn ang="0">
                                  <a:pos x="T0" y="T1"/>
                                </a:cxn>
                                <a:cxn ang="0">
                                  <a:pos x="T2" y="T3"/>
                                </a:cxn>
                              </a:cxnLst>
                              <a:rect l="0" t="0" r="r" b="b"/>
                              <a:pathLst>
                                <a:path w="6494" h="3211">
                                  <a:moveTo>
                                    <a:pt x="6318" y="-1528"/>
                                  </a:moveTo>
                                  <a:lnTo>
                                    <a:pt x="6318" y="-2158"/>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9" name="Freeform 580"/>
                          <wps:cNvSpPr>
                            <a:spLocks/>
                          </wps:cNvSpPr>
                          <wps:spPr bwMode="auto">
                            <a:xfrm>
                              <a:off x="2303" y="2209"/>
                              <a:ext cx="6494" cy="3211"/>
                            </a:xfrm>
                            <a:custGeom>
                              <a:avLst/>
                              <a:gdLst>
                                <a:gd name="T0" fmla="*/ 4663 w 6494"/>
                                <a:gd name="T1" fmla="*/ -1528 h 3211"/>
                                <a:gd name="T2" fmla="*/ 6318 w 6494"/>
                                <a:gd name="T3" fmla="*/ -1528 h 3211"/>
                              </a:gdLst>
                              <a:ahLst/>
                              <a:cxnLst>
                                <a:cxn ang="0">
                                  <a:pos x="T0" y="T1"/>
                                </a:cxn>
                                <a:cxn ang="0">
                                  <a:pos x="T2" y="T3"/>
                                </a:cxn>
                              </a:cxnLst>
                              <a:rect l="0" t="0" r="r" b="b"/>
                              <a:pathLst>
                                <a:path w="6494" h="3211">
                                  <a:moveTo>
                                    <a:pt x="4663" y="-1528"/>
                                  </a:moveTo>
                                  <a:lnTo>
                                    <a:pt x="6318" y="-1528"/>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0" name="Freeform 581"/>
                          <wps:cNvSpPr>
                            <a:spLocks/>
                          </wps:cNvSpPr>
                          <wps:spPr bwMode="auto">
                            <a:xfrm>
                              <a:off x="2303" y="2209"/>
                              <a:ext cx="6494" cy="3211"/>
                            </a:xfrm>
                            <a:custGeom>
                              <a:avLst/>
                              <a:gdLst>
                                <a:gd name="T0" fmla="*/ 4663 w 6494"/>
                                <a:gd name="T1" fmla="*/ -2158 h 3211"/>
                                <a:gd name="T2" fmla="*/ 6318 w 6494"/>
                                <a:gd name="T3" fmla="*/ -2158 h 3211"/>
                              </a:gdLst>
                              <a:ahLst/>
                              <a:cxnLst>
                                <a:cxn ang="0">
                                  <a:pos x="T0" y="T1"/>
                                </a:cxn>
                                <a:cxn ang="0">
                                  <a:pos x="T2" y="T3"/>
                                </a:cxn>
                              </a:cxnLst>
                              <a:rect l="0" t="0" r="r" b="b"/>
                              <a:pathLst>
                                <a:path w="6494" h="3211">
                                  <a:moveTo>
                                    <a:pt x="4663" y="-2158"/>
                                  </a:moveTo>
                                  <a:lnTo>
                                    <a:pt x="6318" y="-2158"/>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161" name="Freeform 582"/>
                        <wps:cNvSpPr>
                          <a:spLocks/>
                        </wps:cNvSpPr>
                        <wps:spPr bwMode="auto">
                          <a:xfrm>
                            <a:off x="8057" y="70"/>
                            <a:ext cx="540" cy="127"/>
                          </a:xfrm>
                          <a:custGeom>
                            <a:avLst/>
                            <a:gdLst>
                              <a:gd name="T0" fmla="*/ 10 w 540"/>
                              <a:gd name="T1" fmla="*/ 126 h 127"/>
                              <a:gd name="T2" fmla="*/ 529 w 540"/>
                              <a:gd name="T3" fmla="*/ 126 h 127"/>
                              <a:gd name="T4" fmla="*/ 536 w 540"/>
                              <a:gd name="T5" fmla="*/ 126 h 127"/>
                              <a:gd name="T6" fmla="*/ 539 w 540"/>
                              <a:gd name="T7" fmla="*/ 124 h 127"/>
                              <a:gd name="T8" fmla="*/ 539 w 540"/>
                              <a:gd name="T9" fmla="*/ 119 h 127"/>
                              <a:gd name="T10" fmla="*/ 539 w 540"/>
                              <a:gd name="T11" fmla="*/ 7 h 127"/>
                              <a:gd name="T12" fmla="*/ 539 w 540"/>
                              <a:gd name="T13" fmla="*/ 2 h 127"/>
                              <a:gd name="T14" fmla="*/ 536 w 540"/>
                              <a:gd name="T15" fmla="*/ 0 h 127"/>
                              <a:gd name="T16" fmla="*/ 529 w 540"/>
                              <a:gd name="T17" fmla="*/ 0 h 127"/>
                              <a:gd name="T18" fmla="*/ 10 w 540"/>
                              <a:gd name="T19" fmla="*/ 0 h 127"/>
                              <a:gd name="T20" fmla="*/ 3 w 540"/>
                              <a:gd name="T21" fmla="*/ 0 h 127"/>
                              <a:gd name="T22" fmla="*/ 0 w 540"/>
                              <a:gd name="T23" fmla="*/ 2 h 127"/>
                              <a:gd name="T24" fmla="*/ 0 w 540"/>
                              <a:gd name="T25" fmla="*/ 7 h 127"/>
                              <a:gd name="T26" fmla="*/ 0 w 540"/>
                              <a:gd name="T27" fmla="*/ 119 h 127"/>
                              <a:gd name="T28" fmla="*/ 0 w 540"/>
                              <a:gd name="T29" fmla="*/ 124 h 127"/>
                              <a:gd name="T30" fmla="*/ 3 w 540"/>
                              <a:gd name="T31" fmla="*/ 126 h 127"/>
                              <a:gd name="T32" fmla="*/ 10 w 540"/>
                              <a:gd name="T33" fmla="*/ 12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40" h="127">
                                <a:moveTo>
                                  <a:pt x="10" y="126"/>
                                </a:moveTo>
                                <a:lnTo>
                                  <a:pt x="529" y="126"/>
                                </a:lnTo>
                                <a:lnTo>
                                  <a:pt x="536" y="126"/>
                                </a:lnTo>
                                <a:lnTo>
                                  <a:pt x="539" y="124"/>
                                </a:lnTo>
                                <a:lnTo>
                                  <a:pt x="539" y="119"/>
                                </a:lnTo>
                                <a:lnTo>
                                  <a:pt x="539" y="7"/>
                                </a:lnTo>
                                <a:lnTo>
                                  <a:pt x="539" y="2"/>
                                </a:lnTo>
                                <a:lnTo>
                                  <a:pt x="536" y="0"/>
                                </a:lnTo>
                                <a:lnTo>
                                  <a:pt x="529" y="0"/>
                                </a:lnTo>
                                <a:lnTo>
                                  <a:pt x="10" y="0"/>
                                </a:lnTo>
                                <a:lnTo>
                                  <a:pt x="3" y="0"/>
                                </a:lnTo>
                                <a:lnTo>
                                  <a:pt x="0" y="2"/>
                                </a:lnTo>
                                <a:lnTo>
                                  <a:pt x="0" y="7"/>
                                </a:lnTo>
                                <a:lnTo>
                                  <a:pt x="0" y="119"/>
                                </a:lnTo>
                                <a:lnTo>
                                  <a:pt x="0" y="124"/>
                                </a:lnTo>
                                <a:lnTo>
                                  <a:pt x="3" y="126"/>
                                </a:lnTo>
                                <a:lnTo>
                                  <a:pt x="10" y="126"/>
                                </a:lnTo>
                                <a:close/>
                              </a:path>
                            </a:pathLst>
                          </a:custGeom>
                          <a:noFill/>
                          <a:ln w="2531">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2" name="Freeform 583"/>
                        <wps:cNvSpPr>
                          <a:spLocks/>
                        </wps:cNvSpPr>
                        <wps:spPr bwMode="auto">
                          <a:xfrm>
                            <a:off x="8077" y="102"/>
                            <a:ext cx="102" cy="20"/>
                          </a:xfrm>
                          <a:custGeom>
                            <a:avLst/>
                            <a:gdLst>
                              <a:gd name="T0" fmla="*/ 0 w 102"/>
                              <a:gd name="T1" fmla="*/ 0 h 20"/>
                              <a:gd name="T2" fmla="*/ 101 w 102"/>
                              <a:gd name="T3" fmla="*/ 0 h 20"/>
                            </a:gdLst>
                            <a:ahLst/>
                            <a:cxnLst>
                              <a:cxn ang="0">
                                <a:pos x="T0" y="T1"/>
                              </a:cxn>
                              <a:cxn ang="0">
                                <a:pos x="T2" y="T3"/>
                              </a:cxn>
                            </a:cxnLst>
                            <a:rect l="0" t="0" r="r" b="b"/>
                            <a:pathLst>
                              <a:path w="102" h="20">
                                <a:moveTo>
                                  <a:pt x="0" y="0"/>
                                </a:moveTo>
                                <a:lnTo>
                                  <a:pt x="101" y="0"/>
                                </a:lnTo>
                              </a:path>
                            </a:pathLst>
                          </a:custGeom>
                          <a:noFill/>
                          <a:ln w="17444">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3" name="Freeform 584"/>
                        <wps:cNvSpPr>
                          <a:spLocks/>
                        </wps:cNvSpPr>
                        <wps:spPr bwMode="auto">
                          <a:xfrm>
                            <a:off x="8077" y="160"/>
                            <a:ext cx="102" cy="20"/>
                          </a:xfrm>
                          <a:custGeom>
                            <a:avLst/>
                            <a:gdLst>
                              <a:gd name="T0" fmla="*/ 0 w 102"/>
                              <a:gd name="T1" fmla="*/ 0 h 20"/>
                              <a:gd name="T2" fmla="*/ 101 w 102"/>
                              <a:gd name="T3" fmla="*/ 0 h 20"/>
                            </a:gdLst>
                            <a:ahLst/>
                            <a:cxnLst>
                              <a:cxn ang="0">
                                <a:pos x="T0" y="T1"/>
                              </a:cxn>
                              <a:cxn ang="0">
                                <a:pos x="T2" y="T3"/>
                              </a:cxn>
                            </a:cxnLst>
                            <a:rect l="0" t="0" r="r" b="b"/>
                            <a:pathLst>
                              <a:path w="102" h="20">
                                <a:moveTo>
                                  <a:pt x="0" y="0"/>
                                </a:moveTo>
                                <a:lnTo>
                                  <a:pt x="101" y="0"/>
                                </a:lnTo>
                              </a:path>
                            </a:pathLst>
                          </a:custGeom>
                          <a:noFill/>
                          <a:ln w="1744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4" name="Text Box 585"/>
                        <wps:cNvSpPr txBox="1">
                          <a:spLocks noChangeArrowheads="1"/>
                        </wps:cNvSpPr>
                        <wps:spPr bwMode="auto">
                          <a:xfrm>
                            <a:off x="7641" y="127"/>
                            <a:ext cx="329"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80" w:lineRule="exact"/>
                                <w:rPr>
                                  <w:rFonts w:ascii="Lucida Sans Unicode" w:hAnsi="Lucida Sans Unicode" w:cs="Lucida Sans Unicode"/>
                                  <w:w w:val="80"/>
                                  <w:sz w:val="8"/>
                                  <w:szCs w:val="8"/>
                                </w:rPr>
                              </w:pPr>
                              <w:r>
                                <w:rPr>
                                  <w:rFonts w:ascii="Lucida Sans Unicode" w:hAnsi="Lucida Sans Unicode" w:cs="Lucida Sans Unicode"/>
                                  <w:w w:val="80"/>
                                  <w:sz w:val="8"/>
                                  <w:szCs w:val="8"/>
                                </w:rPr>
                                <w:t>Junction C</w:t>
                              </w:r>
                            </w:p>
                          </w:txbxContent>
                        </wps:txbx>
                        <wps:bodyPr rot="0" vert="horz" wrap="square" lIns="0" tIns="0" rIns="0" bIns="0" anchor="t" anchorCtr="0" upright="1">
                          <a:noAutofit/>
                        </wps:bodyPr>
                      </wps:wsp>
                      <wps:wsp>
                        <wps:cNvPr id="1165" name="Text Box 586"/>
                        <wps:cNvSpPr txBox="1">
                          <a:spLocks noChangeArrowheads="1"/>
                        </wps:cNvSpPr>
                        <wps:spPr bwMode="auto">
                          <a:xfrm>
                            <a:off x="8221" y="68"/>
                            <a:ext cx="377"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before="7" w:line="148" w:lineRule="auto"/>
                                <w:ind w:right="1"/>
                                <w:rPr>
                                  <w:rFonts w:ascii="Lucida Sans Unicode" w:hAnsi="Lucida Sans Unicode" w:cs="Lucida Sans Unicode"/>
                                  <w:w w:val="90"/>
                                  <w:sz w:val="6"/>
                                  <w:szCs w:val="6"/>
                                </w:rPr>
                              </w:pPr>
                              <w:r>
                                <w:rPr>
                                  <w:rFonts w:ascii="Lucida Sans Unicode" w:hAnsi="Lucida Sans Unicode" w:cs="Lucida Sans Unicode"/>
                                  <w:sz w:val="6"/>
                                  <w:szCs w:val="6"/>
                                </w:rPr>
                                <w:t xml:space="preserve">First Phase </w:t>
                              </w:r>
                              <w:r>
                                <w:rPr>
                                  <w:rFonts w:ascii="Lucida Sans Unicode" w:hAnsi="Lucida Sans Unicode" w:cs="Lucida Sans Unicode"/>
                                  <w:w w:val="90"/>
                                  <w:sz w:val="6"/>
                                  <w:szCs w:val="6"/>
                                </w:rPr>
                                <w:t>Second Phase</w:t>
                              </w:r>
                            </w:p>
                          </w:txbxContent>
                        </wps:txbx>
                        <wps:bodyPr rot="0" vert="horz" wrap="square" lIns="0" tIns="0" rIns="0" bIns="0" anchor="t" anchorCtr="0" upright="1">
                          <a:noAutofit/>
                        </wps:bodyPr>
                      </wps:wsp>
                      <wps:wsp>
                        <wps:cNvPr id="1166" name="Text Box 587"/>
                        <wps:cNvSpPr txBox="1">
                          <a:spLocks noChangeArrowheads="1"/>
                        </wps:cNvSpPr>
                        <wps:spPr bwMode="auto">
                          <a:xfrm>
                            <a:off x="7196" y="573"/>
                            <a:ext cx="9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43" w:lineRule="exact"/>
                                <w:rPr>
                                  <w:w w:val="127"/>
                                  <w:sz w:val="4"/>
                                  <w:szCs w:val="4"/>
                                </w:rPr>
                              </w:pPr>
                              <w:r>
                                <w:rPr>
                                  <w:w w:val="127"/>
                                  <w:sz w:val="4"/>
                                  <w:szCs w:val="4"/>
                                  <w:u w:val="single" w:color="FFA400"/>
                                </w:rPr>
                                <w:t xml:space="preserve"> </w:t>
                              </w:r>
                              <w:r>
                                <w:rPr>
                                  <w:sz w:val="4"/>
                                  <w:szCs w:val="4"/>
                                  <w:u w:val="single" w:color="FFA400"/>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28" o:spid="_x0000_s1389" style="position:absolute;left:0;text-align:left;margin-left:347.35pt;margin-top:2.4pt;width:83.9pt;height:32.45pt;z-index:-251627008;mso-position-horizontal-relative:page" coordorigin="6947,48" coordsize="1678,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" o:allowincell="f">
                <v:shape id="Freeform 529" o:spid="_x0000_s1390" style="position:absolute;left:7042;top:81;width:62;height:600;visibility:visible;mso-wrap-style:square;v-text-anchor:top" coordsize="6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" path="m,599r61,l61,,,,,599xe" fillcolor="#ffa400" stroked="f">
                  <v:path arrowok="t" o:connecttype="custom" o:connectlocs="0,599;61,599;61,0;0,0;0,599" o:connectangles="0,0,0,0,0"/>
                </v:shape>
                <v:shape id="Freeform 530" o:spid="_x0000_s1391" style="position:absolute;left:7104;top:85;width:62;height:596;visibility:visible;mso-wrap-style:square;v-text-anchor:top" coordsize="62,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" path="m,595r61,l61,,,,,595xe" fillcolor="blue" stroked="f">
                  <v:path arrowok="t" o:connecttype="custom" o:connectlocs="0,595;61,595;61,0;0,0;0,595" o:connectangles="0,0,0,0,0"/>
                </v:shape>
                <v:shape id="Freeform 531" o:spid="_x0000_s1392" style="position:absolute;left:7027;top:6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" path="m,l,e" filled="f" strokeweight=".24228mm">
                  <v:path arrowok="t" o:connecttype="custom" o:connectlocs="0,0;0,0" o:connectangles="0,0"/>
                </v:shape>
                <v:shape id="Freeform 532" o:spid="_x0000_s1393" style="position:absolute;left:7027;top:6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" path="m,l,13e" filled="f" strokeweight=".07194mm">
                  <v:path arrowok="t" o:connecttype="custom" o:connectlocs="0,0;0,13" o:connectangles="0,0"/>
                </v:shape>
                <v:shape id="Freeform 533" o:spid="_x0000_s1394" style="position:absolute;left:6949;top:6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" path="m,l17,e" filled="f" strokeweight="0">
                  <v:path arrowok="t" o:connecttype="custom" o:connectlocs="0,0;17,0" o:connectangles="0,0"/>
                </v:shape>
                <v:shape id="Freeform 534" o:spid="_x0000_s1395" style="position:absolute;left:6949;top:6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" path="m17,l,e" filled="f" strokeweight=".05536mm">
                  <v:path arrowok="t" o:connecttype="custom" o:connectlocs="17,0;0,0" o:connectangles="0,0"/>
                </v:shape>
                <v:shape id="Freeform 535" o:spid="_x0000_s1396" style="position:absolute;left:6949;top:59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" path="m,l17,e" filled="f" strokeweight="0">
                  <v:path arrowok="t" o:connecttype="custom" o:connectlocs="0,0;17,0" o:connectangles="0,0"/>
                </v:shape>
                <v:shape id="Freeform 536" o:spid="_x0000_s1397" style="position:absolute;left:6949;top:59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" path="m17,l,e" filled="f" strokeweight=".05536mm">
                  <v:path arrowok="t" o:connecttype="custom" o:connectlocs="17,0;0,0" o:connectangles="0,0"/>
                </v:shape>
                <v:shape id="Freeform 537" o:spid="_x0000_s1398" style="position:absolute;left:6949;top:50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" path="m,l17,e" filled="f" strokeweight="0">
                  <v:path arrowok="t" o:connecttype="custom" o:connectlocs="0,0;17,0" o:connectangles="0,0"/>
                </v:shape>
                <v:shape id="Freeform 538" o:spid="_x0000_s1399" style="position:absolute;left:6949;top:50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" path="m17,l,e" filled="f" strokeweight=".05536mm">
                  <v:path arrowok="t" o:connecttype="custom" o:connectlocs="17,0;0,0" o:connectangles="0,0"/>
                </v:shape>
                <v:shape id="Freeform 539" o:spid="_x0000_s1400" style="position:absolute;left:6949;top:4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" path="m,l17,e" filled="f" strokeweight="0">
                  <v:path arrowok="t" o:connecttype="custom" o:connectlocs="0,0;17,0" o:connectangles="0,0"/>
                </v:shape>
                <v:shape id="Freeform 540" o:spid="_x0000_s1401" style="position:absolute;left:6949;top:4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" path="m17,l,e" filled="f" strokeweight=".05536mm">
                  <v:path arrowok="t" o:connecttype="custom" o:connectlocs="17,0;0,0" o:connectangles="0,0"/>
                </v:shape>
                <v:shape id="Freeform 541" o:spid="_x0000_s1402" style="position:absolute;left:6949;top:32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" path="m,l17,e" filled="f" strokeweight="0">
                  <v:path arrowok="t" o:connecttype="custom" o:connectlocs="0,0;17,0" o:connectangles="0,0"/>
                </v:shape>
                <v:shape id="Freeform 542" o:spid="_x0000_s1403" style="position:absolute;left:6949;top:32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" path="m17,l,e" filled="f" strokeweight=".05536mm">
                  <v:path arrowok="t" o:connecttype="custom" o:connectlocs="17,0;0,0" o:connectangles="0,0"/>
                </v:shape>
                <v:shape id="Freeform 543" o:spid="_x0000_s1404" style="position:absolute;left:6949;top:24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" path="m,l17,e" filled="f" strokeweight="0">
                  <v:path arrowok="t" o:connecttype="custom" o:connectlocs="0,0;17,0" o:connectangles="0,0"/>
                </v:shape>
                <v:shape id="Freeform 544" o:spid="_x0000_s1405" style="position:absolute;left:6949;top:24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" path="m17,l,e" filled="f" strokeweight=".05536mm">
                  <v:path arrowok="t" o:connecttype="custom" o:connectlocs="17,0;0,0" o:connectangles="0,0"/>
                </v:shape>
                <v:shape id="Freeform 545" o:spid="_x0000_s1406" style="position:absolute;left:6949;top:15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" path="m,l17,e" filled="f" strokeweight="0">
                  <v:path arrowok="t" o:connecttype="custom" o:connectlocs="0,0;17,0" o:connectangles="0,0"/>
                </v:shape>
                <v:shape id="Freeform 546" o:spid="_x0000_s1407" style="position:absolute;left:6949;top:15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" path="m17,l,e" filled="f" strokeweight=".05536mm">
                  <v:path arrowok="t" o:connecttype="custom" o:connectlocs="17,0;0,0" o:connectangles="0,0"/>
                </v:shape>
                <v:shape id="Freeform 547" o:spid="_x0000_s1408" style="position:absolute;left:6949;top:6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" path="m,l17,e" filled="f" strokeweight="0">
                  <v:path arrowok="t" o:connecttype="custom" o:connectlocs="0,0;17,0" o:connectangles="0,0"/>
                </v:shape>
                <v:shape id="Freeform 548" o:spid="_x0000_s1409" style="position:absolute;left:6949;top:6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" path="m17,l,e" filled="f" strokeweight=".05536mm">
                  <v:path arrowok="t" o:connecttype="custom" o:connectlocs="17,0;0,0" o:connectangles="0,0"/>
                </v:shape>
                <v:shape id="Freeform 549" o:spid="_x0000_s1410" style="position:absolute;left:6967;top:51;width:20;height:630;visibility:visible;mso-wrap-style:square;v-text-anchor:top" coordsize="2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" path="m,629l,e" filled="f" strokeweight=".07194mm">
                  <v:path arrowok="t" o:connecttype="custom" o:connectlocs="0,629;0,0" o:connectangles="0,0"/>
                </v:shape>
                <v:shape id="Freeform 550" o:spid="_x0000_s1411" style="position:absolute;left:7349;top:593;width:62;height:89;visibility:visible;mso-wrap-style:square;v-text-anchor:top" coordsize="6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" path="m,88r61,l61,,,,,88xe" fillcolor="#ffa400" stroked="f">
                  <v:path arrowok="t" o:connecttype="custom" o:connectlocs="0,88;61,88;61,0;0,0;0,88" o:connectangles="0,0,0,0,0"/>
                </v:shape>
                <v:shape id="Freeform 551" o:spid="_x0000_s1412" style="position:absolute;left:7257;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" path="m,l61,e" filled="f" strokecolor="blue" strokeweight="0">
                  <v:path arrowok="t" o:connecttype="custom" o:connectlocs="0,0;61,0" o:connectangles="0,0"/>
                </v:shape>
                <v:shape id="Freeform 552" o:spid="_x0000_s1413" style="position:absolute;left:7503;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" path="m,l61,e" filled="f" strokecolor="#ffa400" strokeweight="0">
                  <v:path arrowok="t" o:connecttype="custom" o:connectlocs="0,0;61,0" o:connectangles="0,0"/>
                </v:shape>
                <v:shape id="Freeform 553" o:spid="_x0000_s1414" style="position:absolute;left:7411;top:588;width:62;height:93;visibility:visible;mso-wrap-style:square;v-text-anchor:top" coordsize="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" path="m,92r61,l61,,,,,92xe" fillcolor="blue" stroked="f">
                  <v:path arrowok="t" o:connecttype="custom" o:connectlocs="0,92;61,92;61,0;0,0;0,92" o:connectangles="0,0,0,0,0"/>
                </v:shape>
                <v:shape id="Freeform 554" o:spid="_x0000_s1415" style="position:absolute;left:7656;top:679;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" path="m,l61,e" filled="f" strokecolor="#ffa400" strokeweight=".07781mm">
                  <v:path arrowok="t" o:connecttype="custom" o:connectlocs="0,0;61,0" o:connectangles="0,0"/>
                </v:shape>
                <v:shape id="Freeform 555" o:spid="_x0000_s1416" style="position:absolute;left:7564;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" path="m,l61,e" filled="f" strokecolor="blue" strokeweight="0">
                  <v:path arrowok="t" o:connecttype="custom" o:connectlocs="0,0;61,0" o:connectangles="0,0"/>
                </v:shape>
                <v:shape id="Freeform 556" o:spid="_x0000_s1417" style="position:absolute;left:7810;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" path="m,l61,e" filled="f" strokecolor="#ffa400" strokeweight="0">
                  <v:path arrowok="t" o:connecttype="custom" o:connectlocs="0,0;61,0" o:connectangles="0,0"/>
                </v:shape>
                <v:shape id="Freeform 557" o:spid="_x0000_s1418" style="position:absolute;left:7718;top:674;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" path="m,l61,e" filled="f" strokecolor="blue" strokeweight=".23344mm">
                  <v:path arrowok="t" o:connecttype="custom" o:connectlocs="0,0;61,0" o:connectangles="0,0"/>
                </v:shape>
                <v:shape id="Freeform 558" o:spid="_x0000_s1419" style="position:absolute;left:7963;top:679;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" path="m,l61,e" filled="f" strokecolor="#ffa400" strokeweight=".07781mm">
                  <v:path arrowok="t" o:connecttype="custom" o:connectlocs="0,0;61,0" o:connectangles="0,0"/>
                </v:shape>
                <v:shape id="Freeform 559" o:spid="_x0000_s1420" style="position:absolute;left:7871;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" path="m,l61,e" filled="f" strokecolor="blue" strokeweight="0">
                  <v:path arrowok="t" o:connecttype="custom" o:connectlocs="0,0;61,0" o:connectangles="0,0"/>
                </v:shape>
                <v:shape id="Freeform 560" o:spid="_x0000_s1421" style="position:absolute;left:8117;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" path="m,l61,e" filled="f" strokecolor="#ffa400" strokeweight="0">
                  <v:path arrowok="t" o:connecttype="custom" o:connectlocs="0,0;61,0" o:connectangles="0,0"/>
                </v:shape>
                <v:shape id="Freeform 561" o:spid="_x0000_s1422" style="position:absolute;left:8025;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" path="m,l61,e" filled="f" strokecolor="blue" strokeweight="0">
                  <v:path arrowok="t" o:connecttype="custom" o:connectlocs="0,0;61,0" o:connectangles="0,0"/>
                </v:shape>
                <v:shape id="Freeform 562" o:spid="_x0000_s1423" style="position:absolute;left:8271;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" path="m,l61,e" filled="f" strokecolor="#ffa400" strokeweight="0">
                  <v:path arrowok="t" o:connecttype="custom" o:connectlocs="0,0;61,0" o:connectangles="0,0"/>
                </v:shape>
                <v:shape id="Freeform 563" o:spid="_x0000_s1424" style="position:absolute;left:8178;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" path="m,l61,e" filled="f" strokecolor="blue" strokeweight="0">
                  <v:path arrowok="t" o:connecttype="custom" o:connectlocs="0,0;61,0" o:connectangles="0,0"/>
                </v:shape>
                <v:shape id="Freeform 564" o:spid="_x0000_s1425" style="position:absolute;left:8424;top:679;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" path="m,l61,e" filled="f" strokecolor="#ffa400" strokeweight=".07781mm">
                  <v:path arrowok="t" o:connecttype="custom" o:connectlocs="0,0;61,0" o:connectangles="0,0"/>
                </v:shape>
                <v:group id="Group 565" o:spid="_x0000_s1426" style="position:absolute;left:8332;top:681;width:215;height:20" coordorigin="8332,681" coordsize="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">
                  <v:shape id="Freeform 566" o:spid="_x0000_s1427" style="position:absolute;left:8332;top:681;width:215;height:20;visibility:visible;mso-wrap-style:square;v-text-anchor:top" coordsize="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" path="m,l61,e" filled="f" strokecolor="blue" strokeweight="0">
                    <v:path arrowok="t" o:connecttype="custom" o:connectlocs="0,0;61,0" o:connectangles="0,0"/>
                  </v:shape>
                  <v:shape id="Freeform 567" o:spid="_x0000_s1428" style="position:absolute;left:8332;top:681;width:215;height:20;visibility:visible;mso-wrap-style:square;v-text-anchor:top" coordsize="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" path="m153,r61,e" filled="f" strokecolor="blue" strokeweight="0">
                    <v:path arrowok="t" o:connecttype="custom" o:connectlocs="153,0;214,0" o:connectangles="0,0"/>
                  </v:shape>
                </v:group>
                <v:shape id="Freeform 568" o:spid="_x0000_s1429" style="position:absolute;left:7334;top:6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" path="m,l,e" filled="f" strokeweight=".24228mm">
                  <v:path arrowok="t" o:connecttype="custom" o:connectlocs="0,0;0,0" o:connectangles="0,0"/>
                </v:shape>
                <v:shape id="Freeform 569" o:spid="_x0000_s1430" style="position:absolute;left:7334;top:6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" path="m,l,13e" filled="f" strokeweight=".07194mm">
                  <v:path arrowok="t" o:connecttype="custom" o:connectlocs="0,0;0,13" o:connectangles="0,0"/>
                </v:shape>
                <v:shape id="Freeform 570" o:spid="_x0000_s1431" style="position:absolute;left:7641;top:6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" path="m,l,e" filled="f" strokeweight=".24228mm">
                  <v:path arrowok="t" o:connecttype="custom" o:connectlocs="0,0;0,0" o:connectangles="0,0"/>
                </v:shape>
                <v:shape id="Freeform 571" o:spid="_x0000_s1432" style="position:absolute;left:7641;top:6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" path="m,l,13e" filled="f" strokeweight=".07194mm">
                  <v:path arrowok="t" o:connecttype="custom" o:connectlocs="0,0;0,13" o:connectangles="0,0"/>
                </v:shape>
                <v:shape id="Freeform 572" o:spid="_x0000_s1433" style="position:absolute;left:7948;top:6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" path="m,l,e" filled="f" strokeweight=".24228mm">
                  <v:path arrowok="t" o:connecttype="custom" o:connectlocs="0,0;0,0" o:connectangles="0,0"/>
                </v:shape>
                <v:shape id="Freeform 573" o:spid="_x0000_s1434" style="position:absolute;left:7948;top:6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" path="m,l,13e" filled="f" strokeweight=".07194mm">
                  <v:path arrowok="t" o:connecttype="custom" o:connectlocs="0,0;0,13" o:connectangles="0,0"/>
                </v:shape>
                <v:shape id="Freeform 574" o:spid="_x0000_s1435" style="position:absolute;left:8255;top:6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" path="m,l,e" filled="f" strokeweight=".24228mm">
                  <v:path arrowok="t" o:connecttype="custom" o:connectlocs="0,0;0,0" o:connectangles="0,0"/>
                </v:shape>
                <v:shape id="Freeform 575" o:spid="_x0000_s1436" style="position:absolute;left:8255;top:6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" path="m,l,13e" filled="f" strokeweight=".07194mm">
                  <v:path arrowok="t" o:connecttype="custom" o:connectlocs="0,0;0,13" o:connectangles="0,0"/>
                </v:shape>
                <v:shape id="Freeform 576" o:spid="_x0000_s1437" style="position:absolute;left:8562;top:6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" path="m,l,e" filled="f" strokeweight=".24228mm">
                  <v:path arrowok="t" o:connecttype="custom" o:connectlocs="0,0;0,0" o:connectangles="0,0"/>
                </v:shape>
                <v:shape id="Freeform 577" o:spid="_x0000_s1438" style="position:absolute;left:8562;top:6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" path="m,l,13e" filled="f" strokeweight=".07194mm">
                  <v:path arrowok="t" o:connecttype="custom" o:connectlocs="0,0;0,13" o:connectangles="0,0"/>
                </v:shape>
                <v:group id="Group 578" o:spid="_x0000_s1439" style="position:absolute;left:2303;top:2209;width:6494;height:3211" coordorigin="2303,2209" coordsize="6494,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">
                  <v:shape id="Freeform 579" o:spid="_x0000_s1440" style="position:absolute;left:2303;top:2209;width:6494;height:3211;visibility:visible;mso-wrap-style:square;v-text-anchor:top" coordsize="6494,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" path="m6318,-1528r,-630e" filled="f" strokeweight=".06364mm">
                    <v:path arrowok="t" o:connecttype="custom" o:connectlocs="6318,-1528;6318,-2158" o:connectangles="0,0"/>
                  </v:shape>
                  <v:shape id="Freeform 580" o:spid="_x0000_s1441" style="position:absolute;left:2303;top:2209;width:6494;height:3211;visibility:visible;mso-wrap-style:square;v-text-anchor:top" coordsize="6494,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" path="m4663,-1528r1655,e" filled="f" strokeweight=".06364mm">
                    <v:path arrowok="t" o:connecttype="custom" o:connectlocs="4663,-1528;6318,-1528" o:connectangles="0,0"/>
                  </v:shape>
                  <v:shape id="Freeform 581" o:spid="_x0000_s1442" style="position:absolute;left:2303;top:2209;width:6494;height:3211;visibility:visible;mso-wrap-style:square;v-text-anchor:top" coordsize="6494,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" path="m4663,-2158r1655,e" filled="f" strokeweight=".06364mm">
                    <v:path arrowok="t" o:connecttype="custom" o:connectlocs="4663,-2158;6318,-2158" o:connectangles="0,0"/>
                  </v:shape>
                </v:group>
                <v:shape id="Freeform 582" o:spid="_x0000_s1443" style="position:absolute;left:8057;top:70;width:540;height:127;visibility:visible;mso-wrap-style:square;v-text-anchor:top" coordsize="54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" path="m10,126r519,l536,126r3,-2l539,119,539,7r,-5l536,r-7,l10,,3,,,2,,7,,119r,5l3,126r7,xe" filled="f" strokecolor="#ccc" strokeweight=".07031mm">
                  <v:path arrowok="t" o:connecttype="custom" o:connectlocs="10,126;529,126;536,126;539,124;539,119;539,7;539,2;536,0;529,0;10,0;3,0;0,2;0,7;0,119;0,124;3,126;10,126" o:connectangles="0,0,0,0,0,0,0,0,0,0,0,0,0,0,0,0,0"/>
                </v:shape>
                <v:shape id="Freeform 583" o:spid="_x0000_s1444" style="position:absolute;left:8077;top:102;width:102;height:20;visibility:visible;mso-wrap-style:square;v-text-anchor:top" coordsize="1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" path="m,l101,e" filled="f" strokecolor="#ffa400" strokeweight=".48456mm">
                  <v:path arrowok="t" o:connecttype="custom" o:connectlocs="0,0;101,0" o:connectangles="0,0"/>
                </v:shape>
                <v:shape id="Freeform 584" o:spid="_x0000_s1445" style="position:absolute;left:8077;top:160;width:102;height:20;visibility:visible;mso-wrap-style:square;v-text-anchor:top" coordsize="1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" path="m,l101,e" filled="f" strokecolor="blue" strokeweight=".48456mm">
                  <v:path arrowok="t" o:connecttype="custom" o:connectlocs="0,0;101,0" o:connectangles="0,0"/>
                </v:shape>
                <v:shape id="Text Box 585" o:spid="_x0000_s1446" type="#_x0000_t202" style="position:absolute;left:7641;top:127;width:329;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" filled="f" stroked="f">
                  <v:textbox inset="0,0,0,0">
                    <w:txbxContent>
                      <w:p w:rsidR="0070072F" w:rsidRDefault="0070072F">
                        <w:pPr>
                          <w:pStyle w:val="BodyText"/>
                          <w:kinsoku w:val="0"/>
                          <w:overflowPunct w:val="0"/>
                          <w:spacing w:line="80" w:lineRule="exact"/>
                          <w:rPr>
                            <w:rFonts w:ascii="Lucida Sans Unicode" w:hAnsi="Lucida Sans Unicode" w:cs="Lucida Sans Unicode"/>
                            <w:w w:val="80"/>
                            <w:sz w:val="8"/>
                            <w:szCs w:val="8"/>
                          </w:rPr>
                        </w:pPr>
                        <w:r>
                          <w:rPr>
                            <w:rFonts w:ascii="Lucida Sans Unicode" w:hAnsi="Lucida Sans Unicode" w:cs="Lucida Sans Unicode"/>
                            <w:w w:val="80"/>
                            <w:sz w:val="8"/>
                            <w:szCs w:val="8"/>
                          </w:rPr>
                          <w:t>Junction C</w:t>
                        </w:r>
                      </w:p>
                    </w:txbxContent>
                  </v:textbox>
                </v:shape>
                <v:shape id="Text Box 586" o:spid="_x0000_s1447" type="#_x0000_t202" style="position:absolute;left:8221;top:68;width:377;height: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" filled="f" stroked="f">
                  <v:textbox inset="0,0,0,0">
                    <w:txbxContent>
                      <w:p w:rsidR="0070072F" w:rsidRDefault="0070072F">
                        <w:pPr>
                          <w:pStyle w:val="BodyText"/>
                          <w:kinsoku w:val="0"/>
                          <w:overflowPunct w:val="0"/>
                          <w:spacing w:before="7" w:line="148" w:lineRule="auto"/>
                          <w:ind w:right="1"/>
                          <w:rPr>
                            <w:rFonts w:ascii="Lucida Sans Unicode" w:hAnsi="Lucida Sans Unicode" w:cs="Lucida Sans Unicode"/>
                            <w:w w:val="90"/>
                            <w:sz w:val="6"/>
                            <w:szCs w:val="6"/>
                          </w:rPr>
                        </w:pPr>
                        <w:r>
                          <w:rPr>
                            <w:rFonts w:ascii="Lucida Sans Unicode" w:hAnsi="Lucida Sans Unicode" w:cs="Lucida Sans Unicode"/>
                            <w:sz w:val="6"/>
                            <w:szCs w:val="6"/>
                          </w:rPr>
                          <w:t xml:space="preserve">First Phase </w:t>
                        </w:r>
                        <w:r>
                          <w:rPr>
                            <w:rFonts w:ascii="Lucida Sans Unicode" w:hAnsi="Lucida Sans Unicode" w:cs="Lucida Sans Unicode"/>
                            <w:w w:val="90"/>
                            <w:sz w:val="6"/>
                            <w:szCs w:val="6"/>
                          </w:rPr>
                          <w:t>Second Phase</w:t>
                        </w:r>
                      </w:p>
                    </w:txbxContent>
                  </v:textbox>
                </v:shape>
                <v:shape id="Text Box 587" o:spid="_x0000_s1448" type="#_x0000_t202" style="position:absolute;left:7196;top:573;width:93;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" filled="f" stroked="f">
                  <v:textbox inset="0,0,0,0">
                    <w:txbxContent>
                      <w:p w:rsidR="0070072F" w:rsidRDefault="0070072F">
                        <w:pPr>
                          <w:pStyle w:val="BodyText"/>
                          <w:kinsoku w:val="0"/>
                          <w:overflowPunct w:val="0"/>
                          <w:spacing w:line="43" w:lineRule="exact"/>
                          <w:rPr>
                            <w:w w:val="127"/>
                            <w:sz w:val="4"/>
                            <w:szCs w:val="4"/>
                          </w:rPr>
                        </w:pPr>
                        <w:r>
                          <w:rPr>
                            <w:w w:val="127"/>
                            <w:sz w:val="4"/>
                            <w:szCs w:val="4"/>
                            <w:u w:val="single" w:color="FFA400"/>
                          </w:rPr>
                          <w:t xml:space="preserve"> </w:t>
                        </w:r>
                        <w:r>
                          <w:rPr>
                            <w:sz w:val="4"/>
                            <w:szCs w:val="4"/>
                            <w:u w:val="single" w:color="FFA400"/>
                          </w:rPr>
                          <w:t xml:space="preserve"> </w:t>
                        </w:r>
                      </w:p>
                    </w:txbxContent>
                  </v:textbox>
                </v:shape>
                <w10:wrap anchorx="page"/>
              </v:group>
            </w:pict>
          </mc:Fallback>
        </mc:AlternateContent>
      </w:r>
      <w:r w:rsidR="0070072F">
        <w:rPr>
          <w:rFonts w:ascii="Lucida Sans Unicode" w:hAnsi="Lucida Sans Unicode" w:cs="Lucida Sans Unicode"/>
          <w:w w:val="90"/>
          <w:sz w:val="6"/>
          <w:szCs w:val="6"/>
        </w:rPr>
        <w:t>Consecutive length of phases</w:t>
      </w:r>
    </w:p>
    <w:p w:rsidR="0070072F" w:rsidRDefault="0070072F">
      <w:pPr>
        <w:pStyle w:val="BodyText"/>
        <w:kinsoku w:val="0"/>
        <w:overflowPunct w:val="0"/>
        <w:spacing w:before="12" w:line="90" w:lineRule="exact"/>
        <w:jc w:val="right"/>
        <w:rPr>
          <w:rFonts w:ascii="Lucida Sans Unicode" w:hAnsi="Lucida Sans Unicode" w:cs="Lucida Sans Unicode"/>
          <w:w w:val="85"/>
          <w:sz w:val="6"/>
          <w:szCs w:val="6"/>
        </w:rPr>
      </w:pPr>
      <w:r>
        <w:rPr>
          <w:sz w:val="24"/>
          <w:szCs w:val="24"/>
        </w:rPr>
        <w:br w:type="column"/>
      </w:r>
      <w:r>
        <w:rPr>
          <w:rFonts w:ascii="Lucida Sans Unicode" w:hAnsi="Lucida Sans Unicode" w:cs="Lucida Sans Unicode"/>
          <w:w w:val="85"/>
          <w:sz w:val="6"/>
          <w:szCs w:val="6"/>
        </w:rPr>
        <w:lastRenderedPageBreak/>
        <w:t>140</w:t>
      </w:r>
    </w:p>
    <w:p w:rsidR="0070072F" w:rsidRDefault="0070072F">
      <w:pPr>
        <w:pStyle w:val="BodyText"/>
        <w:kinsoku w:val="0"/>
        <w:overflowPunct w:val="0"/>
        <w:spacing w:line="88" w:lineRule="exact"/>
        <w:jc w:val="right"/>
        <w:rPr>
          <w:rFonts w:ascii="Lucida Sans Unicode" w:hAnsi="Lucida Sans Unicode" w:cs="Lucida Sans Unicode"/>
          <w:w w:val="85"/>
          <w:sz w:val="6"/>
          <w:szCs w:val="6"/>
        </w:rPr>
      </w:pPr>
      <w:r>
        <w:rPr>
          <w:rFonts w:ascii="Lucida Sans Unicode" w:hAnsi="Lucida Sans Unicode" w:cs="Lucida Sans Unicode"/>
          <w:w w:val="85"/>
          <w:sz w:val="6"/>
          <w:szCs w:val="6"/>
        </w:rPr>
        <w:t>120</w:t>
      </w:r>
    </w:p>
    <w:p w:rsidR="0070072F" w:rsidRDefault="00F47BC9">
      <w:pPr>
        <w:pStyle w:val="BodyText"/>
        <w:kinsoku w:val="0"/>
        <w:overflowPunct w:val="0"/>
        <w:spacing w:line="88" w:lineRule="exact"/>
        <w:jc w:val="right"/>
        <w:rPr>
          <w:rFonts w:ascii="Lucida Sans Unicode" w:hAnsi="Lucida Sans Unicode" w:cs="Lucida Sans Unicode"/>
          <w:w w:val="85"/>
          <w:sz w:val="6"/>
          <w:szCs w:val="6"/>
        </w:rPr>
      </w:pPr>
      <w:r>
        <w:rPr>
          <w:noProof/>
        </w:rPr>
        <mc:AlternateContent>
          <mc:Choice Requires="wps">
            <w:drawing>
              <wp:anchor distT="0" distB="0" distL="114300" distR="114300" simplePos="0" relativeHeight="251690496" behindDoc="1" locked="0" layoutInCell="0" allowOverlap="1">
                <wp:simplePos x="0" y="0"/>
                <wp:positionH relativeFrom="page">
                  <wp:posOffset>5528945</wp:posOffset>
                </wp:positionH>
                <wp:positionV relativeFrom="paragraph">
                  <wp:posOffset>33020</wp:posOffset>
                </wp:positionV>
                <wp:extent cx="80645" cy="156845"/>
                <wp:effectExtent l="0" t="0" r="0" b="0"/>
                <wp:wrapNone/>
                <wp:docPr id="1106"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18" w:lineRule="exact"/>
                              <w:ind w:left="20"/>
                              <w:rPr>
                                <w:rFonts w:ascii="Lucida Sans Unicode" w:hAnsi="Lucida Sans Unicode" w:cs="Lucida Sans Unicode"/>
                                <w:w w:val="51"/>
                                <w:sz w:val="8"/>
                                <w:szCs w:val="8"/>
                              </w:rPr>
                            </w:pPr>
                            <w:r>
                              <w:rPr>
                                <w:rFonts w:ascii="Lucida Sans Unicode" w:hAnsi="Lucida Sans Unicode" w:cs="Lucida Sans Unicode"/>
                                <w:w w:val="51"/>
                                <w:sz w:val="8"/>
                                <w:szCs w:val="8"/>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8" o:spid="_x0000_s1449" type="#_x0000_t202" style="position:absolute;left:0;text-align:left;margin-left:435.35pt;margin-top:2.6pt;width:6.35pt;height:12.35pt;z-index:-251625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" o:allowincell="f" filled="f" stroked="f">
                <v:textbox style="layout-flow:vertical;mso-layout-flow-alt:bottom-to-top" inset="0,0,0,0">
                  <w:txbxContent>
                    <w:p w:rsidR="0070072F" w:rsidRDefault="0070072F">
                      <w:pPr>
                        <w:pStyle w:val="BodyText"/>
                        <w:kinsoku w:val="0"/>
                        <w:overflowPunct w:val="0"/>
                        <w:spacing w:line="118" w:lineRule="exact"/>
                        <w:ind w:left="20"/>
                        <w:rPr>
                          <w:rFonts w:ascii="Lucida Sans Unicode" w:hAnsi="Lucida Sans Unicode" w:cs="Lucida Sans Unicode"/>
                          <w:w w:val="51"/>
                          <w:sz w:val="8"/>
                          <w:szCs w:val="8"/>
                        </w:rPr>
                      </w:pPr>
                      <w:r>
                        <w:rPr>
                          <w:rFonts w:ascii="Lucida Sans Unicode" w:hAnsi="Lucida Sans Unicode" w:cs="Lucida Sans Unicode"/>
                          <w:w w:val="51"/>
                          <w:sz w:val="8"/>
                          <w:szCs w:val="8"/>
                        </w:rPr>
                        <w:t>Frequency</w:t>
                      </w:r>
                    </w:p>
                  </w:txbxContent>
                </v:textbox>
                <w10:wrap anchorx="page"/>
              </v:shape>
            </w:pict>
          </mc:Fallback>
        </mc:AlternateContent>
      </w:r>
      <w:r w:rsidR="0070072F">
        <w:rPr>
          <w:rFonts w:ascii="Lucida Sans Unicode" w:hAnsi="Lucida Sans Unicode" w:cs="Lucida Sans Unicode"/>
          <w:w w:val="85"/>
          <w:sz w:val="6"/>
          <w:szCs w:val="6"/>
        </w:rPr>
        <w:t>100</w:t>
      </w:r>
    </w:p>
    <w:p w:rsidR="0070072F" w:rsidRDefault="0070072F">
      <w:pPr>
        <w:pStyle w:val="BodyText"/>
        <w:kinsoku w:val="0"/>
        <w:overflowPunct w:val="0"/>
        <w:spacing w:line="88" w:lineRule="exact"/>
        <w:jc w:val="right"/>
        <w:rPr>
          <w:rFonts w:ascii="Lucida Sans Unicode" w:hAnsi="Lucida Sans Unicode" w:cs="Lucida Sans Unicode"/>
          <w:w w:val="85"/>
          <w:sz w:val="6"/>
          <w:szCs w:val="6"/>
        </w:rPr>
      </w:pPr>
      <w:r>
        <w:rPr>
          <w:rFonts w:ascii="Lucida Sans Unicode" w:hAnsi="Lucida Sans Unicode" w:cs="Lucida Sans Unicode"/>
          <w:w w:val="85"/>
          <w:sz w:val="6"/>
          <w:szCs w:val="6"/>
        </w:rPr>
        <w:t>80</w:t>
      </w:r>
    </w:p>
    <w:p w:rsidR="0070072F" w:rsidRDefault="0070072F">
      <w:pPr>
        <w:pStyle w:val="BodyText"/>
        <w:kinsoku w:val="0"/>
        <w:overflowPunct w:val="0"/>
        <w:spacing w:line="88" w:lineRule="exact"/>
        <w:jc w:val="right"/>
        <w:rPr>
          <w:rFonts w:ascii="Lucida Sans Unicode" w:hAnsi="Lucida Sans Unicode" w:cs="Lucida Sans Unicode"/>
          <w:w w:val="85"/>
          <w:sz w:val="6"/>
          <w:szCs w:val="6"/>
        </w:rPr>
      </w:pPr>
      <w:r>
        <w:rPr>
          <w:rFonts w:ascii="Lucida Sans Unicode" w:hAnsi="Lucida Sans Unicode" w:cs="Lucida Sans Unicode"/>
          <w:w w:val="85"/>
          <w:sz w:val="6"/>
          <w:szCs w:val="6"/>
        </w:rPr>
        <w:t>60</w:t>
      </w:r>
    </w:p>
    <w:p w:rsidR="0070072F" w:rsidRDefault="0070072F">
      <w:pPr>
        <w:pStyle w:val="BodyText"/>
        <w:kinsoku w:val="0"/>
        <w:overflowPunct w:val="0"/>
        <w:spacing w:line="88" w:lineRule="exact"/>
        <w:jc w:val="right"/>
        <w:rPr>
          <w:rFonts w:ascii="Lucida Sans Unicode" w:hAnsi="Lucida Sans Unicode" w:cs="Lucida Sans Unicode"/>
          <w:w w:val="85"/>
          <w:sz w:val="6"/>
          <w:szCs w:val="6"/>
        </w:rPr>
      </w:pPr>
      <w:r>
        <w:rPr>
          <w:rFonts w:ascii="Lucida Sans Unicode" w:hAnsi="Lucida Sans Unicode" w:cs="Lucida Sans Unicode"/>
          <w:w w:val="85"/>
          <w:sz w:val="6"/>
          <w:szCs w:val="6"/>
        </w:rPr>
        <w:t>40</w:t>
      </w:r>
    </w:p>
    <w:p w:rsidR="0070072F" w:rsidRDefault="0070072F">
      <w:pPr>
        <w:pStyle w:val="BodyText"/>
        <w:kinsoku w:val="0"/>
        <w:overflowPunct w:val="0"/>
        <w:spacing w:line="90" w:lineRule="exact"/>
        <w:jc w:val="right"/>
        <w:rPr>
          <w:rFonts w:ascii="Lucida Sans Unicode" w:hAnsi="Lucida Sans Unicode" w:cs="Lucida Sans Unicode"/>
          <w:w w:val="85"/>
          <w:sz w:val="6"/>
          <w:szCs w:val="6"/>
        </w:rPr>
      </w:pPr>
      <w:r>
        <w:rPr>
          <w:rFonts w:ascii="Lucida Sans Unicode" w:hAnsi="Lucida Sans Unicode" w:cs="Lucida Sans Unicode"/>
          <w:w w:val="85"/>
          <w:sz w:val="6"/>
          <w:szCs w:val="6"/>
        </w:rPr>
        <w:t>20</w:t>
      </w:r>
    </w:p>
    <w:p w:rsidR="0070072F" w:rsidRDefault="0070072F">
      <w:pPr>
        <w:pStyle w:val="BodyText"/>
        <w:tabs>
          <w:tab w:val="left" w:pos="511"/>
          <w:tab w:val="left" w:pos="1023"/>
          <w:tab w:val="left" w:pos="1535"/>
        </w:tabs>
        <w:kinsoku w:val="0"/>
        <w:overflowPunct w:val="0"/>
        <w:spacing w:line="10" w:lineRule="exact"/>
        <w:ind w:right="1633"/>
        <w:jc w:val="center"/>
        <w:rPr>
          <w:rFonts w:ascii="Lucida Sans Unicode" w:hAnsi="Lucida Sans Unicode" w:cs="Lucida Sans Unicode"/>
          <w:w w:val="95"/>
          <w:sz w:val="6"/>
          <w:szCs w:val="6"/>
        </w:rPr>
      </w:pPr>
      <w:r>
        <w:rPr>
          <w:sz w:val="24"/>
          <w:szCs w:val="24"/>
        </w:rPr>
        <w:br w:type="column"/>
      </w:r>
      <w:r>
        <w:rPr>
          <w:rFonts w:ascii="Lucida Sans Unicode" w:hAnsi="Lucida Sans Unicode" w:cs="Lucida Sans Unicode"/>
          <w:w w:val="95"/>
          <w:sz w:val="6"/>
          <w:szCs w:val="6"/>
        </w:rPr>
        <w:lastRenderedPageBreak/>
        <w:t>1</w:t>
      </w:r>
      <w:r>
        <w:rPr>
          <w:rFonts w:ascii="Lucida Sans Unicode" w:hAnsi="Lucida Sans Unicode" w:cs="Lucida Sans Unicode"/>
          <w:w w:val="95"/>
          <w:sz w:val="6"/>
          <w:szCs w:val="6"/>
        </w:rPr>
        <w:tab/>
        <w:t>2</w:t>
      </w:r>
      <w:r>
        <w:rPr>
          <w:rFonts w:ascii="Lucida Sans Unicode" w:hAnsi="Lucida Sans Unicode" w:cs="Lucida Sans Unicode"/>
          <w:w w:val="95"/>
          <w:sz w:val="6"/>
          <w:szCs w:val="6"/>
        </w:rPr>
        <w:tab/>
        <w:t>3</w:t>
      </w:r>
      <w:r>
        <w:rPr>
          <w:rFonts w:ascii="Lucida Sans Unicode" w:hAnsi="Lucida Sans Unicode" w:cs="Lucida Sans Unicode"/>
          <w:w w:val="95"/>
          <w:sz w:val="6"/>
          <w:szCs w:val="6"/>
        </w:rPr>
        <w:tab/>
        <w:t>4</w:t>
      </w:r>
    </w:p>
    <w:p w:rsidR="0070072F" w:rsidRDefault="00F47BC9">
      <w:pPr>
        <w:pStyle w:val="BodyText"/>
        <w:kinsoku w:val="0"/>
        <w:overflowPunct w:val="0"/>
        <w:spacing w:line="63" w:lineRule="exact"/>
        <w:ind w:right="1633"/>
        <w:jc w:val="center"/>
        <w:rPr>
          <w:rFonts w:ascii="Lucida Sans Unicode" w:hAnsi="Lucida Sans Unicode" w:cs="Lucida Sans Unicode"/>
          <w:w w:val="90"/>
          <w:sz w:val="6"/>
          <w:szCs w:val="6"/>
        </w:rPr>
      </w:pPr>
      <w:r>
        <w:rPr>
          <w:noProof/>
        </w:rPr>
        <mc:AlternateContent>
          <mc:Choice Requires="wpg">
            <w:drawing>
              <wp:anchor distT="0" distB="0" distL="114300" distR="114300" simplePos="0" relativeHeight="251691520" behindDoc="1" locked="0" layoutInCell="0" allowOverlap="1">
                <wp:simplePos x="0" y="0"/>
                <wp:positionH relativeFrom="page">
                  <wp:posOffset>5672455</wp:posOffset>
                </wp:positionH>
                <wp:positionV relativeFrom="paragraph">
                  <wp:posOffset>30480</wp:posOffset>
                </wp:positionV>
                <wp:extent cx="1065530" cy="449580"/>
                <wp:effectExtent l="0" t="0" r="0" b="0"/>
                <wp:wrapNone/>
                <wp:docPr id="1040" name="Group 5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5530" cy="449580"/>
                          <a:chOff x="8933" y="48"/>
                          <a:chExt cx="1678" cy="708"/>
                        </a:xfrm>
                      </wpg:grpSpPr>
                      <wps:wsp>
                        <wps:cNvPr id="1041" name="Freeform 590"/>
                        <wps:cNvSpPr>
                          <a:spLocks/>
                        </wps:cNvSpPr>
                        <wps:spPr bwMode="auto">
                          <a:xfrm>
                            <a:off x="9059" y="94"/>
                            <a:ext cx="20" cy="587"/>
                          </a:xfrm>
                          <a:custGeom>
                            <a:avLst/>
                            <a:gdLst>
                              <a:gd name="T0" fmla="*/ 0 w 20"/>
                              <a:gd name="T1" fmla="*/ 0 h 587"/>
                              <a:gd name="T2" fmla="*/ 0 w 20"/>
                              <a:gd name="T3" fmla="*/ 586 h 587"/>
                            </a:gdLst>
                            <a:ahLst/>
                            <a:cxnLst>
                              <a:cxn ang="0">
                                <a:pos x="T0" y="T1"/>
                              </a:cxn>
                              <a:cxn ang="0">
                                <a:pos x="T2" y="T3"/>
                              </a:cxn>
                            </a:cxnLst>
                            <a:rect l="0" t="0" r="r" b="b"/>
                            <a:pathLst>
                              <a:path w="20" h="587">
                                <a:moveTo>
                                  <a:pt x="0" y="0"/>
                                </a:moveTo>
                                <a:lnTo>
                                  <a:pt x="0" y="586"/>
                                </a:lnTo>
                              </a:path>
                            </a:pathLst>
                          </a:custGeom>
                          <a:noFill/>
                          <a:ln w="39003">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2" name="Freeform 591"/>
                        <wps:cNvSpPr>
                          <a:spLocks/>
                        </wps:cNvSpPr>
                        <wps:spPr bwMode="auto">
                          <a:xfrm>
                            <a:off x="9182"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Freeform 592"/>
                        <wps:cNvSpPr>
                          <a:spLocks/>
                        </wps:cNvSpPr>
                        <wps:spPr bwMode="auto">
                          <a:xfrm>
                            <a:off x="9121" y="81"/>
                            <a:ext cx="20" cy="600"/>
                          </a:xfrm>
                          <a:custGeom>
                            <a:avLst/>
                            <a:gdLst>
                              <a:gd name="T0" fmla="*/ 0 w 20"/>
                              <a:gd name="T1" fmla="*/ 0 h 600"/>
                              <a:gd name="T2" fmla="*/ 0 w 20"/>
                              <a:gd name="T3" fmla="*/ 599 h 600"/>
                            </a:gdLst>
                            <a:ahLst/>
                            <a:cxnLst>
                              <a:cxn ang="0">
                                <a:pos x="T0" y="T1"/>
                              </a:cxn>
                              <a:cxn ang="0">
                                <a:pos x="T2" y="T3"/>
                              </a:cxn>
                            </a:cxnLst>
                            <a:rect l="0" t="0" r="r" b="b"/>
                            <a:pathLst>
                              <a:path w="20" h="600">
                                <a:moveTo>
                                  <a:pt x="0" y="0"/>
                                </a:moveTo>
                                <a:lnTo>
                                  <a:pt x="0" y="599"/>
                                </a:lnTo>
                              </a:path>
                            </a:pathLst>
                          </a:custGeom>
                          <a:noFill/>
                          <a:ln w="39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4" name="Freeform 593"/>
                        <wps:cNvSpPr>
                          <a:spLocks/>
                        </wps:cNvSpPr>
                        <wps:spPr bwMode="auto">
                          <a:xfrm>
                            <a:off x="9366" y="562"/>
                            <a:ext cx="20" cy="120"/>
                          </a:xfrm>
                          <a:custGeom>
                            <a:avLst/>
                            <a:gdLst>
                              <a:gd name="T0" fmla="*/ 0 w 20"/>
                              <a:gd name="T1" fmla="*/ 0 h 120"/>
                              <a:gd name="T2" fmla="*/ 0 w 20"/>
                              <a:gd name="T3" fmla="*/ 119 h 120"/>
                            </a:gdLst>
                            <a:ahLst/>
                            <a:cxnLst>
                              <a:cxn ang="0">
                                <a:pos x="T0" y="T1"/>
                              </a:cxn>
                              <a:cxn ang="0">
                                <a:pos x="T2" y="T3"/>
                              </a:cxn>
                            </a:cxnLst>
                            <a:rect l="0" t="0" r="r" b="b"/>
                            <a:pathLst>
                              <a:path w="20" h="120">
                                <a:moveTo>
                                  <a:pt x="0" y="0"/>
                                </a:moveTo>
                                <a:lnTo>
                                  <a:pt x="0" y="119"/>
                                </a:lnTo>
                              </a:path>
                            </a:pathLst>
                          </a:custGeom>
                          <a:noFill/>
                          <a:ln w="39003">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 name="Freeform 594"/>
                        <wps:cNvSpPr>
                          <a:spLocks/>
                        </wps:cNvSpPr>
                        <wps:spPr bwMode="auto">
                          <a:xfrm>
                            <a:off x="9244"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6" name="Freeform 595"/>
                        <wps:cNvSpPr>
                          <a:spLocks/>
                        </wps:cNvSpPr>
                        <wps:spPr bwMode="auto">
                          <a:xfrm>
                            <a:off x="9489"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 name="Freeform 596"/>
                        <wps:cNvSpPr>
                          <a:spLocks/>
                        </wps:cNvSpPr>
                        <wps:spPr bwMode="auto">
                          <a:xfrm>
                            <a:off x="9428" y="575"/>
                            <a:ext cx="20" cy="106"/>
                          </a:xfrm>
                          <a:custGeom>
                            <a:avLst/>
                            <a:gdLst>
                              <a:gd name="T0" fmla="*/ 0 w 20"/>
                              <a:gd name="T1" fmla="*/ 0 h 106"/>
                              <a:gd name="T2" fmla="*/ 0 w 20"/>
                              <a:gd name="T3" fmla="*/ 105 h 106"/>
                            </a:gdLst>
                            <a:ahLst/>
                            <a:cxnLst>
                              <a:cxn ang="0">
                                <a:pos x="T0" y="T1"/>
                              </a:cxn>
                              <a:cxn ang="0">
                                <a:pos x="T2" y="T3"/>
                              </a:cxn>
                            </a:cxnLst>
                            <a:rect l="0" t="0" r="r" b="b"/>
                            <a:pathLst>
                              <a:path w="20" h="106">
                                <a:moveTo>
                                  <a:pt x="0" y="0"/>
                                </a:moveTo>
                                <a:lnTo>
                                  <a:pt x="0" y="105"/>
                                </a:lnTo>
                              </a:path>
                            </a:pathLst>
                          </a:custGeom>
                          <a:noFill/>
                          <a:ln w="39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 name="Freeform 597"/>
                        <wps:cNvSpPr>
                          <a:spLocks/>
                        </wps:cNvSpPr>
                        <wps:spPr bwMode="auto">
                          <a:xfrm>
                            <a:off x="9643"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9" name="Freeform 598"/>
                        <wps:cNvSpPr>
                          <a:spLocks/>
                        </wps:cNvSpPr>
                        <wps:spPr bwMode="auto">
                          <a:xfrm>
                            <a:off x="9551"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0" name="Freeform 599"/>
                        <wps:cNvSpPr>
                          <a:spLocks/>
                        </wps:cNvSpPr>
                        <wps:spPr bwMode="auto">
                          <a:xfrm>
                            <a:off x="9796"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1" name="Freeform 600"/>
                        <wps:cNvSpPr>
                          <a:spLocks/>
                        </wps:cNvSpPr>
                        <wps:spPr bwMode="auto">
                          <a:xfrm>
                            <a:off x="9704" y="679"/>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2801">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2" name="Freeform 601"/>
                        <wps:cNvSpPr>
                          <a:spLocks/>
                        </wps:cNvSpPr>
                        <wps:spPr bwMode="auto">
                          <a:xfrm>
                            <a:off x="9950"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3" name="Freeform 602"/>
                        <wps:cNvSpPr>
                          <a:spLocks/>
                        </wps:cNvSpPr>
                        <wps:spPr bwMode="auto">
                          <a:xfrm>
                            <a:off x="9858"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4" name="Freeform 603"/>
                        <wps:cNvSpPr>
                          <a:spLocks/>
                        </wps:cNvSpPr>
                        <wps:spPr bwMode="auto">
                          <a:xfrm>
                            <a:off x="10103"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Freeform 604"/>
                        <wps:cNvSpPr>
                          <a:spLocks/>
                        </wps:cNvSpPr>
                        <wps:spPr bwMode="auto">
                          <a:xfrm>
                            <a:off x="10011"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6" name="Freeform 605"/>
                        <wps:cNvSpPr>
                          <a:spLocks/>
                        </wps:cNvSpPr>
                        <wps:spPr bwMode="auto">
                          <a:xfrm>
                            <a:off x="10257"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 name="Freeform 606"/>
                        <wps:cNvSpPr>
                          <a:spLocks/>
                        </wps:cNvSpPr>
                        <wps:spPr bwMode="auto">
                          <a:xfrm>
                            <a:off x="10165" y="68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8" name="Freeform 607"/>
                        <wps:cNvSpPr>
                          <a:spLocks/>
                        </wps:cNvSpPr>
                        <wps:spPr bwMode="auto">
                          <a:xfrm>
                            <a:off x="10411" y="679"/>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2801">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59" name="Group 608"/>
                        <wpg:cNvGrpSpPr>
                          <a:grpSpLocks/>
                        </wpg:cNvGrpSpPr>
                        <wpg:grpSpPr bwMode="auto">
                          <a:xfrm>
                            <a:off x="10318" y="681"/>
                            <a:ext cx="215" cy="20"/>
                            <a:chOff x="10318" y="681"/>
                            <a:chExt cx="215" cy="20"/>
                          </a:xfrm>
                        </wpg:grpSpPr>
                        <wps:wsp>
                          <wps:cNvPr id="1060" name="Freeform 609"/>
                          <wps:cNvSpPr>
                            <a:spLocks/>
                          </wps:cNvSpPr>
                          <wps:spPr bwMode="auto">
                            <a:xfrm>
                              <a:off x="10318" y="681"/>
                              <a:ext cx="215" cy="20"/>
                            </a:xfrm>
                            <a:custGeom>
                              <a:avLst/>
                              <a:gdLst>
                                <a:gd name="T0" fmla="*/ 0 w 215"/>
                                <a:gd name="T1" fmla="*/ 0 h 20"/>
                                <a:gd name="T2" fmla="*/ 61 w 215"/>
                                <a:gd name="T3" fmla="*/ 0 h 20"/>
                              </a:gdLst>
                              <a:ahLst/>
                              <a:cxnLst>
                                <a:cxn ang="0">
                                  <a:pos x="T0" y="T1"/>
                                </a:cxn>
                                <a:cxn ang="0">
                                  <a:pos x="T2" y="T3"/>
                                </a:cxn>
                              </a:cxnLst>
                              <a:rect l="0" t="0" r="r" b="b"/>
                              <a:pathLst>
                                <a:path w="215"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1" name="Freeform 610"/>
                          <wps:cNvSpPr>
                            <a:spLocks/>
                          </wps:cNvSpPr>
                          <wps:spPr bwMode="auto">
                            <a:xfrm>
                              <a:off x="10318" y="681"/>
                              <a:ext cx="215" cy="20"/>
                            </a:xfrm>
                            <a:custGeom>
                              <a:avLst/>
                              <a:gdLst>
                                <a:gd name="T0" fmla="*/ 153 w 215"/>
                                <a:gd name="T1" fmla="*/ 0 h 20"/>
                                <a:gd name="T2" fmla="*/ 214 w 215"/>
                                <a:gd name="T3" fmla="*/ 0 h 20"/>
                              </a:gdLst>
                              <a:ahLst/>
                              <a:cxnLst>
                                <a:cxn ang="0">
                                  <a:pos x="T0" y="T1"/>
                                </a:cxn>
                                <a:cxn ang="0">
                                  <a:pos x="T2" y="T3"/>
                                </a:cxn>
                              </a:cxnLst>
                              <a:rect l="0" t="0" r="r" b="b"/>
                              <a:pathLst>
                                <a:path w="215" h="20">
                                  <a:moveTo>
                                    <a:pt x="153" y="0"/>
                                  </a:moveTo>
                                  <a:lnTo>
                                    <a:pt x="214"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62" name="Freeform 611"/>
                        <wps:cNvSpPr>
                          <a:spLocks/>
                        </wps:cNvSpPr>
                        <wps:spPr bwMode="auto">
                          <a:xfrm>
                            <a:off x="9013" y="688"/>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Freeform 612"/>
                        <wps:cNvSpPr>
                          <a:spLocks/>
                        </wps:cNvSpPr>
                        <wps:spPr bwMode="auto">
                          <a:xfrm>
                            <a:off x="9013" y="68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Freeform 613"/>
                        <wps:cNvSpPr>
                          <a:spLocks/>
                        </wps:cNvSpPr>
                        <wps:spPr bwMode="auto">
                          <a:xfrm>
                            <a:off x="9320" y="688"/>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5" name="Freeform 614"/>
                        <wps:cNvSpPr>
                          <a:spLocks/>
                        </wps:cNvSpPr>
                        <wps:spPr bwMode="auto">
                          <a:xfrm>
                            <a:off x="9320" y="68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6" name="Freeform 615"/>
                        <wps:cNvSpPr>
                          <a:spLocks/>
                        </wps:cNvSpPr>
                        <wps:spPr bwMode="auto">
                          <a:xfrm>
                            <a:off x="9627" y="688"/>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7" name="Freeform 616"/>
                        <wps:cNvSpPr>
                          <a:spLocks/>
                        </wps:cNvSpPr>
                        <wps:spPr bwMode="auto">
                          <a:xfrm>
                            <a:off x="9627" y="68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8" name="Freeform 617"/>
                        <wps:cNvSpPr>
                          <a:spLocks/>
                        </wps:cNvSpPr>
                        <wps:spPr bwMode="auto">
                          <a:xfrm>
                            <a:off x="9935" y="688"/>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9" name="Freeform 618"/>
                        <wps:cNvSpPr>
                          <a:spLocks/>
                        </wps:cNvSpPr>
                        <wps:spPr bwMode="auto">
                          <a:xfrm>
                            <a:off x="9935" y="68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0" name="Freeform 619"/>
                        <wps:cNvSpPr>
                          <a:spLocks/>
                        </wps:cNvSpPr>
                        <wps:spPr bwMode="auto">
                          <a:xfrm>
                            <a:off x="10242" y="688"/>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1" name="Freeform 620"/>
                        <wps:cNvSpPr>
                          <a:spLocks/>
                        </wps:cNvSpPr>
                        <wps:spPr bwMode="auto">
                          <a:xfrm>
                            <a:off x="10242" y="68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2" name="Freeform 621"/>
                        <wps:cNvSpPr>
                          <a:spLocks/>
                        </wps:cNvSpPr>
                        <wps:spPr bwMode="auto">
                          <a:xfrm>
                            <a:off x="10549" y="688"/>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3" name="Freeform 622"/>
                        <wps:cNvSpPr>
                          <a:spLocks/>
                        </wps:cNvSpPr>
                        <wps:spPr bwMode="auto">
                          <a:xfrm>
                            <a:off x="10549" y="68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4" name="Freeform 623"/>
                        <wps:cNvSpPr>
                          <a:spLocks/>
                        </wps:cNvSpPr>
                        <wps:spPr bwMode="auto">
                          <a:xfrm>
                            <a:off x="8935" y="681"/>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5" name="Freeform 624"/>
                        <wps:cNvSpPr>
                          <a:spLocks/>
                        </wps:cNvSpPr>
                        <wps:spPr bwMode="auto">
                          <a:xfrm>
                            <a:off x="8935" y="681"/>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6" name="Freeform 625"/>
                        <wps:cNvSpPr>
                          <a:spLocks/>
                        </wps:cNvSpPr>
                        <wps:spPr bwMode="auto">
                          <a:xfrm>
                            <a:off x="8935" y="593"/>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7" name="Freeform 626"/>
                        <wps:cNvSpPr>
                          <a:spLocks/>
                        </wps:cNvSpPr>
                        <wps:spPr bwMode="auto">
                          <a:xfrm>
                            <a:off x="8935" y="593"/>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8" name="Freeform 627"/>
                        <wps:cNvSpPr>
                          <a:spLocks/>
                        </wps:cNvSpPr>
                        <wps:spPr bwMode="auto">
                          <a:xfrm>
                            <a:off x="8935" y="504"/>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9" name="Freeform 628"/>
                        <wps:cNvSpPr>
                          <a:spLocks/>
                        </wps:cNvSpPr>
                        <wps:spPr bwMode="auto">
                          <a:xfrm>
                            <a:off x="8935" y="504"/>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0" name="Freeform 629"/>
                        <wps:cNvSpPr>
                          <a:spLocks/>
                        </wps:cNvSpPr>
                        <wps:spPr bwMode="auto">
                          <a:xfrm>
                            <a:off x="8935" y="416"/>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1" name="Freeform 630"/>
                        <wps:cNvSpPr>
                          <a:spLocks/>
                        </wps:cNvSpPr>
                        <wps:spPr bwMode="auto">
                          <a:xfrm>
                            <a:off x="8935" y="416"/>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2" name="Freeform 631"/>
                        <wps:cNvSpPr>
                          <a:spLocks/>
                        </wps:cNvSpPr>
                        <wps:spPr bwMode="auto">
                          <a:xfrm>
                            <a:off x="8935" y="328"/>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3" name="Freeform 632"/>
                        <wps:cNvSpPr>
                          <a:spLocks/>
                        </wps:cNvSpPr>
                        <wps:spPr bwMode="auto">
                          <a:xfrm>
                            <a:off x="8935" y="328"/>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4" name="Freeform 633"/>
                        <wps:cNvSpPr>
                          <a:spLocks/>
                        </wps:cNvSpPr>
                        <wps:spPr bwMode="auto">
                          <a:xfrm>
                            <a:off x="8935" y="240"/>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Freeform 634"/>
                        <wps:cNvSpPr>
                          <a:spLocks/>
                        </wps:cNvSpPr>
                        <wps:spPr bwMode="auto">
                          <a:xfrm>
                            <a:off x="8935" y="240"/>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Freeform 635"/>
                        <wps:cNvSpPr>
                          <a:spLocks/>
                        </wps:cNvSpPr>
                        <wps:spPr bwMode="auto">
                          <a:xfrm>
                            <a:off x="8935" y="151"/>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Freeform 636"/>
                        <wps:cNvSpPr>
                          <a:spLocks/>
                        </wps:cNvSpPr>
                        <wps:spPr bwMode="auto">
                          <a:xfrm>
                            <a:off x="8935" y="151"/>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8" name="Freeform 637"/>
                        <wps:cNvSpPr>
                          <a:spLocks/>
                        </wps:cNvSpPr>
                        <wps:spPr bwMode="auto">
                          <a:xfrm>
                            <a:off x="8935" y="63"/>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9" name="Freeform 638"/>
                        <wps:cNvSpPr>
                          <a:spLocks/>
                        </wps:cNvSpPr>
                        <wps:spPr bwMode="auto">
                          <a:xfrm>
                            <a:off x="8935" y="63"/>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90" name="Group 639"/>
                        <wpg:cNvGrpSpPr>
                          <a:grpSpLocks/>
                        </wpg:cNvGrpSpPr>
                        <wpg:grpSpPr bwMode="auto">
                          <a:xfrm>
                            <a:off x="10095" y="2209"/>
                            <a:ext cx="6494" cy="3211"/>
                            <a:chOff x="10095" y="2209"/>
                            <a:chExt cx="6494" cy="3211"/>
                          </a:xfrm>
                        </wpg:grpSpPr>
                        <wps:wsp>
                          <wps:cNvPr id="1091" name="Freeform 640"/>
                          <wps:cNvSpPr>
                            <a:spLocks/>
                          </wps:cNvSpPr>
                          <wps:spPr bwMode="auto">
                            <a:xfrm>
                              <a:off x="10095" y="2209"/>
                              <a:ext cx="6494" cy="3211"/>
                            </a:xfrm>
                            <a:custGeom>
                              <a:avLst/>
                              <a:gdLst>
                                <a:gd name="T0" fmla="*/ -1141 w 6494"/>
                                <a:gd name="T1" fmla="*/ -1528 h 3211"/>
                                <a:gd name="T2" fmla="*/ -1141 w 6494"/>
                                <a:gd name="T3" fmla="*/ -2158 h 3211"/>
                              </a:gdLst>
                              <a:ahLst/>
                              <a:cxnLst>
                                <a:cxn ang="0">
                                  <a:pos x="T0" y="T1"/>
                                </a:cxn>
                                <a:cxn ang="0">
                                  <a:pos x="T2" y="T3"/>
                                </a:cxn>
                              </a:cxnLst>
                              <a:rect l="0" t="0" r="r" b="b"/>
                              <a:pathLst>
                                <a:path w="6494" h="3211">
                                  <a:moveTo>
                                    <a:pt x="-1141" y="-1528"/>
                                  </a:moveTo>
                                  <a:lnTo>
                                    <a:pt x="-1141" y="-2158"/>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2" name="Freeform 641"/>
                          <wps:cNvSpPr>
                            <a:spLocks/>
                          </wps:cNvSpPr>
                          <wps:spPr bwMode="auto">
                            <a:xfrm>
                              <a:off x="10095" y="2209"/>
                              <a:ext cx="6494" cy="3211"/>
                            </a:xfrm>
                            <a:custGeom>
                              <a:avLst/>
                              <a:gdLst>
                                <a:gd name="T0" fmla="*/ 513 w 6494"/>
                                <a:gd name="T1" fmla="*/ -1528 h 3211"/>
                                <a:gd name="T2" fmla="*/ 513 w 6494"/>
                                <a:gd name="T3" fmla="*/ -2158 h 3211"/>
                              </a:gdLst>
                              <a:ahLst/>
                              <a:cxnLst>
                                <a:cxn ang="0">
                                  <a:pos x="T0" y="T1"/>
                                </a:cxn>
                                <a:cxn ang="0">
                                  <a:pos x="T2" y="T3"/>
                                </a:cxn>
                              </a:cxnLst>
                              <a:rect l="0" t="0" r="r" b="b"/>
                              <a:pathLst>
                                <a:path w="6494" h="3211">
                                  <a:moveTo>
                                    <a:pt x="513" y="-1528"/>
                                  </a:moveTo>
                                  <a:lnTo>
                                    <a:pt x="513" y="-2158"/>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3" name="Freeform 642"/>
                          <wps:cNvSpPr>
                            <a:spLocks/>
                          </wps:cNvSpPr>
                          <wps:spPr bwMode="auto">
                            <a:xfrm>
                              <a:off x="10095" y="2209"/>
                              <a:ext cx="6494" cy="3211"/>
                            </a:xfrm>
                            <a:custGeom>
                              <a:avLst/>
                              <a:gdLst>
                                <a:gd name="T0" fmla="*/ -1141 w 6494"/>
                                <a:gd name="T1" fmla="*/ -1528 h 3211"/>
                                <a:gd name="T2" fmla="*/ 513 w 6494"/>
                                <a:gd name="T3" fmla="*/ -1528 h 3211"/>
                              </a:gdLst>
                              <a:ahLst/>
                              <a:cxnLst>
                                <a:cxn ang="0">
                                  <a:pos x="T0" y="T1"/>
                                </a:cxn>
                                <a:cxn ang="0">
                                  <a:pos x="T2" y="T3"/>
                                </a:cxn>
                              </a:cxnLst>
                              <a:rect l="0" t="0" r="r" b="b"/>
                              <a:pathLst>
                                <a:path w="6494" h="3211">
                                  <a:moveTo>
                                    <a:pt x="-1141" y="-1528"/>
                                  </a:moveTo>
                                  <a:lnTo>
                                    <a:pt x="513" y="-1528"/>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4" name="Freeform 643"/>
                          <wps:cNvSpPr>
                            <a:spLocks/>
                          </wps:cNvSpPr>
                          <wps:spPr bwMode="auto">
                            <a:xfrm>
                              <a:off x="10095" y="2209"/>
                              <a:ext cx="6494" cy="3211"/>
                            </a:xfrm>
                            <a:custGeom>
                              <a:avLst/>
                              <a:gdLst>
                                <a:gd name="T0" fmla="*/ -1141 w 6494"/>
                                <a:gd name="T1" fmla="*/ -2158 h 3211"/>
                                <a:gd name="T2" fmla="*/ 513 w 6494"/>
                                <a:gd name="T3" fmla="*/ -2158 h 3211"/>
                              </a:gdLst>
                              <a:ahLst/>
                              <a:cxnLst>
                                <a:cxn ang="0">
                                  <a:pos x="T0" y="T1"/>
                                </a:cxn>
                                <a:cxn ang="0">
                                  <a:pos x="T2" y="T3"/>
                                </a:cxn>
                              </a:cxnLst>
                              <a:rect l="0" t="0" r="r" b="b"/>
                              <a:pathLst>
                                <a:path w="6494" h="3211">
                                  <a:moveTo>
                                    <a:pt x="-1141" y="-2158"/>
                                  </a:moveTo>
                                  <a:lnTo>
                                    <a:pt x="513" y="-2158"/>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95" name="Freeform 644"/>
                        <wps:cNvSpPr>
                          <a:spLocks/>
                        </wps:cNvSpPr>
                        <wps:spPr bwMode="auto">
                          <a:xfrm>
                            <a:off x="10043" y="70"/>
                            <a:ext cx="540" cy="127"/>
                          </a:xfrm>
                          <a:custGeom>
                            <a:avLst/>
                            <a:gdLst>
                              <a:gd name="T0" fmla="*/ 10 w 540"/>
                              <a:gd name="T1" fmla="*/ 126 h 127"/>
                              <a:gd name="T2" fmla="*/ 529 w 540"/>
                              <a:gd name="T3" fmla="*/ 126 h 127"/>
                              <a:gd name="T4" fmla="*/ 536 w 540"/>
                              <a:gd name="T5" fmla="*/ 126 h 127"/>
                              <a:gd name="T6" fmla="*/ 539 w 540"/>
                              <a:gd name="T7" fmla="*/ 124 h 127"/>
                              <a:gd name="T8" fmla="*/ 539 w 540"/>
                              <a:gd name="T9" fmla="*/ 119 h 127"/>
                              <a:gd name="T10" fmla="*/ 539 w 540"/>
                              <a:gd name="T11" fmla="*/ 7 h 127"/>
                              <a:gd name="T12" fmla="*/ 539 w 540"/>
                              <a:gd name="T13" fmla="*/ 2 h 127"/>
                              <a:gd name="T14" fmla="*/ 536 w 540"/>
                              <a:gd name="T15" fmla="*/ 0 h 127"/>
                              <a:gd name="T16" fmla="*/ 529 w 540"/>
                              <a:gd name="T17" fmla="*/ 0 h 127"/>
                              <a:gd name="T18" fmla="*/ 10 w 540"/>
                              <a:gd name="T19" fmla="*/ 0 h 127"/>
                              <a:gd name="T20" fmla="*/ 3 w 540"/>
                              <a:gd name="T21" fmla="*/ 0 h 127"/>
                              <a:gd name="T22" fmla="*/ 0 w 540"/>
                              <a:gd name="T23" fmla="*/ 2 h 127"/>
                              <a:gd name="T24" fmla="*/ 0 w 540"/>
                              <a:gd name="T25" fmla="*/ 7 h 127"/>
                              <a:gd name="T26" fmla="*/ 0 w 540"/>
                              <a:gd name="T27" fmla="*/ 119 h 127"/>
                              <a:gd name="T28" fmla="*/ 0 w 540"/>
                              <a:gd name="T29" fmla="*/ 124 h 127"/>
                              <a:gd name="T30" fmla="*/ 3 w 540"/>
                              <a:gd name="T31" fmla="*/ 126 h 127"/>
                              <a:gd name="T32" fmla="*/ 10 w 540"/>
                              <a:gd name="T33" fmla="*/ 12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40" h="127">
                                <a:moveTo>
                                  <a:pt x="10" y="126"/>
                                </a:moveTo>
                                <a:lnTo>
                                  <a:pt x="529" y="126"/>
                                </a:lnTo>
                                <a:lnTo>
                                  <a:pt x="536" y="126"/>
                                </a:lnTo>
                                <a:lnTo>
                                  <a:pt x="539" y="124"/>
                                </a:lnTo>
                                <a:lnTo>
                                  <a:pt x="539" y="119"/>
                                </a:lnTo>
                                <a:lnTo>
                                  <a:pt x="539" y="7"/>
                                </a:lnTo>
                                <a:lnTo>
                                  <a:pt x="539" y="2"/>
                                </a:lnTo>
                                <a:lnTo>
                                  <a:pt x="536" y="0"/>
                                </a:lnTo>
                                <a:lnTo>
                                  <a:pt x="529" y="0"/>
                                </a:lnTo>
                                <a:lnTo>
                                  <a:pt x="10" y="0"/>
                                </a:lnTo>
                                <a:lnTo>
                                  <a:pt x="3" y="0"/>
                                </a:lnTo>
                                <a:lnTo>
                                  <a:pt x="0" y="2"/>
                                </a:lnTo>
                                <a:lnTo>
                                  <a:pt x="0" y="7"/>
                                </a:lnTo>
                                <a:lnTo>
                                  <a:pt x="0" y="119"/>
                                </a:lnTo>
                                <a:lnTo>
                                  <a:pt x="0" y="124"/>
                                </a:lnTo>
                                <a:lnTo>
                                  <a:pt x="3" y="126"/>
                                </a:lnTo>
                                <a:lnTo>
                                  <a:pt x="10" y="126"/>
                                </a:lnTo>
                                <a:close/>
                              </a:path>
                            </a:pathLst>
                          </a:custGeom>
                          <a:noFill/>
                          <a:ln w="2531">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6" name="Freeform 645"/>
                        <wps:cNvSpPr>
                          <a:spLocks/>
                        </wps:cNvSpPr>
                        <wps:spPr bwMode="auto">
                          <a:xfrm>
                            <a:off x="10064" y="102"/>
                            <a:ext cx="102" cy="20"/>
                          </a:xfrm>
                          <a:custGeom>
                            <a:avLst/>
                            <a:gdLst>
                              <a:gd name="T0" fmla="*/ 0 w 102"/>
                              <a:gd name="T1" fmla="*/ 0 h 20"/>
                              <a:gd name="T2" fmla="*/ 101 w 102"/>
                              <a:gd name="T3" fmla="*/ 0 h 20"/>
                            </a:gdLst>
                            <a:ahLst/>
                            <a:cxnLst>
                              <a:cxn ang="0">
                                <a:pos x="T0" y="T1"/>
                              </a:cxn>
                              <a:cxn ang="0">
                                <a:pos x="T2" y="T3"/>
                              </a:cxn>
                            </a:cxnLst>
                            <a:rect l="0" t="0" r="r" b="b"/>
                            <a:pathLst>
                              <a:path w="102" h="20">
                                <a:moveTo>
                                  <a:pt x="0" y="0"/>
                                </a:moveTo>
                                <a:lnTo>
                                  <a:pt x="101" y="0"/>
                                </a:lnTo>
                              </a:path>
                            </a:pathLst>
                          </a:custGeom>
                          <a:noFill/>
                          <a:ln w="17444">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7" name="Freeform 646"/>
                        <wps:cNvSpPr>
                          <a:spLocks/>
                        </wps:cNvSpPr>
                        <wps:spPr bwMode="auto">
                          <a:xfrm>
                            <a:off x="10064" y="160"/>
                            <a:ext cx="102" cy="20"/>
                          </a:xfrm>
                          <a:custGeom>
                            <a:avLst/>
                            <a:gdLst>
                              <a:gd name="T0" fmla="*/ 0 w 102"/>
                              <a:gd name="T1" fmla="*/ 0 h 20"/>
                              <a:gd name="T2" fmla="*/ 101 w 102"/>
                              <a:gd name="T3" fmla="*/ 0 h 20"/>
                            </a:gdLst>
                            <a:ahLst/>
                            <a:cxnLst>
                              <a:cxn ang="0">
                                <a:pos x="T0" y="T1"/>
                              </a:cxn>
                              <a:cxn ang="0">
                                <a:pos x="T2" y="T3"/>
                              </a:cxn>
                            </a:cxnLst>
                            <a:rect l="0" t="0" r="r" b="b"/>
                            <a:pathLst>
                              <a:path w="102" h="20">
                                <a:moveTo>
                                  <a:pt x="0" y="0"/>
                                </a:moveTo>
                                <a:lnTo>
                                  <a:pt x="101" y="0"/>
                                </a:lnTo>
                              </a:path>
                            </a:pathLst>
                          </a:custGeom>
                          <a:noFill/>
                          <a:ln w="1744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8" name="Text Box 647"/>
                        <wps:cNvSpPr txBox="1">
                          <a:spLocks noChangeArrowheads="1"/>
                        </wps:cNvSpPr>
                        <wps:spPr bwMode="auto">
                          <a:xfrm>
                            <a:off x="8997" y="690"/>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1</w:t>
                              </w:r>
                            </w:p>
                          </w:txbxContent>
                        </wps:txbx>
                        <wps:bodyPr rot="0" vert="horz" wrap="square" lIns="0" tIns="0" rIns="0" bIns="0" anchor="t" anchorCtr="0" upright="1">
                          <a:noAutofit/>
                        </wps:bodyPr>
                      </wps:wsp>
                      <wps:wsp>
                        <wps:cNvPr id="1099" name="Text Box 648"/>
                        <wps:cNvSpPr txBox="1">
                          <a:spLocks noChangeArrowheads="1"/>
                        </wps:cNvSpPr>
                        <wps:spPr bwMode="auto">
                          <a:xfrm>
                            <a:off x="9305" y="690"/>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2</w:t>
                              </w:r>
                            </w:p>
                          </w:txbxContent>
                        </wps:txbx>
                        <wps:bodyPr rot="0" vert="horz" wrap="square" lIns="0" tIns="0" rIns="0" bIns="0" anchor="t" anchorCtr="0" upright="1">
                          <a:noAutofit/>
                        </wps:bodyPr>
                      </wps:wsp>
                      <wps:wsp>
                        <wps:cNvPr id="1100" name="Text Box 649"/>
                        <wps:cNvSpPr txBox="1">
                          <a:spLocks noChangeArrowheads="1"/>
                        </wps:cNvSpPr>
                        <wps:spPr bwMode="auto">
                          <a:xfrm>
                            <a:off x="9612" y="690"/>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3</w:t>
                              </w:r>
                            </w:p>
                          </w:txbxContent>
                        </wps:txbx>
                        <wps:bodyPr rot="0" vert="horz" wrap="square" lIns="0" tIns="0" rIns="0" bIns="0" anchor="t" anchorCtr="0" upright="1">
                          <a:noAutofit/>
                        </wps:bodyPr>
                      </wps:wsp>
                      <wps:wsp>
                        <wps:cNvPr id="1101" name="Text Box 650"/>
                        <wps:cNvSpPr txBox="1">
                          <a:spLocks noChangeArrowheads="1"/>
                        </wps:cNvSpPr>
                        <wps:spPr bwMode="auto">
                          <a:xfrm>
                            <a:off x="9919" y="690"/>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4</w:t>
                              </w:r>
                            </w:p>
                          </w:txbxContent>
                        </wps:txbx>
                        <wps:bodyPr rot="0" vert="horz" wrap="square" lIns="0" tIns="0" rIns="0" bIns="0" anchor="t" anchorCtr="0" upright="1">
                          <a:noAutofit/>
                        </wps:bodyPr>
                      </wps:wsp>
                      <wps:wsp>
                        <wps:cNvPr id="1102" name="Text Box 651"/>
                        <wps:cNvSpPr txBox="1">
                          <a:spLocks noChangeArrowheads="1"/>
                        </wps:cNvSpPr>
                        <wps:spPr bwMode="auto">
                          <a:xfrm>
                            <a:off x="10226" y="690"/>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5</w:t>
                              </w:r>
                            </w:p>
                          </w:txbxContent>
                        </wps:txbx>
                        <wps:bodyPr rot="0" vert="horz" wrap="square" lIns="0" tIns="0" rIns="0" bIns="0" anchor="t" anchorCtr="0" upright="1">
                          <a:noAutofit/>
                        </wps:bodyPr>
                      </wps:wsp>
                      <wps:wsp>
                        <wps:cNvPr id="1103" name="Text Box 652"/>
                        <wps:cNvSpPr txBox="1">
                          <a:spLocks noChangeArrowheads="1"/>
                        </wps:cNvSpPr>
                        <wps:spPr bwMode="auto">
                          <a:xfrm>
                            <a:off x="10533" y="690"/>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6</w:t>
                              </w:r>
                            </w:p>
                          </w:txbxContent>
                        </wps:txbx>
                        <wps:bodyPr rot="0" vert="horz" wrap="square" lIns="0" tIns="0" rIns="0" bIns="0" anchor="t" anchorCtr="0" upright="1">
                          <a:noAutofit/>
                        </wps:bodyPr>
                      </wps:wsp>
                      <wps:wsp>
                        <wps:cNvPr id="1104" name="Text Box 653"/>
                        <wps:cNvSpPr txBox="1">
                          <a:spLocks noChangeArrowheads="1"/>
                        </wps:cNvSpPr>
                        <wps:spPr bwMode="auto">
                          <a:xfrm>
                            <a:off x="9625" y="127"/>
                            <a:ext cx="334"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80" w:lineRule="exact"/>
                                <w:rPr>
                                  <w:rFonts w:ascii="Lucida Sans Unicode" w:hAnsi="Lucida Sans Unicode" w:cs="Lucida Sans Unicode"/>
                                  <w:w w:val="80"/>
                                  <w:sz w:val="8"/>
                                  <w:szCs w:val="8"/>
                                </w:rPr>
                              </w:pPr>
                              <w:r>
                                <w:rPr>
                                  <w:rFonts w:ascii="Lucida Sans Unicode" w:hAnsi="Lucida Sans Unicode" w:cs="Lucida Sans Unicode"/>
                                  <w:w w:val="80"/>
                                  <w:sz w:val="8"/>
                                  <w:szCs w:val="8"/>
                                </w:rPr>
                                <w:t>Junction D</w:t>
                              </w:r>
                            </w:p>
                          </w:txbxContent>
                        </wps:txbx>
                        <wps:bodyPr rot="0" vert="horz" wrap="square" lIns="0" tIns="0" rIns="0" bIns="0" anchor="t" anchorCtr="0" upright="1">
                          <a:noAutofit/>
                        </wps:bodyPr>
                      </wps:wsp>
                      <wps:wsp>
                        <wps:cNvPr id="1105" name="Text Box 654"/>
                        <wps:cNvSpPr txBox="1">
                          <a:spLocks noChangeArrowheads="1"/>
                        </wps:cNvSpPr>
                        <wps:spPr bwMode="auto">
                          <a:xfrm>
                            <a:off x="10207" y="68"/>
                            <a:ext cx="377"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before="7" w:line="148" w:lineRule="auto"/>
                                <w:ind w:right="1"/>
                                <w:rPr>
                                  <w:rFonts w:ascii="Lucida Sans Unicode" w:hAnsi="Lucida Sans Unicode" w:cs="Lucida Sans Unicode"/>
                                  <w:w w:val="90"/>
                                  <w:sz w:val="6"/>
                                  <w:szCs w:val="6"/>
                                </w:rPr>
                              </w:pPr>
                              <w:r>
                                <w:rPr>
                                  <w:rFonts w:ascii="Lucida Sans Unicode" w:hAnsi="Lucida Sans Unicode" w:cs="Lucida Sans Unicode"/>
                                  <w:sz w:val="6"/>
                                  <w:szCs w:val="6"/>
                                </w:rPr>
                                <w:t xml:space="preserve">First Phase </w:t>
                              </w:r>
                              <w:r>
                                <w:rPr>
                                  <w:rFonts w:ascii="Lucida Sans Unicode" w:hAnsi="Lucida Sans Unicode" w:cs="Lucida Sans Unicode"/>
                                  <w:w w:val="90"/>
                                  <w:sz w:val="6"/>
                                  <w:szCs w:val="6"/>
                                </w:rPr>
                                <w:t>Second Phase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9" o:spid="_x0000_s1450" style="position:absolute;left:0;text-align:left;margin-left:446.65pt;margin-top:2.4pt;width:83.9pt;height:35.4pt;z-index:-251624960;mso-position-horizontal-relative:page" coordorigin="8933,48" coordsize="1678,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" o:allowincell="f">
                <v:shape id="Freeform 590" o:spid="_x0000_s1451" style="position:absolute;left:9059;top:94;width:20;height:587;visibility:visible;mso-wrap-style:square;v-text-anchor:top" coordsize="20,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" path="m,l,586e" filled="f" strokecolor="#ffa400" strokeweight="1.0834mm">
                  <v:path arrowok="t" o:connecttype="custom" o:connectlocs="0,0;0,586" o:connectangles="0,0"/>
                </v:shape>
                <v:shape id="Freeform 591" o:spid="_x0000_s1452" style="position:absolute;left:9182;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" path="m,l61,e" filled="f" strokecolor="#ffa400" strokeweight="0">
                  <v:path arrowok="t" o:connecttype="custom" o:connectlocs="0,0;61,0" o:connectangles="0,0"/>
                </v:shape>
                <v:shape id="Freeform 592" o:spid="_x0000_s1453" style="position:absolute;left:9121;top:81;width:20;height:600;visibility:visible;mso-wrap-style:square;v-text-anchor:top" coordsize="2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" path="m,l,599e" filled="f" strokecolor="blue" strokeweight="1.0834mm">
                  <v:path arrowok="t" o:connecttype="custom" o:connectlocs="0,0;0,599" o:connectangles="0,0"/>
                </v:shape>
                <v:shape id="Freeform 593" o:spid="_x0000_s1454" style="position:absolute;left:9366;top:562;width:20;height:120;visibility:visible;mso-wrap-style:square;v-text-anchor:top" coordsize="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" path="m,l,119e" filled="f" strokecolor="#ffa400" strokeweight="1.0834mm">
                  <v:path arrowok="t" o:connecttype="custom" o:connectlocs="0,0;0,119" o:connectangles="0,0"/>
                </v:shape>
                <v:shape id="Freeform 594" o:spid="_x0000_s1455" style="position:absolute;left:9244;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" path="m,l61,e" filled="f" strokecolor="blue" strokeweight="0">
                  <v:path arrowok="t" o:connecttype="custom" o:connectlocs="0,0;61,0" o:connectangles="0,0"/>
                </v:shape>
                <v:shape id="Freeform 595" o:spid="_x0000_s1456" style="position:absolute;left:9489;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" path="m,l61,e" filled="f" strokecolor="#ffa400" strokeweight="0">
                  <v:path arrowok="t" o:connecttype="custom" o:connectlocs="0,0;61,0" o:connectangles="0,0"/>
                </v:shape>
                <v:shape id="Freeform 596" o:spid="_x0000_s1457" style="position:absolute;left:9428;top:575;width:20;height:106;visibility:visible;mso-wrap-style:square;v-text-anchor:top" coordsize="20,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" path="m,l,105e" filled="f" strokecolor="blue" strokeweight="1.0834mm">
                  <v:path arrowok="t" o:connecttype="custom" o:connectlocs="0,0;0,105" o:connectangles="0,0"/>
                </v:shape>
                <v:shape id="Freeform 597" o:spid="_x0000_s1458" style="position:absolute;left:9643;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" path="m,l61,e" filled="f" strokecolor="#ffa400" strokeweight="0">
                  <v:path arrowok="t" o:connecttype="custom" o:connectlocs="0,0;61,0" o:connectangles="0,0"/>
                </v:shape>
                <v:shape id="Freeform 598" o:spid="_x0000_s1459" style="position:absolute;left:9551;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" path="m,l61,e" filled="f" strokecolor="blue" strokeweight="0">
                  <v:path arrowok="t" o:connecttype="custom" o:connectlocs="0,0;61,0" o:connectangles="0,0"/>
                </v:shape>
                <v:shape id="Freeform 599" o:spid="_x0000_s1460" style="position:absolute;left:9796;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" path="m,l61,e" filled="f" strokecolor="#ffa400" strokeweight="0">
                  <v:path arrowok="t" o:connecttype="custom" o:connectlocs="0,0;61,0" o:connectangles="0,0"/>
                </v:shape>
                <v:shape id="Freeform 600" o:spid="_x0000_s1461" style="position:absolute;left:9704;top:679;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" path="m,l61,e" filled="f" strokecolor="blue" strokeweight=".07781mm">
                  <v:path arrowok="t" o:connecttype="custom" o:connectlocs="0,0;61,0" o:connectangles="0,0"/>
                </v:shape>
                <v:shape id="Freeform 601" o:spid="_x0000_s1462" style="position:absolute;left:9950;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" path="m,l61,e" filled="f" strokecolor="#ffa400" strokeweight="0">
                  <v:path arrowok="t" o:connecttype="custom" o:connectlocs="0,0;61,0" o:connectangles="0,0"/>
                </v:shape>
                <v:shape id="Freeform 602" o:spid="_x0000_s1463" style="position:absolute;left:9858;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" path="m,l61,e" filled="f" strokecolor="blue" strokeweight="0">
                  <v:path arrowok="t" o:connecttype="custom" o:connectlocs="0,0;61,0" o:connectangles="0,0"/>
                </v:shape>
                <v:shape id="Freeform 603" o:spid="_x0000_s1464" style="position:absolute;left:10103;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" path="m,l61,e" filled="f" strokecolor="#ffa400" strokeweight="0">
                  <v:path arrowok="t" o:connecttype="custom" o:connectlocs="0,0;61,0" o:connectangles="0,0"/>
                </v:shape>
                <v:shape id="Freeform 604" o:spid="_x0000_s1465" style="position:absolute;left:10011;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" path="m,l61,e" filled="f" strokecolor="blue" strokeweight="0">
                  <v:path arrowok="t" o:connecttype="custom" o:connectlocs="0,0;61,0" o:connectangles="0,0"/>
                </v:shape>
                <v:shape id="Freeform 605" o:spid="_x0000_s1466" style="position:absolute;left:10257;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" path="m,l61,e" filled="f" strokecolor="#ffa400" strokeweight="0">
                  <v:path arrowok="t" o:connecttype="custom" o:connectlocs="0,0;61,0" o:connectangles="0,0"/>
                </v:shape>
                <v:shape id="Freeform 606" o:spid="_x0000_s1467" style="position:absolute;left:10165;top:68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" path="m,l61,e" filled="f" strokecolor="blue" strokeweight="0">
                  <v:path arrowok="t" o:connecttype="custom" o:connectlocs="0,0;61,0" o:connectangles="0,0"/>
                </v:shape>
                <v:shape id="Freeform 607" o:spid="_x0000_s1468" style="position:absolute;left:10411;top:679;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" path="m,l61,e" filled="f" strokecolor="#ffa400" strokeweight=".07781mm">
                  <v:path arrowok="t" o:connecttype="custom" o:connectlocs="0,0;61,0" o:connectangles="0,0"/>
                </v:shape>
                <v:group id="Group 608" o:spid="_x0000_s1469" style="position:absolute;left:10318;top:681;width:215;height:20" coordorigin="10318,681" coordsize="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shape id="Freeform 609" o:spid="_x0000_s1470" style="position:absolute;left:10318;top:681;width:215;height:20;visibility:visible;mso-wrap-style:square;v-text-anchor:top" coordsize="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" path="m,l61,e" filled="f" strokecolor="blue" strokeweight="0">
                    <v:path arrowok="t" o:connecttype="custom" o:connectlocs="0,0;61,0" o:connectangles="0,0"/>
                  </v:shape>
                  <v:shape id="Freeform 610" o:spid="_x0000_s1471" style="position:absolute;left:10318;top:681;width:215;height:20;visibility:visible;mso-wrap-style:square;v-text-anchor:top" coordsize="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" path="m153,r61,e" filled="f" strokecolor="blue" strokeweight="0">
                    <v:path arrowok="t" o:connecttype="custom" o:connectlocs="153,0;214,0" o:connectangles="0,0"/>
                  </v:shape>
                </v:group>
                <v:shape id="Freeform 611" o:spid="_x0000_s1472" style="position:absolute;left:9013;top:6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" path="m,l,e" filled="f" strokeweight=".24228mm">
                  <v:path arrowok="t" o:connecttype="custom" o:connectlocs="0,0;0,0" o:connectangles="0,0"/>
                </v:shape>
                <v:shape id="Freeform 612" o:spid="_x0000_s1473" style="position:absolute;left:9013;top:6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" path="m,l,13e" filled="f" strokeweight=".07194mm">
                  <v:path arrowok="t" o:connecttype="custom" o:connectlocs="0,0;0,13" o:connectangles="0,0"/>
                </v:shape>
                <v:shape id="Freeform 613" o:spid="_x0000_s1474" style="position:absolute;left:9320;top:6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" path="m,l,e" filled="f" strokeweight=".24228mm">
                  <v:path arrowok="t" o:connecttype="custom" o:connectlocs="0,0;0,0" o:connectangles="0,0"/>
                </v:shape>
                <v:shape id="Freeform 614" o:spid="_x0000_s1475" style="position:absolute;left:9320;top:6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" path="m,l,13e" filled="f" strokeweight=".07194mm">
                  <v:path arrowok="t" o:connecttype="custom" o:connectlocs="0,0;0,13" o:connectangles="0,0"/>
                </v:shape>
                <v:shape id="Freeform 615" o:spid="_x0000_s1476" style="position:absolute;left:9627;top:6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" path="m,l,e" filled="f" strokeweight=".24228mm">
                  <v:path arrowok="t" o:connecttype="custom" o:connectlocs="0,0;0,0" o:connectangles="0,0"/>
                </v:shape>
                <v:shape id="Freeform 616" o:spid="_x0000_s1477" style="position:absolute;left:9627;top:6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" path="m,l,13e" filled="f" strokeweight=".07194mm">
                  <v:path arrowok="t" o:connecttype="custom" o:connectlocs="0,0;0,13" o:connectangles="0,0"/>
                </v:shape>
                <v:shape id="Freeform 617" o:spid="_x0000_s1478" style="position:absolute;left:9935;top:6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" path="m,l,e" filled="f" strokeweight=".24228mm">
                  <v:path arrowok="t" o:connecttype="custom" o:connectlocs="0,0;0,0" o:connectangles="0,0"/>
                </v:shape>
                <v:shape id="Freeform 618" o:spid="_x0000_s1479" style="position:absolute;left:9935;top:6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" path="m,l,13e" filled="f" strokeweight=".07194mm">
                  <v:path arrowok="t" o:connecttype="custom" o:connectlocs="0,0;0,13" o:connectangles="0,0"/>
                </v:shape>
                <v:shape id="Freeform 619" o:spid="_x0000_s1480" style="position:absolute;left:10242;top:6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" path="m,l,e" filled="f" strokeweight=".24228mm">
                  <v:path arrowok="t" o:connecttype="custom" o:connectlocs="0,0;0,0" o:connectangles="0,0"/>
                </v:shape>
                <v:shape id="Freeform 620" o:spid="_x0000_s1481" style="position:absolute;left:10242;top:6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" path="m,l,13e" filled="f" strokeweight=".07194mm">
                  <v:path arrowok="t" o:connecttype="custom" o:connectlocs="0,0;0,13" o:connectangles="0,0"/>
                </v:shape>
                <v:shape id="Freeform 621" o:spid="_x0000_s1482" style="position:absolute;left:10549;top:6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" path="m,l,e" filled="f" strokeweight=".24228mm">
                  <v:path arrowok="t" o:connecttype="custom" o:connectlocs="0,0;0,0" o:connectangles="0,0"/>
                </v:shape>
                <v:shape id="Freeform 622" o:spid="_x0000_s1483" style="position:absolute;left:10549;top:6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" path="m,l,13e" filled="f" strokeweight=".07194mm">
                  <v:path arrowok="t" o:connecttype="custom" o:connectlocs="0,0;0,13" o:connectangles="0,0"/>
                </v:shape>
                <v:shape id="Freeform 623" o:spid="_x0000_s1484" style="position:absolute;left:8935;top:6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" path="m,l17,e" filled="f" strokeweight="0">
                  <v:path arrowok="t" o:connecttype="custom" o:connectlocs="0,0;17,0" o:connectangles="0,0"/>
                </v:shape>
                <v:shape id="Freeform 624" o:spid="_x0000_s1485" style="position:absolute;left:8935;top:6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" path="m17,l,e" filled="f" strokeweight=".05536mm">
                  <v:path arrowok="t" o:connecttype="custom" o:connectlocs="17,0;0,0" o:connectangles="0,0"/>
                </v:shape>
                <v:shape id="Freeform 625" o:spid="_x0000_s1486" style="position:absolute;left:8935;top:59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" path="m,l17,e" filled="f" strokeweight="0">
                  <v:path arrowok="t" o:connecttype="custom" o:connectlocs="0,0;17,0" o:connectangles="0,0"/>
                </v:shape>
                <v:shape id="Freeform 626" o:spid="_x0000_s1487" style="position:absolute;left:8935;top:59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" path="m17,l,e" filled="f" strokeweight=".05536mm">
                  <v:path arrowok="t" o:connecttype="custom" o:connectlocs="17,0;0,0" o:connectangles="0,0"/>
                </v:shape>
                <v:shape id="Freeform 627" o:spid="_x0000_s1488" style="position:absolute;left:8935;top:50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" path="m,l17,e" filled="f" strokeweight="0">
                  <v:path arrowok="t" o:connecttype="custom" o:connectlocs="0,0;17,0" o:connectangles="0,0"/>
                </v:shape>
                <v:shape id="Freeform 628" o:spid="_x0000_s1489" style="position:absolute;left:8935;top:50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" path="m17,l,e" filled="f" strokeweight=".05536mm">
                  <v:path arrowok="t" o:connecttype="custom" o:connectlocs="17,0;0,0" o:connectangles="0,0"/>
                </v:shape>
                <v:shape id="Freeform 629" o:spid="_x0000_s1490" style="position:absolute;left:8935;top:4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" path="m,l17,e" filled="f" strokeweight="0">
                  <v:path arrowok="t" o:connecttype="custom" o:connectlocs="0,0;17,0" o:connectangles="0,0"/>
                </v:shape>
                <v:shape id="Freeform 630" o:spid="_x0000_s1491" style="position:absolute;left:8935;top:4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" path="m17,l,e" filled="f" strokeweight=".05536mm">
                  <v:path arrowok="t" o:connecttype="custom" o:connectlocs="17,0;0,0" o:connectangles="0,0"/>
                </v:shape>
                <v:shape id="Freeform 631" o:spid="_x0000_s1492" style="position:absolute;left:8935;top:32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" path="m,l17,e" filled="f" strokeweight="0">
                  <v:path arrowok="t" o:connecttype="custom" o:connectlocs="0,0;17,0" o:connectangles="0,0"/>
                </v:shape>
                <v:shape id="Freeform 632" o:spid="_x0000_s1493" style="position:absolute;left:8935;top:32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" path="m17,l,e" filled="f" strokeweight=".05536mm">
                  <v:path arrowok="t" o:connecttype="custom" o:connectlocs="17,0;0,0" o:connectangles="0,0"/>
                </v:shape>
                <v:shape id="Freeform 633" o:spid="_x0000_s1494" style="position:absolute;left:8935;top:24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" path="m,l17,e" filled="f" strokeweight="0">
                  <v:path arrowok="t" o:connecttype="custom" o:connectlocs="0,0;17,0" o:connectangles="0,0"/>
                </v:shape>
                <v:shape id="Freeform 634" o:spid="_x0000_s1495" style="position:absolute;left:8935;top:24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" path="m17,l,e" filled="f" strokeweight=".05536mm">
                  <v:path arrowok="t" o:connecttype="custom" o:connectlocs="17,0;0,0" o:connectangles="0,0"/>
                </v:shape>
                <v:shape id="Freeform 635" o:spid="_x0000_s1496" style="position:absolute;left:8935;top:15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" path="m,l17,e" filled="f" strokeweight="0">
                  <v:path arrowok="t" o:connecttype="custom" o:connectlocs="0,0;17,0" o:connectangles="0,0"/>
                </v:shape>
                <v:shape id="Freeform 636" o:spid="_x0000_s1497" style="position:absolute;left:8935;top:15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" path="m17,l,e" filled="f" strokeweight=".05536mm">
                  <v:path arrowok="t" o:connecttype="custom" o:connectlocs="17,0;0,0" o:connectangles="0,0"/>
                </v:shape>
                <v:shape id="Freeform 637" o:spid="_x0000_s1498" style="position:absolute;left:8935;top:6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" path="m,l17,e" filled="f" strokeweight="0">
                  <v:path arrowok="t" o:connecttype="custom" o:connectlocs="0,0;17,0" o:connectangles="0,0"/>
                </v:shape>
                <v:shape id="Freeform 638" o:spid="_x0000_s1499" style="position:absolute;left:8935;top:6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" path="m17,l,e" filled="f" strokeweight=".05536mm">
                  <v:path arrowok="t" o:connecttype="custom" o:connectlocs="17,0;0,0" o:connectangles="0,0"/>
                </v:shape>
                <v:group id="Group 639" o:spid="_x0000_s1500" style="position:absolute;left:10095;top:2209;width:6494;height:3211" coordorigin="10095,2209" coordsize="6494,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">
                  <v:shape id="Freeform 640" o:spid="_x0000_s1501" style="position:absolute;left:10095;top:2209;width:6494;height:3211;visibility:visible;mso-wrap-style:square;v-text-anchor:top" coordsize="6494,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" path="m-1141,-1528r,-630e" filled="f" strokeweight=".06364mm">
                    <v:path arrowok="t" o:connecttype="custom" o:connectlocs="-1141,-1528;-1141,-2158" o:connectangles="0,0"/>
                  </v:shape>
                  <v:shape id="Freeform 641" o:spid="_x0000_s1502" style="position:absolute;left:10095;top:2209;width:6494;height:3211;visibility:visible;mso-wrap-style:square;v-text-anchor:top" coordsize="6494,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" path="m513,-1528r,-630e" filled="f" strokeweight=".06364mm">
                    <v:path arrowok="t" o:connecttype="custom" o:connectlocs="513,-1528;513,-2158" o:connectangles="0,0"/>
                  </v:shape>
                  <v:shape id="Freeform 642" o:spid="_x0000_s1503" style="position:absolute;left:10095;top:2209;width:6494;height:3211;visibility:visible;mso-wrap-style:square;v-text-anchor:top" coordsize="6494,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" path="m-1141,-1528r1654,e" filled="f" strokeweight=".06364mm">
                    <v:path arrowok="t" o:connecttype="custom" o:connectlocs="-1141,-1528;513,-1528" o:connectangles="0,0"/>
                  </v:shape>
                  <v:shape id="Freeform 643" o:spid="_x0000_s1504" style="position:absolute;left:10095;top:2209;width:6494;height:3211;visibility:visible;mso-wrap-style:square;v-text-anchor:top" coordsize="6494,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" path="m-1141,-2158r1654,e" filled="f" strokeweight=".06364mm">
                    <v:path arrowok="t" o:connecttype="custom" o:connectlocs="-1141,-2158;513,-2158" o:connectangles="0,0"/>
                  </v:shape>
                </v:group>
                <v:shape id="Freeform 644" o:spid="_x0000_s1505" style="position:absolute;left:10043;top:70;width:540;height:127;visibility:visible;mso-wrap-style:square;v-text-anchor:top" coordsize="54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" path="m10,126r519,l536,126r3,-2l539,119,539,7r,-5l536,r-7,l10,,3,,,2,,7,,119r,5l3,126r7,xe" filled="f" strokecolor="#ccc" strokeweight=".07031mm">
                  <v:path arrowok="t" o:connecttype="custom" o:connectlocs="10,126;529,126;536,126;539,124;539,119;539,7;539,2;536,0;529,0;10,0;3,0;0,2;0,7;0,119;0,124;3,126;10,126" o:connectangles="0,0,0,0,0,0,0,0,0,0,0,0,0,0,0,0,0"/>
                </v:shape>
                <v:shape id="Freeform 645" o:spid="_x0000_s1506" style="position:absolute;left:10064;top:102;width:102;height:20;visibility:visible;mso-wrap-style:square;v-text-anchor:top" coordsize="1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" path="m,l101,e" filled="f" strokecolor="#ffa400" strokeweight=".48456mm">
                  <v:path arrowok="t" o:connecttype="custom" o:connectlocs="0,0;101,0" o:connectangles="0,0"/>
                </v:shape>
                <v:shape id="Freeform 646" o:spid="_x0000_s1507" style="position:absolute;left:10064;top:160;width:102;height:20;visibility:visible;mso-wrap-style:square;v-text-anchor:top" coordsize="1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" path="m,l101,e" filled="f" strokecolor="blue" strokeweight=".48456mm">
                  <v:path arrowok="t" o:connecttype="custom" o:connectlocs="0,0;101,0" o:connectangles="0,0"/>
                </v:shape>
                <v:shape id="Text Box 647" o:spid="_x0000_s1508" type="#_x0000_t202" style="position:absolute;left:8997;top:690;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1</w:t>
                        </w:r>
                      </w:p>
                    </w:txbxContent>
                  </v:textbox>
                </v:shape>
                <v:shape id="Text Box 648" o:spid="_x0000_s1509" type="#_x0000_t202" style="position:absolute;left:9305;top:690;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2</w:t>
                        </w:r>
                      </w:p>
                    </w:txbxContent>
                  </v:textbox>
                </v:shape>
                <v:shape id="Text Box 649" o:spid="_x0000_s1510" type="#_x0000_t202" style="position:absolute;left:9612;top:690;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3</w:t>
                        </w:r>
                      </w:p>
                    </w:txbxContent>
                  </v:textbox>
                </v:shape>
                <v:shape id="Text Box 650" o:spid="_x0000_s1511" type="#_x0000_t202" style="position:absolute;left:9919;top:690;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4</w:t>
                        </w:r>
                      </w:p>
                    </w:txbxContent>
                  </v:textbox>
                </v:shape>
                <v:shape id="Text Box 651" o:spid="_x0000_s1512" type="#_x0000_t202" style="position:absolute;left:10226;top:690;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5</w:t>
                        </w:r>
                      </w:p>
                    </w:txbxContent>
                  </v:textbox>
                </v:shape>
                <v:shape id="Text Box 652" o:spid="_x0000_s1513" type="#_x0000_t202" style="position:absolute;left:10533;top:690;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6</w:t>
                        </w:r>
                      </w:p>
                    </w:txbxContent>
                  </v:textbox>
                </v:shape>
                <v:shape id="Text Box 653" o:spid="_x0000_s1514" type="#_x0000_t202" style="position:absolute;left:9625;top:127;width:334;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" filled="f" stroked="f">
                  <v:textbox inset="0,0,0,0">
                    <w:txbxContent>
                      <w:p w:rsidR="0070072F" w:rsidRDefault="0070072F">
                        <w:pPr>
                          <w:pStyle w:val="BodyText"/>
                          <w:kinsoku w:val="0"/>
                          <w:overflowPunct w:val="0"/>
                          <w:spacing w:line="80" w:lineRule="exact"/>
                          <w:rPr>
                            <w:rFonts w:ascii="Lucida Sans Unicode" w:hAnsi="Lucida Sans Unicode" w:cs="Lucida Sans Unicode"/>
                            <w:w w:val="80"/>
                            <w:sz w:val="8"/>
                            <w:szCs w:val="8"/>
                          </w:rPr>
                        </w:pPr>
                        <w:r>
                          <w:rPr>
                            <w:rFonts w:ascii="Lucida Sans Unicode" w:hAnsi="Lucida Sans Unicode" w:cs="Lucida Sans Unicode"/>
                            <w:w w:val="80"/>
                            <w:sz w:val="8"/>
                            <w:szCs w:val="8"/>
                          </w:rPr>
                          <w:t>Junction D</w:t>
                        </w:r>
                      </w:p>
                    </w:txbxContent>
                  </v:textbox>
                </v:shape>
                <v:shape id="Text Box 654" o:spid="_x0000_s1515" type="#_x0000_t202" style="position:absolute;left:10207;top:68;width:377;height: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" filled="f" stroked="f">
                  <v:textbox inset="0,0,0,0">
                    <w:txbxContent>
                      <w:p w:rsidR="0070072F" w:rsidRDefault="0070072F">
                        <w:pPr>
                          <w:pStyle w:val="BodyText"/>
                          <w:kinsoku w:val="0"/>
                          <w:overflowPunct w:val="0"/>
                          <w:spacing w:before="7" w:line="148" w:lineRule="auto"/>
                          <w:ind w:right="1"/>
                          <w:rPr>
                            <w:rFonts w:ascii="Lucida Sans Unicode" w:hAnsi="Lucida Sans Unicode" w:cs="Lucida Sans Unicode"/>
                            <w:w w:val="90"/>
                            <w:sz w:val="6"/>
                            <w:szCs w:val="6"/>
                          </w:rPr>
                        </w:pPr>
                        <w:r>
                          <w:rPr>
                            <w:rFonts w:ascii="Lucida Sans Unicode" w:hAnsi="Lucida Sans Unicode" w:cs="Lucida Sans Unicode"/>
                            <w:sz w:val="6"/>
                            <w:szCs w:val="6"/>
                          </w:rPr>
                          <w:t xml:space="preserve">First Phase </w:t>
                        </w:r>
                        <w:r>
                          <w:rPr>
                            <w:rFonts w:ascii="Lucida Sans Unicode" w:hAnsi="Lucida Sans Unicode" w:cs="Lucida Sans Unicode"/>
                            <w:w w:val="90"/>
                            <w:sz w:val="6"/>
                            <w:szCs w:val="6"/>
                          </w:rPr>
                          <w:t>Second Phase</w:t>
                        </w:r>
                      </w:p>
                    </w:txbxContent>
                  </v:textbox>
                </v:shape>
                <w10:wrap anchorx="page"/>
              </v:group>
            </w:pict>
          </mc:Fallback>
        </mc:AlternateContent>
      </w:r>
      <w:r w:rsidR="0070072F">
        <w:rPr>
          <w:rFonts w:ascii="Lucida Sans Unicode" w:hAnsi="Lucida Sans Unicode" w:cs="Lucida Sans Unicode"/>
          <w:w w:val="90"/>
          <w:sz w:val="6"/>
          <w:szCs w:val="6"/>
        </w:rPr>
        <w:t>Consecutive length of phases</w:t>
      </w:r>
    </w:p>
    <w:p w:rsidR="0070072F" w:rsidRDefault="0070072F">
      <w:pPr>
        <w:pStyle w:val="BodyText"/>
        <w:kinsoku w:val="0"/>
        <w:overflowPunct w:val="0"/>
        <w:spacing w:line="63" w:lineRule="exact"/>
        <w:ind w:right="1633"/>
        <w:jc w:val="center"/>
        <w:rPr>
          <w:rFonts w:ascii="Lucida Sans Unicode" w:hAnsi="Lucida Sans Unicode" w:cs="Lucida Sans Unicode"/>
          <w:w w:val="90"/>
          <w:sz w:val="6"/>
          <w:szCs w:val="6"/>
        </w:rPr>
        <w:sectPr w:rsidR="0070072F">
          <w:type w:val="continuous"/>
          <w:pgSz w:w="12240" w:h="15840"/>
          <w:pgMar w:top="920" w:right="0" w:bottom="280" w:left="860" w:header="720" w:footer="720" w:gutter="0"/>
          <w:cols w:num="5" w:space="720" w:equalWidth="0">
            <w:col w:w="5162" w:space="693"/>
            <w:col w:w="217" w:space="40"/>
            <w:col w:w="1608" w:space="122"/>
            <w:col w:w="217" w:space="40"/>
            <w:col w:w="3281"/>
          </w:cols>
          <w:noEndnote/>
        </w:sectPr>
      </w:pPr>
    </w:p>
    <w:p w:rsidR="0070072F" w:rsidRDefault="0070072F">
      <w:pPr>
        <w:pStyle w:val="BodyText"/>
        <w:kinsoku w:val="0"/>
        <w:overflowPunct w:val="0"/>
        <w:spacing w:line="210" w:lineRule="exact"/>
        <w:ind w:left="119"/>
      </w:pPr>
      <w:r>
        <w:lastRenderedPageBreak/>
        <w:t>intersections B and D. Since the proposed approach    depends</w:t>
      </w:r>
    </w:p>
    <w:p w:rsidR="0070072F" w:rsidRDefault="0070072F">
      <w:pPr>
        <w:pStyle w:val="BodyText"/>
        <w:tabs>
          <w:tab w:val="left" w:pos="538"/>
          <w:tab w:val="left" w:pos="845"/>
          <w:tab w:val="left" w:pos="1152"/>
          <w:tab w:val="left" w:pos="1459"/>
          <w:tab w:val="left" w:pos="1766"/>
          <w:tab w:val="left" w:pos="2105"/>
        </w:tabs>
        <w:kinsoku w:val="0"/>
        <w:overflowPunct w:val="0"/>
        <w:spacing w:line="88" w:lineRule="exact"/>
        <w:ind w:left="119"/>
        <w:rPr>
          <w:rFonts w:ascii="Lucida Sans Unicode" w:hAnsi="Lucida Sans Unicode" w:cs="Lucida Sans Unicode"/>
          <w:w w:val="85"/>
          <w:position w:val="4"/>
          <w:sz w:val="6"/>
          <w:szCs w:val="6"/>
        </w:rPr>
      </w:pPr>
      <w:r>
        <w:rPr>
          <w:sz w:val="24"/>
          <w:szCs w:val="24"/>
        </w:rPr>
        <w:br w:type="column"/>
      </w:r>
      <w:r>
        <w:rPr>
          <w:rFonts w:ascii="Lucida Sans Unicode" w:hAnsi="Lucida Sans Unicode" w:cs="Lucida Sans Unicode"/>
          <w:w w:val="95"/>
          <w:position w:val="4"/>
          <w:sz w:val="6"/>
          <w:szCs w:val="6"/>
        </w:rPr>
        <w:lastRenderedPageBreak/>
        <w:t xml:space="preserve">0   </w:t>
      </w:r>
      <w:r>
        <w:rPr>
          <w:rFonts w:ascii="Lucida Sans Unicode" w:hAnsi="Lucida Sans Unicode" w:cs="Lucida Sans Unicode"/>
          <w:spacing w:val="2"/>
          <w:w w:val="95"/>
          <w:position w:val="4"/>
          <w:sz w:val="6"/>
          <w:szCs w:val="6"/>
        </w:rPr>
        <w:t xml:space="preserve"> </w:t>
      </w:r>
      <w:r>
        <w:rPr>
          <w:rFonts w:ascii="Lucida Sans Unicode" w:hAnsi="Lucida Sans Unicode" w:cs="Lucida Sans Unicode"/>
          <w:w w:val="95"/>
          <w:sz w:val="6"/>
          <w:szCs w:val="6"/>
        </w:rPr>
        <w:t>1</w:t>
      </w:r>
      <w:r>
        <w:rPr>
          <w:rFonts w:ascii="Lucida Sans Unicode" w:hAnsi="Lucida Sans Unicode" w:cs="Lucida Sans Unicode"/>
          <w:w w:val="95"/>
          <w:sz w:val="6"/>
          <w:szCs w:val="6"/>
        </w:rPr>
        <w:tab/>
        <w:t>2</w:t>
      </w:r>
      <w:r>
        <w:rPr>
          <w:rFonts w:ascii="Lucida Sans Unicode" w:hAnsi="Lucida Sans Unicode" w:cs="Lucida Sans Unicode"/>
          <w:w w:val="95"/>
          <w:sz w:val="6"/>
          <w:szCs w:val="6"/>
        </w:rPr>
        <w:tab/>
        <w:t>3</w:t>
      </w:r>
      <w:r>
        <w:rPr>
          <w:rFonts w:ascii="Lucida Sans Unicode" w:hAnsi="Lucida Sans Unicode" w:cs="Lucida Sans Unicode"/>
          <w:w w:val="95"/>
          <w:sz w:val="6"/>
          <w:szCs w:val="6"/>
        </w:rPr>
        <w:tab/>
        <w:t>4</w:t>
      </w:r>
      <w:r>
        <w:rPr>
          <w:rFonts w:ascii="Lucida Sans Unicode" w:hAnsi="Lucida Sans Unicode" w:cs="Lucida Sans Unicode"/>
          <w:w w:val="95"/>
          <w:sz w:val="6"/>
          <w:szCs w:val="6"/>
        </w:rPr>
        <w:tab/>
        <w:t>5</w:t>
      </w:r>
      <w:r>
        <w:rPr>
          <w:rFonts w:ascii="Lucida Sans Unicode" w:hAnsi="Lucida Sans Unicode" w:cs="Lucida Sans Unicode"/>
          <w:w w:val="95"/>
          <w:sz w:val="6"/>
          <w:szCs w:val="6"/>
        </w:rPr>
        <w:tab/>
        <w:t>6</w:t>
      </w:r>
      <w:r>
        <w:rPr>
          <w:rFonts w:ascii="Lucida Sans Unicode" w:hAnsi="Lucida Sans Unicode" w:cs="Lucida Sans Unicode"/>
          <w:w w:val="95"/>
          <w:sz w:val="6"/>
          <w:szCs w:val="6"/>
        </w:rPr>
        <w:tab/>
      </w:r>
      <w:r>
        <w:rPr>
          <w:rFonts w:ascii="Lucida Sans Unicode" w:hAnsi="Lucida Sans Unicode" w:cs="Lucida Sans Unicode"/>
          <w:w w:val="85"/>
          <w:position w:val="4"/>
          <w:sz w:val="6"/>
          <w:szCs w:val="6"/>
        </w:rPr>
        <w:t>0</w:t>
      </w:r>
    </w:p>
    <w:p w:rsidR="0070072F" w:rsidRDefault="0070072F">
      <w:pPr>
        <w:pStyle w:val="BodyText"/>
        <w:kinsoku w:val="0"/>
        <w:overflowPunct w:val="0"/>
        <w:spacing w:line="73" w:lineRule="exact"/>
        <w:ind w:left="637"/>
        <w:rPr>
          <w:rFonts w:ascii="Lucida Sans Unicode" w:hAnsi="Lucida Sans Unicode" w:cs="Lucida Sans Unicode"/>
          <w:w w:val="90"/>
          <w:sz w:val="6"/>
          <w:szCs w:val="6"/>
        </w:rPr>
      </w:pPr>
      <w:r>
        <w:rPr>
          <w:rFonts w:ascii="Lucida Sans Unicode" w:hAnsi="Lucida Sans Unicode" w:cs="Lucida Sans Unicode"/>
          <w:w w:val="90"/>
          <w:sz w:val="6"/>
          <w:szCs w:val="6"/>
        </w:rPr>
        <w:t>Consecutive length of phases</w:t>
      </w:r>
    </w:p>
    <w:p w:rsidR="0070072F" w:rsidRDefault="0070072F">
      <w:pPr>
        <w:pStyle w:val="BodyText"/>
        <w:kinsoku w:val="0"/>
        <w:overflowPunct w:val="0"/>
        <w:spacing w:before="7"/>
        <w:rPr>
          <w:rFonts w:ascii="Lucida Sans Unicode" w:hAnsi="Lucida Sans Unicode" w:cs="Lucida Sans Unicode"/>
          <w:sz w:val="4"/>
          <w:szCs w:val="4"/>
        </w:rPr>
      </w:pPr>
      <w:r>
        <w:rPr>
          <w:sz w:val="24"/>
          <w:szCs w:val="24"/>
        </w:rPr>
        <w:br w:type="column"/>
      </w:r>
    </w:p>
    <w:p w:rsidR="0070072F" w:rsidRDefault="0070072F">
      <w:pPr>
        <w:pStyle w:val="BodyText"/>
        <w:kinsoku w:val="0"/>
        <w:overflowPunct w:val="0"/>
        <w:ind w:left="119"/>
        <w:rPr>
          <w:rFonts w:ascii="Lucida Sans Unicode" w:hAnsi="Lucida Sans Unicode" w:cs="Lucida Sans Unicode"/>
          <w:w w:val="90"/>
          <w:sz w:val="6"/>
          <w:szCs w:val="6"/>
        </w:rPr>
      </w:pPr>
      <w:r>
        <w:rPr>
          <w:rFonts w:ascii="Lucida Sans Unicode" w:hAnsi="Lucida Sans Unicode" w:cs="Lucida Sans Unicode"/>
          <w:w w:val="90"/>
          <w:sz w:val="6"/>
          <w:szCs w:val="6"/>
        </w:rPr>
        <w:t>Consecutive length of phases</w:t>
      </w:r>
    </w:p>
    <w:p w:rsidR="0070072F" w:rsidRDefault="0070072F">
      <w:pPr>
        <w:pStyle w:val="BodyText"/>
        <w:kinsoku w:val="0"/>
        <w:overflowPunct w:val="0"/>
        <w:ind w:left="119"/>
        <w:rPr>
          <w:rFonts w:ascii="Lucida Sans Unicode" w:hAnsi="Lucida Sans Unicode" w:cs="Lucida Sans Unicode"/>
          <w:w w:val="90"/>
          <w:sz w:val="6"/>
          <w:szCs w:val="6"/>
        </w:rPr>
        <w:sectPr w:rsidR="0070072F">
          <w:type w:val="continuous"/>
          <w:pgSz w:w="12240" w:h="15840"/>
          <w:pgMar w:top="920" w:right="0" w:bottom="280" w:left="860" w:header="720" w:footer="720" w:gutter="0"/>
          <w:cols w:num="3" w:space="720" w:equalWidth="0">
            <w:col w:w="5162" w:space="758"/>
            <w:col w:w="2139" w:space="366"/>
            <w:col w:w="2955"/>
          </w:cols>
          <w:noEndnote/>
        </w:sectPr>
      </w:pPr>
    </w:p>
    <w:p w:rsidR="0070072F" w:rsidRDefault="0070072F">
      <w:pPr>
        <w:pStyle w:val="BodyText"/>
        <w:kinsoku w:val="0"/>
        <w:overflowPunct w:val="0"/>
        <w:spacing w:before="8" w:line="220" w:lineRule="exact"/>
        <w:ind w:left="119"/>
        <w:jc w:val="both"/>
      </w:pPr>
      <w:r>
        <w:lastRenderedPageBreak/>
        <w:t>on</w:t>
      </w:r>
      <w:r>
        <w:rPr>
          <w:spacing w:val="-5"/>
        </w:rPr>
        <w:t xml:space="preserve"> </w:t>
      </w:r>
      <w:r>
        <w:t>fixed</w:t>
      </w:r>
      <w:r>
        <w:rPr>
          <w:spacing w:val="-5"/>
        </w:rPr>
        <w:t xml:space="preserve"> </w:t>
      </w:r>
      <w:r>
        <w:t>green</w:t>
      </w:r>
      <w:r>
        <w:rPr>
          <w:spacing w:val="-4"/>
        </w:rPr>
        <w:t xml:space="preserve"> </w:t>
      </w:r>
      <w:r>
        <w:t>time</w:t>
      </w:r>
      <w:r>
        <w:rPr>
          <w:spacing w:val="-5"/>
        </w:rPr>
        <w:t xml:space="preserve"> </w:t>
      </w:r>
      <w:r>
        <w:t>for</w:t>
      </w:r>
      <w:r>
        <w:rPr>
          <w:spacing w:val="-5"/>
        </w:rPr>
        <w:t xml:space="preserve"> </w:t>
      </w:r>
      <w:r>
        <w:t>any</w:t>
      </w:r>
      <w:r>
        <w:rPr>
          <w:spacing w:val="-5"/>
        </w:rPr>
        <w:t xml:space="preserve"> </w:t>
      </w:r>
      <w:r>
        <w:t>phase,</w:t>
      </w:r>
      <w:r>
        <w:rPr>
          <w:spacing w:val="-5"/>
        </w:rPr>
        <w:t xml:space="preserve"> </w:t>
      </w:r>
      <w:r>
        <w:t>Fig.</w:t>
      </w:r>
      <w:r>
        <w:rPr>
          <w:spacing w:val="-4"/>
        </w:rPr>
        <w:t xml:space="preserve"> </w:t>
      </w:r>
      <w:r>
        <w:t>7</w:t>
      </w:r>
      <w:r>
        <w:rPr>
          <w:spacing w:val="-5"/>
        </w:rPr>
        <w:t xml:space="preserve"> </w:t>
      </w:r>
      <w:r>
        <w:t>shows</w:t>
      </w:r>
      <w:r>
        <w:rPr>
          <w:spacing w:val="-5"/>
        </w:rPr>
        <w:t xml:space="preserve"> </w:t>
      </w:r>
      <w:r>
        <w:t>the</w:t>
      </w:r>
      <w:r>
        <w:rPr>
          <w:spacing w:val="-5"/>
        </w:rPr>
        <w:t xml:space="preserve"> </w:t>
      </w:r>
      <w:r>
        <w:t>comparison between the two scenarios in terms of the histogram of the consecutive length of phases. It shows that in case of the uniform demand, all agents typically alternate between the two phases. In the other scenario, intersections B and D are biased towards  the  second  phase  which  gives  the  right-of-way</w:t>
      </w:r>
      <w:r>
        <w:rPr>
          <w:spacing w:val="1"/>
        </w:rPr>
        <w:t xml:space="preserve"> </w:t>
      </w:r>
      <w:r>
        <w:t>for</w:t>
      </w:r>
    </w:p>
    <w:p w:rsidR="0070072F" w:rsidRDefault="0070072F">
      <w:pPr>
        <w:pStyle w:val="BodyText"/>
        <w:kinsoku w:val="0"/>
        <w:overflowPunct w:val="0"/>
        <w:rPr>
          <w:sz w:val="6"/>
          <w:szCs w:val="6"/>
        </w:rPr>
      </w:pPr>
      <w:r>
        <w:rPr>
          <w:sz w:val="24"/>
          <w:szCs w:val="24"/>
        </w:rPr>
        <w:br w:type="column"/>
      </w:r>
    </w:p>
    <w:p w:rsidR="0070072F" w:rsidRDefault="0070072F">
      <w:pPr>
        <w:pStyle w:val="BodyText"/>
        <w:kinsoku w:val="0"/>
        <w:overflowPunct w:val="0"/>
        <w:rPr>
          <w:sz w:val="6"/>
          <w:szCs w:val="6"/>
        </w:rPr>
      </w:pPr>
    </w:p>
    <w:p w:rsidR="0070072F" w:rsidRDefault="0070072F">
      <w:pPr>
        <w:pStyle w:val="BodyText"/>
        <w:kinsoku w:val="0"/>
        <w:overflowPunct w:val="0"/>
        <w:rPr>
          <w:sz w:val="6"/>
          <w:szCs w:val="6"/>
        </w:rPr>
      </w:pPr>
    </w:p>
    <w:p w:rsidR="0070072F" w:rsidRDefault="0070072F">
      <w:pPr>
        <w:pStyle w:val="BodyText"/>
        <w:kinsoku w:val="0"/>
        <w:overflowPunct w:val="0"/>
        <w:rPr>
          <w:sz w:val="6"/>
          <w:szCs w:val="6"/>
        </w:rPr>
      </w:pPr>
    </w:p>
    <w:p w:rsidR="0070072F" w:rsidRDefault="0070072F">
      <w:pPr>
        <w:pStyle w:val="BodyText"/>
        <w:kinsoku w:val="0"/>
        <w:overflowPunct w:val="0"/>
        <w:rPr>
          <w:sz w:val="6"/>
          <w:szCs w:val="6"/>
        </w:rPr>
      </w:pPr>
    </w:p>
    <w:p w:rsidR="0070072F" w:rsidRDefault="0070072F">
      <w:pPr>
        <w:pStyle w:val="BodyText"/>
        <w:kinsoku w:val="0"/>
        <w:overflowPunct w:val="0"/>
        <w:rPr>
          <w:sz w:val="6"/>
          <w:szCs w:val="6"/>
        </w:rPr>
      </w:pPr>
    </w:p>
    <w:p w:rsidR="0070072F" w:rsidRDefault="0070072F">
      <w:pPr>
        <w:pStyle w:val="BodyText"/>
        <w:kinsoku w:val="0"/>
        <w:overflowPunct w:val="0"/>
        <w:rPr>
          <w:sz w:val="6"/>
          <w:szCs w:val="6"/>
        </w:rPr>
      </w:pPr>
    </w:p>
    <w:p w:rsidR="0070072F" w:rsidRDefault="0070072F">
      <w:pPr>
        <w:pStyle w:val="BodyText"/>
        <w:kinsoku w:val="0"/>
        <w:overflowPunct w:val="0"/>
        <w:rPr>
          <w:sz w:val="6"/>
          <w:szCs w:val="6"/>
        </w:rPr>
      </w:pPr>
    </w:p>
    <w:p w:rsidR="0070072F" w:rsidRDefault="0070072F">
      <w:pPr>
        <w:pStyle w:val="BodyText"/>
        <w:kinsoku w:val="0"/>
        <w:overflowPunct w:val="0"/>
        <w:rPr>
          <w:sz w:val="6"/>
          <w:szCs w:val="6"/>
        </w:rPr>
      </w:pPr>
    </w:p>
    <w:p w:rsidR="0070072F" w:rsidRDefault="0070072F">
      <w:pPr>
        <w:pStyle w:val="BodyText"/>
        <w:kinsoku w:val="0"/>
        <w:overflowPunct w:val="0"/>
        <w:rPr>
          <w:sz w:val="6"/>
          <w:szCs w:val="6"/>
        </w:rPr>
      </w:pPr>
    </w:p>
    <w:p w:rsidR="0070072F" w:rsidRDefault="0070072F">
      <w:pPr>
        <w:pStyle w:val="BodyText"/>
        <w:kinsoku w:val="0"/>
        <w:overflowPunct w:val="0"/>
        <w:spacing w:before="49"/>
        <w:jc w:val="right"/>
        <w:rPr>
          <w:rFonts w:ascii="Lucida Sans Unicode" w:hAnsi="Lucida Sans Unicode" w:cs="Lucida Sans Unicode"/>
          <w:w w:val="85"/>
          <w:sz w:val="6"/>
          <w:szCs w:val="6"/>
        </w:rPr>
      </w:pPr>
      <w:r>
        <w:rPr>
          <w:rFonts w:ascii="Lucida Sans Unicode" w:hAnsi="Lucida Sans Unicode" w:cs="Lucida Sans Unicode"/>
          <w:w w:val="85"/>
          <w:sz w:val="6"/>
          <w:szCs w:val="6"/>
        </w:rPr>
        <w:t>100</w:t>
      </w:r>
    </w:p>
    <w:p w:rsidR="0070072F" w:rsidRDefault="00F47BC9">
      <w:pPr>
        <w:pStyle w:val="BodyText"/>
        <w:kinsoku w:val="0"/>
        <w:overflowPunct w:val="0"/>
        <w:spacing w:before="18"/>
        <w:jc w:val="right"/>
        <w:rPr>
          <w:rFonts w:ascii="Lucida Sans Unicode" w:hAnsi="Lucida Sans Unicode" w:cs="Lucida Sans Unicode"/>
          <w:w w:val="85"/>
          <w:sz w:val="6"/>
          <w:szCs w:val="6"/>
        </w:rPr>
      </w:pPr>
      <w:r>
        <w:rPr>
          <w:noProof/>
        </w:rPr>
        <mc:AlternateContent>
          <mc:Choice Requires="wps">
            <w:drawing>
              <wp:anchor distT="0" distB="0" distL="114300" distR="114300" simplePos="0" relativeHeight="251692544" behindDoc="0" locked="0" layoutInCell="0" allowOverlap="1">
                <wp:simplePos x="0" y="0"/>
                <wp:positionH relativeFrom="page">
                  <wp:posOffset>4267835</wp:posOffset>
                </wp:positionH>
                <wp:positionV relativeFrom="paragraph">
                  <wp:posOffset>45085</wp:posOffset>
                </wp:positionV>
                <wp:extent cx="80645" cy="156845"/>
                <wp:effectExtent l="0" t="0" r="0" b="0"/>
                <wp:wrapNone/>
                <wp:docPr id="1039"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18" w:lineRule="exact"/>
                              <w:ind w:left="20"/>
                              <w:rPr>
                                <w:rFonts w:ascii="Lucida Sans Unicode" w:hAnsi="Lucida Sans Unicode" w:cs="Lucida Sans Unicode"/>
                                <w:w w:val="51"/>
                                <w:sz w:val="8"/>
                                <w:szCs w:val="8"/>
                              </w:rPr>
                            </w:pPr>
                            <w:r>
                              <w:rPr>
                                <w:rFonts w:ascii="Lucida Sans Unicode" w:hAnsi="Lucida Sans Unicode" w:cs="Lucida Sans Unicode"/>
                                <w:w w:val="51"/>
                                <w:sz w:val="8"/>
                                <w:szCs w:val="8"/>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5" o:spid="_x0000_s1516" type="#_x0000_t202" style="position:absolute;left:0;text-align:left;margin-left:336.05pt;margin-top:3.55pt;width:6.35pt;height:12.35pt;z-index:251692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" o:allowincell="f" filled="f" stroked="f">
                <v:textbox style="layout-flow:vertical;mso-layout-flow-alt:bottom-to-top" inset="0,0,0,0">
                  <w:txbxContent>
                    <w:p w:rsidR="0070072F" w:rsidRDefault="0070072F">
                      <w:pPr>
                        <w:pStyle w:val="BodyText"/>
                        <w:kinsoku w:val="0"/>
                        <w:overflowPunct w:val="0"/>
                        <w:spacing w:line="118" w:lineRule="exact"/>
                        <w:ind w:left="20"/>
                        <w:rPr>
                          <w:rFonts w:ascii="Lucida Sans Unicode" w:hAnsi="Lucida Sans Unicode" w:cs="Lucida Sans Unicode"/>
                          <w:w w:val="51"/>
                          <w:sz w:val="8"/>
                          <w:szCs w:val="8"/>
                        </w:rPr>
                      </w:pPr>
                      <w:r>
                        <w:rPr>
                          <w:rFonts w:ascii="Lucida Sans Unicode" w:hAnsi="Lucida Sans Unicode" w:cs="Lucida Sans Unicode"/>
                          <w:w w:val="51"/>
                          <w:sz w:val="8"/>
                          <w:szCs w:val="8"/>
                        </w:rPr>
                        <w:t>Frequency</w:t>
                      </w:r>
                    </w:p>
                  </w:txbxContent>
                </v:textbox>
                <w10:wrap anchorx="page"/>
              </v:shape>
            </w:pict>
          </mc:Fallback>
        </mc:AlternateContent>
      </w:r>
      <w:r w:rsidR="0070072F">
        <w:rPr>
          <w:rFonts w:ascii="Lucida Sans Unicode" w:hAnsi="Lucida Sans Unicode" w:cs="Lucida Sans Unicode"/>
          <w:w w:val="85"/>
          <w:sz w:val="6"/>
          <w:szCs w:val="6"/>
        </w:rPr>
        <w:t>80</w:t>
      </w:r>
    </w:p>
    <w:p w:rsidR="0070072F" w:rsidRDefault="0070072F">
      <w:pPr>
        <w:pStyle w:val="BodyText"/>
        <w:kinsoku w:val="0"/>
        <w:overflowPunct w:val="0"/>
        <w:spacing w:before="18"/>
        <w:jc w:val="right"/>
        <w:rPr>
          <w:rFonts w:ascii="Lucida Sans Unicode" w:hAnsi="Lucida Sans Unicode" w:cs="Lucida Sans Unicode"/>
          <w:w w:val="85"/>
          <w:sz w:val="6"/>
          <w:szCs w:val="6"/>
        </w:rPr>
      </w:pPr>
      <w:r>
        <w:rPr>
          <w:rFonts w:ascii="Lucida Sans Unicode" w:hAnsi="Lucida Sans Unicode" w:cs="Lucida Sans Unicode"/>
          <w:w w:val="85"/>
          <w:sz w:val="6"/>
          <w:szCs w:val="6"/>
        </w:rPr>
        <w:t>60</w:t>
      </w:r>
    </w:p>
    <w:p w:rsidR="0070072F" w:rsidRDefault="0070072F">
      <w:pPr>
        <w:pStyle w:val="BodyText"/>
        <w:kinsoku w:val="0"/>
        <w:overflowPunct w:val="0"/>
        <w:spacing w:before="18"/>
        <w:jc w:val="right"/>
        <w:rPr>
          <w:rFonts w:ascii="Lucida Sans Unicode" w:hAnsi="Lucida Sans Unicode" w:cs="Lucida Sans Unicode"/>
          <w:w w:val="85"/>
          <w:sz w:val="6"/>
          <w:szCs w:val="6"/>
        </w:rPr>
      </w:pPr>
      <w:r>
        <w:rPr>
          <w:rFonts w:ascii="Lucida Sans Unicode" w:hAnsi="Lucida Sans Unicode" w:cs="Lucida Sans Unicode"/>
          <w:w w:val="85"/>
          <w:sz w:val="6"/>
          <w:szCs w:val="6"/>
        </w:rPr>
        <w:t>40</w:t>
      </w:r>
    </w:p>
    <w:p w:rsidR="0070072F" w:rsidRDefault="0070072F">
      <w:pPr>
        <w:pStyle w:val="BodyText"/>
        <w:kinsoku w:val="0"/>
        <w:overflowPunct w:val="0"/>
        <w:spacing w:before="18"/>
        <w:jc w:val="right"/>
        <w:rPr>
          <w:rFonts w:ascii="Lucida Sans Unicode" w:hAnsi="Lucida Sans Unicode" w:cs="Lucida Sans Unicode"/>
          <w:w w:val="85"/>
          <w:sz w:val="6"/>
          <w:szCs w:val="6"/>
        </w:rPr>
      </w:pPr>
      <w:r>
        <w:rPr>
          <w:rFonts w:ascii="Lucida Sans Unicode" w:hAnsi="Lucida Sans Unicode" w:cs="Lucida Sans Unicode"/>
          <w:w w:val="85"/>
          <w:sz w:val="6"/>
          <w:szCs w:val="6"/>
        </w:rPr>
        <w:t>20</w:t>
      </w:r>
    </w:p>
    <w:p w:rsidR="0070072F" w:rsidRDefault="0070072F">
      <w:pPr>
        <w:pStyle w:val="ListParagraph"/>
        <w:numPr>
          <w:ilvl w:val="0"/>
          <w:numId w:val="1"/>
        </w:numPr>
        <w:tabs>
          <w:tab w:val="left" w:pos="381"/>
        </w:tabs>
        <w:kinsoku w:val="0"/>
        <w:overflowPunct w:val="0"/>
        <w:spacing w:before="102"/>
        <w:rPr>
          <w:sz w:val="18"/>
          <w:szCs w:val="18"/>
        </w:rPr>
      </w:pPr>
      <w:r>
        <w:rPr>
          <w:w w:val="99"/>
          <w:sz w:val="18"/>
          <w:szCs w:val="18"/>
        </w:rPr>
        <w:br w:type="column"/>
      </w:r>
      <w:r>
        <w:rPr>
          <w:sz w:val="18"/>
          <w:szCs w:val="18"/>
        </w:rPr>
        <w:lastRenderedPageBreak/>
        <w:t>Uniform</w:t>
      </w:r>
      <w:r>
        <w:rPr>
          <w:spacing w:val="12"/>
          <w:sz w:val="18"/>
          <w:szCs w:val="18"/>
        </w:rPr>
        <w:t xml:space="preserve"> </w:t>
      </w:r>
      <w:r>
        <w:rPr>
          <w:sz w:val="18"/>
          <w:szCs w:val="18"/>
        </w:rPr>
        <w:t>demand</w:t>
      </w:r>
    </w:p>
    <w:p w:rsidR="0070072F" w:rsidRDefault="0070072F">
      <w:pPr>
        <w:pStyle w:val="BodyText"/>
        <w:kinsoku w:val="0"/>
        <w:overflowPunct w:val="0"/>
        <w:rPr>
          <w:sz w:val="22"/>
          <w:szCs w:val="22"/>
        </w:rPr>
      </w:pPr>
    </w:p>
    <w:p w:rsidR="0070072F" w:rsidRDefault="00F47BC9">
      <w:pPr>
        <w:pStyle w:val="BodyText"/>
        <w:kinsoku w:val="0"/>
        <w:overflowPunct w:val="0"/>
        <w:spacing w:before="171"/>
        <w:ind w:left="997"/>
        <w:rPr>
          <w:rFonts w:ascii="Lucida Sans Unicode" w:hAnsi="Lucida Sans Unicode" w:cs="Lucida Sans Unicode"/>
          <w:w w:val="95"/>
          <w:sz w:val="6"/>
          <w:szCs w:val="6"/>
        </w:rPr>
      </w:pPr>
      <w:r>
        <w:rPr>
          <w:noProof/>
        </w:rPr>
        <mc:AlternateContent>
          <mc:Choice Requires="wpg">
            <w:drawing>
              <wp:anchor distT="0" distB="0" distL="114300" distR="114300" simplePos="0" relativeHeight="251693568" behindDoc="1" locked="0" layoutInCell="0" allowOverlap="1">
                <wp:simplePos x="0" y="0"/>
                <wp:positionH relativeFrom="page">
                  <wp:posOffset>4411345</wp:posOffset>
                </wp:positionH>
                <wp:positionV relativeFrom="paragraph">
                  <wp:posOffset>91440</wp:posOffset>
                </wp:positionV>
                <wp:extent cx="1065530" cy="412115"/>
                <wp:effectExtent l="0" t="0" r="0" b="0"/>
                <wp:wrapNone/>
                <wp:docPr id="985" name="Group 6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5530" cy="412115"/>
                          <a:chOff x="6947" y="144"/>
                          <a:chExt cx="1678" cy="649"/>
                        </a:xfrm>
                      </wpg:grpSpPr>
                      <wps:wsp>
                        <wps:cNvPr id="986" name="Freeform 657"/>
                        <wps:cNvSpPr>
                          <a:spLocks/>
                        </wps:cNvSpPr>
                        <wps:spPr bwMode="auto">
                          <a:xfrm>
                            <a:off x="7042" y="177"/>
                            <a:ext cx="62" cy="600"/>
                          </a:xfrm>
                          <a:custGeom>
                            <a:avLst/>
                            <a:gdLst>
                              <a:gd name="T0" fmla="*/ 0 w 62"/>
                              <a:gd name="T1" fmla="*/ 599 h 600"/>
                              <a:gd name="T2" fmla="*/ 61 w 62"/>
                              <a:gd name="T3" fmla="*/ 599 h 600"/>
                              <a:gd name="T4" fmla="*/ 61 w 62"/>
                              <a:gd name="T5" fmla="*/ 0 h 600"/>
                              <a:gd name="T6" fmla="*/ 0 w 62"/>
                              <a:gd name="T7" fmla="*/ 0 h 600"/>
                              <a:gd name="T8" fmla="*/ 0 w 62"/>
                              <a:gd name="T9" fmla="*/ 599 h 600"/>
                            </a:gdLst>
                            <a:ahLst/>
                            <a:cxnLst>
                              <a:cxn ang="0">
                                <a:pos x="T0" y="T1"/>
                              </a:cxn>
                              <a:cxn ang="0">
                                <a:pos x="T2" y="T3"/>
                              </a:cxn>
                              <a:cxn ang="0">
                                <a:pos x="T4" y="T5"/>
                              </a:cxn>
                              <a:cxn ang="0">
                                <a:pos x="T6" y="T7"/>
                              </a:cxn>
                              <a:cxn ang="0">
                                <a:pos x="T8" y="T9"/>
                              </a:cxn>
                            </a:cxnLst>
                            <a:rect l="0" t="0" r="r" b="b"/>
                            <a:pathLst>
                              <a:path w="62" h="600">
                                <a:moveTo>
                                  <a:pt x="0" y="599"/>
                                </a:moveTo>
                                <a:lnTo>
                                  <a:pt x="61" y="599"/>
                                </a:lnTo>
                                <a:lnTo>
                                  <a:pt x="61" y="0"/>
                                </a:lnTo>
                                <a:lnTo>
                                  <a:pt x="0" y="0"/>
                                </a:lnTo>
                                <a:lnTo>
                                  <a:pt x="0" y="599"/>
                                </a:lnTo>
                                <a:close/>
                              </a:path>
                            </a:pathLst>
                          </a:custGeom>
                          <a:solidFill>
                            <a:srgbClr val="FFA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7" name="Freeform 658"/>
                        <wps:cNvSpPr>
                          <a:spLocks/>
                        </wps:cNvSpPr>
                        <wps:spPr bwMode="auto">
                          <a:xfrm>
                            <a:off x="7104" y="182"/>
                            <a:ext cx="62" cy="595"/>
                          </a:xfrm>
                          <a:custGeom>
                            <a:avLst/>
                            <a:gdLst>
                              <a:gd name="T0" fmla="*/ 0 w 62"/>
                              <a:gd name="T1" fmla="*/ 594 h 595"/>
                              <a:gd name="T2" fmla="*/ 61 w 62"/>
                              <a:gd name="T3" fmla="*/ 594 h 595"/>
                              <a:gd name="T4" fmla="*/ 61 w 62"/>
                              <a:gd name="T5" fmla="*/ 0 h 595"/>
                              <a:gd name="T6" fmla="*/ 0 w 62"/>
                              <a:gd name="T7" fmla="*/ 0 h 595"/>
                              <a:gd name="T8" fmla="*/ 0 w 62"/>
                              <a:gd name="T9" fmla="*/ 594 h 595"/>
                            </a:gdLst>
                            <a:ahLst/>
                            <a:cxnLst>
                              <a:cxn ang="0">
                                <a:pos x="T0" y="T1"/>
                              </a:cxn>
                              <a:cxn ang="0">
                                <a:pos x="T2" y="T3"/>
                              </a:cxn>
                              <a:cxn ang="0">
                                <a:pos x="T4" y="T5"/>
                              </a:cxn>
                              <a:cxn ang="0">
                                <a:pos x="T6" y="T7"/>
                              </a:cxn>
                              <a:cxn ang="0">
                                <a:pos x="T8" y="T9"/>
                              </a:cxn>
                            </a:cxnLst>
                            <a:rect l="0" t="0" r="r" b="b"/>
                            <a:pathLst>
                              <a:path w="62" h="595">
                                <a:moveTo>
                                  <a:pt x="0" y="594"/>
                                </a:moveTo>
                                <a:lnTo>
                                  <a:pt x="61" y="594"/>
                                </a:lnTo>
                                <a:lnTo>
                                  <a:pt x="61" y="0"/>
                                </a:lnTo>
                                <a:lnTo>
                                  <a:pt x="0" y="0"/>
                                </a:lnTo>
                                <a:lnTo>
                                  <a:pt x="0" y="594"/>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 name="Freeform 659"/>
                        <wps:cNvSpPr>
                          <a:spLocks/>
                        </wps:cNvSpPr>
                        <wps:spPr bwMode="auto">
                          <a:xfrm>
                            <a:off x="7027" y="784"/>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9" name="Freeform 660"/>
                        <wps:cNvSpPr>
                          <a:spLocks/>
                        </wps:cNvSpPr>
                        <wps:spPr bwMode="auto">
                          <a:xfrm>
                            <a:off x="7027" y="77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0" name="Freeform 661"/>
                        <wps:cNvSpPr>
                          <a:spLocks/>
                        </wps:cNvSpPr>
                        <wps:spPr bwMode="auto">
                          <a:xfrm>
                            <a:off x="6949" y="777"/>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1" name="Freeform 662"/>
                        <wps:cNvSpPr>
                          <a:spLocks/>
                        </wps:cNvSpPr>
                        <wps:spPr bwMode="auto">
                          <a:xfrm>
                            <a:off x="6949" y="777"/>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 name="Freeform 663"/>
                        <wps:cNvSpPr>
                          <a:spLocks/>
                        </wps:cNvSpPr>
                        <wps:spPr bwMode="auto">
                          <a:xfrm>
                            <a:off x="6949" y="667"/>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3" name="Freeform 664"/>
                        <wps:cNvSpPr>
                          <a:spLocks/>
                        </wps:cNvSpPr>
                        <wps:spPr bwMode="auto">
                          <a:xfrm>
                            <a:off x="6949" y="667"/>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 name="Freeform 665"/>
                        <wps:cNvSpPr>
                          <a:spLocks/>
                        </wps:cNvSpPr>
                        <wps:spPr bwMode="auto">
                          <a:xfrm>
                            <a:off x="6949" y="557"/>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 name="Freeform 666"/>
                        <wps:cNvSpPr>
                          <a:spLocks/>
                        </wps:cNvSpPr>
                        <wps:spPr bwMode="auto">
                          <a:xfrm>
                            <a:off x="6949" y="557"/>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6" name="Freeform 667"/>
                        <wps:cNvSpPr>
                          <a:spLocks/>
                        </wps:cNvSpPr>
                        <wps:spPr bwMode="auto">
                          <a:xfrm>
                            <a:off x="6949" y="447"/>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7" name="Freeform 668"/>
                        <wps:cNvSpPr>
                          <a:spLocks/>
                        </wps:cNvSpPr>
                        <wps:spPr bwMode="auto">
                          <a:xfrm>
                            <a:off x="6949" y="447"/>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8" name="Freeform 669"/>
                        <wps:cNvSpPr>
                          <a:spLocks/>
                        </wps:cNvSpPr>
                        <wps:spPr bwMode="auto">
                          <a:xfrm>
                            <a:off x="6949" y="337"/>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 name="Freeform 670"/>
                        <wps:cNvSpPr>
                          <a:spLocks/>
                        </wps:cNvSpPr>
                        <wps:spPr bwMode="auto">
                          <a:xfrm>
                            <a:off x="6949" y="337"/>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 name="Freeform 671"/>
                        <wps:cNvSpPr>
                          <a:spLocks/>
                        </wps:cNvSpPr>
                        <wps:spPr bwMode="auto">
                          <a:xfrm>
                            <a:off x="6949" y="226"/>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1" name="Freeform 672"/>
                        <wps:cNvSpPr>
                          <a:spLocks/>
                        </wps:cNvSpPr>
                        <wps:spPr bwMode="auto">
                          <a:xfrm>
                            <a:off x="6949" y="226"/>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 name="Freeform 673"/>
                        <wps:cNvSpPr>
                          <a:spLocks/>
                        </wps:cNvSpPr>
                        <wps:spPr bwMode="auto">
                          <a:xfrm>
                            <a:off x="6967" y="147"/>
                            <a:ext cx="20" cy="630"/>
                          </a:xfrm>
                          <a:custGeom>
                            <a:avLst/>
                            <a:gdLst>
                              <a:gd name="T0" fmla="*/ 0 w 20"/>
                              <a:gd name="T1" fmla="*/ 629 h 630"/>
                              <a:gd name="T2" fmla="*/ 0 w 20"/>
                              <a:gd name="T3" fmla="*/ 0 h 630"/>
                            </a:gdLst>
                            <a:ahLst/>
                            <a:cxnLst>
                              <a:cxn ang="0">
                                <a:pos x="T0" y="T1"/>
                              </a:cxn>
                              <a:cxn ang="0">
                                <a:pos x="T2" y="T3"/>
                              </a:cxn>
                            </a:cxnLst>
                            <a:rect l="0" t="0" r="r" b="b"/>
                            <a:pathLst>
                              <a:path w="20" h="630">
                                <a:moveTo>
                                  <a:pt x="0" y="629"/>
                                </a:moveTo>
                                <a:lnTo>
                                  <a:pt x="0" y="0"/>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3" name="Freeform 674"/>
                        <wps:cNvSpPr>
                          <a:spLocks/>
                        </wps:cNvSpPr>
                        <wps:spPr bwMode="auto">
                          <a:xfrm>
                            <a:off x="7349" y="590"/>
                            <a:ext cx="62" cy="188"/>
                          </a:xfrm>
                          <a:custGeom>
                            <a:avLst/>
                            <a:gdLst>
                              <a:gd name="T0" fmla="*/ 0 w 62"/>
                              <a:gd name="T1" fmla="*/ 187 h 188"/>
                              <a:gd name="T2" fmla="*/ 61 w 62"/>
                              <a:gd name="T3" fmla="*/ 187 h 188"/>
                              <a:gd name="T4" fmla="*/ 61 w 62"/>
                              <a:gd name="T5" fmla="*/ 0 h 188"/>
                              <a:gd name="T6" fmla="*/ 0 w 62"/>
                              <a:gd name="T7" fmla="*/ 0 h 188"/>
                              <a:gd name="T8" fmla="*/ 0 w 62"/>
                              <a:gd name="T9" fmla="*/ 187 h 188"/>
                            </a:gdLst>
                            <a:ahLst/>
                            <a:cxnLst>
                              <a:cxn ang="0">
                                <a:pos x="T0" y="T1"/>
                              </a:cxn>
                              <a:cxn ang="0">
                                <a:pos x="T2" y="T3"/>
                              </a:cxn>
                              <a:cxn ang="0">
                                <a:pos x="T4" y="T5"/>
                              </a:cxn>
                              <a:cxn ang="0">
                                <a:pos x="T6" y="T7"/>
                              </a:cxn>
                              <a:cxn ang="0">
                                <a:pos x="T8" y="T9"/>
                              </a:cxn>
                            </a:cxnLst>
                            <a:rect l="0" t="0" r="r" b="b"/>
                            <a:pathLst>
                              <a:path w="62" h="188">
                                <a:moveTo>
                                  <a:pt x="0" y="187"/>
                                </a:moveTo>
                                <a:lnTo>
                                  <a:pt x="61" y="187"/>
                                </a:lnTo>
                                <a:lnTo>
                                  <a:pt x="61" y="0"/>
                                </a:lnTo>
                                <a:lnTo>
                                  <a:pt x="0" y="0"/>
                                </a:lnTo>
                                <a:lnTo>
                                  <a:pt x="0" y="187"/>
                                </a:lnTo>
                                <a:close/>
                              </a:path>
                            </a:pathLst>
                          </a:custGeom>
                          <a:solidFill>
                            <a:srgbClr val="FFA4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4" name="Freeform 675"/>
                        <wps:cNvSpPr>
                          <a:spLocks/>
                        </wps:cNvSpPr>
                        <wps:spPr bwMode="auto">
                          <a:xfrm>
                            <a:off x="7257"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5" name="Freeform 676"/>
                        <wps:cNvSpPr>
                          <a:spLocks/>
                        </wps:cNvSpPr>
                        <wps:spPr bwMode="auto">
                          <a:xfrm>
                            <a:off x="7503"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6" name="Freeform 677"/>
                        <wps:cNvSpPr>
                          <a:spLocks/>
                        </wps:cNvSpPr>
                        <wps:spPr bwMode="auto">
                          <a:xfrm>
                            <a:off x="7411" y="584"/>
                            <a:ext cx="62" cy="193"/>
                          </a:xfrm>
                          <a:custGeom>
                            <a:avLst/>
                            <a:gdLst>
                              <a:gd name="T0" fmla="*/ 0 w 62"/>
                              <a:gd name="T1" fmla="*/ 192 h 193"/>
                              <a:gd name="T2" fmla="*/ 61 w 62"/>
                              <a:gd name="T3" fmla="*/ 192 h 193"/>
                              <a:gd name="T4" fmla="*/ 61 w 62"/>
                              <a:gd name="T5" fmla="*/ 0 h 193"/>
                              <a:gd name="T6" fmla="*/ 0 w 62"/>
                              <a:gd name="T7" fmla="*/ 0 h 193"/>
                              <a:gd name="T8" fmla="*/ 0 w 62"/>
                              <a:gd name="T9" fmla="*/ 192 h 193"/>
                            </a:gdLst>
                            <a:ahLst/>
                            <a:cxnLst>
                              <a:cxn ang="0">
                                <a:pos x="T0" y="T1"/>
                              </a:cxn>
                              <a:cxn ang="0">
                                <a:pos x="T2" y="T3"/>
                              </a:cxn>
                              <a:cxn ang="0">
                                <a:pos x="T4" y="T5"/>
                              </a:cxn>
                              <a:cxn ang="0">
                                <a:pos x="T6" y="T7"/>
                              </a:cxn>
                              <a:cxn ang="0">
                                <a:pos x="T8" y="T9"/>
                              </a:cxn>
                            </a:cxnLst>
                            <a:rect l="0" t="0" r="r" b="b"/>
                            <a:pathLst>
                              <a:path w="62" h="193">
                                <a:moveTo>
                                  <a:pt x="0" y="192"/>
                                </a:moveTo>
                                <a:lnTo>
                                  <a:pt x="61" y="192"/>
                                </a:lnTo>
                                <a:lnTo>
                                  <a:pt x="61" y="0"/>
                                </a:lnTo>
                                <a:lnTo>
                                  <a:pt x="0" y="0"/>
                                </a:lnTo>
                                <a:lnTo>
                                  <a:pt x="0" y="192"/>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7" name="Freeform 678"/>
                        <wps:cNvSpPr>
                          <a:spLocks/>
                        </wps:cNvSpPr>
                        <wps:spPr bwMode="auto">
                          <a:xfrm>
                            <a:off x="7656"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8" name="Freeform 679"/>
                        <wps:cNvSpPr>
                          <a:spLocks/>
                        </wps:cNvSpPr>
                        <wps:spPr bwMode="auto">
                          <a:xfrm>
                            <a:off x="7564"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Freeform 680"/>
                        <wps:cNvSpPr>
                          <a:spLocks/>
                        </wps:cNvSpPr>
                        <wps:spPr bwMode="auto">
                          <a:xfrm>
                            <a:off x="7810" y="77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699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0" name="Freeform 681"/>
                        <wps:cNvSpPr>
                          <a:spLocks/>
                        </wps:cNvSpPr>
                        <wps:spPr bwMode="auto">
                          <a:xfrm>
                            <a:off x="7718"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Freeform 682"/>
                        <wps:cNvSpPr>
                          <a:spLocks/>
                        </wps:cNvSpPr>
                        <wps:spPr bwMode="auto">
                          <a:xfrm>
                            <a:off x="7963"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2" name="Freeform 683"/>
                        <wps:cNvSpPr>
                          <a:spLocks/>
                        </wps:cNvSpPr>
                        <wps:spPr bwMode="auto">
                          <a:xfrm>
                            <a:off x="7871" y="77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699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 name="Freeform 684"/>
                        <wps:cNvSpPr>
                          <a:spLocks/>
                        </wps:cNvSpPr>
                        <wps:spPr bwMode="auto">
                          <a:xfrm>
                            <a:off x="8117"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4" name="Freeform 685"/>
                        <wps:cNvSpPr>
                          <a:spLocks/>
                        </wps:cNvSpPr>
                        <wps:spPr bwMode="auto">
                          <a:xfrm>
                            <a:off x="8025"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5" name="Freeform 686"/>
                        <wps:cNvSpPr>
                          <a:spLocks/>
                        </wps:cNvSpPr>
                        <wps:spPr bwMode="auto">
                          <a:xfrm>
                            <a:off x="8271"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6" name="Freeform 687"/>
                        <wps:cNvSpPr>
                          <a:spLocks/>
                        </wps:cNvSpPr>
                        <wps:spPr bwMode="auto">
                          <a:xfrm>
                            <a:off x="8178" y="774"/>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3495">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7" name="Freeform 688"/>
                        <wps:cNvSpPr>
                          <a:spLocks/>
                        </wps:cNvSpPr>
                        <wps:spPr bwMode="auto">
                          <a:xfrm>
                            <a:off x="8424" y="774"/>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3495">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18" name="Group 689"/>
                        <wpg:cNvGrpSpPr>
                          <a:grpSpLocks/>
                        </wpg:cNvGrpSpPr>
                        <wpg:grpSpPr bwMode="auto">
                          <a:xfrm>
                            <a:off x="8332" y="777"/>
                            <a:ext cx="215" cy="20"/>
                            <a:chOff x="8332" y="777"/>
                            <a:chExt cx="215" cy="20"/>
                          </a:xfrm>
                        </wpg:grpSpPr>
                        <wps:wsp>
                          <wps:cNvPr id="1019" name="Freeform 690"/>
                          <wps:cNvSpPr>
                            <a:spLocks/>
                          </wps:cNvSpPr>
                          <wps:spPr bwMode="auto">
                            <a:xfrm>
                              <a:off x="8332" y="777"/>
                              <a:ext cx="215" cy="20"/>
                            </a:xfrm>
                            <a:custGeom>
                              <a:avLst/>
                              <a:gdLst>
                                <a:gd name="T0" fmla="*/ 0 w 215"/>
                                <a:gd name="T1" fmla="*/ 0 h 20"/>
                                <a:gd name="T2" fmla="*/ 61 w 215"/>
                                <a:gd name="T3" fmla="*/ 0 h 20"/>
                              </a:gdLst>
                              <a:ahLst/>
                              <a:cxnLst>
                                <a:cxn ang="0">
                                  <a:pos x="T0" y="T1"/>
                                </a:cxn>
                                <a:cxn ang="0">
                                  <a:pos x="T2" y="T3"/>
                                </a:cxn>
                              </a:cxnLst>
                              <a:rect l="0" t="0" r="r" b="b"/>
                              <a:pathLst>
                                <a:path w="215"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Freeform 691"/>
                          <wps:cNvSpPr>
                            <a:spLocks/>
                          </wps:cNvSpPr>
                          <wps:spPr bwMode="auto">
                            <a:xfrm>
                              <a:off x="8332" y="777"/>
                              <a:ext cx="215" cy="20"/>
                            </a:xfrm>
                            <a:custGeom>
                              <a:avLst/>
                              <a:gdLst>
                                <a:gd name="T0" fmla="*/ 153 w 215"/>
                                <a:gd name="T1" fmla="*/ 0 h 20"/>
                                <a:gd name="T2" fmla="*/ 214 w 215"/>
                                <a:gd name="T3" fmla="*/ 0 h 20"/>
                              </a:gdLst>
                              <a:ahLst/>
                              <a:cxnLst>
                                <a:cxn ang="0">
                                  <a:pos x="T0" y="T1"/>
                                </a:cxn>
                                <a:cxn ang="0">
                                  <a:pos x="T2" y="T3"/>
                                </a:cxn>
                              </a:cxnLst>
                              <a:rect l="0" t="0" r="r" b="b"/>
                              <a:pathLst>
                                <a:path w="215" h="20">
                                  <a:moveTo>
                                    <a:pt x="153" y="0"/>
                                  </a:moveTo>
                                  <a:lnTo>
                                    <a:pt x="214"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21" name="Freeform 692"/>
                        <wps:cNvSpPr>
                          <a:spLocks/>
                        </wps:cNvSpPr>
                        <wps:spPr bwMode="auto">
                          <a:xfrm>
                            <a:off x="7411" y="784"/>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2" name="Freeform 693"/>
                        <wps:cNvSpPr>
                          <a:spLocks/>
                        </wps:cNvSpPr>
                        <wps:spPr bwMode="auto">
                          <a:xfrm>
                            <a:off x="7411" y="77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3" name="Freeform 694"/>
                        <wps:cNvSpPr>
                          <a:spLocks/>
                        </wps:cNvSpPr>
                        <wps:spPr bwMode="auto">
                          <a:xfrm>
                            <a:off x="7795" y="784"/>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 name="Freeform 695"/>
                        <wps:cNvSpPr>
                          <a:spLocks/>
                        </wps:cNvSpPr>
                        <wps:spPr bwMode="auto">
                          <a:xfrm>
                            <a:off x="7795" y="77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 name="Freeform 696"/>
                        <wps:cNvSpPr>
                          <a:spLocks/>
                        </wps:cNvSpPr>
                        <wps:spPr bwMode="auto">
                          <a:xfrm>
                            <a:off x="8178" y="784"/>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6" name="Freeform 697"/>
                        <wps:cNvSpPr>
                          <a:spLocks/>
                        </wps:cNvSpPr>
                        <wps:spPr bwMode="auto">
                          <a:xfrm>
                            <a:off x="8178" y="77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7" name="Freeform 698"/>
                        <wps:cNvSpPr>
                          <a:spLocks/>
                        </wps:cNvSpPr>
                        <wps:spPr bwMode="auto">
                          <a:xfrm>
                            <a:off x="8562" y="784"/>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 name="Freeform 699"/>
                        <wps:cNvSpPr>
                          <a:spLocks/>
                        </wps:cNvSpPr>
                        <wps:spPr bwMode="auto">
                          <a:xfrm>
                            <a:off x="8562" y="77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029" name="Group 700"/>
                        <wpg:cNvGrpSpPr>
                          <a:grpSpLocks/>
                        </wpg:cNvGrpSpPr>
                        <wpg:grpSpPr bwMode="auto">
                          <a:xfrm>
                            <a:off x="2303" y="-3073"/>
                            <a:ext cx="6494" cy="3210"/>
                            <a:chOff x="2303" y="-3073"/>
                            <a:chExt cx="6494" cy="3210"/>
                          </a:xfrm>
                        </wpg:grpSpPr>
                        <wps:wsp>
                          <wps:cNvPr id="1030" name="Freeform 701"/>
                          <wps:cNvSpPr>
                            <a:spLocks/>
                          </wps:cNvSpPr>
                          <wps:spPr bwMode="auto">
                            <a:xfrm>
                              <a:off x="2303" y="-3073"/>
                              <a:ext cx="6494" cy="3210"/>
                            </a:xfrm>
                            <a:custGeom>
                              <a:avLst/>
                              <a:gdLst>
                                <a:gd name="T0" fmla="*/ 6318 w 6494"/>
                                <a:gd name="T1" fmla="*/ 3851 h 3210"/>
                                <a:gd name="T2" fmla="*/ 6318 w 6494"/>
                                <a:gd name="T3" fmla="*/ 3221 h 3210"/>
                              </a:gdLst>
                              <a:ahLst/>
                              <a:cxnLst>
                                <a:cxn ang="0">
                                  <a:pos x="T0" y="T1"/>
                                </a:cxn>
                                <a:cxn ang="0">
                                  <a:pos x="T2" y="T3"/>
                                </a:cxn>
                              </a:cxnLst>
                              <a:rect l="0" t="0" r="r" b="b"/>
                              <a:pathLst>
                                <a:path w="6494" h="3210">
                                  <a:moveTo>
                                    <a:pt x="6318" y="3851"/>
                                  </a:moveTo>
                                  <a:lnTo>
                                    <a:pt x="6318" y="3221"/>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Freeform 702"/>
                          <wps:cNvSpPr>
                            <a:spLocks/>
                          </wps:cNvSpPr>
                          <wps:spPr bwMode="auto">
                            <a:xfrm>
                              <a:off x="2303" y="-3073"/>
                              <a:ext cx="6494" cy="3210"/>
                            </a:xfrm>
                            <a:custGeom>
                              <a:avLst/>
                              <a:gdLst>
                                <a:gd name="T0" fmla="*/ 4663 w 6494"/>
                                <a:gd name="T1" fmla="*/ 3851 h 3210"/>
                                <a:gd name="T2" fmla="*/ 6318 w 6494"/>
                                <a:gd name="T3" fmla="*/ 3851 h 3210"/>
                              </a:gdLst>
                              <a:ahLst/>
                              <a:cxnLst>
                                <a:cxn ang="0">
                                  <a:pos x="T0" y="T1"/>
                                </a:cxn>
                                <a:cxn ang="0">
                                  <a:pos x="T2" y="T3"/>
                                </a:cxn>
                              </a:cxnLst>
                              <a:rect l="0" t="0" r="r" b="b"/>
                              <a:pathLst>
                                <a:path w="6494" h="3210">
                                  <a:moveTo>
                                    <a:pt x="4663" y="3851"/>
                                  </a:moveTo>
                                  <a:lnTo>
                                    <a:pt x="6318" y="3851"/>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Freeform 703"/>
                          <wps:cNvSpPr>
                            <a:spLocks/>
                          </wps:cNvSpPr>
                          <wps:spPr bwMode="auto">
                            <a:xfrm>
                              <a:off x="2303" y="-3073"/>
                              <a:ext cx="6494" cy="3210"/>
                            </a:xfrm>
                            <a:custGeom>
                              <a:avLst/>
                              <a:gdLst>
                                <a:gd name="T0" fmla="*/ 4663 w 6494"/>
                                <a:gd name="T1" fmla="*/ 3221 h 3210"/>
                                <a:gd name="T2" fmla="*/ 6318 w 6494"/>
                                <a:gd name="T3" fmla="*/ 3221 h 3210"/>
                              </a:gdLst>
                              <a:ahLst/>
                              <a:cxnLst>
                                <a:cxn ang="0">
                                  <a:pos x="T0" y="T1"/>
                                </a:cxn>
                                <a:cxn ang="0">
                                  <a:pos x="T2" y="T3"/>
                                </a:cxn>
                              </a:cxnLst>
                              <a:rect l="0" t="0" r="r" b="b"/>
                              <a:pathLst>
                                <a:path w="6494" h="3210">
                                  <a:moveTo>
                                    <a:pt x="4663" y="3221"/>
                                  </a:moveTo>
                                  <a:lnTo>
                                    <a:pt x="6318" y="3221"/>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033" name="Freeform 704"/>
                        <wps:cNvSpPr>
                          <a:spLocks/>
                        </wps:cNvSpPr>
                        <wps:spPr bwMode="auto">
                          <a:xfrm>
                            <a:off x="8057" y="167"/>
                            <a:ext cx="540" cy="127"/>
                          </a:xfrm>
                          <a:custGeom>
                            <a:avLst/>
                            <a:gdLst>
                              <a:gd name="T0" fmla="*/ 10 w 540"/>
                              <a:gd name="T1" fmla="*/ 126 h 127"/>
                              <a:gd name="T2" fmla="*/ 529 w 540"/>
                              <a:gd name="T3" fmla="*/ 126 h 127"/>
                              <a:gd name="T4" fmla="*/ 536 w 540"/>
                              <a:gd name="T5" fmla="*/ 126 h 127"/>
                              <a:gd name="T6" fmla="*/ 539 w 540"/>
                              <a:gd name="T7" fmla="*/ 124 h 127"/>
                              <a:gd name="T8" fmla="*/ 539 w 540"/>
                              <a:gd name="T9" fmla="*/ 119 h 127"/>
                              <a:gd name="T10" fmla="*/ 539 w 540"/>
                              <a:gd name="T11" fmla="*/ 7 h 127"/>
                              <a:gd name="T12" fmla="*/ 539 w 540"/>
                              <a:gd name="T13" fmla="*/ 2 h 127"/>
                              <a:gd name="T14" fmla="*/ 536 w 540"/>
                              <a:gd name="T15" fmla="*/ 0 h 127"/>
                              <a:gd name="T16" fmla="*/ 529 w 540"/>
                              <a:gd name="T17" fmla="*/ 0 h 127"/>
                              <a:gd name="T18" fmla="*/ 10 w 540"/>
                              <a:gd name="T19" fmla="*/ 0 h 127"/>
                              <a:gd name="T20" fmla="*/ 3 w 540"/>
                              <a:gd name="T21" fmla="*/ 0 h 127"/>
                              <a:gd name="T22" fmla="*/ 0 w 540"/>
                              <a:gd name="T23" fmla="*/ 2 h 127"/>
                              <a:gd name="T24" fmla="*/ 0 w 540"/>
                              <a:gd name="T25" fmla="*/ 7 h 127"/>
                              <a:gd name="T26" fmla="*/ 0 w 540"/>
                              <a:gd name="T27" fmla="*/ 119 h 127"/>
                              <a:gd name="T28" fmla="*/ 0 w 540"/>
                              <a:gd name="T29" fmla="*/ 124 h 127"/>
                              <a:gd name="T30" fmla="*/ 3 w 540"/>
                              <a:gd name="T31" fmla="*/ 126 h 127"/>
                              <a:gd name="T32" fmla="*/ 10 w 540"/>
                              <a:gd name="T33" fmla="*/ 12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40" h="127">
                                <a:moveTo>
                                  <a:pt x="10" y="126"/>
                                </a:moveTo>
                                <a:lnTo>
                                  <a:pt x="529" y="126"/>
                                </a:lnTo>
                                <a:lnTo>
                                  <a:pt x="536" y="126"/>
                                </a:lnTo>
                                <a:lnTo>
                                  <a:pt x="539" y="124"/>
                                </a:lnTo>
                                <a:lnTo>
                                  <a:pt x="539" y="119"/>
                                </a:lnTo>
                                <a:lnTo>
                                  <a:pt x="539" y="7"/>
                                </a:lnTo>
                                <a:lnTo>
                                  <a:pt x="539" y="2"/>
                                </a:lnTo>
                                <a:lnTo>
                                  <a:pt x="536" y="0"/>
                                </a:lnTo>
                                <a:lnTo>
                                  <a:pt x="529" y="0"/>
                                </a:lnTo>
                                <a:lnTo>
                                  <a:pt x="10" y="0"/>
                                </a:lnTo>
                                <a:lnTo>
                                  <a:pt x="3" y="0"/>
                                </a:lnTo>
                                <a:lnTo>
                                  <a:pt x="0" y="2"/>
                                </a:lnTo>
                                <a:lnTo>
                                  <a:pt x="0" y="7"/>
                                </a:lnTo>
                                <a:lnTo>
                                  <a:pt x="0" y="119"/>
                                </a:lnTo>
                                <a:lnTo>
                                  <a:pt x="0" y="124"/>
                                </a:lnTo>
                                <a:lnTo>
                                  <a:pt x="3" y="126"/>
                                </a:lnTo>
                                <a:lnTo>
                                  <a:pt x="10" y="126"/>
                                </a:lnTo>
                                <a:close/>
                              </a:path>
                            </a:pathLst>
                          </a:custGeom>
                          <a:noFill/>
                          <a:ln w="2531">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Freeform 705"/>
                        <wps:cNvSpPr>
                          <a:spLocks/>
                        </wps:cNvSpPr>
                        <wps:spPr bwMode="auto">
                          <a:xfrm>
                            <a:off x="8077" y="198"/>
                            <a:ext cx="102" cy="20"/>
                          </a:xfrm>
                          <a:custGeom>
                            <a:avLst/>
                            <a:gdLst>
                              <a:gd name="T0" fmla="*/ 0 w 102"/>
                              <a:gd name="T1" fmla="*/ 0 h 20"/>
                              <a:gd name="T2" fmla="*/ 101 w 102"/>
                              <a:gd name="T3" fmla="*/ 0 h 20"/>
                            </a:gdLst>
                            <a:ahLst/>
                            <a:cxnLst>
                              <a:cxn ang="0">
                                <a:pos x="T0" y="T1"/>
                              </a:cxn>
                              <a:cxn ang="0">
                                <a:pos x="T2" y="T3"/>
                              </a:cxn>
                            </a:cxnLst>
                            <a:rect l="0" t="0" r="r" b="b"/>
                            <a:pathLst>
                              <a:path w="102" h="20">
                                <a:moveTo>
                                  <a:pt x="0" y="0"/>
                                </a:moveTo>
                                <a:lnTo>
                                  <a:pt x="101" y="0"/>
                                </a:lnTo>
                              </a:path>
                            </a:pathLst>
                          </a:custGeom>
                          <a:noFill/>
                          <a:ln w="17444">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5" name="Freeform 706"/>
                        <wps:cNvSpPr>
                          <a:spLocks/>
                        </wps:cNvSpPr>
                        <wps:spPr bwMode="auto">
                          <a:xfrm>
                            <a:off x="8077" y="256"/>
                            <a:ext cx="102" cy="20"/>
                          </a:xfrm>
                          <a:custGeom>
                            <a:avLst/>
                            <a:gdLst>
                              <a:gd name="T0" fmla="*/ 0 w 102"/>
                              <a:gd name="T1" fmla="*/ 0 h 20"/>
                              <a:gd name="T2" fmla="*/ 101 w 102"/>
                              <a:gd name="T3" fmla="*/ 0 h 20"/>
                            </a:gdLst>
                            <a:ahLst/>
                            <a:cxnLst>
                              <a:cxn ang="0">
                                <a:pos x="T0" y="T1"/>
                              </a:cxn>
                              <a:cxn ang="0">
                                <a:pos x="T2" y="T3"/>
                              </a:cxn>
                            </a:cxnLst>
                            <a:rect l="0" t="0" r="r" b="b"/>
                            <a:pathLst>
                              <a:path w="102" h="20">
                                <a:moveTo>
                                  <a:pt x="0" y="0"/>
                                </a:moveTo>
                                <a:lnTo>
                                  <a:pt x="101" y="0"/>
                                </a:lnTo>
                              </a:path>
                            </a:pathLst>
                          </a:custGeom>
                          <a:noFill/>
                          <a:ln w="1744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 name="Text Box 707"/>
                        <wps:cNvSpPr txBox="1">
                          <a:spLocks noChangeArrowheads="1"/>
                        </wps:cNvSpPr>
                        <wps:spPr bwMode="auto">
                          <a:xfrm>
                            <a:off x="7641" y="223"/>
                            <a:ext cx="32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80" w:lineRule="exact"/>
                                <w:rPr>
                                  <w:rFonts w:ascii="Lucida Sans Unicode" w:hAnsi="Lucida Sans Unicode" w:cs="Lucida Sans Unicode"/>
                                  <w:w w:val="80"/>
                                  <w:sz w:val="8"/>
                                  <w:szCs w:val="8"/>
                                </w:rPr>
                              </w:pPr>
                              <w:r>
                                <w:rPr>
                                  <w:rFonts w:ascii="Lucida Sans Unicode" w:hAnsi="Lucida Sans Unicode" w:cs="Lucida Sans Unicode"/>
                                  <w:w w:val="80"/>
                                  <w:sz w:val="8"/>
                                  <w:szCs w:val="8"/>
                                </w:rPr>
                                <w:t>Junction A</w:t>
                              </w:r>
                            </w:p>
                          </w:txbxContent>
                        </wps:txbx>
                        <wps:bodyPr rot="0" vert="horz" wrap="square" lIns="0" tIns="0" rIns="0" bIns="0" anchor="t" anchorCtr="0" upright="1">
                          <a:noAutofit/>
                        </wps:bodyPr>
                      </wps:wsp>
                      <wps:wsp>
                        <wps:cNvPr id="1037" name="Text Box 708"/>
                        <wps:cNvSpPr txBox="1">
                          <a:spLocks noChangeArrowheads="1"/>
                        </wps:cNvSpPr>
                        <wps:spPr bwMode="auto">
                          <a:xfrm>
                            <a:off x="8221" y="164"/>
                            <a:ext cx="377"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before="7" w:line="148" w:lineRule="auto"/>
                                <w:ind w:right="1"/>
                                <w:rPr>
                                  <w:rFonts w:ascii="Lucida Sans Unicode" w:hAnsi="Lucida Sans Unicode" w:cs="Lucida Sans Unicode"/>
                                  <w:w w:val="90"/>
                                  <w:sz w:val="6"/>
                                  <w:szCs w:val="6"/>
                                </w:rPr>
                              </w:pPr>
                              <w:r>
                                <w:rPr>
                                  <w:rFonts w:ascii="Lucida Sans Unicode" w:hAnsi="Lucida Sans Unicode" w:cs="Lucida Sans Unicode"/>
                                  <w:sz w:val="6"/>
                                  <w:szCs w:val="6"/>
                                </w:rPr>
                                <w:t xml:space="preserve">First Phase </w:t>
                              </w:r>
                              <w:r>
                                <w:rPr>
                                  <w:rFonts w:ascii="Lucida Sans Unicode" w:hAnsi="Lucida Sans Unicode" w:cs="Lucida Sans Unicode"/>
                                  <w:w w:val="90"/>
                                  <w:sz w:val="6"/>
                                  <w:szCs w:val="6"/>
                                </w:rPr>
                                <w:t>Second Phase</w:t>
                              </w:r>
                            </w:p>
                          </w:txbxContent>
                        </wps:txbx>
                        <wps:bodyPr rot="0" vert="horz" wrap="square" lIns="0" tIns="0" rIns="0" bIns="0" anchor="t" anchorCtr="0" upright="1">
                          <a:noAutofit/>
                        </wps:bodyPr>
                      </wps:wsp>
                      <wps:wsp>
                        <wps:cNvPr id="1038" name="Text Box 709"/>
                        <wps:cNvSpPr txBox="1">
                          <a:spLocks noChangeArrowheads="1"/>
                        </wps:cNvSpPr>
                        <wps:spPr bwMode="auto">
                          <a:xfrm>
                            <a:off x="7196" y="647"/>
                            <a:ext cx="9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43" w:lineRule="exact"/>
                                <w:rPr>
                                  <w:w w:val="127"/>
                                  <w:sz w:val="4"/>
                                  <w:szCs w:val="4"/>
                                </w:rPr>
                              </w:pPr>
                              <w:r>
                                <w:rPr>
                                  <w:w w:val="127"/>
                                  <w:sz w:val="4"/>
                                  <w:szCs w:val="4"/>
                                  <w:u w:val="single" w:color="FFA400"/>
                                </w:rPr>
                                <w:t xml:space="preserve"> </w:t>
                              </w:r>
                              <w:r>
                                <w:rPr>
                                  <w:sz w:val="4"/>
                                  <w:szCs w:val="4"/>
                                  <w:u w:val="single" w:color="FFA400"/>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56" o:spid="_x0000_s1517" style="position:absolute;left:0;text-align:left;margin-left:347.35pt;margin-top:7.2pt;width:83.9pt;height:32.45pt;z-index:-251622912;mso-position-horizontal-relative:page" coordorigin="6947,144" coordsize="1678,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" o:allowincell="f">
                <v:shape id="Freeform 657" o:spid="_x0000_s1518" style="position:absolute;left:7042;top:177;width:62;height:600;visibility:visible;mso-wrap-style:square;v-text-anchor:top" coordsize="6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" path="m,599r61,l61,,,,,599xe" fillcolor="#ffa400" stroked="f">
                  <v:path arrowok="t" o:connecttype="custom" o:connectlocs="0,599;61,599;61,0;0,0;0,599" o:connectangles="0,0,0,0,0"/>
                </v:shape>
                <v:shape id="Freeform 658" o:spid="_x0000_s1519" style="position:absolute;left:7104;top:182;width:62;height:595;visibility:visible;mso-wrap-style:square;v-text-anchor:top" coordsize="62,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" path="m,594r61,l61,,,,,594xe" fillcolor="blue" stroked="f">
                  <v:path arrowok="t" o:connecttype="custom" o:connectlocs="0,594;61,594;61,0;0,0;0,594" o:connectangles="0,0,0,0,0"/>
                </v:shape>
                <v:shape id="Freeform 659" o:spid="_x0000_s1520" style="position:absolute;left:7027;top:78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" path="m,l,e" filled="f" strokeweight=".24228mm">
                  <v:path arrowok="t" o:connecttype="custom" o:connectlocs="0,0;0,0" o:connectangles="0,0"/>
                </v:shape>
                <v:shape id="Freeform 660" o:spid="_x0000_s1521" style="position:absolute;left:7027;top:7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" path="m,l,13e" filled="f" strokeweight=".07194mm">
                  <v:path arrowok="t" o:connecttype="custom" o:connectlocs="0,0;0,13" o:connectangles="0,0"/>
                </v:shape>
                <v:shape id="Freeform 661" o:spid="_x0000_s1522" style="position:absolute;left:6949;top:7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" path="m,l17,e" filled="f" strokeweight="0">
                  <v:path arrowok="t" o:connecttype="custom" o:connectlocs="0,0;17,0" o:connectangles="0,0"/>
                </v:shape>
                <v:shape id="Freeform 662" o:spid="_x0000_s1523" style="position:absolute;left:6949;top:7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" path="m17,l,e" filled="f" strokeweight=".05536mm">
                  <v:path arrowok="t" o:connecttype="custom" o:connectlocs="17,0;0,0" o:connectangles="0,0"/>
                </v:shape>
                <v:shape id="Freeform 663" o:spid="_x0000_s1524" style="position:absolute;left:6949;top:66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" path="m,l17,e" filled="f" strokeweight="0">
                  <v:path arrowok="t" o:connecttype="custom" o:connectlocs="0,0;17,0" o:connectangles="0,0"/>
                </v:shape>
                <v:shape id="Freeform 664" o:spid="_x0000_s1525" style="position:absolute;left:6949;top:66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" path="m17,l,e" filled="f" strokeweight=".05536mm">
                  <v:path arrowok="t" o:connecttype="custom" o:connectlocs="17,0;0,0" o:connectangles="0,0"/>
                </v:shape>
                <v:shape id="Freeform 665" o:spid="_x0000_s1526" style="position:absolute;left:6949;top:5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" path="m,l17,e" filled="f" strokeweight="0">
                  <v:path arrowok="t" o:connecttype="custom" o:connectlocs="0,0;17,0" o:connectangles="0,0"/>
                </v:shape>
                <v:shape id="Freeform 666" o:spid="_x0000_s1527" style="position:absolute;left:6949;top:5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" path="m17,l,e" filled="f" strokeweight=".05536mm">
                  <v:path arrowok="t" o:connecttype="custom" o:connectlocs="17,0;0,0" o:connectangles="0,0"/>
                </v:shape>
                <v:shape id="Freeform 667" o:spid="_x0000_s1528" style="position:absolute;left:6949;top:44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" path="m,l17,e" filled="f" strokeweight="0">
                  <v:path arrowok="t" o:connecttype="custom" o:connectlocs="0,0;17,0" o:connectangles="0,0"/>
                </v:shape>
                <v:shape id="Freeform 668" o:spid="_x0000_s1529" style="position:absolute;left:6949;top:44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" path="m17,l,e" filled="f" strokeweight=".05536mm">
                  <v:path arrowok="t" o:connecttype="custom" o:connectlocs="17,0;0,0" o:connectangles="0,0"/>
                </v:shape>
                <v:shape id="Freeform 669" o:spid="_x0000_s1530" style="position:absolute;left:6949;top:3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" path="m,l17,e" filled="f" strokeweight="0">
                  <v:path arrowok="t" o:connecttype="custom" o:connectlocs="0,0;17,0" o:connectangles="0,0"/>
                </v:shape>
                <v:shape id="Freeform 670" o:spid="_x0000_s1531" style="position:absolute;left:6949;top:3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" path="m17,l,e" filled="f" strokeweight=".05536mm">
                  <v:path arrowok="t" o:connecttype="custom" o:connectlocs="17,0;0,0" o:connectangles="0,0"/>
                </v:shape>
                <v:shape id="Freeform 671" o:spid="_x0000_s1532" style="position:absolute;left:6949;top:22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" path="m,l17,e" filled="f" strokeweight="0">
                  <v:path arrowok="t" o:connecttype="custom" o:connectlocs="0,0;17,0" o:connectangles="0,0"/>
                </v:shape>
                <v:shape id="Freeform 672" o:spid="_x0000_s1533" style="position:absolute;left:6949;top:22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" path="m17,l,e" filled="f" strokeweight=".05536mm">
                  <v:path arrowok="t" o:connecttype="custom" o:connectlocs="17,0;0,0" o:connectangles="0,0"/>
                </v:shape>
                <v:shape id="Freeform 673" o:spid="_x0000_s1534" style="position:absolute;left:6967;top:147;width:20;height:630;visibility:visible;mso-wrap-style:square;v-text-anchor:top" coordsize="20,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" path="m,629l,e" filled="f" strokeweight=".07194mm">
                  <v:path arrowok="t" o:connecttype="custom" o:connectlocs="0,629;0,0" o:connectangles="0,0"/>
                </v:shape>
                <v:shape id="Freeform 674" o:spid="_x0000_s1535" style="position:absolute;left:7349;top:590;width:62;height:188;visibility:visible;mso-wrap-style:square;v-text-anchor:top" coordsize="6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" path="m,187r61,l61,,,,,187xe" fillcolor="#ffa400" stroked="f">
                  <v:path arrowok="t" o:connecttype="custom" o:connectlocs="0,187;61,187;61,0;0,0;0,187" o:connectangles="0,0,0,0,0"/>
                </v:shape>
                <v:shape id="Freeform 675" o:spid="_x0000_s1536" style="position:absolute;left:7257;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" path="m,l61,e" filled="f" strokecolor="blue" strokeweight="0">
                  <v:path arrowok="t" o:connecttype="custom" o:connectlocs="0,0;61,0" o:connectangles="0,0"/>
                </v:shape>
                <v:shape id="Freeform 676" o:spid="_x0000_s1537" style="position:absolute;left:7503;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" path="m,l61,e" filled="f" strokecolor="#ffa400" strokeweight="0">
                  <v:path arrowok="t" o:connecttype="custom" o:connectlocs="0,0;61,0" o:connectangles="0,0"/>
                </v:shape>
                <v:shape id="Freeform 677" o:spid="_x0000_s1538" style="position:absolute;left:7411;top:584;width:62;height:193;visibility:visible;mso-wrap-style:square;v-text-anchor:top" coordsize="62,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" path="m,192r61,l61,,,,,192xe" fillcolor="blue" stroked="f">
                  <v:path arrowok="t" o:connecttype="custom" o:connectlocs="0,192;61,192;61,0;0,0;0,192" o:connectangles="0,0,0,0,0"/>
                </v:shape>
                <v:shape id="Freeform 678" o:spid="_x0000_s1539" style="position:absolute;left:7656;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" path="m,l61,e" filled="f" strokecolor="#ffa400" strokeweight="0">
                  <v:path arrowok="t" o:connecttype="custom" o:connectlocs="0,0;61,0" o:connectangles="0,0"/>
                </v:shape>
                <v:shape id="Freeform 679" o:spid="_x0000_s1540" style="position:absolute;left:7564;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" path="m,l61,e" filled="f" strokecolor="blue" strokeweight="0">
                  <v:path arrowok="t" o:connecttype="custom" o:connectlocs="0,0;61,0" o:connectangles="0,0"/>
                </v:shape>
                <v:shape id="Freeform 680" o:spid="_x0000_s1541" style="position:absolute;left:7810;top:77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" path="m,l61,e" filled="f" strokecolor="#ffa400" strokeweight=".19417mm">
                  <v:path arrowok="t" o:connecttype="custom" o:connectlocs="0,0;61,0" o:connectangles="0,0"/>
                </v:shape>
                <v:shape id="Freeform 681" o:spid="_x0000_s1542" style="position:absolute;left:7718;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" path="m,l61,e" filled="f" strokecolor="blue" strokeweight="0">
                  <v:path arrowok="t" o:connecttype="custom" o:connectlocs="0,0;61,0" o:connectangles="0,0"/>
                </v:shape>
                <v:shape id="Freeform 682" o:spid="_x0000_s1543" style="position:absolute;left:7963;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" path="m,l61,e" filled="f" strokecolor="#ffa400" strokeweight="0">
                  <v:path arrowok="t" o:connecttype="custom" o:connectlocs="0,0;61,0" o:connectangles="0,0"/>
                </v:shape>
                <v:shape id="Freeform 683" o:spid="_x0000_s1544" style="position:absolute;left:7871;top:77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" path="m,l61,e" filled="f" strokecolor="blue" strokeweight=".19417mm">
                  <v:path arrowok="t" o:connecttype="custom" o:connectlocs="0,0;61,0" o:connectangles="0,0"/>
                </v:shape>
                <v:shape id="Freeform 684" o:spid="_x0000_s1545" style="position:absolute;left:8117;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" path="m,l61,e" filled="f" strokecolor="#ffa400" strokeweight="0">
                  <v:path arrowok="t" o:connecttype="custom" o:connectlocs="0,0;61,0" o:connectangles="0,0"/>
                </v:shape>
                <v:shape id="Freeform 685" o:spid="_x0000_s1546" style="position:absolute;left:8025;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" path="m,l61,e" filled="f" strokecolor="blue" strokeweight="0">
                  <v:path arrowok="t" o:connecttype="custom" o:connectlocs="0,0;61,0" o:connectangles="0,0"/>
                </v:shape>
                <v:shape id="Freeform 686" o:spid="_x0000_s1547" style="position:absolute;left:8271;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" path="m,l61,e" filled="f" strokecolor="#ffa400" strokeweight="0">
                  <v:path arrowok="t" o:connecttype="custom" o:connectlocs="0,0;61,0" o:connectangles="0,0"/>
                </v:shape>
                <v:shape id="Freeform 687" o:spid="_x0000_s1548" style="position:absolute;left:8178;top:774;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" path="m,l61,e" filled="f" strokecolor="blue" strokeweight=".09708mm">
                  <v:path arrowok="t" o:connecttype="custom" o:connectlocs="0,0;61,0" o:connectangles="0,0"/>
                </v:shape>
                <v:shape id="Freeform 688" o:spid="_x0000_s1549" style="position:absolute;left:8424;top:774;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" path="m,l61,e" filled="f" strokecolor="#ffa400" strokeweight=".09708mm">
                  <v:path arrowok="t" o:connecttype="custom" o:connectlocs="0,0;61,0" o:connectangles="0,0"/>
                </v:shape>
                <v:group id="Group 689" o:spid="_x0000_s1550" style="position:absolute;left:8332;top:777;width:215;height:20" coordorigin="8332,777" coordsize="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fO4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Rw5RsZQee/AAAA//8DAFBLAQItABQABgAIAAAAIQDb4fbL7gAAAIUBAAATAAAAAAAA&#10;AAAAAAAAAAAAAABbQ29udGVudF9UeXBlc10ueG1sUEsBAi0AFAAGAAgAAAAhAFr0LFu/AAAAFQEA&#10;AAsAAAAAAAAAAAAAAAAAHwEAAF9yZWxzLy5yZWxzUEsBAi0AFAAGAAgAAAAhABQ187jHAAAA3QAA&#10;AA8AAAAAAAAAAAAAAAAABwIAAGRycy9kb3ducmV2LnhtbFBLBQYAAAAAAwADALcAAAD7AgAAAAA=&#10;">
                  <v:shape id="Freeform 690" o:spid="_x0000_s1551" style="position:absolute;left:8332;top:777;width:215;height:20;visibility:visible;mso-wrap-style:square;v-text-anchor:top" coordsize="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" path="m,l61,e" filled="f" strokecolor="blue" strokeweight="0">
                    <v:path arrowok="t" o:connecttype="custom" o:connectlocs="0,0;61,0" o:connectangles="0,0"/>
                  </v:shape>
                  <v:shape id="Freeform 691" o:spid="_x0000_s1552" style="position:absolute;left:8332;top:777;width:215;height:20;visibility:visible;mso-wrap-style:square;v-text-anchor:top" coordsize="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" path="m153,r61,e" filled="f" strokecolor="blue" strokeweight="0">
                    <v:path arrowok="t" o:connecttype="custom" o:connectlocs="153,0;214,0" o:connectangles="0,0"/>
                  </v:shape>
                </v:group>
                <v:shape id="Freeform 692" o:spid="_x0000_s1553" style="position:absolute;left:7411;top:78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" path="m,l,e" filled="f" strokeweight=".24228mm">
                  <v:path arrowok="t" o:connecttype="custom" o:connectlocs="0,0;0,0" o:connectangles="0,0"/>
                </v:shape>
                <v:shape id="Freeform 693" o:spid="_x0000_s1554" style="position:absolute;left:7411;top:7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" path="m,l,13e" filled="f" strokeweight=".07194mm">
                  <v:path arrowok="t" o:connecttype="custom" o:connectlocs="0,0;0,13" o:connectangles="0,0"/>
                </v:shape>
                <v:shape id="Freeform 694" o:spid="_x0000_s1555" style="position:absolute;left:7795;top:78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" path="m,l,e" filled="f" strokeweight=".24228mm">
                  <v:path arrowok="t" o:connecttype="custom" o:connectlocs="0,0;0,0" o:connectangles="0,0"/>
                </v:shape>
                <v:shape id="Freeform 695" o:spid="_x0000_s1556" style="position:absolute;left:7795;top:7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" path="m,l,13e" filled="f" strokeweight=".07194mm">
                  <v:path arrowok="t" o:connecttype="custom" o:connectlocs="0,0;0,13" o:connectangles="0,0"/>
                </v:shape>
                <v:shape id="Freeform 696" o:spid="_x0000_s1557" style="position:absolute;left:8178;top:78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" path="m,l,e" filled="f" strokeweight=".24228mm">
                  <v:path arrowok="t" o:connecttype="custom" o:connectlocs="0,0;0,0" o:connectangles="0,0"/>
                </v:shape>
                <v:shape id="Freeform 697" o:spid="_x0000_s1558" style="position:absolute;left:8178;top:7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" path="m,l,13e" filled="f" strokeweight=".07194mm">
                  <v:path arrowok="t" o:connecttype="custom" o:connectlocs="0,0;0,13" o:connectangles="0,0"/>
                </v:shape>
                <v:shape id="Freeform 698" o:spid="_x0000_s1559" style="position:absolute;left:8562;top:78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" path="m,l,e" filled="f" strokeweight=".24228mm">
                  <v:path arrowok="t" o:connecttype="custom" o:connectlocs="0,0;0,0" o:connectangles="0,0"/>
                </v:shape>
                <v:shape id="Freeform 699" o:spid="_x0000_s1560" style="position:absolute;left:8562;top:7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" path="m,l,13e" filled="f" strokeweight=".07194mm">
                  <v:path arrowok="t" o:connecttype="custom" o:connectlocs="0,0;0,13" o:connectangles="0,0"/>
                </v:shape>
                <v:group id="Group 700" o:spid="_x0000_s1561" style="position:absolute;left:2303;top:-3073;width:6494;height:3210" coordorigin="2303,-3073"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shape id="Freeform 701" o:spid="_x0000_s1562" style="position:absolute;left:2303;top:-3073;width:6494;height:3210;visibility:visible;mso-wrap-style:square;v-text-anchor:top"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" path="m6318,3851r,-630e" filled="f" strokeweight=".06364mm">
                    <v:path arrowok="t" o:connecttype="custom" o:connectlocs="6318,3851;6318,3221" o:connectangles="0,0"/>
                  </v:shape>
                  <v:shape id="Freeform 702" o:spid="_x0000_s1563" style="position:absolute;left:2303;top:-3073;width:6494;height:3210;visibility:visible;mso-wrap-style:square;v-text-anchor:top"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" path="m4663,3851r1655,e" filled="f" strokeweight=".06364mm">
                    <v:path arrowok="t" o:connecttype="custom" o:connectlocs="4663,3851;6318,3851" o:connectangles="0,0"/>
                  </v:shape>
                  <v:shape id="Freeform 703" o:spid="_x0000_s1564" style="position:absolute;left:2303;top:-3073;width:6494;height:3210;visibility:visible;mso-wrap-style:square;v-text-anchor:top"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" path="m4663,3221r1655,e" filled="f" strokeweight=".06364mm">
                    <v:path arrowok="t" o:connecttype="custom" o:connectlocs="4663,3221;6318,3221" o:connectangles="0,0"/>
                  </v:shape>
                </v:group>
                <v:shape id="Freeform 704" o:spid="_x0000_s1565" style="position:absolute;left:8057;top:167;width:540;height:127;visibility:visible;mso-wrap-style:square;v-text-anchor:top" coordsize="54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" path="m10,126r519,l536,126r3,-2l539,119,539,7r,-5l536,r-7,l10,,3,,,2,,7,,119r,5l3,126r7,xe" filled="f" strokecolor="#ccc" strokeweight=".07031mm">
                  <v:path arrowok="t" o:connecttype="custom" o:connectlocs="10,126;529,126;536,126;539,124;539,119;539,7;539,2;536,0;529,0;10,0;3,0;0,2;0,7;0,119;0,124;3,126;10,126" o:connectangles="0,0,0,0,0,0,0,0,0,0,0,0,0,0,0,0,0"/>
                </v:shape>
                <v:shape id="Freeform 705" o:spid="_x0000_s1566" style="position:absolute;left:8077;top:198;width:102;height:20;visibility:visible;mso-wrap-style:square;v-text-anchor:top" coordsize="1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" path="m,l101,e" filled="f" strokecolor="#ffa400" strokeweight=".48456mm">
                  <v:path arrowok="t" o:connecttype="custom" o:connectlocs="0,0;101,0" o:connectangles="0,0"/>
                </v:shape>
                <v:shape id="Freeform 706" o:spid="_x0000_s1567" style="position:absolute;left:8077;top:256;width:102;height:20;visibility:visible;mso-wrap-style:square;v-text-anchor:top" coordsize="1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" path="m,l101,e" filled="f" strokecolor="blue" strokeweight=".48456mm">
                  <v:path arrowok="t" o:connecttype="custom" o:connectlocs="0,0;101,0" o:connectangles="0,0"/>
                </v:shape>
                <v:shape id="Text Box 707" o:spid="_x0000_s1568" type="#_x0000_t202" style="position:absolute;left:7641;top:223;width:328;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ZbqwwAAAN0AAAAPAAAAZHJzL2Rvd25yZXYueG1sRE/fa8Iw&#10;EH4f7H8IJ+xtJm5Q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jVGW6sMAAADdAAAADwAA&#10;AAAAAAAAAAAAAAAHAgAAZHJzL2Rvd25yZXYueG1sUEsFBgAAAAADAAMAtwAAAPcCAAAAAA==&#10;" filled="f" stroked="f">
                  <v:textbox inset="0,0,0,0">
                    <w:txbxContent>
                      <w:p w:rsidR="0070072F" w:rsidRDefault="0070072F">
                        <w:pPr>
                          <w:pStyle w:val="BodyText"/>
                          <w:kinsoku w:val="0"/>
                          <w:overflowPunct w:val="0"/>
                          <w:spacing w:line="80" w:lineRule="exact"/>
                          <w:rPr>
                            <w:rFonts w:ascii="Lucida Sans Unicode" w:hAnsi="Lucida Sans Unicode" w:cs="Lucida Sans Unicode"/>
                            <w:w w:val="80"/>
                            <w:sz w:val="8"/>
                            <w:szCs w:val="8"/>
                          </w:rPr>
                        </w:pPr>
                        <w:r>
                          <w:rPr>
                            <w:rFonts w:ascii="Lucida Sans Unicode" w:hAnsi="Lucida Sans Unicode" w:cs="Lucida Sans Unicode"/>
                            <w:w w:val="80"/>
                            <w:sz w:val="8"/>
                            <w:szCs w:val="8"/>
                          </w:rPr>
                          <w:t>Junction A</w:t>
                        </w:r>
                      </w:p>
                    </w:txbxContent>
                  </v:textbox>
                </v:shape>
                <v:shape id="Text Box 708" o:spid="_x0000_s1569" type="#_x0000_t202" style="position:absolute;left:8221;top:164;width:377;height: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" filled="f" stroked="f">
                  <v:textbox inset="0,0,0,0">
                    <w:txbxContent>
                      <w:p w:rsidR="0070072F" w:rsidRDefault="0070072F">
                        <w:pPr>
                          <w:pStyle w:val="BodyText"/>
                          <w:kinsoku w:val="0"/>
                          <w:overflowPunct w:val="0"/>
                          <w:spacing w:before="7" w:line="148" w:lineRule="auto"/>
                          <w:ind w:right="1"/>
                          <w:rPr>
                            <w:rFonts w:ascii="Lucida Sans Unicode" w:hAnsi="Lucida Sans Unicode" w:cs="Lucida Sans Unicode"/>
                            <w:w w:val="90"/>
                            <w:sz w:val="6"/>
                            <w:szCs w:val="6"/>
                          </w:rPr>
                        </w:pPr>
                        <w:r>
                          <w:rPr>
                            <w:rFonts w:ascii="Lucida Sans Unicode" w:hAnsi="Lucida Sans Unicode" w:cs="Lucida Sans Unicode"/>
                            <w:sz w:val="6"/>
                            <w:szCs w:val="6"/>
                          </w:rPr>
                          <w:t xml:space="preserve">First Phase </w:t>
                        </w:r>
                        <w:r>
                          <w:rPr>
                            <w:rFonts w:ascii="Lucida Sans Unicode" w:hAnsi="Lucida Sans Unicode" w:cs="Lucida Sans Unicode"/>
                            <w:w w:val="90"/>
                            <w:sz w:val="6"/>
                            <w:szCs w:val="6"/>
                          </w:rPr>
                          <w:t>Second Phase</w:t>
                        </w:r>
                      </w:p>
                    </w:txbxContent>
                  </v:textbox>
                </v:shape>
                <v:shape id="Text Box 709" o:spid="_x0000_s1570" type="#_x0000_t202" style="position:absolute;left:7196;top:647;width:93;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qcD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k4KnA8YAAADdAAAA&#10;DwAAAAAAAAAAAAAAAAAHAgAAZHJzL2Rvd25yZXYueG1sUEsFBgAAAAADAAMAtwAAAPoCAAAAAA==&#10;" filled="f" stroked="f">
                  <v:textbox inset="0,0,0,0">
                    <w:txbxContent>
                      <w:p w:rsidR="0070072F" w:rsidRDefault="0070072F">
                        <w:pPr>
                          <w:pStyle w:val="BodyText"/>
                          <w:kinsoku w:val="0"/>
                          <w:overflowPunct w:val="0"/>
                          <w:spacing w:line="43" w:lineRule="exact"/>
                          <w:rPr>
                            <w:w w:val="127"/>
                            <w:sz w:val="4"/>
                            <w:szCs w:val="4"/>
                          </w:rPr>
                        </w:pPr>
                        <w:r>
                          <w:rPr>
                            <w:w w:val="127"/>
                            <w:sz w:val="4"/>
                            <w:szCs w:val="4"/>
                            <w:u w:val="single" w:color="FFA400"/>
                          </w:rPr>
                          <w:t xml:space="preserve"> </w:t>
                        </w:r>
                        <w:r>
                          <w:rPr>
                            <w:sz w:val="4"/>
                            <w:szCs w:val="4"/>
                            <w:u w:val="single" w:color="FFA400"/>
                          </w:rPr>
                          <w:t xml:space="preserve"> </w:t>
                        </w:r>
                      </w:p>
                    </w:txbxContent>
                  </v:textbox>
                </v:shape>
                <w10:wrap anchorx="page"/>
              </v:group>
            </w:pict>
          </mc:Fallback>
        </mc:AlternateContent>
      </w:r>
      <w:r>
        <w:rPr>
          <w:noProof/>
        </w:rPr>
        <mc:AlternateContent>
          <mc:Choice Requires="wpg">
            <w:drawing>
              <wp:anchor distT="0" distB="0" distL="114300" distR="114300" simplePos="0" relativeHeight="251694592" behindDoc="1" locked="0" layoutInCell="0" allowOverlap="1">
                <wp:simplePos x="0" y="0"/>
                <wp:positionH relativeFrom="page">
                  <wp:posOffset>5672455</wp:posOffset>
                </wp:positionH>
                <wp:positionV relativeFrom="paragraph">
                  <wp:posOffset>91440</wp:posOffset>
                </wp:positionV>
                <wp:extent cx="1065530" cy="449580"/>
                <wp:effectExtent l="0" t="0" r="0" b="0"/>
                <wp:wrapNone/>
                <wp:docPr id="927" name="Group 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5530" cy="449580"/>
                          <a:chOff x="8933" y="144"/>
                          <a:chExt cx="1678" cy="708"/>
                        </a:xfrm>
                      </wpg:grpSpPr>
                      <wps:wsp>
                        <wps:cNvPr id="928" name="Freeform 711"/>
                        <wps:cNvSpPr>
                          <a:spLocks/>
                        </wps:cNvSpPr>
                        <wps:spPr bwMode="auto">
                          <a:xfrm>
                            <a:off x="9059" y="377"/>
                            <a:ext cx="20" cy="400"/>
                          </a:xfrm>
                          <a:custGeom>
                            <a:avLst/>
                            <a:gdLst>
                              <a:gd name="T0" fmla="*/ 0 w 20"/>
                              <a:gd name="T1" fmla="*/ 0 h 400"/>
                              <a:gd name="T2" fmla="*/ 0 w 20"/>
                              <a:gd name="T3" fmla="*/ 399 h 400"/>
                            </a:gdLst>
                            <a:ahLst/>
                            <a:cxnLst>
                              <a:cxn ang="0">
                                <a:pos x="T0" y="T1"/>
                              </a:cxn>
                              <a:cxn ang="0">
                                <a:pos x="T2" y="T3"/>
                              </a:cxn>
                            </a:cxnLst>
                            <a:rect l="0" t="0" r="r" b="b"/>
                            <a:pathLst>
                              <a:path w="20" h="400">
                                <a:moveTo>
                                  <a:pt x="0" y="0"/>
                                </a:moveTo>
                                <a:lnTo>
                                  <a:pt x="0" y="399"/>
                                </a:lnTo>
                              </a:path>
                            </a:pathLst>
                          </a:custGeom>
                          <a:noFill/>
                          <a:ln w="39003">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Freeform 712"/>
                        <wps:cNvSpPr>
                          <a:spLocks/>
                        </wps:cNvSpPr>
                        <wps:spPr bwMode="auto">
                          <a:xfrm>
                            <a:off x="9182"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Freeform 713"/>
                        <wps:cNvSpPr>
                          <a:spLocks/>
                        </wps:cNvSpPr>
                        <wps:spPr bwMode="auto">
                          <a:xfrm>
                            <a:off x="9121" y="666"/>
                            <a:ext cx="20" cy="112"/>
                          </a:xfrm>
                          <a:custGeom>
                            <a:avLst/>
                            <a:gdLst>
                              <a:gd name="T0" fmla="*/ 0 w 20"/>
                              <a:gd name="T1" fmla="*/ 0 h 112"/>
                              <a:gd name="T2" fmla="*/ 0 w 20"/>
                              <a:gd name="T3" fmla="*/ 111 h 112"/>
                            </a:gdLst>
                            <a:ahLst/>
                            <a:cxnLst>
                              <a:cxn ang="0">
                                <a:pos x="T0" y="T1"/>
                              </a:cxn>
                              <a:cxn ang="0">
                                <a:pos x="T2" y="T3"/>
                              </a:cxn>
                            </a:cxnLst>
                            <a:rect l="0" t="0" r="r" b="b"/>
                            <a:pathLst>
                              <a:path w="20" h="112">
                                <a:moveTo>
                                  <a:pt x="0" y="0"/>
                                </a:moveTo>
                                <a:lnTo>
                                  <a:pt x="0" y="111"/>
                                </a:lnTo>
                              </a:path>
                            </a:pathLst>
                          </a:custGeom>
                          <a:noFill/>
                          <a:ln w="39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 name="Freeform 714"/>
                        <wps:cNvSpPr>
                          <a:spLocks/>
                        </wps:cNvSpPr>
                        <wps:spPr bwMode="auto">
                          <a:xfrm>
                            <a:off x="9366" y="177"/>
                            <a:ext cx="20" cy="600"/>
                          </a:xfrm>
                          <a:custGeom>
                            <a:avLst/>
                            <a:gdLst>
                              <a:gd name="T0" fmla="*/ 0 w 20"/>
                              <a:gd name="T1" fmla="*/ 0 h 600"/>
                              <a:gd name="T2" fmla="*/ 0 w 20"/>
                              <a:gd name="T3" fmla="*/ 599 h 600"/>
                            </a:gdLst>
                            <a:ahLst/>
                            <a:cxnLst>
                              <a:cxn ang="0">
                                <a:pos x="T0" y="T1"/>
                              </a:cxn>
                              <a:cxn ang="0">
                                <a:pos x="T2" y="T3"/>
                              </a:cxn>
                            </a:cxnLst>
                            <a:rect l="0" t="0" r="r" b="b"/>
                            <a:pathLst>
                              <a:path w="20" h="600">
                                <a:moveTo>
                                  <a:pt x="0" y="0"/>
                                </a:moveTo>
                                <a:lnTo>
                                  <a:pt x="0" y="599"/>
                                </a:lnTo>
                              </a:path>
                            </a:pathLst>
                          </a:custGeom>
                          <a:noFill/>
                          <a:ln w="39003">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Freeform 715"/>
                        <wps:cNvSpPr>
                          <a:spLocks/>
                        </wps:cNvSpPr>
                        <wps:spPr bwMode="auto">
                          <a:xfrm>
                            <a:off x="9244"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3" name="Freeform 716"/>
                        <wps:cNvSpPr>
                          <a:spLocks/>
                        </wps:cNvSpPr>
                        <wps:spPr bwMode="auto">
                          <a:xfrm>
                            <a:off x="9489"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 name="Freeform 717"/>
                        <wps:cNvSpPr>
                          <a:spLocks/>
                        </wps:cNvSpPr>
                        <wps:spPr bwMode="auto">
                          <a:xfrm>
                            <a:off x="9428" y="333"/>
                            <a:ext cx="20" cy="445"/>
                          </a:xfrm>
                          <a:custGeom>
                            <a:avLst/>
                            <a:gdLst>
                              <a:gd name="T0" fmla="*/ 0 w 20"/>
                              <a:gd name="T1" fmla="*/ 0 h 445"/>
                              <a:gd name="T2" fmla="*/ 0 w 20"/>
                              <a:gd name="T3" fmla="*/ 444 h 445"/>
                            </a:gdLst>
                            <a:ahLst/>
                            <a:cxnLst>
                              <a:cxn ang="0">
                                <a:pos x="T0" y="T1"/>
                              </a:cxn>
                              <a:cxn ang="0">
                                <a:pos x="T2" y="T3"/>
                              </a:cxn>
                            </a:cxnLst>
                            <a:rect l="0" t="0" r="r" b="b"/>
                            <a:pathLst>
                              <a:path w="20" h="445">
                                <a:moveTo>
                                  <a:pt x="0" y="0"/>
                                </a:moveTo>
                                <a:lnTo>
                                  <a:pt x="0" y="444"/>
                                </a:lnTo>
                              </a:path>
                            </a:pathLst>
                          </a:custGeom>
                          <a:noFill/>
                          <a:ln w="39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 name="Freeform 718"/>
                        <wps:cNvSpPr>
                          <a:spLocks/>
                        </wps:cNvSpPr>
                        <wps:spPr bwMode="auto">
                          <a:xfrm>
                            <a:off x="9643"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 name="Freeform 719"/>
                        <wps:cNvSpPr>
                          <a:spLocks/>
                        </wps:cNvSpPr>
                        <wps:spPr bwMode="auto">
                          <a:xfrm>
                            <a:off x="9551"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 name="Freeform 720"/>
                        <wps:cNvSpPr>
                          <a:spLocks/>
                        </wps:cNvSpPr>
                        <wps:spPr bwMode="auto">
                          <a:xfrm>
                            <a:off x="9796" y="766"/>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1411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 name="Freeform 721"/>
                        <wps:cNvSpPr>
                          <a:spLocks/>
                        </wps:cNvSpPr>
                        <wps:spPr bwMode="auto">
                          <a:xfrm>
                            <a:off x="9704"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9" name="Freeform 722"/>
                        <wps:cNvSpPr>
                          <a:spLocks/>
                        </wps:cNvSpPr>
                        <wps:spPr bwMode="auto">
                          <a:xfrm>
                            <a:off x="9950"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Freeform 723"/>
                        <wps:cNvSpPr>
                          <a:spLocks/>
                        </wps:cNvSpPr>
                        <wps:spPr bwMode="auto">
                          <a:xfrm>
                            <a:off x="9888" y="433"/>
                            <a:ext cx="20" cy="345"/>
                          </a:xfrm>
                          <a:custGeom>
                            <a:avLst/>
                            <a:gdLst>
                              <a:gd name="T0" fmla="*/ 0 w 20"/>
                              <a:gd name="T1" fmla="*/ 0 h 345"/>
                              <a:gd name="T2" fmla="*/ 0 w 20"/>
                              <a:gd name="T3" fmla="*/ 344 h 345"/>
                            </a:gdLst>
                            <a:ahLst/>
                            <a:cxnLst>
                              <a:cxn ang="0">
                                <a:pos x="T0" y="T1"/>
                              </a:cxn>
                              <a:cxn ang="0">
                                <a:pos x="T2" y="T3"/>
                              </a:cxn>
                            </a:cxnLst>
                            <a:rect l="0" t="0" r="r" b="b"/>
                            <a:pathLst>
                              <a:path w="20" h="345">
                                <a:moveTo>
                                  <a:pt x="0" y="0"/>
                                </a:moveTo>
                                <a:lnTo>
                                  <a:pt x="0" y="344"/>
                                </a:lnTo>
                              </a:path>
                            </a:pathLst>
                          </a:custGeom>
                          <a:noFill/>
                          <a:ln w="39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1" name="Freeform 724"/>
                        <wps:cNvSpPr>
                          <a:spLocks/>
                        </wps:cNvSpPr>
                        <wps:spPr bwMode="auto">
                          <a:xfrm>
                            <a:off x="10103"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 name="Freeform 725"/>
                        <wps:cNvSpPr>
                          <a:spLocks/>
                        </wps:cNvSpPr>
                        <wps:spPr bwMode="auto">
                          <a:xfrm>
                            <a:off x="10011"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 name="Freeform 726"/>
                        <wps:cNvSpPr>
                          <a:spLocks/>
                        </wps:cNvSpPr>
                        <wps:spPr bwMode="auto">
                          <a:xfrm>
                            <a:off x="10257"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 name="Freeform 727"/>
                        <wps:cNvSpPr>
                          <a:spLocks/>
                        </wps:cNvSpPr>
                        <wps:spPr bwMode="auto">
                          <a:xfrm>
                            <a:off x="10196" y="677"/>
                            <a:ext cx="20" cy="100"/>
                          </a:xfrm>
                          <a:custGeom>
                            <a:avLst/>
                            <a:gdLst>
                              <a:gd name="T0" fmla="*/ 0 w 20"/>
                              <a:gd name="T1" fmla="*/ 0 h 100"/>
                              <a:gd name="T2" fmla="*/ 0 w 20"/>
                              <a:gd name="T3" fmla="*/ 99 h 100"/>
                            </a:gdLst>
                            <a:ahLst/>
                            <a:cxnLst>
                              <a:cxn ang="0">
                                <a:pos x="T0" y="T1"/>
                              </a:cxn>
                              <a:cxn ang="0">
                                <a:pos x="T2" y="T3"/>
                              </a:cxn>
                            </a:cxnLst>
                            <a:rect l="0" t="0" r="r" b="b"/>
                            <a:pathLst>
                              <a:path w="20" h="100">
                                <a:moveTo>
                                  <a:pt x="0" y="0"/>
                                </a:moveTo>
                                <a:lnTo>
                                  <a:pt x="0" y="99"/>
                                </a:lnTo>
                              </a:path>
                            </a:pathLst>
                          </a:custGeom>
                          <a:noFill/>
                          <a:ln w="39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 name="Freeform 728"/>
                        <wps:cNvSpPr>
                          <a:spLocks/>
                        </wps:cNvSpPr>
                        <wps:spPr bwMode="auto">
                          <a:xfrm>
                            <a:off x="10411" y="77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7055">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6" name="Freeform 729"/>
                        <wps:cNvSpPr>
                          <a:spLocks/>
                        </wps:cNvSpPr>
                        <wps:spPr bwMode="auto">
                          <a:xfrm>
                            <a:off x="10318" y="77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Freeform 730"/>
                        <wps:cNvSpPr>
                          <a:spLocks/>
                        </wps:cNvSpPr>
                        <wps:spPr bwMode="auto">
                          <a:xfrm>
                            <a:off x="10472" y="766"/>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1411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 name="Freeform 731"/>
                        <wps:cNvSpPr>
                          <a:spLocks/>
                        </wps:cNvSpPr>
                        <wps:spPr bwMode="auto">
                          <a:xfrm>
                            <a:off x="9013" y="784"/>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Freeform 732"/>
                        <wps:cNvSpPr>
                          <a:spLocks/>
                        </wps:cNvSpPr>
                        <wps:spPr bwMode="auto">
                          <a:xfrm>
                            <a:off x="9013" y="77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 name="Freeform 733"/>
                        <wps:cNvSpPr>
                          <a:spLocks/>
                        </wps:cNvSpPr>
                        <wps:spPr bwMode="auto">
                          <a:xfrm>
                            <a:off x="9397" y="784"/>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 name="Freeform 734"/>
                        <wps:cNvSpPr>
                          <a:spLocks/>
                        </wps:cNvSpPr>
                        <wps:spPr bwMode="auto">
                          <a:xfrm>
                            <a:off x="9397" y="77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 name="Freeform 735"/>
                        <wps:cNvSpPr>
                          <a:spLocks/>
                        </wps:cNvSpPr>
                        <wps:spPr bwMode="auto">
                          <a:xfrm>
                            <a:off x="9781" y="784"/>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3" name="Freeform 736"/>
                        <wps:cNvSpPr>
                          <a:spLocks/>
                        </wps:cNvSpPr>
                        <wps:spPr bwMode="auto">
                          <a:xfrm>
                            <a:off x="9781" y="77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Freeform 737"/>
                        <wps:cNvSpPr>
                          <a:spLocks/>
                        </wps:cNvSpPr>
                        <wps:spPr bwMode="auto">
                          <a:xfrm>
                            <a:off x="10165" y="784"/>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5" name="Freeform 738"/>
                        <wps:cNvSpPr>
                          <a:spLocks/>
                        </wps:cNvSpPr>
                        <wps:spPr bwMode="auto">
                          <a:xfrm>
                            <a:off x="10165" y="77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 name="Freeform 739"/>
                        <wps:cNvSpPr>
                          <a:spLocks/>
                        </wps:cNvSpPr>
                        <wps:spPr bwMode="auto">
                          <a:xfrm>
                            <a:off x="10549" y="784"/>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Freeform 740"/>
                        <wps:cNvSpPr>
                          <a:spLocks/>
                        </wps:cNvSpPr>
                        <wps:spPr bwMode="auto">
                          <a:xfrm>
                            <a:off x="10549" y="77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 name="Freeform 741"/>
                        <wps:cNvSpPr>
                          <a:spLocks/>
                        </wps:cNvSpPr>
                        <wps:spPr bwMode="auto">
                          <a:xfrm>
                            <a:off x="8935" y="777"/>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9" name="Freeform 742"/>
                        <wps:cNvSpPr>
                          <a:spLocks/>
                        </wps:cNvSpPr>
                        <wps:spPr bwMode="auto">
                          <a:xfrm>
                            <a:off x="8935" y="777"/>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 name="Freeform 743"/>
                        <wps:cNvSpPr>
                          <a:spLocks/>
                        </wps:cNvSpPr>
                        <wps:spPr bwMode="auto">
                          <a:xfrm>
                            <a:off x="8935" y="666"/>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 name="Freeform 744"/>
                        <wps:cNvSpPr>
                          <a:spLocks/>
                        </wps:cNvSpPr>
                        <wps:spPr bwMode="auto">
                          <a:xfrm>
                            <a:off x="8935" y="666"/>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 name="Freeform 745"/>
                        <wps:cNvSpPr>
                          <a:spLocks/>
                        </wps:cNvSpPr>
                        <wps:spPr bwMode="auto">
                          <a:xfrm>
                            <a:off x="8935" y="555"/>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 name="Freeform 746"/>
                        <wps:cNvSpPr>
                          <a:spLocks/>
                        </wps:cNvSpPr>
                        <wps:spPr bwMode="auto">
                          <a:xfrm>
                            <a:off x="8935" y="555"/>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4" name="Freeform 747"/>
                        <wps:cNvSpPr>
                          <a:spLocks/>
                        </wps:cNvSpPr>
                        <wps:spPr bwMode="auto">
                          <a:xfrm>
                            <a:off x="8935" y="444"/>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 name="Freeform 748"/>
                        <wps:cNvSpPr>
                          <a:spLocks/>
                        </wps:cNvSpPr>
                        <wps:spPr bwMode="auto">
                          <a:xfrm>
                            <a:off x="8935" y="444"/>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6" name="Freeform 749"/>
                        <wps:cNvSpPr>
                          <a:spLocks/>
                        </wps:cNvSpPr>
                        <wps:spPr bwMode="auto">
                          <a:xfrm>
                            <a:off x="8935" y="333"/>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7" name="Freeform 750"/>
                        <wps:cNvSpPr>
                          <a:spLocks/>
                        </wps:cNvSpPr>
                        <wps:spPr bwMode="auto">
                          <a:xfrm>
                            <a:off x="8935" y="333"/>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 name="Freeform 751"/>
                        <wps:cNvSpPr>
                          <a:spLocks/>
                        </wps:cNvSpPr>
                        <wps:spPr bwMode="auto">
                          <a:xfrm>
                            <a:off x="8935" y="221"/>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 name="Freeform 752"/>
                        <wps:cNvSpPr>
                          <a:spLocks/>
                        </wps:cNvSpPr>
                        <wps:spPr bwMode="auto">
                          <a:xfrm>
                            <a:off x="8935" y="221"/>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70" name="Group 753"/>
                        <wpg:cNvGrpSpPr>
                          <a:grpSpLocks/>
                        </wpg:cNvGrpSpPr>
                        <wpg:grpSpPr bwMode="auto">
                          <a:xfrm>
                            <a:off x="10095" y="-3073"/>
                            <a:ext cx="6494" cy="3210"/>
                            <a:chOff x="10095" y="-3073"/>
                            <a:chExt cx="6494" cy="3210"/>
                          </a:xfrm>
                        </wpg:grpSpPr>
                        <wps:wsp>
                          <wps:cNvPr id="971" name="Freeform 754"/>
                          <wps:cNvSpPr>
                            <a:spLocks/>
                          </wps:cNvSpPr>
                          <wps:spPr bwMode="auto">
                            <a:xfrm>
                              <a:off x="10095" y="-3073"/>
                              <a:ext cx="6494" cy="3210"/>
                            </a:xfrm>
                            <a:custGeom>
                              <a:avLst/>
                              <a:gdLst>
                                <a:gd name="T0" fmla="*/ -1141 w 6494"/>
                                <a:gd name="T1" fmla="*/ 3851 h 3210"/>
                                <a:gd name="T2" fmla="*/ -1141 w 6494"/>
                                <a:gd name="T3" fmla="*/ 3221 h 3210"/>
                              </a:gdLst>
                              <a:ahLst/>
                              <a:cxnLst>
                                <a:cxn ang="0">
                                  <a:pos x="T0" y="T1"/>
                                </a:cxn>
                                <a:cxn ang="0">
                                  <a:pos x="T2" y="T3"/>
                                </a:cxn>
                              </a:cxnLst>
                              <a:rect l="0" t="0" r="r" b="b"/>
                              <a:pathLst>
                                <a:path w="6494" h="3210">
                                  <a:moveTo>
                                    <a:pt x="-1141" y="3851"/>
                                  </a:moveTo>
                                  <a:lnTo>
                                    <a:pt x="-1141" y="3221"/>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2" name="Freeform 755"/>
                          <wps:cNvSpPr>
                            <a:spLocks/>
                          </wps:cNvSpPr>
                          <wps:spPr bwMode="auto">
                            <a:xfrm>
                              <a:off x="10095" y="-3073"/>
                              <a:ext cx="6494" cy="3210"/>
                            </a:xfrm>
                            <a:custGeom>
                              <a:avLst/>
                              <a:gdLst>
                                <a:gd name="T0" fmla="*/ 513 w 6494"/>
                                <a:gd name="T1" fmla="*/ 3851 h 3210"/>
                                <a:gd name="T2" fmla="*/ 513 w 6494"/>
                                <a:gd name="T3" fmla="*/ 3221 h 3210"/>
                              </a:gdLst>
                              <a:ahLst/>
                              <a:cxnLst>
                                <a:cxn ang="0">
                                  <a:pos x="T0" y="T1"/>
                                </a:cxn>
                                <a:cxn ang="0">
                                  <a:pos x="T2" y="T3"/>
                                </a:cxn>
                              </a:cxnLst>
                              <a:rect l="0" t="0" r="r" b="b"/>
                              <a:pathLst>
                                <a:path w="6494" h="3210">
                                  <a:moveTo>
                                    <a:pt x="513" y="3851"/>
                                  </a:moveTo>
                                  <a:lnTo>
                                    <a:pt x="513" y="3221"/>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 name="Freeform 756"/>
                          <wps:cNvSpPr>
                            <a:spLocks/>
                          </wps:cNvSpPr>
                          <wps:spPr bwMode="auto">
                            <a:xfrm>
                              <a:off x="10095" y="-3073"/>
                              <a:ext cx="6494" cy="3210"/>
                            </a:xfrm>
                            <a:custGeom>
                              <a:avLst/>
                              <a:gdLst>
                                <a:gd name="T0" fmla="*/ -1141 w 6494"/>
                                <a:gd name="T1" fmla="*/ 3851 h 3210"/>
                                <a:gd name="T2" fmla="*/ 513 w 6494"/>
                                <a:gd name="T3" fmla="*/ 3851 h 3210"/>
                              </a:gdLst>
                              <a:ahLst/>
                              <a:cxnLst>
                                <a:cxn ang="0">
                                  <a:pos x="T0" y="T1"/>
                                </a:cxn>
                                <a:cxn ang="0">
                                  <a:pos x="T2" y="T3"/>
                                </a:cxn>
                              </a:cxnLst>
                              <a:rect l="0" t="0" r="r" b="b"/>
                              <a:pathLst>
                                <a:path w="6494" h="3210">
                                  <a:moveTo>
                                    <a:pt x="-1141" y="3851"/>
                                  </a:moveTo>
                                  <a:lnTo>
                                    <a:pt x="513" y="3851"/>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4" name="Freeform 757"/>
                          <wps:cNvSpPr>
                            <a:spLocks/>
                          </wps:cNvSpPr>
                          <wps:spPr bwMode="auto">
                            <a:xfrm>
                              <a:off x="10095" y="-3073"/>
                              <a:ext cx="6494" cy="3210"/>
                            </a:xfrm>
                            <a:custGeom>
                              <a:avLst/>
                              <a:gdLst>
                                <a:gd name="T0" fmla="*/ -1141 w 6494"/>
                                <a:gd name="T1" fmla="*/ 3221 h 3210"/>
                                <a:gd name="T2" fmla="*/ 513 w 6494"/>
                                <a:gd name="T3" fmla="*/ 3221 h 3210"/>
                              </a:gdLst>
                              <a:ahLst/>
                              <a:cxnLst>
                                <a:cxn ang="0">
                                  <a:pos x="T0" y="T1"/>
                                </a:cxn>
                                <a:cxn ang="0">
                                  <a:pos x="T2" y="T3"/>
                                </a:cxn>
                              </a:cxnLst>
                              <a:rect l="0" t="0" r="r" b="b"/>
                              <a:pathLst>
                                <a:path w="6494" h="3210">
                                  <a:moveTo>
                                    <a:pt x="-1141" y="3221"/>
                                  </a:moveTo>
                                  <a:lnTo>
                                    <a:pt x="513" y="3221"/>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75" name="Freeform 758"/>
                        <wps:cNvSpPr>
                          <a:spLocks/>
                        </wps:cNvSpPr>
                        <wps:spPr bwMode="auto">
                          <a:xfrm>
                            <a:off x="10043" y="167"/>
                            <a:ext cx="540" cy="127"/>
                          </a:xfrm>
                          <a:custGeom>
                            <a:avLst/>
                            <a:gdLst>
                              <a:gd name="T0" fmla="*/ 10 w 540"/>
                              <a:gd name="T1" fmla="*/ 126 h 127"/>
                              <a:gd name="T2" fmla="*/ 529 w 540"/>
                              <a:gd name="T3" fmla="*/ 126 h 127"/>
                              <a:gd name="T4" fmla="*/ 536 w 540"/>
                              <a:gd name="T5" fmla="*/ 126 h 127"/>
                              <a:gd name="T6" fmla="*/ 539 w 540"/>
                              <a:gd name="T7" fmla="*/ 124 h 127"/>
                              <a:gd name="T8" fmla="*/ 539 w 540"/>
                              <a:gd name="T9" fmla="*/ 119 h 127"/>
                              <a:gd name="T10" fmla="*/ 539 w 540"/>
                              <a:gd name="T11" fmla="*/ 7 h 127"/>
                              <a:gd name="T12" fmla="*/ 539 w 540"/>
                              <a:gd name="T13" fmla="*/ 2 h 127"/>
                              <a:gd name="T14" fmla="*/ 536 w 540"/>
                              <a:gd name="T15" fmla="*/ 0 h 127"/>
                              <a:gd name="T16" fmla="*/ 529 w 540"/>
                              <a:gd name="T17" fmla="*/ 0 h 127"/>
                              <a:gd name="T18" fmla="*/ 10 w 540"/>
                              <a:gd name="T19" fmla="*/ 0 h 127"/>
                              <a:gd name="T20" fmla="*/ 3 w 540"/>
                              <a:gd name="T21" fmla="*/ 0 h 127"/>
                              <a:gd name="T22" fmla="*/ 0 w 540"/>
                              <a:gd name="T23" fmla="*/ 2 h 127"/>
                              <a:gd name="T24" fmla="*/ 0 w 540"/>
                              <a:gd name="T25" fmla="*/ 7 h 127"/>
                              <a:gd name="T26" fmla="*/ 0 w 540"/>
                              <a:gd name="T27" fmla="*/ 119 h 127"/>
                              <a:gd name="T28" fmla="*/ 0 w 540"/>
                              <a:gd name="T29" fmla="*/ 124 h 127"/>
                              <a:gd name="T30" fmla="*/ 3 w 540"/>
                              <a:gd name="T31" fmla="*/ 126 h 127"/>
                              <a:gd name="T32" fmla="*/ 10 w 540"/>
                              <a:gd name="T33" fmla="*/ 12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40" h="127">
                                <a:moveTo>
                                  <a:pt x="10" y="126"/>
                                </a:moveTo>
                                <a:lnTo>
                                  <a:pt x="529" y="126"/>
                                </a:lnTo>
                                <a:lnTo>
                                  <a:pt x="536" y="126"/>
                                </a:lnTo>
                                <a:lnTo>
                                  <a:pt x="539" y="124"/>
                                </a:lnTo>
                                <a:lnTo>
                                  <a:pt x="539" y="119"/>
                                </a:lnTo>
                                <a:lnTo>
                                  <a:pt x="539" y="7"/>
                                </a:lnTo>
                                <a:lnTo>
                                  <a:pt x="539" y="2"/>
                                </a:lnTo>
                                <a:lnTo>
                                  <a:pt x="536" y="0"/>
                                </a:lnTo>
                                <a:lnTo>
                                  <a:pt x="529" y="0"/>
                                </a:lnTo>
                                <a:lnTo>
                                  <a:pt x="10" y="0"/>
                                </a:lnTo>
                                <a:lnTo>
                                  <a:pt x="3" y="0"/>
                                </a:lnTo>
                                <a:lnTo>
                                  <a:pt x="0" y="2"/>
                                </a:lnTo>
                                <a:lnTo>
                                  <a:pt x="0" y="7"/>
                                </a:lnTo>
                                <a:lnTo>
                                  <a:pt x="0" y="119"/>
                                </a:lnTo>
                                <a:lnTo>
                                  <a:pt x="0" y="124"/>
                                </a:lnTo>
                                <a:lnTo>
                                  <a:pt x="3" y="126"/>
                                </a:lnTo>
                                <a:lnTo>
                                  <a:pt x="10" y="126"/>
                                </a:lnTo>
                                <a:close/>
                              </a:path>
                            </a:pathLst>
                          </a:custGeom>
                          <a:noFill/>
                          <a:ln w="2531">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6" name="Freeform 759"/>
                        <wps:cNvSpPr>
                          <a:spLocks/>
                        </wps:cNvSpPr>
                        <wps:spPr bwMode="auto">
                          <a:xfrm>
                            <a:off x="10064" y="198"/>
                            <a:ext cx="102" cy="20"/>
                          </a:xfrm>
                          <a:custGeom>
                            <a:avLst/>
                            <a:gdLst>
                              <a:gd name="T0" fmla="*/ 0 w 102"/>
                              <a:gd name="T1" fmla="*/ 0 h 20"/>
                              <a:gd name="T2" fmla="*/ 101 w 102"/>
                              <a:gd name="T3" fmla="*/ 0 h 20"/>
                            </a:gdLst>
                            <a:ahLst/>
                            <a:cxnLst>
                              <a:cxn ang="0">
                                <a:pos x="T0" y="T1"/>
                              </a:cxn>
                              <a:cxn ang="0">
                                <a:pos x="T2" y="T3"/>
                              </a:cxn>
                            </a:cxnLst>
                            <a:rect l="0" t="0" r="r" b="b"/>
                            <a:pathLst>
                              <a:path w="102" h="20">
                                <a:moveTo>
                                  <a:pt x="0" y="0"/>
                                </a:moveTo>
                                <a:lnTo>
                                  <a:pt x="101" y="0"/>
                                </a:lnTo>
                              </a:path>
                            </a:pathLst>
                          </a:custGeom>
                          <a:noFill/>
                          <a:ln w="17444">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Freeform 760"/>
                        <wps:cNvSpPr>
                          <a:spLocks/>
                        </wps:cNvSpPr>
                        <wps:spPr bwMode="auto">
                          <a:xfrm>
                            <a:off x="10064" y="256"/>
                            <a:ext cx="102" cy="20"/>
                          </a:xfrm>
                          <a:custGeom>
                            <a:avLst/>
                            <a:gdLst>
                              <a:gd name="T0" fmla="*/ 0 w 102"/>
                              <a:gd name="T1" fmla="*/ 0 h 20"/>
                              <a:gd name="T2" fmla="*/ 101 w 102"/>
                              <a:gd name="T3" fmla="*/ 0 h 20"/>
                            </a:gdLst>
                            <a:ahLst/>
                            <a:cxnLst>
                              <a:cxn ang="0">
                                <a:pos x="T0" y="T1"/>
                              </a:cxn>
                              <a:cxn ang="0">
                                <a:pos x="T2" y="T3"/>
                              </a:cxn>
                            </a:cxnLst>
                            <a:rect l="0" t="0" r="r" b="b"/>
                            <a:pathLst>
                              <a:path w="102" h="20">
                                <a:moveTo>
                                  <a:pt x="0" y="0"/>
                                </a:moveTo>
                                <a:lnTo>
                                  <a:pt x="101" y="0"/>
                                </a:lnTo>
                              </a:path>
                            </a:pathLst>
                          </a:custGeom>
                          <a:noFill/>
                          <a:ln w="1744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8" name="Text Box 761"/>
                        <wps:cNvSpPr txBox="1">
                          <a:spLocks noChangeArrowheads="1"/>
                        </wps:cNvSpPr>
                        <wps:spPr bwMode="auto">
                          <a:xfrm>
                            <a:off x="9628" y="223"/>
                            <a:ext cx="32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80" w:lineRule="exact"/>
                                <w:rPr>
                                  <w:rFonts w:ascii="Lucida Sans Unicode" w:hAnsi="Lucida Sans Unicode" w:cs="Lucida Sans Unicode"/>
                                  <w:w w:val="80"/>
                                  <w:sz w:val="8"/>
                                  <w:szCs w:val="8"/>
                                </w:rPr>
                              </w:pPr>
                              <w:r>
                                <w:rPr>
                                  <w:rFonts w:ascii="Lucida Sans Unicode" w:hAnsi="Lucida Sans Unicode" w:cs="Lucida Sans Unicode"/>
                                  <w:w w:val="80"/>
                                  <w:sz w:val="8"/>
                                  <w:szCs w:val="8"/>
                                </w:rPr>
                                <w:t>Junction B</w:t>
                              </w:r>
                            </w:p>
                          </w:txbxContent>
                        </wps:txbx>
                        <wps:bodyPr rot="0" vert="horz" wrap="square" lIns="0" tIns="0" rIns="0" bIns="0" anchor="t" anchorCtr="0" upright="1">
                          <a:noAutofit/>
                        </wps:bodyPr>
                      </wps:wsp>
                      <wps:wsp>
                        <wps:cNvPr id="979" name="Text Box 762"/>
                        <wps:cNvSpPr txBox="1">
                          <a:spLocks noChangeArrowheads="1"/>
                        </wps:cNvSpPr>
                        <wps:spPr bwMode="auto">
                          <a:xfrm>
                            <a:off x="10207" y="164"/>
                            <a:ext cx="377"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before="7" w:line="148" w:lineRule="auto"/>
                                <w:ind w:right="1"/>
                                <w:rPr>
                                  <w:rFonts w:ascii="Lucida Sans Unicode" w:hAnsi="Lucida Sans Unicode" w:cs="Lucida Sans Unicode"/>
                                  <w:w w:val="90"/>
                                  <w:sz w:val="6"/>
                                  <w:szCs w:val="6"/>
                                </w:rPr>
                              </w:pPr>
                              <w:r>
                                <w:rPr>
                                  <w:rFonts w:ascii="Lucida Sans Unicode" w:hAnsi="Lucida Sans Unicode" w:cs="Lucida Sans Unicode"/>
                                  <w:sz w:val="6"/>
                                  <w:szCs w:val="6"/>
                                </w:rPr>
                                <w:t xml:space="preserve">First Phase </w:t>
                              </w:r>
                              <w:r>
                                <w:rPr>
                                  <w:rFonts w:ascii="Lucida Sans Unicode" w:hAnsi="Lucida Sans Unicode" w:cs="Lucida Sans Unicode"/>
                                  <w:w w:val="90"/>
                                  <w:sz w:val="6"/>
                                  <w:szCs w:val="6"/>
                                </w:rPr>
                                <w:t>Second Phase</w:t>
                              </w:r>
                            </w:p>
                          </w:txbxContent>
                        </wps:txbx>
                        <wps:bodyPr rot="0" vert="horz" wrap="square" lIns="0" tIns="0" rIns="0" bIns="0" anchor="t" anchorCtr="0" upright="1">
                          <a:noAutofit/>
                        </wps:bodyPr>
                      </wps:wsp>
                      <wps:wsp>
                        <wps:cNvPr id="980" name="Text Box 763"/>
                        <wps:cNvSpPr txBox="1">
                          <a:spLocks noChangeArrowheads="1"/>
                        </wps:cNvSpPr>
                        <wps:spPr bwMode="auto">
                          <a:xfrm>
                            <a:off x="8997" y="786"/>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1</w:t>
                              </w:r>
                            </w:p>
                          </w:txbxContent>
                        </wps:txbx>
                        <wps:bodyPr rot="0" vert="horz" wrap="square" lIns="0" tIns="0" rIns="0" bIns="0" anchor="t" anchorCtr="0" upright="1">
                          <a:noAutofit/>
                        </wps:bodyPr>
                      </wps:wsp>
                      <wps:wsp>
                        <wps:cNvPr id="981" name="Text Box 764"/>
                        <wps:cNvSpPr txBox="1">
                          <a:spLocks noChangeArrowheads="1"/>
                        </wps:cNvSpPr>
                        <wps:spPr bwMode="auto">
                          <a:xfrm>
                            <a:off x="9381" y="786"/>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2</w:t>
                              </w:r>
                            </w:p>
                          </w:txbxContent>
                        </wps:txbx>
                        <wps:bodyPr rot="0" vert="horz" wrap="square" lIns="0" tIns="0" rIns="0" bIns="0" anchor="t" anchorCtr="0" upright="1">
                          <a:noAutofit/>
                        </wps:bodyPr>
                      </wps:wsp>
                      <wps:wsp>
                        <wps:cNvPr id="982" name="Text Box 765"/>
                        <wps:cNvSpPr txBox="1">
                          <a:spLocks noChangeArrowheads="1"/>
                        </wps:cNvSpPr>
                        <wps:spPr bwMode="auto">
                          <a:xfrm>
                            <a:off x="9765" y="786"/>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3</w:t>
                              </w:r>
                            </w:p>
                          </w:txbxContent>
                        </wps:txbx>
                        <wps:bodyPr rot="0" vert="horz" wrap="square" lIns="0" tIns="0" rIns="0" bIns="0" anchor="t" anchorCtr="0" upright="1">
                          <a:noAutofit/>
                        </wps:bodyPr>
                      </wps:wsp>
                      <wps:wsp>
                        <wps:cNvPr id="983" name="Text Box 766"/>
                        <wps:cNvSpPr txBox="1">
                          <a:spLocks noChangeArrowheads="1"/>
                        </wps:cNvSpPr>
                        <wps:spPr bwMode="auto">
                          <a:xfrm>
                            <a:off x="10149" y="786"/>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4</w:t>
                              </w:r>
                            </w:p>
                          </w:txbxContent>
                        </wps:txbx>
                        <wps:bodyPr rot="0" vert="horz" wrap="square" lIns="0" tIns="0" rIns="0" bIns="0" anchor="t" anchorCtr="0" upright="1">
                          <a:noAutofit/>
                        </wps:bodyPr>
                      </wps:wsp>
                      <wps:wsp>
                        <wps:cNvPr id="984" name="Text Box 767"/>
                        <wps:cNvSpPr txBox="1">
                          <a:spLocks noChangeArrowheads="1"/>
                        </wps:cNvSpPr>
                        <wps:spPr bwMode="auto">
                          <a:xfrm>
                            <a:off x="10533" y="786"/>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10" o:spid="_x0000_s1571" style="position:absolute;left:0;text-align:left;margin-left:446.65pt;margin-top:7.2pt;width:83.9pt;height:35.4pt;z-index:-251621888;mso-position-horizontal-relative:page" coordorigin="8933,144" coordsize="1678,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" o:allowincell="f">
                <v:shape id="Freeform 711" o:spid="_x0000_s1572" style="position:absolute;left:9059;top:377;width:20;height:400;visibility:visible;mso-wrap-style:square;v-text-anchor:top" coordsize="2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" path="m,l,399e" filled="f" strokecolor="#ffa400" strokeweight="1.0834mm">
                  <v:path arrowok="t" o:connecttype="custom" o:connectlocs="0,0;0,399" o:connectangles="0,0"/>
                </v:shape>
                <v:shape id="Freeform 712" o:spid="_x0000_s1573" style="position:absolute;left:9182;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" path="m,l61,e" filled="f" strokecolor="#ffa400" strokeweight="0">
                  <v:path arrowok="t" o:connecttype="custom" o:connectlocs="0,0;61,0" o:connectangles="0,0"/>
                </v:shape>
                <v:shape id="Freeform 713" o:spid="_x0000_s1574" style="position:absolute;left:9121;top:666;width:20;height:112;visibility:visible;mso-wrap-style:square;v-text-anchor:top" coordsize="20,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" path="m,l,111e" filled="f" strokecolor="blue" strokeweight="1.0834mm">
                  <v:path arrowok="t" o:connecttype="custom" o:connectlocs="0,0;0,111" o:connectangles="0,0"/>
                </v:shape>
                <v:shape id="Freeform 714" o:spid="_x0000_s1575" style="position:absolute;left:9366;top:177;width:20;height:600;visibility:visible;mso-wrap-style:square;v-text-anchor:top" coordsize="2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" path="m,l,599e" filled="f" strokecolor="#ffa400" strokeweight="1.0834mm">
                  <v:path arrowok="t" o:connecttype="custom" o:connectlocs="0,0;0,599" o:connectangles="0,0"/>
                </v:shape>
                <v:shape id="Freeform 715" o:spid="_x0000_s1576" style="position:absolute;left:9244;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" path="m,l61,e" filled="f" strokecolor="blue" strokeweight="0">
                  <v:path arrowok="t" o:connecttype="custom" o:connectlocs="0,0;61,0" o:connectangles="0,0"/>
                </v:shape>
                <v:shape id="Freeform 716" o:spid="_x0000_s1577" style="position:absolute;left:9489;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" path="m,l61,e" filled="f" strokecolor="#ffa400" strokeweight="0">
                  <v:path arrowok="t" o:connecttype="custom" o:connectlocs="0,0;61,0" o:connectangles="0,0"/>
                </v:shape>
                <v:shape id="Freeform 717" o:spid="_x0000_s1578" style="position:absolute;left:9428;top:333;width:20;height:445;visibility:visible;mso-wrap-style:square;v-text-anchor:top" coordsize="20,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" path="m,l,444e" filled="f" strokecolor="blue" strokeweight="1.0834mm">
                  <v:path arrowok="t" o:connecttype="custom" o:connectlocs="0,0;0,444" o:connectangles="0,0"/>
                </v:shape>
                <v:shape id="Freeform 718" o:spid="_x0000_s1579" style="position:absolute;left:9643;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" path="m,l61,e" filled="f" strokecolor="#ffa400" strokeweight="0">
                  <v:path arrowok="t" o:connecttype="custom" o:connectlocs="0,0;61,0" o:connectangles="0,0"/>
                </v:shape>
                <v:shape id="Freeform 719" o:spid="_x0000_s1580" style="position:absolute;left:9551;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" path="m,l61,e" filled="f" strokecolor="blue" strokeweight="0">
                  <v:path arrowok="t" o:connecttype="custom" o:connectlocs="0,0;61,0" o:connectangles="0,0"/>
                </v:shape>
                <v:shape id="Freeform 720" o:spid="_x0000_s1581" style="position:absolute;left:9796;top:766;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" path="m,l61,e" filled="f" strokecolor="#ffa400" strokeweight=".39194mm">
                  <v:path arrowok="t" o:connecttype="custom" o:connectlocs="0,0;61,0" o:connectangles="0,0"/>
                </v:shape>
                <v:shape id="Freeform 721" o:spid="_x0000_s1582" style="position:absolute;left:9704;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" path="m,l61,e" filled="f" strokecolor="blue" strokeweight="0">
                  <v:path arrowok="t" o:connecttype="custom" o:connectlocs="0,0;61,0" o:connectangles="0,0"/>
                </v:shape>
                <v:shape id="Freeform 722" o:spid="_x0000_s1583" style="position:absolute;left:9950;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" path="m,l61,e" filled="f" strokecolor="#ffa400" strokeweight="0">
                  <v:path arrowok="t" o:connecttype="custom" o:connectlocs="0,0;61,0" o:connectangles="0,0"/>
                </v:shape>
                <v:shape id="Freeform 723" o:spid="_x0000_s1584" style="position:absolute;left:9888;top:433;width:20;height:345;visibility:visible;mso-wrap-style:square;v-text-anchor:top" coordsize="2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" path="m,l,344e" filled="f" strokecolor="blue" strokeweight="1.0834mm">
                  <v:path arrowok="t" o:connecttype="custom" o:connectlocs="0,0;0,344" o:connectangles="0,0"/>
                </v:shape>
                <v:shape id="Freeform 724" o:spid="_x0000_s1585" style="position:absolute;left:10103;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" path="m,l61,e" filled="f" strokecolor="#ffa400" strokeweight="0">
                  <v:path arrowok="t" o:connecttype="custom" o:connectlocs="0,0;61,0" o:connectangles="0,0"/>
                </v:shape>
                <v:shape id="Freeform 725" o:spid="_x0000_s1586" style="position:absolute;left:10011;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" path="m,l61,e" filled="f" strokecolor="blue" strokeweight="0">
                  <v:path arrowok="t" o:connecttype="custom" o:connectlocs="0,0;61,0" o:connectangles="0,0"/>
                </v:shape>
                <v:shape id="Freeform 726" o:spid="_x0000_s1587" style="position:absolute;left:10257;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" path="m,l61,e" filled="f" strokecolor="#ffa400" strokeweight="0">
                  <v:path arrowok="t" o:connecttype="custom" o:connectlocs="0,0;61,0" o:connectangles="0,0"/>
                </v:shape>
                <v:shape id="Freeform 727" o:spid="_x0000_s1588" style="position:absolute;left:10196;top:677;width:20;height:100;visibility:visible;mso-wrap-style:square;v-text-anchor:top" coordsize="2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" path="m,l,99e" filled="f" strokecolor="blue" strokeweight="1.0834mm">
                  <v:path arrowok="t" o:connecttype="custom" o:connectlocs="0,0;0,99" o:connectangles="0,0"/>
                </v:shape>
                <v:shape id="Freeform 728" o:spid="_x0000_s1589" style="position:absolute;left:10411;top:77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" path="m,l61,e" filled="f" strokecolor="#ffa400" strokeweight=".19597mm">
                  <v:path arrowok="t" o:connecttype="custom" o:connectlocs="0,0;61,0" o:connectangles="0,0"/>
                </v:shape>
                <v:shape id="Freeform 729" o:spid="_x0000_s1590" style="position:absolute;left:10318;top:77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" path="m,l61,e" filled="f" strokecolor="blue" strokeweight="0">
                  <v:path arrowok="t" o:connecttype="custom" o:connectlocs="0,0;61,0" o:connectangles="0,0"/>
                </v:shape>
                <v:shape id="Freeform 730" o:spid="_x0000_s1591" style="position:absolute;left:10472;top:766;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" path="m,l61,e" filled="f" strokecolor="blue" strokeweight=".39194mm">
                  <v:path arrowok="t" o:connecttype="custom" o:connectlocs="0,0;61,0" o:connectangles="0,0"/>
                </v:shape>
                <v:shape id="Freeform 731" o:spid="_x0000_s1592" style="position:absolute;left:9013;top:78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" path="m,l,e" filled="f" strokeweight=".24228mm">
                  <v:path arrowok="t" o:connecttype="custom" o:connectlocs="0,0;0,0" o:connectangles="0,0"/>
                </v:shape>
                <v:shape id="Freeform 732" o:spid="_x0000_s1593" style="position:absolute;left:9013;top:7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" path="m,l,13e" filled="f" strokeweight=".07194mm">
                  <v:path arrowok="t" o:connecttype="custom" o:connectlocs="0,0;0,13" o:connectangles="0,0"/>
                </v:shape>
                <v:shape id="Freeform 733" o:spid="_x0000_s1594" style="position:absolute;left:9397;top:78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" path="m,l,e" filled="f" strokeweight=".24228mm">
                  <v:path arrowok="t" o:connecttype="custom" o:connectlocs="0,0;0,0" o:connectangles="0,0"/>
                </v:shape>
                <v:shape id="Freeform 734" o:spid="_x0000_s1595" style="position:absolute;left:9397;top:7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" path="m,l,13e" filled="f" strokeweight=".07194mm">
                  <v:path arrowok="t" o:connecttype="custom" o:connectlocs="0,0;0,13" o:connectangles="0,0"/>
                </v:shape>
                <v:shape id="Freeform 735" o:spid="_x0000_s1596" style="position:absolute;left:9781;top:78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" path="m,l,e" filled="f" strokeweight=".24228mm">
                  <v:path arrowok="t" o:connecttype="custom" o:connectlocs="0,0;0,0" o:connectangles="0,0"/>
                </v:shape>
                <v:shape id="Freeform 736" o:spid="_x0000_s1597" style="position:absolute;left:9781;top:7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" path="m,l,13e" filled="f" strokeweight=".07194mm">
                  <v:path arrowok="t" o:connecttype="custom" o:connectlocs="0,0;0,13" o:connectangles="0,0"/>
                </v:shape>
                <v:shape id="Freeform 737" o:spid="_x0000_s1598" style="position:absolute;left:10165;top:78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" path="m,l,e" filled="f" strokeweight=".24228mm">
                  <v:path arrowok="t" o:connecttype="custom" o:connectlocs="0,0;0,0" o:connectangles="0,0"/>
                </v:shape>
                <v:shape id="Freeform 738" o:spid="_x0000_s1599" style="position:absolute;left:10165;top:7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" path="m,l,13e" filled="f" strokeweight=".07194mm">
                  <v:path arrowok="t" o:connecttype="custom" o:connectlocs="0,0;0,13" o:connectangles="0,0"/>
                </v:shape>
                <v:shape id="Freeform 739" o:spid="_x0000_s1600" style="position:absolute;left:10549;top:78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" path="m,l,e" filled="f" strokeweight=".24228mm">
                  <v:path arrowok="t" o:connecttype="custom" o:connectlocs="0,0;0,0" o:connectangles="0,0"/>
                </v:shape>
                <v:shape id="Freeform 740" o:spid="_x0000_s1601" style="position:absolute;left:10549;top:7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" path="m,l,13e" filled="f" strokeweight=".07194mm">
                  <v:path arrowok="t" o:connecttype="custom" o:connectlocs="0,0;0,13" o:connectangles="0,0"/>
                </v:shape>
                <v:shape id="Freeform 741" o:spid="_x0000_s1602" style="position:absolute;left:8935;top:7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" path="m,l17,e" filled="f" strokeweight="0">
                  <v:path arrowok="t" o:connecttype="custom" o:connectlocs="0,0;17,0" o:connectangles="0,0"/>
                </v:shape>
                <v:shape id="Freeform 742" o:spid="_x0000_s1603" style="position:absolute;left:8935;top:7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" path="m17,l,e" filled="f" strokeweight=".05536mm">
                  <v:path arrowok="t" o:connecttype="custom" o:connectlocs="17,0;0,0" o:connectangles="0,0"/>
                </v:shape>
                <v:shape id="Freeform 743" o:spid="_x0000_s1604" style="position:absolute;left:8935;top:66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" path="m,l17,e" filled="f" strokeweight="0">
                  <v:path arrowok="t" o:connecttype="custom" o:connectlocs="0,0;17,0" o:connectangles="0,0"/>
                </v:shape>
                <v:shape id="Freeform 744" o:spid="_x0000_s1605" style="position:absolute;left:8935;top:66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" path="m17,l,e" filled="f" strokeweight=".05536mm">
                  <v:path arrowok="t" o:connecttype="custom" o:connectlocs="17,0;0,0" o:connectangles="0,0"/>
                </v:shape>
                <v:shape id="Freeform 745" o:spid="_x0000_s1606" style="position:absolute;left:8935;top:55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" path="m,l17,e" filled="f" strokeweight="0">
                  <v:path arrowok="t" o:connecttype="custom" o:connectlocs="0,0;17,0" o:connectangles="0,0"/>
                </v:shape>
                <v:shape id="Freeform 746" o:spid="_x0000_s1607" style="position:absolute;left:8935;top:55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" path="m17,l,e" filled="f" strokeweight=".05536mm">
                  <v:path arrowok="t" o:connecttype="custom" o:connectlocs="17,0;0,0" o:connectangles="0,0"/>
                </v:shape>
                <v:shape id="Freeform 747" o:spid="_x0000_s1608" style="position:absolute;left:8935;top:44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" path="m,l17,e" filled="f" strokeweight="0">
                  <v:path arrowok="t" o:connecttype="custom" o:connectlocs="0,0;17,0" o:connectangles="0,0"/>
                </v:shape>
                <v:shape id="Freeform 748" o:spid="_x0000_s1609" style="position:absolute;left:8935;top:44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" path="m17,l,e" filled="f" strokeweight=".05536mm">
                  <v:path arrowok="t" o:connecttype="custom" o:connectlocs="17,0;0,0" o:connectangles="0,0"/>
                </v:shape>
                <v:shape id="Freeform 749" o:spid="_x0000_s1610" style="position:absolute;left:8935;top:33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" path="m,l17,e" filled="f" strokeweight="0">
                  <v:path arrowok="t" o:connecttype="custom" o:connectlocs="0,0;17,0" o:connectangles="0,0"/>
                </v:shape>
                <v:shape id="Freeform 750" o:spid="_x0000_s1611" style="position:absolute;left:8935;top:33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" path="m17,l,e" filled="f" strokeweight=".05536mm">
                  <v:path arrowok="t" o:connecttype="custom" o:connectlocs="17,0;0,0" o:connectangles="0,0"/>
                </v:shape>
                <v:shape id="Freeform 751" o:spid="_x0000_s1612" style="position:absolute;left:8935;top:22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" path="m,l17,e" filled="f" strokeweight="0">
                  <v:path arrowok="t" o:connecttype="custom" o:connectlocs="0,0;17,0" o:connectangles="0,0"/>
                </v:shape>
                <v:shape id="Freeform 752" o:spid="_x0000_s1613" style="position:absolute;left:8935;top:22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" path="m17,l,e" filled="f" strokeweight=".05536mm">
                  <v:path arrowok="t" o:connecttype="custom" o:connectlocs="17,0;0,0" o:connectangles="0,0"/>
                </v:shape>
                <v:group id="Group 753" o:spid="_x0000_s1614" style="position:absolute;left:10095;top:-3073;width:6494;height:3210" coordorigin="10095,-3073"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v:shape id="Freeform 754" o:spid="_x0000_s1615" style="position:absolute;left:10095;top:-3073;width:6494;height:3210;visibility:visible;mso-wrap-style:square;v-text-anchor:top"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" path="m-1141,3851r,-630e" filled="f" strokeweight=".06364mm">
                    <v:path arrowok="t" o:connecttype="custom" o:connectlocs="-1141,3851;-1141,3221" o:connectangles="0,0"/>
                  </v:shape>
                  <v:shape id="Freeform 755" o:spid="_x0000_s1616" style="position:absolute;left:10095;top:-3073;width:6494;height:3210;visibility:visible;mso-wrap-style:square;v-text-anchor:top"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" path="m513,3851r,-630e" filled="f" strokeweight=".06364mm">
                    <v:path arrowok="t" o:connecttype="custom" o:connectlocs="513,3851;513,3221" o:connectangles="0,0"/>
                  </v:shape>
                  <v:shape id="Freeform 756" o:spid="_x0000_s1617" style="position:absolute;left:10095;top:-3073;width:6494;height:3210;visibility:visible;mso-wrap-style:square;v-text-anchor:top"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" path="m-1141,3851r1654,e" filled="f" strokeweight=".06364mm">
                    <v:path arrowok="t" o:connecttype="custom" o:connectlocs="-1141,3851;513,3851" o:connectangles="0,0"/>
                  </v:shape>
                  <v:shape id="Freeform 757" o:spid="_x0000_s1618" style="position:absolute;left:10095;top:-3073;width:6494;height:3210;visibility:visible;mso-wrap-style:square;v-text-anchor:top"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" path="m-1141,3221r1654,e" filled="f" strokeweight=".06364mm">
                    <v:path arrowok="t" o:connecttype="custom" o:connectlocs="-1141,3221;513,3221" o:connectangles="0,0"/>
                  </v:shape>
                </v:group>
                <v:shape id="Freeform 758" o:spid="_x0000_s1619" style="position:absolute;left:10043;top:167;width:540;height:127;visibility:visible;mso-wrap-style:square;v-text-anchor:top" coordsize="54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" path="m10,126r519,l536,126r3,-2l539,119,539,7r,-5l536,r-7,l10,,3,,,2,,7,,119r,5l3,126r7,xe" filled="f" strokecolor="#ccc" strokeweight=".07031mm">
                  <v:path arrowok="t" o:connecttype="custom" o:connectlocs="10,126;529,126;536,126;539,124;539,119;539,7;539,2;536,0;529,0;10,0;3,0;0,2;0,7;0,119;0,124;3,126;10,126" o:connectangles="0,0,0,0,0,0,0,0,0,0,0,0,0,0,0,0,0"/>
                </v:shape>
                <v:shape id="Freeform 759" o:spid="_x0000_s1620" style="position:absolute;left:10064;top:198;width:102;height:20;visibility:visible;mso-wrap-style:square;v-text-anchor:top" coordsize="1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" path="m,l101,e" filled="f" strokecolor="#ffa400" strokeweight=".48456mm">
                  <v:path arrowok="t" o:connecttype="custom" o:connectlocs="0,0;101,0" o:connectangles="0,0"/>
                </v:shape>
                <v:shape id="Freeform 760" o:spid="_x0000_s1621" style="position:absolute;left:10064;top:256;width:102;height:20;visibility:visible;mso-wrap-style:square;v-text-anchor:top" coordsize="1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" path="m,l101,e" filled="f" strokecolor="blue" strokeweight=".48456mm">
                  <v:path arrowok="t" o:connecttype="custom" o:connectlocs="0,0;101,0" o:connectangles="0,0"/>
                </v:shape>
                <v:shape id="Text Box 761" o:spid="_x0000_s1622" type="#_x0000_t202" style="position:absolute;left:9628;top:223;width:328;height: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" filled="f" stroked="f">
                  <v:textbox inset="0,0,0,0">
                    <w:txbxContent>
                      <w:p w:rsidR="0070072F" w:rsidRDefault="0070072F">
                        <w:pPr>
                          <w:pStyle w:val="BodyText"/>
                          <w:kinsoku w:val="0"/>
                          <w:overflowPunct w:val="0"/>
                          <w:spacing w:line="80" w:lineRule="exact"/>
                          <w:rPr>
                            <w:rFonts w:ascii="Lucida Sans Unicode" w:hAnsi="Lucida Sans Unicode" w:cs="Lucida Sans Unicode"/>
                            <w:w w:val="80"/>
                            <w:sz w:val="8"/>
                            <w:szCs w:val="8"/>
                          </w:rPr>
                        </w:pPr>
                        <w:r>
                          <w:rPr>
                            <w:rFonts w:ascii="Lucida Sans Unicode" w:hAnsi="Lucida Sans Unicode" w:cs="Lucida Sans Unicode"/>
                            <w:w w:val="80"/>
                            <w:sz w:val="8"/>
                            <w:szCs w:val="8"/>
                          </w:rPr>
                          <w:t>Junction B</w:t>
                        </w:r>
                      </w:p>
                    </w:txbxContent>
                  </v:textbox>
                </v:shape>
                <v:shape id="Text Box 762" o:spid="_x0000_s1623" type="#_x0000_t202" style="position:absolute;left:10207;top:164;width:377;height: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" filled="f" stroked="f">
                  <v:textbox inset="0,0,0,0">
                    <w:txbxContent>
                      <w:p w:rsidR="0070072F" w:rsidRDefault="0070072F">
                        <w:pPr>
                          <w:pStyle w:val="BodyText"/>
                          <w:kinsoku w:val="0"/>
                          <w:overflowPunct w:val="0"/>
                          <w:spacing w:before="7" w:line="148" w:lineRule="auto"/>
                          <w:ind w:right="1"/>
                          <w:rPr>
                            <w:rFonts w:ascii="Lucida Sans Unicode" w:hAnsi="Lucida Sans Unicode" w:cs="Lucida Sans Unicode"/>
                            <w:w w:val="90"/>
                            <w:sz w:val="6"/>
                            <w:szCs w:val="6"/>
                          </w:rPr>
                        </w:pPr>
                        <w:r>
                          <w:rPr>
                            <w:rFonts w:ascii="Lucida Sans Unicode" w:hAnsi="Lucida Sans Unicode" w:cs="Lucida Sans Unicode"/>
                            <w:sz w:val="6"/>
                            <w:szCs w:val="6"/>
                          </w:rPr>
                          <w:t xml:space="preserve">First Phase </w:t>
                        </w:r>
                        <w:r>
                          <w:rPr>
                            <w:rFonts w:ascii="Lucida Sans Unicode" w:hAnsi="Lucida Sans Unicode" w:cs="Lucida Sans Unicode"/>
                            <w:w w:val="90"/>
                            <w:sz w:val="6"/>
                            <w:szCs w:val="6"/>
                          </w:rPr>
                          <w:t>Second Phase</w:t>
                        </w:r>
                      </w:p>
                    </w:txbxContent>
                  </v:textbox>
                </v:shape>
                <v:shape id="Text Box 763" o:spid="_x0000_s1624" type="#_x0000_t202" style="position:absolute;left:8997;top:786;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1</w:t>
                        </w:r>
                      </w:p>
                    </w:txbxContent>
                  </v:textbox>
                </v:shape>
                <v:shape id="Text Box 764" o:spid="_x0000_s1625" type="#_x0000_t202" style="position:absolute;left:9381;top:786;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2</w:t>
                        </w:r>
                      </w:p>
                    </w:txbxContent>
                  </v:textbox>
                </v:shape>
                <v:shape id="Text Box 765" o:spid="_x0000_s1626" type="#_x0000_t202" style="position:absolute;left:9765;top:786;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3</w:t>
                        </w:r>
                      </w:p>
                    </w:txbxContent>
                  </v:textbox>
                </v:shape>
                <v:shape id="Text Box 766" o:spid="_x0000_s1627" type="#_x0000_t202" style="position:absolute;left:10149;top:786;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ZXx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nTxCtcz8QjI/B8AAP//AwBQSwECLQAUAAYACAAAACEA2+H2y+4AAACFAQAAEwAAAAAAAAAA&#10;AAAAAAAAAAAAW0NvbnRlbnRfVHlwZXNdLnhtbFBLAQItABQABgAIAAAAIQBa9CxbvwAAABUBAAAL&#10;AAAAAAAAAAAAAAAAAB8BAABfcmVscy8ucmVsc1BLAQItABQABgAIAAAAIQDKwZXxxQAAANwAAAAP&#10;AAAAAAAAAAAAAAAAAAcCAABkcnMvZG93bnJldi54bWxQSwUGAAAAAAMAAwC3AAAA+QI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4</w:t>
                        </w:r>
                      </w:p>
                    </w:txbxContent>
                  </v:textbox>
                </v:shape>
                <v:shape id="Text Box 767" o:spid="_x0000_s1628" type="#_x0000_t202" style="position:absolute;left:10533;top:786;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5</w:t>
                        </w:r>
                      </w:p>
                    </w:txbxContent>
                  </v:textbox>
                </v:shape>
                <w10:wrap anchorx="page"/>
              </v:group>
            </w:pict>
          </mc:Fallback>
        </mc:AlternateContent>
      </w:r>
      <w:r w:rsidR="0070072F">
        <w:rPr>
          <w:rFonts w:ascii="Lucida Sans Unicode" w:hAnsi="Lucida Sans Unicode" w:cs="Lucida Sans Unicode"/>
          <w:w w:val="95"/>
          <w:sz w:val="6"/>
          <w:szCs w:val="6"/>
        </w:rPr>
        <w:t>50</w:t>
      </w:r>
    </w:p>
    <w:p w:rsidR="0070072F" w:rsidRDefault="00F47BC9">
      <w:pPr>
        <w:pStyle w:val="BodyText"/>
        <w:kinsoku w:val="0"/>
        <w:overflowPunct w:val="0"/>
        <w:spacing w:before="19"/>
        <w:ind w:left="997"/>
        <w:rPr>
          <w:rFonts w:ascii="Lucida Sans Unicode" w:hAnsi="Lucida Sans Unicode" w:cs="Lucida Sans Unicode"/>
          <w:w w:val="95"/>
          <w:sz w:val="6"/>
          <w:szCs w:val="6"/>
        </w:rPr>
      </w:pPr>
      <w:r>
        <w:rPr>
          <w:noProof/>
        </w:rPr>
        <mc:AlternateContent>
          <mc:Choice Requires="wps">
            <w:drawing>
              <wp:anchor distT="0" distB="0" distL="114300" distR="114300" simplePos="0" relativeHeight="251695616" behindDoc="1" locked="0" layoutInCell="0" allowOverlap="1">
                <wp:simplePos x="0" y="0"/>
                <wp:positionH relativeFrom="page">
                  <wp:posOffset>5549265</wp:posOffset>
                </wp:positionH>
                <wp:positionV relativeFrom="paragraph">
                  <wp:posOffset>48260</wp:posOffset>
                </wp:positionV>
                <wp:extent cx="80645" cy="156845"/>
                <wp:effectExtent l="0" t="0" r="0" b="0"/>
                <wp:wrapNone/>
                <wp:docPr id="926" name="Text Box 7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18" w:lineRule="exact"/>
                              <w:ind w:left="20"/>
                              <w:rPr>
                                <w:rFonts w:ascii="Lucida Sans Unicode" w:hAnsi="Lucida Sans Unicode" w:cs="Lucida Sans Unicode"/>
                                <w:w w:val="51"/>
                                <w:sz w:val="8"/>
                                <w:szCs w:val="8"/>
                              </w:rPr>
                            </w:pPr>
                            <w:r>
                              <w:rPr>
                                <w:rFonts w:ascii="Lucida Sans Unicode" w:hAnsi="Lucida Sans Unicode" w:cs="Lucida Sans Unicode"/>
                                <w:w w:val="51"/>
                                <w:sz w:val="8"/>
                                <w:szCs w:val="8"/>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8" o:spid="_x0000_s1629" type="#_x0000_t202" style="position:absolute;left:0;text-align:left;margin-left:436.95pt;margin-top:3.8pt;width:6.35pt;height:12.35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" o:allowincell="f" filled="f" stroked="f">
                <v:textbox style="layout-flow:vertical;mso-layout-flow-alt:bottom-to-top" inset="0,0,0,0">
                  <w:txbxContent>
                    <w:p w:rsidR="0070072F" w:rsidRDefault="0070072F">
                      <w:pPr>
                        <w:pStyle w:val="BodyText"/>
                        <w:kinsoku w:val="0"/>
                        <w:overflowPunct w:val="0"/>
                        <w:spacing w:line="118" w:lineRule="exact"/>
                        <w:ind w:left="20"/>
                        <w:rPr>
                          <w:rFonts w:ascii="Lucida Sans Unicode" w:hAnsi="Lucida Sans Unicode" w:cs="Lucida Sans Unicode"/>
                          <w:w w:val="51"/>
                          <w:sz w:val="8"/>
                          <w:szCs w:val="8"/>
                        </w:rPr>
                      </w:pPr>
                      <w:r>
                        <w:rPr>
                          <w:rFonts w:ascii="Lucida Sans Unicode" w:hAnsi="Lucida Sans Unicode" w:cs="Lucida Sans Unicode"/>
                          <w:w w:val="51"/>
                          <w:sz w:val="8"/>
                          <w:szCs w:val="8"/>
                        </w:rPr>
                        <w:t>Frequency</w:t>
                      </w:r>
                    </w:p>
                  </w:txbxContent>
                </v:textbox>
                <w10:wrap anchorx="page"/>
              </v:shape>
            </w:pict>
          </mc:Fallback>
        </mc:AlternateContent>
      </w:r>
      <w:r w:rsidR="0070072F">
        <w:rPr>
          <w:rFonts w:ascii="Lucida Sans Unicode" w:hAnsi="Lucida Sans Unicode" w:cs="Lucida Sans Unicode"/>
          <w:w w:val="95"/>
          <w:sz w:val="6"/>
          <w:szCs w:val="6"/>
        </w:rPr>
        <w:t>40</w:t>
      </w:r>
    </w:p>
    <w:p w:rsidR="0070072F" w:rsidRDefault="0070072F">
      <w:pPr>
        <w:pStyle w:val="BodyText"/>
        <w:kinsoku w:val="0"/>
        <w:overflowPunct w:val="0"/>
        <w:spacing w:before="19"/>
        <w:ind w:left="997"/>
        <w:rPr>
          <w:rFonts w:ascii="Lucida Sans Unicode" w:hAnsi="Lucida Sans Unicode" w:cs="Lucida Sans Unicode"/>
          <w:w w:val="95"/>
          <w:sz w:val="6"/>
          <w:szCs w:val="6"/>
        </w:rPr>
      </w:pPr>
      <w:r>
        <w:rPr>
          <w:rFonts w:ascii="Lucida Sans Unicode" w:hAnsi="Lucida Sans Unicode" w:cs="Lucida Sans Unicode"/>
          <w:w w:val="95"/>
          <w:sz w:val="6"/>
          <w:szCs w:val="6"/>
        </w:rPr>
        <w:t>30</w:t>
      </w:r>
    </w:p>
    <w:p w:rsidR="0070072F" w:rsidRDefault="0070072F">
      <w:pPr>
        <w:pStyle w:val="BodyText"/>
        <w:kinsoku w:val="0"/>
        <w:overflowPunct w:val="0"/>
        <w:spacing w:before="19"/>
        <w:ind w:left="997"/>
        <w:rPr>
          <w:rFonts w:ascii="Lucida Sans Unicode" w:hAnsi="Lucida Sans Unicode" w:cs="Lucida Sans Unicode"/>
          <w:w w:val="95"/>
          <w:sz w:val="6"/>
          <w:szCs w:val="6"/>
        </w:rPr>
      </w:pPr>
      <w:r>
        <w:rPr>
          <w:rFonts w:ascii="Lucida Sans Unicode" w:hAnsi="Lucida Sans Unicode" w:cs="Lucida Sans Unicode"/>
          <w:w w:val="95"/>
          <w:sz w:val="6"/>
          <w:szCs w:val="6"/>
        </w:rPr>
        <w:t>20</w:t>
      </w:r>
    </w:p>
    <w:p w:rsidR="0070072F" w:rsidRDefault="00F47BC9">
      <w:pPr>
        <w:pStyle w:val="BodyText"/>
        <w:kinsoku w:val="0"/>
        <w:overflowPunct w:val="0"/>
        <w:spacing w:before="19"/>
        <w:ind w:left="997"/>
        <w:rPr>
          <w:rFonts w:ascii="Lucida Sans Unicode" w:hAnsi="Lucida Sans Unicode" w:cs="Lucida Sans Unicode"/>
          <w:w w:val="95"/>
          <w:sz w:val="6"/>
          <w:szCs w:val="6"/>
        </w:rPr>
      </w:pPr>
      <w:r>
        <w:rPr>
          <w:noProof/>
        </w:rPr>
        <mc:AlternateContent>
          <mc:Choice Requires="wpg">
            <w:drawing>
              <wp:anchor distT="0" distB="0" distL="114300" distR="114300" simplePos="0" relativeHeight="251696640" behindDoc="1" locked="0" layoutInCell="0" allowOverlap="1">
                <wp:simplePos x="0" y="0"/>
                <wp:positionH relativeFrom="page">
                  <wp:posOffset>5672455</wp:posOffset>
                </wp:positionH>
                <wp:positionV relativeFrom="paragraph">
                  <wp:posOffset>193040</wp:posOffset>
                </wp:positionV>
                <wp:extent cx="1065530" cy="421640"/>
                <wp:effectExtent l="0" t="0" r="0" b="0"/>
                <wp:wrapNone/>
                <wp:docPr id="872" name="Group 7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5530" cy="421640"/>
                          <a:chOff x="8933" y="304"/>
                          <a:chExt cx="1678" cy="664"/>
                        </a:xfrm>
                      </wpg:grpSpPr>
                      <wps:wsp>
                        <wps:cNvPr id="873" name="Freeform 770"/>
                        <wps:cNvSpPr>
                          <a:spLocks/>
                        </wps:cNvSpPr>
                        <wps:spPr bwMode="auto">
                          <a:xfrm>
                            <a:off x="9059" y="617"/>
                            <a:ext cx="20" cy="320"/>
                          </a:xfrm>
                          <a:custGeom>
                            <a:avLst/>
                            <a:gdLst>
                              <a:gd name="T0" fmla="*/ 0 w 20"/>
                              <a:gd name="T1" fmla="*/ 0 h 320"/>
                              <a:gd name="T2" fmla="*/ 0 w 20"/>
                              <a:gd name="T3" fmla="*/ 319 h 320"/>
                            </a:gdLst>
                            <a:ahLst/>
                            <a:cxnLst>
                              <a:cxn ang="0">
                                <a:pos x="T0" y="T1"/>
                              </a:cxn>
                              <a:cxn ang="0">
                                <a:pos x="T2" y="T3"/>
                              </a:cxn>
                            </a:cxnLst>
                            <a:rect l="0" t="0" r="r" b="b"/>
                            <a:pathLst>
                              <a:path w="20" h="320">
                                <a:moveTo>
                                  <a:pt x="0" y="0"/>
                                </a:moveTo>
                                <a:lnTo>
                                  <a:pt x="0" y="319"/>
                                </a:lnTo>
                              </a:path>
                            </a:pathLst>
                          </a:custGeom>
                          <a:noFill/>
                          <a:ln w="39003">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Freeform 771"/>
                        <wps:cNvSpPr>
                          <a:spLocks/>
                        </wps:cNvSpPr>
                        <wps:spPr bwMode="auto">
                          <a:xfrm>
                            <a:off x="9182" y="93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 name="Freeform 772"/>
                        <wps:cNvSpPr>
                          <a:spLocks/>
                        </wps:cNvSpPr>
                        <wps:spPr bwMode="auto">
                          <a:xfrm>
                            <a:off x="9121" y="837"/>
                            <a:ext cx="20" cy="100"/>
                          </a:xfrm>
                          <a:custGeom>
                            <a:avLst/>
                            <a:gdLst>
                              <a:gd name="T0" fmla="*/ 0 w 20"/>
                              <a:gd name="T1" fmla="*/ 0 h 100"/>
                              <a:gd name="T2" fmla="*/ 0 w 20"/>
                              <a:gd name="T3" fmla="*/ 99 h 100"/>
                            </a:gdLst>
                            <a:ahLst/>
                            <a:cxnLst>
                              <a:cxn ang="0">
                                <a:pos x="T0" y="T1"/>
                              </a:cxn>
                              <a:cxn ang="0">
                                <a:pos x="T2" y="T3"/>
                              </a:cxn>
                            </a:cxnLst>
                            <a:rect l="0" t="0" r="r" b="b"/>
                            <a:pathLst>
                              <a:path w="20" h="100">
                                <a:moveTo>
                                  <a:pt x="0" y="0"/>
                                </a:moveTo>
                                <a:lnTo>
                                  <a:pt x="0" y="99"/>
                                </a:lnTo>
                              </a:path>
                            </a:pathLst>
                          </a:custGeom>
                          <a:noFill/>
                          <a:ln w="39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6" name="Freeform 773"/>
                        <wps:cNvSpPr>
                          <a:spLocks/>
                        </wps:cNvSpPr>
                        <wps:spPr bwMode="auto">
                          <a:xfrm>
                            <a:off x="9366" y="337"/>
                            <a:ext cx="20" cy="600"/>
                          </a:xfrm>
                          <a:custGeom>
                            <a:avLst/>
                            <a:gdLst>
                              <a:gd name="T0" fmla="*/ 0 w 20"/>
                              <a:gd name="T1" fmla="*/ 0 h 600"/>
                              <a:gd name="T2" fmla="*/ 0 w 20"/>
                              <a:gd name="T3" fmla="*/ 599 h 600"/>
                            </a:gdLst>
                            <a:ahLst/>
                            <a:cxnLst>
                              <a:cxn ang="0">
                                <a:pos x="T0" y="T1"/>
                              </a:cxn>
                              <a:cxn ang="0">
                                <a:pos x="T2" y="T3"/>
                              </a:cxn>
                            </a:cxnLst>
                            <a:rect l="0" t="0" r="r" b="b"/>
                            <a:pathLst>
                              <a:path w="20" h="600">
                                <a:moveTo>
                                  <a:pt x="0" y="0"/>
                                </a:moveTo>
                                <a:lnTo>
                                  <a:pt x="0" y="599"/>
                                </a:lnTo>
                              </a:path>
                            </a:pathLst>
                          </a:custGeom>
                          <a:noFill/>
                          <a:ln w="39003">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7" name="Freeform 774"/>
                        <wps:cNvSpPr>
                          <a:spLocks/>
                        </wps:cNvSpPr>
                        <wps:spPr bwMode="auto">
                          <a:xfrm>
                            <a:off x="9244" y="93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8" name="Freeform 775"/>
                        <wps:cNvSpPr>
                          <a:spLocks/>
                        </wps:cNvSpPr>
                        <wps:spPr bwMode="auto">
                          <a:xfrm>
                            <a:off x="9489" y="93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9" name="Freeform 776"/>
                        <wps:cNvSpPr>
                          <a:spLocks/>
                        </wps:cNvSpPr>
                        <wps:spPr bwMode="auto">
                          <a:xfrm>
                            <a:off x="9428" y="547"/>
                            <a:ext cx="20" cy="390"/>
                          </a:xfrm>
                          <a:custGeom>
                            <a:avLst/>
                            <a:gdLst>
                              <a:gd name="T0" fmla="*/ 0 w 20"/>
                              <a:gd name="T1" fmla="*/ 0 h 390"/>
                              <a:gd name="T2" fmla="*/ 0 w 20"/>
                              <a:gd name="T3" fmla="*/ 389 h 390"/>
                            </a:gdLst>
                            <a:ahLst/>
                            <a:cxnLst>
                              <a:cxn ang="0">
                                <a:pos x="T0" y="T1"/>
                              </a:cxn>
                              <a:cxn ang="0">
                                <a:pos x="T2" y="T3"/>
                              </a:cxn>
                            </a:cxnLst>
                            <a:rect l="0" t="0" r="r" b="b"/>
                            <a:pathLst>
                              <a:path w="20" h="390">
                                <a:moveTo>
                                  <a:pt x="0" y="0"/>
                                </a:moveTo>
                                <a:lnTo>
                                  <a:pt x="0" y="389"/>
                                </a:lnTo>
                              </a:path>
                            </a:pathLst>
                          </a:custGeom>
                          <a:noFill/>
                          <a:ln w="39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 name="Freeform 777"/>
                        <wps:cNvSpPr>
                          <a:spLocks/>
                        </wps:cNvSpPr>
                        <wps:spPr bwMode="auto">
                          <a:xfrm>
                            <a:off x="9643" y="93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1" name="Freeform 778"/>
                        <wps:cNvSpPr>
                          <a:spLocks/>
                        </wps:cNvSpPr>
                        <wps:spPr bwMode="auto">
                          <a:xfrm>
                            <a:off x="9551" y="93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2" name="Freeform 779"/>
                        <wps:cNvSpPr>
                          <a:spLocks/>
                        </wps:cNvSpPr>
                        <wps:spPr bwMode="auto">
                          <a:xfrm>
                            <a:off x="9796" y="93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3" name="Freeform 780"/>
                        <wps:cNvSpPr>
                          <a:spLocks/>
                        </wps:cNvSpPr>
                        <wps:spPr bwMode="auto">
                          <a:xfrm>
                            <a:off x="9704" y="93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4" name="Freeform 781"/>
                        <wps:cNvSpPr>
                          <a:spLocks/>
                        </wps:cNvSpPr>
                        <wps:spPr bwMode="auto">
                          <a:xfrm>
                            <a:off x="9950" y="93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5" name="Freeform 782"/>
                        <wps:cNvSpPr>
                          <a:spLocks/>
                        </wps:cNvSpPr>
                        <wps:spPr bwMode="auto">
                          <a:xfrm>
                            <a:off x="9888" y="647"/>
                            <a:ext cx="20" cy="290"/>
                          </a:xfrm>
                          <a:custGeom>
                            <a:avLst/>
                            <a:gdLst>
                              <a:gd name="T0" fmla="*/ 0 w 20"/>
                              <a:gd name="T1" fmla="*/ 0 h 290"/>
                              <a:gd name="T2" fmla="*/ 0 w 20"/>
                              <a:gd name="T3" fmla="*/ 289 h 290"/>
                            </a:gdLst>
                            <a:ahLst/>
                            <a:cxnLst>
                              <a:cxn ang="0">
                                <a:pos x="T0" y="T1"/>
                              </a:cxn>
                              <a:cxn ang="0">
                                <a:pos x="T2" y="T3"/>
                              </a:cxn>
                            </a:cxnLst>
                            <a:rect l="0" t="0" r="r" b="b"/>
                            <a:pathLst>
                              <a:path w="20" h="290">
                                <a:moveTo>
                                  <a:pt x="0" y="0"/>
                                </a:moveTo>
                                <a:lnTo>
                                  <a:pt x="0" y="289"/>
                                </a:lnTo>
                              </a:path>
                            </a:pathLst>
                          </a:custGeom>
                          <a:noFill/>
                          <a:ln w="39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Freeform 783"/>
                        <wps:cNvSpPr>
                          <a:spLocks/>
                        </wps:cNvSpPr>
                        <wps:spPr bwMode="auto">
                          <a:xfrm>
                            <a:off x="10103" y="93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7" name="Freeform 784"/>
                        <wps:cNvSpPr>
                          <a:spLocks/>
                        </wps:cNvSpPr>
                        <wps:spPr bwMode="auto">
                          <a:xfrm>
                            <a:off x="10011" y="93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8" name="Freeform 785"/>
                        <wps:cNvSpPr>
                          <a:spLocks/>
                        </wps:cNvSpPr>
                        <wps:spPr bwMode="auto">
                          <a:xfrm>
                            <a:off x="10257" y="937"/>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9" name="Freeform 786"/>
                        <wps:cNvSpPr>
                          <a:spLocks/>
                        </wps:cNvSpPr>
                        <wps:spPr bwMode="auto">
                          <a:xfrm>
                            <a:off x="10196" y="797"/>
                            <a:ext cx="20" cy="140"/>
                          </a:xfrm>
                          <a:custGeom>
                            <a:avLst/>
                            <a:gdLst>
                              <a:gd name="T0" fmla="*/ 0 w 20"/>
                              <a:gd name="T1" fmla="*/ 0 h 140"/>
                              <a:gd name="T2" fmla="*/ 0 w 20"/>
                              <a:gd name="T3" fmla="*/ 139 h 140"/>
                            </a:gdLst>
                            <a:ahLst/>
                            <a:cxnLst>
                              <a:cxn ang="0">
                                <a:pos x="T0" y="T1"/>
                              </a:cxn>
                              <a:cxn ang="0">
                                <a:pos x="T2" y="T3"/>
                              </a:cxn>
                            </a:cxnLst>
                            <a:rect l="0" t="0" r="r" b="b"/>
                            <a:pathLst>
                              <a:path w="20" h="140">
                                <a:moveTo>
                                  <a:pt x="0" y="0"/>
                                </a:moveTo>
                                <a:lnTo>
                                  <a:pt x="0" y="139"/>
                                </a:lnTo>
                              </a:path>
                            </a:pathLst>
                          </a:custGeom>
                          <a:noFill/>
                          <a:ln w="39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0" name="Freeform 787"/>
                        <wps:cNvSpPr>
                          <a:spLocks/>
                        </wps:cNvSpPr>
                        <wps:spPr bwMode="auto">
                          <a:xfrm>
                            <a:off x="10411" y="932"/>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6349">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91" name="Group 788"/>
                        <wpg:cNvGrpSpPr>
                          <a:grpSpLocks/>
                        </wpg:cNvGrpSpPr>
                        <wpg:grpSpPr bwMode="auto">
                          <a:xfrm>
                            <a:off x="10318" y="937"/>
                            <a:ext cx="215" cy="20"/>
                            <a:chOff x="10318" y="937"/>
                            <a:chExt cx="215" cy="20"/>
                          </a:xfrm>
                        </wpg:grpSpPr>
                        <wps:wsp>
                          <wps:cNvPr id="892" name="Freeform 789"/>
                          <wps:cNvSpPr>
                            <a:spLocks/>
                          </wps:cNvSpPr>
                          <wps:spPr bwMode="auto">
                            <a:xfrm>
                              <a:off x="10318" y="937"/>
                              <a:ext cx="215" cy="20"/>
                            </a:xfrm>
                            <a:custGeom>
                              <a:avLst/>
                              <a:gdLst>
                                <a:gd name="T0" fmla="*/ 0 w 215"/>
                                <a:gd name="T1" fmla="*/ 0 h 20"/>
                                <a:gd name="T2" fmla="*/ 61 w 215"/>
                                <a:gd name="T3" fmla="*/ 0 h 20"/>
                              </a:gdLst>
                              <a:ahLst/>
                              <a:cxnLst>
                                <a:cxn ang="0">
                                  <a:pos x="T0" y="T1"/>
                                </a:cxn>
                                <a:cxn ang="0">
                                  <a:pos x="T2" y="T3"/>
                                </a:cxn>
                              </a:cxnLst>
                              <a:rect l="0" t="0" r="r" b="b"/>
                              <a:pathLst>
                                <a:path w="215"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3" name="Freeform 790"/>
                          <wps:cNvSpPr>
                            <a:spLocks/>
                          </wps:cNvSpPr>
                          <wps:spPr bwMode="auto">
                            <a:xfrm>
                              <a:off x="10318" y="937"/>
                              <a:ext cx="215" cy="20"/>
                            </a:xfrm>
                            <a:custGeom>
                              <a:avLst/>
                              <a:gdLst>
                                <a:gd name="T0" fmla="*/ 153 w 215"/>
                                <a:gd name="T1" fmla="*/ 0 h 20"/>
                                <a:gd name="T2" fmla="*/ 214 w 215"/>
                                <a:gd name="T3" fmla="*/ 0 h 20"/>
                              </a:gdLst>
                              <a:ahLst/>
                              <a:cxnLst>
                                <a:cxn ang="0">
                                  <a:pos x="T0" y="T1"/>
                                </a:cxn>
                                <a:cxn ang="0">
                                  <a:pos x="T2" y="T3"/>
                                </a:cxn>
                              </a:cxnLst>
                              <a:rect l="0" t="0" r="r" b="b"/>
                              <a:pathLst>
                                <a:path w="215" h="20">
                                  <a:moveTo>
                                    <a:pt x="153" y="0"/>
                                  </a:moveTo>
                                  <a:lnTo>
                                    <a:pt x="214"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94" name="Freeform 791"/>
                        <wps:cNvSpPr>
                          <a:spLocks/>
                        </wps:cNvSpPr>
                        <wps:spPr bwMode="auto">
                          <a:xfrm>
                            <a:off x="9013" y="943"/>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5" name="Freeform 792"/>
                        <wps:cNvSpPr>
                          <a:spLocks/>
                        </wps:cNvSpPr>
                        <wps:spPr bwMode="auto">
                          <a:xfrm>
                            <a:off x="9013" y="93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 name="Freeform 793"/>
                        <wps:cNvSpPr>
                          <a:spLocks/>
                        </wps:cNvSpPr>
                        <wps:spPr bwMode="auto">
                          <a:xfrm>
                            <a:off x="9397" y="943"/>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7" name="Freeform 794"/>
                        <wps:cNvSpPr>
                          <a:spLocks/>
                        </wps:cNvSpPr>
                        <wps:spPr bwMode="auto">
                          <a:xfrm>
                            <a:off x="9397" y="93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8" name="Freeform 795"/>
                        <wps:cNvSpPr>
                          <a:spLocks/>
                        </wps:cNvSpPr>
                        <wps:spPr bwMode="auto">
                          <a:xfrm>
                            <a:off x="9781" y="943"/>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9" name="Freeform 796"/>
                        <wps:cNvSpPr>
                          <a:spLocks/>
                        </wps:cNvSpPr>
                        <wps:spPr bwMode="auto">
                          <a:xfrm>
                            <a:off x="9781" y="93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 name="Freeform 797"/>
                        <wps:cNvSpPr>
                          <a:spLocks/>
                        </wps:cNvSpPr>
                        <wps:spPr bwMode="auto">
                          <a:xfrm>
                            <a:off x="10165" y="943"/>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 name="Freeform 798"/>
                        <wps:cNvSpPr>
                          <a:spLocks/>
                        </wps:cNvSpPr>
                        <wps:spPr bwMode="auto">
                          <a:xfrm>
                            <a:off x="10165" y="93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2" name="Freeform 799"/>
                        <wps:cNvSpPr>
                          <a:spLocks/>
                        </wps:cNvSpPr>
                        <wps:spPr bwMode="auto">
                          <a:xfrm>
                            <a:off x="10549" y="943"/>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 name="Freeform 800"/>
                        <wps:cNvSpPr>
                          <a:spLocks/>
                        </wps:cNvSpPr>
                        <wps:spPr bwMode="auto">
                          <a:xfrm>
                            <a:off x="10549" y="93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4" name="Freeform 801"/>
                        <wps:cNvSpPr>
                          <a:spLocks/>
                        </wps:cNvSpPr>
                        <wps:spPr bwMode="auto">
                          <a:xfrm>
                            <a:off x="8935" y="937"/>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5" name="Freeform 802"/>
                        <wps:cNvSpPr>
                          <a:spLocks/>
                        </wps:cNvSpPr>
                        <wps:spPr bwMode="auto">
                          <a:xfrm>
                            <a:off x="8935" y="937"/>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Freeform 803"/>
                        <wps:cNvSpPr>
                          <a:spLocks/>
                        </wps:cNvSpPr>
                        <wps:spPr bwMode="auto">
                          <a:xfrm>
                            <a:off x="8935" y="837"/>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 name="Freeform 804"/>
                        <wps:cNvSpPr>
                          <a:spLocks/>
                        </wps:cNvSpPr>
                        <wps:spPr bwMode="auto">
                          <a:xfrm>
                            <a:off x="8935" y="837"/>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 name="Freeform 805"/>
                        <wps:cNvSpPr>
                          <a:spLocks/>
                        </wps:cNvSpPr>
                        <wps:spPr bwMode="auto">
                          <a:xfrm>
                            <a:off x="8935" y="737"/>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 name="Freeform 806"/>
                        <wps:cNvSpPr>
                          <a:spLocks/>
                        </wps:cNvSpPr>
                        <wps:spPr bwMode="auto">
                          <a:xfrm>
                            <a:off x="8935" y="737"/>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0" name="Freeform 807"/>
                        <wps:cNvSpPr>
                          <a:spLocks/>
                        </wps:cNvSpPr>
                        <wps:spPr bwMode="auto">
                          <a:xfrm>
                            <a:off x="8935" y="637"/>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 name="Freeform 808"/>
                        <wps:cNvSpPr>
                          <a:spLocks/>
                        </wps:cNvSpPr>
                        <wps:spPr bwMode="auto">
                          <a:xfrm>
                            <a:off x="8935" y="637"/>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 name="Freeform 809"/>
                        <wps:cNvSpPr>
                          <a:spLocks/>
                        </wps:cNvSpPr>
                        <wps:spPr bwMode="auto">
                          <a:xfrm>
                            <a:off x="8935" y="537"/>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Freeform 810"/>
                        <wps:cNvSpPr>
                          <a:spLocks/>
                        </wps:cNvSpPr>
                        <wps:spPr bwMode="auto">
                          <a:xfrm>
                            <a:off x="8935" y="537"/>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 name="Freeform 811"/>
                        <wps:cNvSpPr>
                          <a:spLocks/>
                        </wps:cNvSpPr>
                        <wps:spPr bwMode="auto">
                          <a:xfrm>
                            <a:off x="8935" y="437"/>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5" name="Freeform 812"/>
                        <wps:cNvSpPr>
                          <a:spLocks/>
                        </wps:cNvSpPr>
                        <wps:spPr bwMode="auto">
                          <a:xfrm>
                            <a:off x="8935" y="437"/>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6" name="Freeform 813"/>
                        <wps:cNvSpPr>
                          <a:spLocks/>
                        </wps:cNvSpPr>
                        <wps:spPr bwMode="auto">
                          <a:xfrm>
                            <a:off x="8935" y="337"/>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7" name="Freeform 814"/>
                        <wps:cNvSpPr>
                          <a:spLocks/>
                        </wps:cNvSpPr>
                        <wps:spPr bwMode="auto">
                          <a:xfrm>
                            <a:off x="8935" y="337"/>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18" name="Group 815"/>
                        <wpg:cNvGrpSpPr>
                          <a:grpSpLocks/>
                        </wpg:cNvGrpSpPr>
                        <wpg:grpSpPr bwMode="auto">
                          <a:xfrm>
                            <a:off x="10095" y="182"/>
                            <a:ext cx="6494" cy="3211"/>
                            <a:chOff x="10095" y="182"/>
                            <a:chExt cx="6494" cy="3211"/>
                          </a:xfrm>
                        </wpg:grpSpPr>
                        <wps:wsp>
                          <wps:cNvPr id="919" name="Freeform 816"/>
                          <wps:cNvSpPr>
                            <a:spLocks/>
                          </wps:cNvSpPr>
                          <wps:spPr bwMode="auto">
                            <a:xfrm>
                              <a:off x="10095" y="182"/>
                              <a:ext cx="6494" cy="3211"/>
                            </a:xfrm>
                            <a:custGeom>
                              <a:avLst/>
                              <a:gdLst>
                                <a:gd name="T0" fmla="*/ -1141 w 6494"/>
                                <a:gd name="T1" fmla="*/ 754 h 3211"/>
                                <a:gd name="T2" fmla="*/ -1141 w 6494"/>
                                <a:gd name="T3" fmla="*/ 124 h 3211"/>
                              </a:gdLst>
                              <a:ahLst/>
                              <a:cxnLst>
                                <a:cxn ang="0">
                                  <a:pos x="T0" y="T1"/>
                                </a:cxn>
                                <a:cxn ang="0">
                                  <a:pos x="T2" y="T3"/>
                                </a:cxn>
                              </a:cxnLst>
                              <a:rect l="0" t="0" r="r" b="b"/>
                              <a:pathLst>
                                <a:path w="6494" h="3211">
                                  <a:moveTo>
                                    <a:pt x="-1141" y="754"/>
                                  </a:moveTo>
                                  <a:lnTo>
                                    <a:pt x="-1141" y="124"/>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 name="Freeform 817"/>
                          <wps:cNvSpPr>
                            <a:spLocks/>
                          </wps:cNvSpPr>
                          <wps:spPr bwMode="auto">
                            <a:xfrm>
                              <a:off x="10095" y="182"/>
                              <a:ext cx="6494" cy="3211"/>
                            </a:xfrm>
                            <a:custGeom>
                              <a:avLst/>
                              <a:gdLst>
                                <a:gd name="T0" fmla="*/ 513 w 6494"/>
                                <a:gd name="T1" fmla="*/ 754 h 3211"/>
                                <a:gd name="T2" fmla="*/ 513 w 6494"/>
                                <a:gd name="T3" fmla="*/ 124 h 3211"/>
                              </a:gdLst>
                              <a:ahLst/>
                              <a:cxnLst>
                                <a:cxn ang="0">
                                  <a:pos x="T0" y="T1"/>
                                </a:cxn>
                                <a:cxn ang="0">
                                  <a:pos x="T2" y="T3"/>
                                </a:cxn>
                              </a:cxnLst>
                              <a:rect l="0" t="0" r="r" b="b"/>
                              <a:pathLst>
                                <a:path w="6494" h="3211">
                                  <a:moveTo>
                                    <a:pt x="513" y="754"/>
                                  </a:moveTo>
                                  <a:lnTo>
                                    <a:pt x="513" y="124"/>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 name="Freeform 818"/>
                          <wps:cNvSpPr>
                            <a:spLocks/>
                          </wps:cNvSpPr>
                          <wps:spPr bwMode="auto">
                            <a:xfrm>
                              <a:off x="10095" y="182"/>
                              <a:ext cx="6494" cy="3211"/>
                            </a:xfrm>
                            <a:custGeom>
                              <a:avLst/>
                              <a:gdLst>
                                <a:gd name="T0" fmla="*/ -1141 w 6494"/>
                                <a:gd name="T1" fmla="*/ 754 h 3211"/>
                                <a:gd name="T2" fmla="*/ 513 w 6494"/>
                                <a:gd name="T3" fmla="*/ 754 h 3211"/>
                              </a:gdLst>
                              <a:ahLst/>
                              <a:cxnLst>
                                <a:cxn ang="0">
                                  <a:pos x="T0" y="T1"/>
                                </a:cxn>
                                <a:cxn ang="0">
                                  <a:pos x="T2" y="T3"/>
                                </a:cxn>
                              </a:cxnLst>
                              <a:rect l="0" t="0" r="r" b="b"/>
                              <a:pathLst>
                                <a:path w="6494" h="3211">
                                  <a:moveTo>
                                    <a:pt x="-1141" y="754"/>
                                  </a:moveTo>
                                  <a:lnTo>
                                    <a:pt x="513" y="754"/>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2" name="Freeform 819"/>
                          <wps:cNvSpPr>
                            <a:spLocks/>
                          </wps:cNvSpPr>
                          <wps:spPr bwMode="auto">
                            <a:xfrm>
                              <a:off x="10095" y="182"/>
                              <a:ext cx="6494" cy="3211"/>
                            </a:xfrm>
                            <a:custGeom>
                              <a:avLst/>
                              <a:gdLst>
                                <a:gd name="T0" fmla="*/ -1141 w 6494"/>
                                <a:gd name="T1" fmla="*/ 124 h 3211"/>
                                <a:gd name="T2" fmla="*/ 513 w 6494"/>
                                <a:gd name="T3" fmla="*/ 124 h 3211"/>
                              </a:gdLst>
                              <a:ahLst/>
                              <a:cxnLst>
                                <a:cxn ang="0">
                                  <a:pos x="T0" y="T1"/>
                                </a:cxn>
                                <a:cxn ang="0">
                                  <a:pos x="T2" y="T3"/>
                                </a:cxn>
                              </a:cxnLst>
                              <a:rect l="0" t="0" r="r" b="b"/>
                              <a:pathLst>
                                <a:path w="6494" h="3211">
                                  <a:moveTo>
                                    <a:pt x="-1141" y="124"/>
                                  </a:moveTo>
                                  <a:lnTo>
                                    <a:pt x="513" y="124"/>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23" name="Freeform 820"/>
                        <wps:cNvSpPr>
                          <a:spLocks/>
                        </wps:cNvSpPr>
                        <wps:spPr bwMode="auto">
                          <a:xfrm>
                            <a:off x="10043" y="326"/>
                            <a:ext cx="540" cy="127"/>
                          </a:xfrm>
                          <a:custGeom>
                            <a:avLst/>
                            <a:gdLst>
                              <a:gd name="T0" fmla="*/ 10 w 540"/>
                              <a:gd name="T1" fmla="*/ 126 h 127"/>
                              <a:gd name="T2" fmla="*/ 529 w 540"/>
                              <a:gd name="T3" fmla="*/ 126 h 127"/>
                              <a:gd name="T4" fmla="*/ 536 w 540"/>
                              <a:gd name="T5" fmla="*/ 126 h 127"/>
                              <a:gd name="T6" fmla="*/ 539 w 540"/>
                              <a:gd name="T7" fmla="*/ 124 h 127"/>
                              <a:gd name="T8" fmla="*/ 539 w 540"/>
                              <a:gd name="T9" fmla="*/ 119 h 127"/>
                              <a:gd name="T10" fmla="*/ 539 w 540"/>
                              <a:gd name="T11" fmla="*/ 7 h 127"/>
                              <a:gd name="T12" fmla="*/ 539 w 540"/>
                              <a:gd name="T13" fmla="*/ 2 h 127"/>
                              <a:gd name="T14" fmla="*/ 536 w 540"/>
                              <a:gd name="T15" fmla="*/ 0 h 127"/>
                              <a:gd name="T16" fmla="*/ 529 w 540"/>
                              <a:gd name="T17" fmla="*/ 0 h 127"/>
                              <a:gd name="T18" fmla="*/ 10 w 540"/>
                              <a:gd name="T19" fmla="*/ 0 h 127"/>
                              <a:gd name="T20" fmla="*/ 3 w 540"/>
                              <a:gd name="T21" fmla="*/ 0 h 127"/>
                              <a:gd name="T22" fmla="*/ 0 w 540"/>
                              <a:gd name="T23" fmla="*/ 2 h 127"/>
                              <a:gd name="T24" fmla="*/ 0 w 540"/>
                              <a:gd name="T25" fmla="*/ 7 h 127"/>
                              <a:gd name="T26" fmla="*/ 0 w 540"/>
                              <a:gd name="T27" fmla="*/ 119 h 127"/>
                              <a:gd name="T28" fmla="*/ 0 w 540"/>
                              <a:gd name="T29" fmla="*/ 124 h 127"/>
                              <a:gd name="T30" fmla="*/ 3 w 540"/>
                              <a:gd name="T31" fmla="*/ 126 h 127"/>
                              <a:gd name="T32" fmla="*/ 10 w 540"/>
                              <a:gd name="T33" fmla="*/ 12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40" h="127">
                                <a:moveTo>
                                  <a:pt x="10" y="126"/>
                                </a:moveTo>
                                <a:lnTo>
                                  <a:pt x="529" y="126"/>
                                </a:lnTo>
                                <a:lnTo>
                                  <a:pt x="536" y="126"/>
                                </a:lnTo>
                                <a:lnTo>
                                  <a:pt x="539" y="124"/>
                                </a:lnTo>
                                <a:lnTo>
                                  <a:pt x="539" y="119"/>
                                </a:lnTo>
                                <a:lnTo>
                                  <a:pt x="539" y="7"/>
                                </a:lnTo>
                                <a:lnTo>
                                  <a:pt x="539" y="2"/>
                                </a:lnTo>
                                <a:lnTo>
                                  <a:pt x="536" y="0"/>
                                </a:lnTo>
                                <a:lnTo>
                                  <a:pt x="529" y="0"/>
                                </a:lnTo>
                                <a:lnTo>
                                  <a:pt x="10" y="0"/>
                                </a:lnTo>
                                <a:lnTo>
                                  <a:pt x="3" y="0"/>
                                </a:lnTo>
                                <a:lnTo>
                                  <a:pt x="0" y="2"/>
                                </a:lnTo>
                                <a:lnTo>
                                  <a:pt x="0" y="7"/>
                                </a:lnTo>
                                <a:lnTo>
                                  <a:pt x="0" y="119"/>
                                </a:lnTo>
                                <a:lnTo>
                                  <a:pt x="0" y="124"/>
                                </a:lnTo>
                                <a:lnTo>
                                  <a:pt x="3" y="126"/>
                                </a:lnTo>
                                <a:lnTo>
                                  <a:pt x="10" y="126"/>
                                </a:lnTo>
                                <a:close/>
                              </a:path>
                            </a:pathLst>
                          </a:custGeom>
                          <a:noFill/>
                          <a:ln w="2531">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4" name="Freeform 821"/>
                        <wps:cNvSpPr>
                          <a:spLocks/>
                        </wps:cNvSpPr>
                        <wps:spPr bwMode="auto">
                          <a:xfrm>
                            <a:off x="10064" y="358"/>
                            <a:ext cx="102" cy="20"/>
                          </a:xfrm>
                          <a:custGeom>
                            <a:avLst/>
                            <a:gdLst>
                              <a:gd name="T0" fmla="*/ 0 w 102"/>
                              <a:gd name="T1" fmla="*/ 0 h 20"/>
                              <a:gd name="T2" fmla="*/ 101 w 102"/>
                              <a:gd name="T3" fmla="*/ 0 h 20"/>
                            </a:gdLst>
                            <a:ahLst/>
                            <a:cxnLst>
                              <a:cxn ang="0">
                                <a:pos x="T0" y="T1"/>
                              </a:cxn>
                              <a:cxn ang="0">
                                <a:pos x="T2" y="T3"/>
                              </a:cxn>
                            </a:cxnLst>
                            <a:rect l="0" t="0" r="r" b="b"/>
                            <a:pathLst>
                              <a:path w="102" h="20">
                                <a:moveTo>
                                  <a:pt x="0" y="0"/>
                                </a:moveTo>
                                <a:lnTo>
                                  <a:pt x="101" y="0"/>
                                </a:lnTo>
                              </a:path>
                            </a:pathLst>
                          </a:custGeom>
                          <a:noFill/>
                          <a:ln w="17444">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5" name="Freeform 822"/>
                        <wps:cNvSpPr>
                          <a:spLocks/>
                        </wps:cNvSpPr>
                        <wps:spPr bwMode="auto">
                          <a:xfrm>
                            <a:off x="10064" y="415"/>
                            <a:ext cx="102" cy="20"/>
                          </a:xfrm>
                          <a:custGeom>
                            <a:avLst/>
                            <a:gdLst>
                              <a:gd name="T0" fmla="*/ 0 w 102"/>
                              <a:gd name="T1" fmla="*/ 0 h 20"/>
                              <a:gd name="T2" fmla="*/ 101 w 102"/>
                              <a:gd name="T3" fmla="*/ 0 h 20"/>
                            </a:gdLst>
                            <a:ahLst/>
                            <a:cxnLst>
                              <a:cxn ang="0">
                                <a:pos x="T0" y="T1"/>
                              </a:cxn>
                              <a:cxn ang="0">
                                <a:pos x="T2" y="T3"/>
                              </a:cxn>
                            </a:cxnLst>
                            <a:rect l="0" t="0" r="r" b="b"/>
                            <a:pathLst>
                              <a:path w="102" h="20">
                                <a:moveTo>
                                  <a:pt x="0" y="0"/>
                                </a:moveTo>
                                <a:lnTo>
                                  <a:pt x="101" y="0"/>
                                </a:lnTo>
                              </a:path>
                            </a:pathLst>
                          </a:custGeom>
                          <a:noFill/>
                          <a:ln w="1744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E7D447" id="Group 769" o:spid="_x0000_s1026" style="position:absolute;left:0;text-align:left;margin-left:446.65pt;margin-top:15.2pt;width:83.9pt;height:33.2pt;z-index:-251619840;mso-position-horizontal-relative:page" coordorigin="8933,304" coordsize="1678,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" o:allowincell="f">
                <v:shape id="Freeform 770" o:spid="_x0000_s1027" style="position:absolute;left:9059;top:617;width:20;height:320;visibility:visible;mso-wrap-style:square;v-text-anchor:top" coordsize="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" path="m,l,319e" filled="f" strokecolor="#ffa400" strokeweight="1.0834mm">
                  <v:path arrowok="t" o:connecttype="custom" o:connectlocs="0,0;0,319" o:connectangles="0,0"/>
                </v:shape>
                <v:shape id="Freeform 771" o:spid="_x0000_s1028" style="position:absolute;left:9182;top:93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" path="m,l61,e" filled="f" strokecolor="#ffa400" strokeweight="0">
                  <v:path arrowok="t" o:connecttype="custom" o:connectlocs="0,0;61,0" o:connectangles="0,0"/>
                </v:shape>
                <v:shape id="Freeform 772" o:spid="_x0000_s1029" style="position:absolute;left:9121;top:837;width:20;height:100;visibility:visible;mso-wrap-style:square;v-text-anchor:top" coordsize="20,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" path="m,l,99e" filled="f" strokecolor="blue" strokeweight="1.0834mm">
                  <v:path arrowok="t" o:connecttype="custom" o:connectlocs="0,0;0,99" o:connectangles="0,0"/>
                </v:shape>
                <v:shape id="Freeform 773" o:spid="_x0000_s1030" style="position:absolute;left:9366;top:337;width:20;height:600;visibility:visible;mso-wrap-style:square;v-text-anchor:top" coordsize="2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" path="m,l,599e" filled="f" strokecolor="#ffa400" strokeweight="1.0834mm">
                  <v:path arrowok="t" o:connecttype="custom" o:connectlocs="0,0;0,599" o:connectangles="0,0"/>
                </v:shape>
                <v:shape id="Freeform 774" o:spid="_x0000_s1031" style="position:absolute;left:9244;top:93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" path="m,l61,e" filled="f" strokecolor="blue" strokeweight="0">
                  <v:path arrowok="t" o:connecttype="custom" o:connectlocs="0,0;61,0" o:connectangles="0,0"/>
                </v:shape>
                <v:shape id="Freeform 775" o:spid="_x0000_s1032" style="position:absolute;left:9489;top:93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" path="m,l61,e" filled="f" strokecolor="#ffa400" strokeweight="0">
                  <v:path arrowok="t" o:connecttype="custom" o:connectlocs="0,0;61,0" o:connectangles="0,0"/>
                </v:shape>
                <v:shape id="Freeform 776" o:spid="_x0000_s1033" style="position:absolute;left:9428;top:547;width:20;height:390;visibility:visible;mso-wrap-style:square;v-text-anchor:top" coordsize="20,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" path="m,l,389e" filled="f" strokecolor="blue" strokeweight="1.0834mm">
                  <v:path arrowok="t" o:connecttype="custom" o:connectlocs="0,0;0,389" o:connectangles="0,0"/>
                </v:shape>
                <v:shape id="Freeform 777" o:spid="_x0000_s1034" style="position:absolute;left:9643;top:93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" path="m,l61,e" filled="f" strokecolor="#ffa400" strokeweight="0">
                  <v:path arrowok="t" o:connecttype="custom" o:connectlocs="0,0;61,0" o:connectangles="0,0"/>
                </v:shape>
                <v:shape id="Freeform 778" o:spid="_x0000_s1035" style="position:absolute;left:9551;top:93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" path="m,l61,e" filled="f" strokecolor="blue" strokeweight="0">
                  <v:path arrowok="t" o:connecttype="custom" o:connectlocs="0,0;61,0" o:connectangles="0,0"/>
                </v:shape>
                <v:shape id="Freeform 779" o:spid="_x0000_s1036" style="position:absolute;left:9796;top:93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" path="m,l61,e" filled="f" strokecolor="#ffa400" strokeweight="0">
                  <v:path arrowok="t" o:connecttype="custom" o:connectlocs="0,0;61,0" o:connectangles="0,0"/>
                </v:shape>
                <v:shape id="Freeform 780" o:spid="_x0000_s1037" style="position:absolute;left:9704;top:93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" path="m,l61,e" filled="f" strokecolor="blue" strokeweight="0">
                  <v:path arrowok="t" o:connecttype="custom" o:connectlocs="0,0;61,0" o:connectangles="0,0"/>
                </v:shape>
                <v:shape id="Freeform 781" o:spid="_x0000_s1038" style="position:absolute;left:9950;top:93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" path="m,l61,e" filled="f" strokecolor="#ffa400" strokeweight="0">
                  <v:path arrowok="t" o:connecttype="custom" o:connectlocs="0,0;61,0" o:connectangles="0,0"/>
                </v:shape>
                <v:shape id="Freeform 782" o:spid="_x0000_s1039" style="position:absolute;left:9888;top:647;width:20;height:290;visibility:visible;mso-wrap-style:square;v-text-anchor:top" coordsize="2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" path="m,l,289e" filled="f" strokecolor="blue" strokeweight="1.0834mm">
                  <v:path arrowok="t" o:connecttype="custom" o:connectlocs="0,0;0,289" o:connectangles="0,0"/>
                </v:shape>
                <v:shape id="Freeform 783" o:spid="_x0000_s1040" style="position:absolute;left:10103;top:93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" path="m,l61,e" filled="f" strokecolor="#ffa400" strokeweight="0">
                  <v:path arrowok="t" o:connecttype="custom" o:connectlocs="0,0;61,0" o:connectangles="0,0"/>
                </v:shape>
                <v:shape id="Freeform 784" o:spid="_x0000_s1041" style="position:absolute;left:10011;top:93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" path="m,l61,e" filled="f" strokecolor="blue" strokeweight="0">
                  <v:path arrowok="t" o:connecttype="custom" o:connectlocs="0,0;61,0" o:connectangles="0,0"/>
                </v:shape>
                <v:shape id="Freeform 785" o:spid="_x0000_s1042" style="position:absolute;left:10257;top:937;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" path="m,l61,e" filled="f" strokecolor="#ffa400" strokeweight="0">
                  <v:path arrowok="t" o:connecttype="custom" o:connectlocs="0,0;61,0" o:connectangles="0,0"/>
                </v:shape>
                <v:shape id="Freeform 786" o:spid="_x0000_s1043" style="position:absolute;left:10196;top:797;width:20;height:140;visibility:visible;mso-wrap-style:square;v-text-anchor:top" coordsize="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" path="m,l,139e" filled="f" strokecolor="blue" strokeweight="1.0834mm">
                  <v:path arrowok="t" o:connecttype="custom" o:connectlocs="0,0;0,139" o:connectangles="0,0"/>
                </v:shape>
                <v:shape id="Freeform 787" o:spid="_x0000_s1044" style="position:absolute;left:10411;top:932;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" path="m,l61,e" filled="f" strokecolor="#ffa400" strokeweight=".17636mm">
                  <v:path arrowok="t" o:connecttype="custom" o:connectlocs="0,0;61,0" o:connectangles="0,0"/>
                </v:shape>
                <v:group id="Group 788" o:spid="_x0000_s1045" style="position:absolute;left:10318;top:937;width:215;height:20" coordorigin="10318,937" coordsize="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">
                  <v:shape id="Freeform 789" o:spid="_x0000_s1046" style="position:absolute;left:10318;top:937;width:215;height:20;visibility:visible;mso-wrap-style:square;v-text-anchor:top" coordsize="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" path="m,l61,e" filled="f" strokecolor="blue" strokeweight="0">
                    <v:path arrowok="t" o:connecttype="custom" o:connectlocs="0,0;61,0" o:connectangles="0,0"/>
                  </v:shape>
                  <v:shape id="Freeform 790" o:spid="_x0000_s1047" style="position:absolute;left:10318;top:937;width:215;height:20;visibility:visible;mso-wrap-style:square;v-text-anchor:top" coordsize="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" path="m153,r61,e" filled="f" strokecolor="blue" strokeweight="0">
                    <v:path arrowok="t" o:connecttype="custom" o:connectlocs="153,0;214,0" o:connectangles="0,0"/>
                  </v:shape>
                </v:group>
                <v:shape id="Freeform 791" o:spid="_x0000_s1048" style="position:absolute;left:9013;top:94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" path="m,l,e" filled="f" strokeweight=".24228mm">
                  <v:path arrowok="t" o:connecttype="custom" o:connectlocs="0,0;0,0" o:connectangles="0,0"/>
                </v:shape>
                <v:shape id="Freeform 792" o:spid="_x0000_s1049" style="position:absolute;left:9013;top:9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" path="m,l,13e" filled="f" strokeweight=".07194mm">
                  <v:path arrowok="t" o:connecttype="custom" o:connectlocs="0,0;0,13" o:connectangles="0,0"/>
                </v:shape>
                <v:shape id="Freeform 793" o:spid="_x0000_s1050" style="position:absolute;left:9397;top:94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" path="m,l,e" filled="f" strokeweight=".24228mm">
                  <v:path arrowok="t" o:connecttype="custom" o:connectlocs="0,0;0,0" o:connectangles="0,0"/>
                </v:shape>
                <v:shape id="Freeform 794" o:spid="_x0000_s1051" style="position:absolute;left:9397;top:9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" path="m,l,13e" filled="f" strokeweight=".07194mm">
                  <v:path arrowok="t" o:connecttype="custom" o:connectlocs="0,0;0,13" o:connectangles="0,0"/>
                </v:shape>
                <v:shape id="Freeform 795" o:spid="_x0000_s1052" style="position:absolute;left:9781;top:94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" path="m,l,e" filled="f" strokeweight=".24228mm">
                  <v:path arrowok="t" o:connecttype="custom" o:connectlocs="0,0;0,0" o:connectangles="0,0"/>
                </v:shape>
                <v:shape id="Freeform 796" o:spid="_x0000_s1053" style="position:absolute;left:9781;top:9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" path="m,l,13e" filled="f" strokeweight=".07194mm">
                  <v:path arrowok="t" o:connecttype="custom" o:connectlocs="0,0;0,13" o:connectangles="0,0"/>
                </v:shape>
                <v:shape id="Freeform 797" o:spid="_x0000_s1054" style="position:absolute;left:10165;top:94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" path="m,l,e" filled="f" strokeweight=".24228mm">
                  <v:path arrowok="t" o:connecttype="custom" o:connectlocs="0,0;0,0" o:connectangles="0,0"/>
                </v:shape>
                <v:shape id="Freeform 798" o:spid="_x0000_s1055" style="position:absolute;left:10165;top:9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" path="m,l,13e" filled="f" strokeweight=".07194mm">
                  <v:path arrowok="t" o:connecttype="custom" o:connectlocs="0,0;0,13" o:connectangles="0,0"/>
                </v:shape>
                <v:shape id="Freeform 799" o:spid="_x0000_s1056" style="position:absolute;left:10549;top:94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" path="m,l,e" filled="f" strokeweight=".24228mm">
                  <v:path arrowok="t" o:connecttype="custom" o:connectlocs="0,0;0,0" o:connectangles="0,0"/>
                </v:shape>
                <v:shape id="Freeform 800" o:spid="_x0000_s1057" style="position:absolute;left:10549;top:9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" path="m,l,13e" filled="f" strokeweight=".07194mm">
                  <v:path arrowok="t" o:connecttype="custom" o:connectlocs="0,0;0,13" o:connectangles="0,0"/>
                </v:shape>
                <v:shape id="Freeform 801" o:spid="_x0000_s1058" style="position:absolute;left:8935;top:9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" path="m,l17,e" filled="f" strokeweight="0">
                  <v:path arrowok="t" o:connecttype="custom" o:connectlocs="0,0;17,0" o:connectangles="0,0"/>
                </v:shape>
                <v:shape id="Freeform 802" o:spid="_x0000_s1059" style="position:absolute;left:8935;top:9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" path="m17,l,e" filled="f" strokeweight=".05536mm">
                  <v:path arrowok="t" o:connecttype="custom" o:connectlocs="17,0;0,0" o:connectangles="0,0"/>
                </v:shape>
                <v:shape id="Freeform 803" o:spid="_x0000_s1060" style="position:absolute;left:8935;top:8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" path="m,l17,e" filled="f" strokeweight="0">
                  <v:path arrowok="t" o:connecttype="custom" o:connectlocs="0,0;17,0" o:connectangles="0,0"/>
                </v:shape>
                <v:shape id="Freeform 804" o:spid="_x0000_s1061" style="position:absolute;left:8935;top:8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" path="m17,l,e" filled="f" strokeweight=".05536mm">
                  <v:path arrowok="t" o:connecttype="custom" o:connectlocs="17,0;0,0" o:connectangles="0,0"/>
                </v:shape>
                <v:shape id="Freeform 805" o:spid="_x0000_s1062" style="position:absolute;left:8935;top:7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" path="m,l17,e" filled="f" strokeweight="0">
                  <v:path arrowok="t" o:connecttype="custom" o:connectlocs="0,0;17,0" o:connectangles="0,0"/>
                </v:shape>
                <v:shape id="Freeform 806" o:spid="_x0000_s1063" style="position:absolute;left:8935;top:7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" path="m17,l,e" filled="f" strokeweight=".05536mm">
                  <v:path arrowok="t" o:connecttype="custom" o:connectlocs="17,0;0,0" o:connectangles="0,0"/>
                </v:shape>
                <v:shape id="Freeform 807" o:spid="_x0000_s1064" style="position:absolute;left:8935;top:6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" path="m,l17,e" filled="f" strokeweight="0">
                  <v:path arrowok="t" o:connecttype="custom" o:connectlocs="0,0;17,0" o:connectangles="0,0"/>
                </v:shape>
                <v:shape id="Freeform 808" o:spid="_x0000_s1065" style="position:absolute;left:8935;top:6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" path="m17,l,e" filled="f" strokeweight=".05536mm">
                  <v:path arrowok="t" o:connecttype="custom" o:connectlocs="17,0;0,0" o:connectangles="0,0"/>
                </v:shape>
                <v:shape id="Freeform 809" o:spid="_x0000_s1066" style="position:absolute;left:8935;top:5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" path="m,l17,e" filled="f" strokeweight="0">
                  <v:path arrowok="t" o:connecttype="custom" o:connectlocs="0,0;17,0" o:connectangles="0,0"/>
                </v:shape>
                <v:shape id="Freeform 810" o:spid="_x0000_s1067" style="position:absolute;left:8935;top:5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" path="m17,l,e" filled="f" strokeweight=".05536mm">
                  <v:path arrowok="t" o:connecttype="custom" o:connectlocs="17,0;0,0" o:connectangles="0,0"/>
                </v:shape>
                <v:shape id="Freeform 811" o:spid="_x0000_s1068" style="position:absolute;left:8935;top:4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" path="m,l17,e" filled="f" strokeweight="0">
                  <v:path arrowok="t" o:connecttype="custom" o:connectlocs="0,0;17,0" o:connectangles="0,0"/>
                </v:shape>
                <v:shape id="Freeform 812" o:spid="_x0000_s1069" style="position:absolute;left:8935;top:4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" path="m17,l,e" filled="f" strokeweight=".05536mm">
                  <v:path arrowok="t" o:connecttype="custom" o:connectlocs="17,0;0,0" o:connectangles="0,0"/>
                </v:shape>
                <v:shape id="Freeform 813" o:spid="_x0000_s1070" style="position:absolute;left:8935;top:3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" path="m,l17,e" filled="f" strokeweight="0">
                  <v:path arrowok="t" o:connecttype="custom" o:connectlocs="0,0;17,0" o:connectangles="0,0"/>
                </v:shape>
                <v:shape id="Freeform 814" o:spid="_x0000_s1071" style="position:absolute;left:8935;top:33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" path="m17,l,e" filled="f" strokeweight=".05536mm">
                  <v:path arrowok="t" o:connecttype="custom" o:connectlocs="17,0;0,0" o:connectangles="0,0"/>
                </v:shape>
                <v:group id="Group 815" o:spid="_x0000_s1072" style="position:absolute;left:10095;top:182;width:6494;height:3211" coordorigin="10095,182" coordsize="6494,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">
                  <v:shape id="Freeform 816" o:spid="_x0000_s1073" style="position:absolute;left:10095;top:182;width:6494;height:3211;visibility:visible;mso-wrap-style:square;v-text-anchor:top" coordsize="6494,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" path="m-1141,754r,-630e" filled="f" strokeweight=".06364mm">
                    <v:path arrowok="t" o:connecttype="custom" o:connectlocs="-1141,754;-1141,124" o:connectangles="0,0"/>
                  </v:shape>
                  <v:shape id="Freeform 817" o:spid="_x0000_s1074" style="position:absolute;left:10095;top:182;width:6494;height:3211;visibility:visible;mso-wrap-style:square;v-text-anchor:top" coordsize="6494,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" path="m513,754r,-630e" filled="f" strokeweight=".06364mm">
                    <v:path arrowok="t" o:connecttype="custom" o:connectlocs="513,754;513,124" o:connectangles="0,0"/>
                  </v:shape>
                  <v:shape id="Freeform 818" o:spid="_x0000_s1075" style="position:absolute;left:10095;top:182;width:6494;height:3211;visibility:visible;mso-wrap-style:square;v-text-anchor:top" coordsize="6494,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" path="m-1141,754r1654,e" filled="f" strokeweight=".06364mm">
                    <v:path arrowok="t" o:connecttype="custom" o:connectlocs="-1141,754;513,754" o:connectangles="0,0"/>
                  </v:shape>
                  <v:shape id="Freeform 819" o:spid="_x0000_s1076" style="position:absolute;left:10095;top:182;width:6494;height:3211;visibility:visible;mso-wrap-style:square;v-text-anchor:top" coordsize="6494,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" path="m-1141,124r1654,e" filled="f" strokeweight=".06364mm">
                    <v:path arrowok="t" o:connecttype="custom" o:connectlocs="-1141,124;513,124" o:connectangles="0,0"/>
                  </v:shape>
                </v:group>
                <v:shape id="Freeform 820" o:spid="_x0000_s1077" style="position:absolute;left:10043;top:326;width:540;height:127;visibility:visible;mso-wrap-style:square;v-text-anchor:top" coordsize="54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" path="m10,126r519,l536,126r3,-2l539,119,539,7r,-5l536,r-7,l10,,3,,,2,,7,,119r,5l3,126r7,xe" filled="f" strokecolor="#ccc" strokeweight=".07031mm">
                  <v:path arrowok="t" o:connecttype="custom" o:connectlocs="10,126;529,126;536,126;539,124;539,119;539,7;539,2;536,0;529,0;10,0;3,0;0,2;0,7;0,119;0,124;3,126;10,126" o:connectangles="0,0,0,0,0,0,0,0,0,0,0,0,0,0,0,0,0"/>
                </v:shape>
                <v:shape id="Freeform 821" o:spid="_x0000_s1078" style="position:absolute;left:10064;top:358;width:102;height:20;visibility:visible;mso-wrap-style:square;v-text-anchor:top" coordsize="1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" path="m,l101,e" filled="f" strokecolor="#ffa400" strokeweight=".48456mm">
                  <v:path arrowok="t" o:connecttype="custom" o:connectlocs="0,0;101,0" o:connectangles="0,0"/>
                </v:shape>
                <v:shape id="Freeform 822" o:spid="_x0000_s1079" style="position:absolute;left:10064;top:415;width:102;height:20;visibility:visible;mso-wrap-style:square;v-text-anchor:top" coordsize="1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" path="m,l101,e" filled="f" strokecolor="blue" strokeweight=".48456mm">
                  <v:path arrowok="t" o:connecttype="custom" o:connectlocs="0,0;101,0" o:connectangles="0,0"/>
                </v:shape>
                <w10:wrap anchorx="page"/>
              </v:group>
            </w:pict>
          </mc:Fallback>
        </mc:AlternateContent>
      </w:r>
      <w:r w:rsidR="0070072F">
        <w:rPr>
          <w:rFonts w:ascii="Lucida Sans Unicode" w:hAnsi="Lucida Sans Unicode" w:cs="Lucida Sans Unicode"/>
          <w:w w:val="95"/>
          <w:sz w:val="6"/>
          <w:szCs w:val="6"/>
        </w:rPr>
        <w:t>10</w:t>
      </w:r>
    </w:p>
    <w:p w:rsidR="0070072F" w:rsidRDefault="0070072F">
      <w:pPr>
        <w:pStyle w:val="BodyText"/>
        <w:kinsoku w:val="0"/>
        <w:overflowPunct w:val="0"/>
        <w:spacing w:before="19"/>
        <w:ind w:left="997"/>
        <w:rPr>
          <w:rFonts w:ascii="Lucida Sans Unicode" w:hAnsi="Lucida Sans Unicode" w:cs="Lucida Sans Unicode"/>
          <w:w w:val="95"/>
          <w:sz w:val="6"/>
          <w:szCs w:val="6"/>
        </w:rPr>
        <w:sectPr w:rsidR="0070072F">
          <w:type w:val="continuous"/>
          <w:pgSz w:w="12240" w:h="15840"/>
          <w:pgMar w:top="920" w:right="0" w:bottom="280" w:left="860" w:header="720" w:footer="720" w:gutter="0"/>
          <w:cols w:num="3" w:space="720" w:equalWidth="0">
            <w:col w:w="5162" w:space="693"/>
            <w:col w:w="217" w:space="923"/>
            <w:col w:w="4385"/>
          </w:cols>
          <w:noEndnote/>
        </w:sectPr>
      </w:pPr>
    </w:p>
    <w:p w:rsidR="0070072F" w:rsidRDefault="0070072F">
      <w:pPr>
        <w:pStyle w:val="BodyText"/>
        <w:kinsoku w:val="0"/>
        <w:overflowPunct w:val="0"/>
        <w:spacing w:line="210" w:lineRule="exact"/>
        <w:ind w:left="119"/>
      </w:pPr>
      <w:r>
        <w:lastRenderedPageBreak/>
        <w:t>East-West and West-East directions. This results is  confirmed</w:t>
      </w:r>
    </w:p>
    <w:p w:rsidR="0070072F" w:rsidRDefault="0070072F">
      <w:pPr>
        <w:pStyle w:val="BodyText"/>
        <w:tabs>
          <w:tab w:val="left" w:pos="495"/>
          <w:tab w:val="left" w:pos="879"/>
          <w:tab w:val="left" w:pos="1263"/>
          <w:tab w:val="left" w:pos="1647"/>
          <w:tab w:val="left" w:pos="1986"/>
        </w:tabs>
        <w:kinsoku w:val="0"/>
        <w:overflowPunct w:val="0"/>
        <w:spacing w:line="81" w:lineRule="exact"/>
        <w:jc w:val="right"/>
        <w:rPr>
          <w:rFonts w:ascii="Lucida Sans Unicode" w:hAnsi="Lucida Sans Unicode" w:cs="Lucida Sans Unicode"/>
          <w:w w:val="85"/>
          <w:position w:val="4"/>
          <w:sz w:val="6"/>
          <w:szCs w:val="6"/>
        </w:rPr>
      </w:pPr>
      <w:r>
        <w:rPr>
          <w:sz w:val="24"/>
          <w:szCs w:val="24"/>
        </w:rPr>
        <w:br w:type="column"/>
      </w:r>
      <w:r>
        <w:rPr>
          <w:rFonts w:ascii="Lucida Sans Unicode" w:hAnsi="Lucida Sans Unicode" w:cs="Lucida Sans Unicode"/>
          <w:w w:val="95"/>
          <w:position w:val="4"/>
          <w:sz w:val="6"/>
          <w:szCs w:val="6"/>
        </w:rPr>
        <w:lastRenderedPageBreak/>
        <w:t xml:space="preserve">0   </w:t>
      </w:r>
      <w:r>
        <w:rPr>
          <w:rFonts w:ascii="Lucida Sans Unicode" w:hAnsi="Lucida Sans Unicode" w:cs="Lucida Sans Unicode"/>
          <w:spacing w:val="2"/>
          <w:w w:val="95"/>
          <w:position w:val="4"/>
          <w:sz w:val="6"/>
          <w:szCs w:val="6"/>
        </w:rPr>
        <w:t xml:space="preserve"> </w:t>
      </w:r>
      <w:r>
        <w:rPr>
          <w:rFonts w:ascii="Lucida Sans Unicode" w:hAnsi="Lucida Sans Unicode" w:cs="Lucida Sans Unicode"/>
          <w:w w:val="95"/>
          <w:sz w:val="6"/>
          <w:szCs w:val="6"/>
        </w:rPr>
        <w:t>1</w:t>
      </w:r>
      <w:r>
        <w:rPr>
          <w:rFonts w:ascii="Lucida Sans Unicode" w:hAnsi="Lucida Sans Unicode" w:cs="Lucida Sans Unicode"/>
          <w:w w:val="95"/>
          <w:sz w:val="6"/>
          <w:szCs w:val="6"/>
        </w:rPr>
        <w:tab/>
        <w:t>2</w:t>
      </w:r>
      <w:r>
        <w:rPr>
          <w:rFonts w:ascii="Lucida Sans Unicode" w:hAnsi="Lucida Sans Unicode" w:cs="Lucida Sans Unicode"/>
          <w:w w:val="95"/>
          <w:sz w:val="6"/>
          <w:szCs w:val="6"/>
        </w:rPr>
        <w:tab/>
        <w:t>3</w:t>
      </w:r>
      <w:r>
        <w:rPr>
          <w:rFonts w:ascii="Lucida Sans Unicode" w:hAnsi="Lucida Sans Unicode" w:cs="Lucida Sans Unicode"/>
          <w:w w:val="95"/>
          <w:sz w:val="6"/>
          <w:szCs w:val="6"/>
        </w:rPr>
        <w:tab/>
        <w:t>4</w:t>
      </w:r>
      <w:r>
        <w:rPr>
          <w:rFonts w:ascii="Lucida Sans Unicode" w:hAnsi="Lucida Sans Unicode" w:cs="Lucida Sans Unicode"/>
          <w:w w:val="95"/>
          <w:sz w:val="6"/>
          <w:szCs w:val="6"/>
        </w:rPr>
        <w:tab/>
        <w:t>5</w:t>
      </w:r>
      <w:r>
        <w:rPr>
          <w:rFonts w:ascii="Lucida Sans Unicode" w:hAnsi="Lucida Sans Unicode" w:cs="Lucida Sans Unicode"/>
          <w:w w:val="95"/>
          <w:sz w:val="6"/>
          <w:szCs w:val="6"/>
        </w:rPr>
        <w:tab/>
      </w:r>
      <w:r>
        <w:rPr>
          <w:rFonts w:ascii="Lucida Sans Unicode" w:hAnsi="Lucida Sans Unicode" w:cs="Lucida Sans Unicode"/>
          <w:w w:val="85"/>
          <w:position w:val="4"/>
          <w:sz w:val="6"/>
          <w:szCs w:val="6"/>
        </w:rPr>
        <w:t>0</w:t>
      </w:r>
    </w:p>
    <w:p w:rsidR="0070072F" w:rsidRDefault="0070072F">
      <w:pPr>
        <w:pStyle w:val="BodyText"/>
        <w:kinsoku w:val="0"/>
        <w:overflowPunct w:val="0"/>
        <w:spacing w:line="57" w:lineRule="exact"/>
        <w:ind w:left="637"/>
        <w:rPr>
          <w:rFonts w:ascii="Lucida Sans Unicode" w:hAnsi="Lucida Sans Unicode" w:cs="Lucida Sans Unicode"/>
          <w:w w:val="90"/>
          <w:sz w:val="6"/>
          <w:szCs w:val="6"/>
        </w:rPr>
      </w:pPr>
      <w:r>
        <w:rPr>
          <w:rFonts w:ascii="Lucida Sans Unicode" w:hAnsi="Lucida Sans Unicode" w:cs="Lucida Sans Unicode"/>
          <w:w w:val="90"/>
          <w:sz w:val="6"/>
          <w:szCs w:val="6"/>
        </w:rPr>
        <w:t>Consecutive length of phases</w:t>
      </w:r>
    </w:p>
    <w:p w:rsidR="0070072F" w:rsidRDefault="00F47BC9">
      <w:pPr>
        <w:pStyle w:val="BodyText"/>
        <w:tabs>
          <w:tab w:val="right" w:pos="697"/>
        </w:tabs>
        <w:kinsoku w:val="0"/>
        <w:overflowPunct w:val="0"/>
        <w:spacing w:line="72" w:lineRule="exact"/>
        <w:jc w:val="right"/>
        <w:rPr>
          <w:rFonts w:ascii="Lucida Sans Unicode" w:hAnsi="Lucida Sans Unicode" w:cs="Lucida Sans Unicode"/>
          <w:position w:val="2"/>
          <w:sz w:val="6"/>
          <w:szCs w:val="6"/>
        </w:rPr>
      </w:pPr>
      <w:r>
        <w:rPr>
          <w:noProof/>
        </w:rPr>
        <mc:AlternateContent>
          <mc:Choice Requires="wpg">
            <w:drawing>
              <wp:anchor distT="0" distB="0" distL="114300" distR="114300" simplePos="0" relativeHeight="251697664" behindDoc="1" locked="0" layoutInCell="0" allowOverlap="1">
                <wp:simplePos x="0" y="0"/>
                <wp:positionH relativeFrom="page">
                  <wp:posOffset>4411345</wp:posOffset>
                </wp:positionH>
                <wp:positionV relativeFrom="paragraph">
                  <wp:posOffset>1270</wp:posOffset>
                </wp:positionV>
                <wp:extent cx="1065530" cy="421640"/>
                <wp:effectExtent l="0" t="0" r="0" b="0"/>
                <wp:wrapNone/>
                <wp:docPr id="822" name="Group 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5530" cy="421640"/>
                          <a:chOff x="6947" y="2"/>
                          <a:chExt cx="1678" cy="664"/>
                        </a:xfrm>
                      </wpg:grpSpPr>
                      <wps:wsp>
                        <wps:cNvPr id="823" name="Freeform 824"/>
                        <wps:cNvSpPr>
                          <a:spLocks/>
                        </wps:cNvSpPr>
                        <wps:spPr bwMode="auto">
                          <a:xfrm>
                            <a:off x="7073" y="34"/>
                            <a:ext cx="20" cy="600"/>
                          </a:xfrm>
                          <a:custGeom>
                            <a:avLst/>
                            <a:gdLst>
                              <a:gd name="T0" fmla="*/ 0 w 20"/>
                              <a:gd name="T1" fmla="*/ 0 h 600"/>
                              <a:gd name="T2" fmla="*/ 0 w 20"/>
                              <a:gd name="T3" fmla="*/ 599 h 600"/>
                            </a:gdLst>
                            <a:ahLst/>
                            <a:cxnLst>
                              <a:cxn ang="0">
                                <a:pos x="T0" y="T1"/>
                              </a:cxn>
                              <a:cxn ang="0">
                                <a:pos x="T2" y="T3"/>
                              </a:cxn>
                            </a:cxnLst>
                            <a:rect l="0" t="0" r="r" b="b"/>
                            <a:pathLst>
                              <a:path w="20" h="600">
                                <a:moveTo>
                                  <a:pt x="0" y="0"/>
                                </a:moveTo>
                                <a:lnTo>
                                  <a:pt x="0" y="599"/>
                                </a:lnTo>
                              </a:path>
                            </a:pathLst>
                          </a:custGeom>
                          <a:noFill/>
                          <a:ln w="39003">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4" name="Freeform 825"/>
                        <wps:cNvSpPr>
                          <a:spLocks/>
                        </wps:cNvSpPr>
                        <wps:spPr bwMode="auto">
                          <a:xfrm>
                            <a:off x="7196" y="634"/>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 name="Freeform 826"/>
                        <wps:cNvSpPr>
                          <a:spLocks/>
                        </wps:cNvSpPr>
                        <wps:spPr bwMode="auto">
                          <a:xfrm>
                            <a:off x="7134" y="47"/>
                            <a:ext cx="20" cy="588"/>
                          </a:xfrm>
                          <a:custGeom>
                            <a:avLst/>
                            <a:gdLst>
                              <a:gd name="T0" fmla="*/ 0 w 20"/>
                              <a:gd name="T1" fmla="*/ 0 h 588"/>
                              <a:gd name="T2" fmla="*/ 0 w 20"/>
                              <a:gd name="T3" fmla="*/ 587 h 588"/>
                            </a:gdLst>
                            <a:ahLst/>
                            <a:cxnLst>
                              <a:cxn ang="0">
                                <a:pos x="T0" y="T1"/>
                              </a:cxn>
                              <a:cxn ang="0">
                                <a:pos x="T2" y="T3"/>
                              </a:cxn>
                            </a:cxnLst>
                            <a:rect l="0" t="0" r="r" b="b"/>
                            <a:pathLst>
                              <a:path w="20" h="588">
                                <a:moveTo>
                                  <a:pt x="0" y="0"/>
                                </a:moveTo>
                                <a:lnTo>
                                  <a:pt x="0" y="587"/>
                                </a:lnTo>
                              </a:path>
                            </a:pathLst>
                          </a:custGeom>
                          <a:noFill/>
                          <a:ln w="39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6" name="Freeform 827"/>
                        <wps:cNvSpPr>
                          <a:spLocks/>
                        </wps:cNvSpPr>
                        <wps:spPr bwMode="auto">
                          <a:xfrm>
                            <a:off x="7380" y="372"/>
                            <a:ext cx="20" cy="262"/>
                          </a:xfrm>
                          <a:custGeom>
                            <a:avLst/>
                            <a:gdLst>
                              <a:gd name="T0" fmla="*/ 0 w 20"/>
                              <a:gd name="T1" fmla="*/ 0 h 262"/>
                              <a:gd name="T2" fmla="*/ 0 w 20"/>
                              <a:gd name="T3" fmla="*/ 261 h 262"/>
                            </a:gdLst>
                            <a:ahLst/>
                            <a:cxnLst>
                              <a:cxn ang="0">
                                <a:pos x="T0" y="T1"/>
                              </a:cxn>
                              <a:cxn ang="0">
                                <a:pos x="T2" y="T3"/>
                              </a:cxn>
                            </a:cxnLst>
                            <a:rect l="0" t="0" r="r" b="b"/>
                            <a:pathLst>
                              <a:path w="20" h="262">
                                <a:moveTo>
                                  <a:pt x="0" y="0"/>
                                </a:moveTo>
                                <a:lnTo>
                                  <a:pt x="0" y="261"/>
                                </a:lnTo>
                              </a:path>
                            </a:pathLst>
                          </a:custGeom>
                          <a:noFill/>
                          <a:ln w="39003">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Freeform 828"/>
                        <wps:cNvSpPr>
                          <a:spLocks/>
                        </wps:cNvSpPr>
                        <wps:spPr bwMode="auto">
                          <a:xfrm>
                            <a:off x="7257" y="634"/>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 name="Freeform 829"/>
                        <wps:cNvSpPr>
                          <a:spLocks/>
                        </wps:cNvSpPr>
                        <wps:spPr bwMode="auto">
                          <a:xfrm>
                            <a:off x="7503" y="634"/>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 name="Freeform 830"/>
                        <wps:cNvSpPr>
                          <a:spLocks/>
                        </wps:cNvSpPr>
                        <wps:spPr bwMode="auto">
                          <a:xfrm>
                            <a:off x="7441" y="360"/>
                            <a:ext cx="20" cy="275"/>
                          </a:xfrm>
                          <a:custGeom>
                            <a:avLst/>
                            <a:gdLst>
                              <a:gd name="T0" fmla="*/ 0 w 20"/>
                              <a:gd name="T1" fmla="*/ 0 h 275"/>
                              <a:gd name="T2" fmla="*/ 0 w 20"/>
                              <a:gd name="T3" fmla="*/ 274 h 275"/>
                            </a:gdLst>
                            <a:ahLst/>
                            <a:cxnLst>
                              <a:cxn ang="0">
                                <a:pos x="T0" y="T1"/>
                              </a:cxn>
                              <a:cxn ang="0">
                                <a:pos x="T2" y="T3"/>
                              </a:cxn>
                            </a:cxnLst>
                            <a:rect l="0" t="0" r="r" b="b"/>
                            <a:pathLst>
                              <a:path w="20" h="275">
                                <a:moveTo>
                                  <a:pt x="0" y="0"/>
                                </a:moveTo>
                                <a:lnTo>
                                  <a:pt x="0" y="274"/>
                                </a:lnTo>
                              </a:path>
                            </a:pathLst>
                          </a:custGeom>
                          <a:noFill/>
                          <a:ln w="3900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0" name="Freeform 831"/>
                        <wps:cNvSpPr>
                          <a:spLocks/>
                        </wps:cNvSpPr>
                        <wps:spPr bwMode="auto">
                          <a:xfrm>
                            <a:off x="7656" y="634"/>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 name="Freeform 832"/>
                        <wps:cNvSpPr>
                          <a:spLocks/>
                        </wps:cNvSpPr>
                        <wps:spPr bwMode="auto">
                          <a:xfrm>
                            <a:off x="7564" y="634"/>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Freeform 833"/>
                        <wps:cNvSpPr>
                          <a:spLocks/>
                        </wps:cNvSpPr>
                        <wps:spPr bwMode="auto">
                          <a:xfrm>
                            <a:off x="7810" y="625"/>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12159">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3" name="Freeform 834"/>
                        <wps:cNvSpPr>
                          <a:spLocks/>
                        </wps:cNvSpPr>
                        <wps:spPr bwMode="auto">
                          <a:xfrm>
                            <a:off x="7718" y="634"/>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4" name="Freeform 835"/>
                        <wps:cNvSpPr>
                          <a:spLocks/>
                        </wps:cNvSpPr>
                        <wps:spPr bwMode="auto">
                          <a:xfrm>
                            <a:off x="7963" y="634"/>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5" name="Freeform 836"/>
                        <wps:cNvSpPr>
                          <a:spLocks/>
                        </wps:cNvSpPr>
                        <wps:spPr bwMode="auto">
                          <a:xfrm>
                            <a:off x="7871" y="628"/>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810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Freeform 837"/>
                        <wps:cNvSpPr>
                          <a:spLocks/>
                        </wps:cNvSpPr>
                        <wps:spPr bwMode="auto">
                          <a:xfrm>
                            <a:off x="8117" y="634"/>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Freeform 838"/>
                        <wps:cNvSpPr>
                          <a:spLocks/>
                        </wps:cNvSpPr>
                        <wps:spPr bwMode="auto">
                          <a:xfrm>
                            <a:off x="8025" y="634"/>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Freeform 839"/>
                        <wps:cNvSpPr>
                          <a:spLocks/>
                        </wps:cNvSpPr>
                        <wps:spPr bwMode="auto">
                          <a:xfrm>
                            <a:off x="8271" y="634"/>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0">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Freeform 840"/>
                        <wps:cNvSpPr>
                          <a:spLocks/>
                        </wps:cNvSpPr>
                        <wps:spPr bwMode="auto">
                          <a:xfrm>
                            <a:off x="8178" y="63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4053">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Freeform 841"/>
                        <wps:cNvSpPr>
                          <a:spLocks/>
                        </wps:cNvSpPr>
                        <wps:spPr bwMode="auto">
                          <a:xfrm>
                            <a:off x="8424" y="631"/>
                            <a:ext cx="62" cy="20"/>
                          </a:xfrm>
                          <a:custGeom>
                            <a:avLst/>
                            <a:gdLst>
                              <a:gd name="T0" fmla="*/ 0 w 62"/>
                              <a:gd name="T1" fmla="*/ 0 h 20"/>
                              <a:gd name="T2" fmla="*/ 61 w 62"/>
                              <a:gd name="T3" fmla="*/ 0 h 20"/>
                            </a:gdLst>
                            <a:ahLst/>
                            <a:cxnLst>
                              <a:cxn ang="0">
                                <a:pos x="T0" y="T1"/>
                              </a:cxn>
                              <a:cxn ang="0">
                                <a:pos x="T2" y="T3"/>
                              </a:cxn>
                            </a:cxnLst>
                            <a:rect l="0" t="0" r="r" b="b"/>
                            <a:pathLst>
                              <a:path w="62" h="20">
                                <a:moveTo>
                                  <a:pt x="0" y="0"/>
                                </a:moveTo>
                                <a:lnTo>
                                  <a:pt x="61" y="0"/>
                                </a:lnTo>
                              </a:path>
                            </a:pathLst>
                          </a:custGeom>
                          <a:noFill/>
                          <a:ln w="4053">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41" name="Group 842"/>
                        <wpg:cNvGrpSpPr>
                          <a:grpSpLocks/>
                        </wpg:cNvGrpSpPr>
                        <wpg:grpSpPr bwMode="auto">
                          <a:xfrm>
                            <a:off x="8332" y="634"/>
                            <a:ext cx="215" cy="20"/>
                            <a:chOff x="8332" y="634"/>
                            <a:chExt cx="215" cy="20"/>
                          </a:xfrm>
                        </wpg:grpSpPr>
                        <wps:wsp>
                          <wps:cNvPr id="842" name="Freeform 843"/>
                          <wps:cNvSpPr>
                            <a:spLocks/>
                          </wps:cNvSpPr>
                          <wps:spPr bwMode="auto">
                            <a:xfrm>
                              <a:off x="8332" y="634"/>
                              <a:ext cx="215" cy="20"/>
                            </a:xfrm>
                            <a:custGeom>
                              <a:avLst/>
                              <a:gdLst>
                                <a:gd name="T0" fmla="*/ 0 w 215"/>
                                <a:gd name="T1" fmla="*/ 0 h 20"/>
                                <a:gd name="T2" fmla="*/ 61 w 215"/>
                                <a:gd name="T3" fmla="*/ 0 h 20"/>
                              </a:gdLst>
                              <a:ahLst/>
                              <a:cxnLst>
                                <a:cxn ang="0">
                                  <a:pos x="T0" y="T1"/>
                                </a:cxn>
                                <a:cxn ang="0">
                                  <a:pos x="T2" y="T3"/>
                                </a:cxn>
                              </a:cxnLst>
                              <a:rect l="0" t="0" r="r" b="b"/>
                              <a:pathLst>
                                <a:path w="215" h="20">
                                  <a:moveTo>
                                    <a:pt x="0" y="0"/>
                                  </a:moveTo>
                                  <a:lnTo>
                                    <a:pt x="61"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Freeform 844"/>
                          <wps:cNvSpPr>
                            <a:spLocks/>
                          </wps:cNvSpPr>
                          <wps:spPr bwMode="auto">
                            <a:xfrm>
                              <a:off x="8332" y="634"/>
                              <a:ext cx="215" cy="20"/>
                            </a:xfrm>
                            <a:custGeom>
                              <a:avLst/>
                              <a:gdLst>
                                <a:gd name="T0" fmla="*/ 153 w 215"/>
                                <a:gd name="T1" fmla="*/ 0 h 20"/>
                                <a:gd name="T2" fmla="*/ 214 w 215"/>
                                <a:gd name="T3" fmla="*/ 0 h 20"/>
                              </a:gdLst>
                              <a:ahLst/>
                              <a:cxnLst>
                                <a:cxn ang="0">
                                  <a:pos x="T0" y="T1"/>
                                </a:cxn>
                                <a:cxn ang="0">
                                  <a:pos x="T2" y="T3"/>
                                </a:cxn>
                              </a:cxnLst>
                              <a:rect l="0" t="0" r="r" b="b"/>
                              <a:pathLst>
                                <a:path w="215" h="20">
                                  <a:moveTo>
                                    <a:pt x="153" y="0"/>
                                  </a:moveTo>
                                  <a:lnTo>
                                    <a:pt x="214" y="0"/>
                                  </a:lnTo>
                                </a:path>
                              </a:pathLst>
                            </a:custGeom>
                            <a:noFill/>
                            <a:ln w="0">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44" name="Freeform 845"/>
                        <wps:cNvSpPr>
                          <a:spLocks/>
                        </wps:cNvSpPr>
                        <wps:spPr bwMode="auto">
                          <a:xfrm>
                            <a:off x="7027" y="64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 name="Freeform 846"/>
                        <wps:cNvSpPr>
                          <a:spLocks/>
                        </wps:cNvSpPr>
                        <wps:spPr bwMode="auto">
                          <a:xfrm>
                            <a:off x="7027" y="63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6" name="Freeform 847"/>
                        <wps:cNvSpPr>
                          <a:spLocks/>
                        </wps:cNvSpPr>
                        <wps:spPr bwMode="auto">
                          <a:xfrm>
                            <a:off x="7411" y="64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Freeform 848"/>
                        <wps:cNvSpPr>
                          <a:spLocks/>
                        </wps:cNvSpPr>
                        <wps:spPr bwMode="auto">
                          <a:xfrm>
                            <a:off x="7411" y="63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Freeform 849"/>
                        <wps:cNvSpPr>
                          <a:spLocks/>
                        </wps:cNvSpPr>
                        <wps:spPr bwMode="auto">
                          <a:xfrm>
                            <a:off x="7795" y="64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Freeform 850"/>
                        <wps:cNvSpPr>
                          <a:spLocks/>
                        </wps:cNvSpPr>
                        <wps:spPr bwMode="auto">
                          <a:xfrm>
                            <a:off x="7795" y="63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 name="Freeform 851"/>
                        <wps:cNvSpPr>
                          <a:spLocks/>
                        </wps:cNvSpPr>
                        <wps:spPr bwMode="auto">
                          <a:xfrm>
                            <a:off x="8178" y="64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 name="Freeform 852"/>
                        <wps:cNvSpPr>
                          <a:spLocks/>
                        </wps:cNvSpPr>
                        <wps:spPr bwMode="auto">
                          <a:xfrm>
                            <a:off x="8178" y="63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2" name="Freeform 853"/>
                        <wps:cNvSpPr>
                          <a:spLocks/>
                        </wps:cNvSpPr>
                        <wps:spPr bwMode="auto">
                          <a:xfrm>
                            <a:off x="8562" y="64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3" name="Freeform 854"/>
                        <wps:cNvSpPr>
                          <a:spLocks/>
                        </wps:cNvSpPr>
                        <wps:spPr bwMode="auto">
                          <a:xfrm>
                            <a:off x="8562" y="63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Freeform 855"/>
                        <wps:cNvSpPr>
                          <a:spLocks/>
                        </wps:cNvSpPr>
                        <wps:spPr bwMode="auto">
                          <a:xfrm>
                            <a:off x="6949" y="634"/>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5" name="Freeform 856"/>
                        <wps:cNvSpPr>
                          <a:spLocks/>
                        </wps:cNvSpPr>
                        <wps:spPr bwMode="auto">
                          <a:xfrm>
                            <a:off x="6949" y="634"/>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Freeform 857"/>
                        <wps:cNvSpPr>
                          <a:spLocks/>
                        </wps:cNvSpPr>
                        <wps:spPr bwMode="auto">
                          <a:xfrm>
                            <a:off x="6949" y="507"/>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7" name="Freeform 858"/>
                        <wps:cNvSpPr>
                          <a:spLocks/>
                        </wps:cNvSpPr>
                        <wps:spPr bwMode="auto">
                          <a:xfrm>
                            <a:off x="6949" y="507"/>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 name="Freeform 859"/>
                        <wps:cNvSpPr>
                          <a:spLocks/>
                        </wps:cNvSpPr>
                        <wps:spPr bwMode="auto">
                          <a:xfrm>
                            <a:off x="6949" y="379"/>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9" name="Freeform 860"/>
                        <wps:cNvSpPr>
                          <a:spLocks/>
                        </wps:cNvSpPr>
                        <wps:spPr bwMode="auto">
                          <a:xfrm>
                            <a:off x="6949" y="379"/>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0" name="Freeform 861"/>
                        <wps:cNvSpPr>
                          <a:spLocks/>
                        </wps:cNvSpPr>
                        <wps:spPr bwMode="auto">
                          <a:xfrm>
                            <a:off x="6949" y="251"/>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1" name="Freeform 862"/>
                        <wps:cNvSpPr>
                          <a:spLocks/>
                        </wps:cNvSpPr>
                        <wps:spPr bwMode="auto">
                          <a:xfrm>
                            <a:off x="6949" y="251"/>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 name="Freeform 863"/>
                        <wps:cNvSpPr>
                          <a:spLocks/>
                        </wps:cNvSpPr>
                        <wps:spPr bwMode="auto">
                          <a:xfrm>
                            <a:off x="6949" y="124"/>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3" name="Freeform 864"/>
                        <wps:cNvSpPr>
                          <a:spLocks/>
                        </wps:cNvSpPr>
                        <wps:spPr bwMode="auto">
                          <a:xfrm>
                            <a:off x="6949" y="124"/>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864" name="Group 865"/>
                        <wpg:cNvGrpSpPr>
                          <a:grpSpLocks/>
                        </wpg:cNvGrpSpPr>
                        <wpg:grpSpPr bwMode="auto">
                          <a:xfrm>
                            <a:off x="2303" y="-120"/>
                            <a:ext cx="6494" cy="3210"/>
                            <a:chOff x="2303" y="-120"/>
                            <a:chExt cx="6494" cy="3210"/>
                          </a:xfrm>
                        </wpg:grpSpPr>
                        <wps:wsp>
                          <wps:cNvPr id="865" name="Freeform 866"/>
                          <wps:cNvSpPr>
                            <a:spLocks/>
                          </wps:cNvSpPr>
                          <wps:spPr bwMode="auto">
                            <a:xfrm>
                              <a:off x="2303" y="-120"/>
                              <a:ext cx="6494" cy="3210"/>
                            </a:xfrm>
                            <a:custGeom>
                              <a:avLst/>
                              <a:gdLst>
                                <a:gd name="T0" fmla="*/ 4663 w 6494"/>
                                <a:gd name="T1" fmla="*/ 754 h 3210"/>
                                <a:gd name="T2" fmla="*/ 4663 w 6494"/>
                                <a:gd name="T3" fmla="*/ 124 h 3210"/>
                              </a:gdLst>
                              <a:ahLst/>
                              <a:cxnLst>
                                <a:cxn ang="0">
                                  <a:pos x="T0" y="T1"/>
                                </a:cxn>
                                <a:cxn ang="0">
                                  <a:pos x="T2" y="T3"/>
                                </a:cxn>
                              </a:cxnLst>
                              <a:rect l="0" t="0" r="r" b="b"/>
                              <a:pathLst>
                                <a:path w="6494" h="3210">
                                  <a:moveTo>
                                    <a:pt x="4663" y="754"/>
                                  </a:moveTo>
                                  <a:lnTo>
                                    <a:pt x="4663" y="124"/>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 name="Freeform 867"/>
                          <wps:cNvSpPr>
                            <a:spLocks/>
                          </wps:cNvSpPr>
                          <wps:spPr bwMode="auto">
                            <a:xfrm>
                              <a:off x="2303" y="-120"/>
                              <a:ext cx="6494" cy="3210"/>
                            </a:xfrm>
                            <a:custGeom>
                              <a:avLst/>
                              <a:gdLst>
                                <a:gd name="T0" fmla="*/ 6318 w 6494"/>
                                <a:gd name="T1" fmla="*/ 754 h 3210"/>
                                <a:gd name="T2" fmla="*/ 6318 w 6494"/>
                                <a:gd name="T3" fmla="*/ 124 h 3210"/>
                              </a:gdLst>
                              <a:ahLst/>
                              <a:cxnLst>
                                <a:cxn ang="0">
                                  <a:pos x="T0" y="T1"/>
                                </a:cxn>
                                <a:cxn ang="0">
                                  <a:pos x="T2" y="T3"/>
                                </a:cxn>
                              </a:cxnLst>
                              <a:rect l="0" t="0" r="r" b="b"/>
                              <a:pathLst>
                                <a:path w="6494" h="3210">
                                  <a:moveTo>
                                    <a:pt x="6318" y="754"/>
                                  </a:moveTo>
                                  <a:lnTo>
                                    <a:pt x="6318" y="124"/>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7" name="Freeform 868"/>
                          <wps:cNvSpPr>
                            <a:spLocks/>
                          </wps:cNvSpPr>
                          <wps:spPr bwMode="auto">
                            <a:xfrm>
                              <a:off x="2303" y="-120"/>
                              <a:ext cx="6494" cy="3210"/>
                            </a:xfrm>
                            <a:custGeom>
                              <a:avLst/>
                              <a:gdLst>
                                <a:gd name="T0" fmla="*/ 4663 w 6494"/>
                                <a:gd name="T1" fmla="*/ 754 h 3210"/>
                                <a:gd name="T2" fmla="*/ 6318 w 6494"/>
                                <a:gd name="T3" fmla="*/ 754 h 3210"/>
                              </a:gdLst>
                              <a:ahLst/>
                              <a:cxnLst>
                                <a:cxn ang="0">
                                  <a:pos x="T0" y="T1"/>
                                </a:cxn>
                                <a:cxn ang="0">
                                  <a:pos x="T2" y="T3"/>
                                </a:cxn>
                              </a:cxnLst>
                              <a:rect l="0" t="0" r="r" b="b"/>
                              <a:pathLst>
                                <a:path w="6494" h="3210">
                                  <a:moveTo>
                                    <a:pt x="4663" y="754"/>
                                  </a:moveTo>
                                  <a:lnTo>
                                    <a:pt x="6318" y="754"/>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8" name="Freeform 869"/>
                          <wps:cNvSpPr>
                            <a:spLocks/>
                          </wps:cNvSpPr>
                          <wps:spPr bwMode="auto">
                            <a:xfrm>
                              <a:off x="2303" y="-120"/>
                              <a:ext cx="6494" cy="3210"/>
                            </a:xfrm>
                            <a:custGeom>
                              <a:avLst/>
                              <a:gdLst>
                                <a:gd name="T0" fmla="*/ 4663 w 6494"/>
                                <a:gd name="T1" fmla="*/ 124 h 3210"/>
                                <a:gd name="T2" fmla="*/ 6318 w 6494"/>
                                <a:gd name="T3" fmla="*/ 124 h 3210"/>
                              </a:gdLst>
                              <a:ahLst/>
                              <a:cxnLst>
                                <a:cxn ang="0">
                                  <a:pos x="T0" y="T1"/>
                                </a:cxn>
                                <a:cxn ang="0">
                                  <a:pos x="T2" y="T3"/>
                                </a:cxn>
                              </a:cxnLst>
                              <a:rect l="0" t="0" r="r" b="b"/>
                              <a:pathLst>
                                <a:path w="6494" h="3210">
                                  <a:moveTo>
                                    <a:pt x="4663" y="124"/>
                                  </a:moveTo>
                                  <a:lnTo>
                                    <a:pt x="6318" y="124"/>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869" name="Freeform 870"/>
                        <wps:cNvSpPr>
                          <a:spLocks/>
                        </wps:cNvSpPr>
                        <wps:spPr bwMode="auto">
                          <a:xfrm>
                            <a:off x="8057" y="24"/>
                            <a:ext cx="540" cy="127"/>
                          </a:xfrm>
                          <a:custGeom>
                            <a:avLst/>
                            <a:gdLst>
                              <a:gd name="T0" fmla="*/ 10 w 540"/>
                              <a:gd name="T1" fmla="*/ 126 h 127"/>
                              <a:gd name="T2" fmla="*/ 529 w 540"/>
                              <a:gd name="T3" fmla="*/ 126 h 127"/>
                              <a:gd name="T4" fmla="*/ 536 w 540"/>
                              <a:gd name="T5" fmla="*/ 126 h 127"/>
                              <a:gd name="T6" fmla="*/ 539 w 540"/>
                              <a:gd name="T7" fmla="*/ 124 h 127"/>
                              <a:gd name="T8" fmla="*/ 539 w 540"/>
                              <a:gd name="T9" fmla="*/ 119 h 127"/>
                              <a:gd name="T10" fmla="*/ 539 w 540"/>
                              <a:gd name="T11" fmla="*/ 7 h 127"/>
                              <a:gd name="T12" fmla="*/ 539 w 540"/>
                              <a:gd name="T13" fmla="*/ 2 h 127"/>
                              <a:gd name="T14" fmla="*/ 536 w 540"/>
                              <a:gd name="T15" fmla="*/ 0 h 127"/>
                              <a:gd name="T16" fmla="*/ 529 w 540"/>
                              <a:gd name="T17" fmla="*/ 0 h 127"/>
                              <a:gd name="T18" fmla="*/ 10 w 540"/>
                              <a:gd name="T19" fmla="*/ 0 h 127"/>
                              <a:gd name="T20" fmla="*/ 3 w 540"/>
                              <a:gd name="T21" fmla="*/ 0 h 127"/>
                              <a:gd name="T22" fmla="*/ 0 w 540"/>
                              <a:gd name="T23" fmla="*/ 2 h 127"/>
                              <a:gd name="T24" fmla="*/ 0 w 540"/>
                              <a:gd name="T25" fmla="*/ 7 h 127"/>
                              <a:gd name="T26" fmla="*/ 0 w 540"/>
                              <a:gd name="T27" fmla="*/ 119 h 127"/>
                              <a:gd name="T28" fmla="*/ 0 w 540"/>
                              <a:gd name="T29" fmla="*/ 124 h 127"/>
                              <a:gd name="T30" fmla="*/ 3 w 540"/>
                              <a:gd name="T31" fmla="*/ 126 h 127"/>
                              <a:gd name="T32" fmla="*/ 10 w 540"/>
                              <a:gd name="T33" fmla="*/ 12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40" h="127">
                                <a:moveTo>
                                  <a:pt x="10" y="126"/>
                                </a:moveTo>
                                <a:lnTo>
                                  <a:pt x="529" y="126"/>
                                </a:lnTo>
                                <a:lnTo>
                                  <a:pt x="536" y="126"/>
                                </a:lnTo>
                                <a:lnTo>
                                  <a:pt x="539" y="124"/>
                                </a:lnTo>
                                <a:lnTo>
                                  <a:pt x="539" y="119"/>
                                </a:lnTo>
                                <a:lnTo>
                                  <a:pt x="539" y="7"/>
                                </a:lnTo>
                                <a:lnTo>
                                  <a:pt x="539" y="2"/>
                                </a:lnTo>
                                <a:lnTo>
                                  <a:pt x="536" y="0"/>
                                </a:lnTo>
                                <a:lnTo>
                                  <a:pt x="529" y="0"/>
                                </a:lnTo>
                                <a:lnTo>
                                  <a:pt x="10" y="0"/>
                                </a:lnTo>
                                <a:lnTo>
                                  <a:pt x="3" y="0"/>
                                </a:lnTo>
                                <a:lnTo>
                                  <a:pt x="0" y="2"/>
                                </a:lnTo>
                                <a:lnTo>
                                  <a:pt x="0" y="7"/>
                                </a:lnTo>
                                <a:lnTo>
                                  <a:pt x="0" y="119"/>
                                </a:lnTo>
                                <a:lnTo>
                                  <a:pt x="0" y="124"/>
                                </a:lnTo>
                                <a:lnTo>
                                  <a:pt x="3" y="126"/>
                                </a:lnTo>
                                <a:lnTo>
                                  <a:pt x="10" y="126"/>
                                </a:lnTo>
                                <a:close/>
                              </a:path>
                            </a:pathLst>
                          </a:custGeom>
                          <a:noFill/>
                          <a:ln w="2531">
                            <a:solidFill>
                              <a:srgbClr val="CCCCC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 name="Freeform 871"/>
                        <wps:cNvSpPr>
                          <a:spLocks/>
                        </wps:cNvSpPr>
                        <wps:spPr bwMode="auto">
                          <a:xfrm>
                            <a:off x="8077" y="56"/>
                            <a:ext cx="102" cy="20"/>
                          </a:xfrm>
                          <a:custGeom>
                            <a:avLst/>
                            <a:gdLst>
                              <a:gd name="T0" fmla="*/ 0 w 102"/>
                              <a:gd name="T1" fmla="*/ 0 h 20"/>
                              <a:gd name="T2" fmla="*/ 101 w 102"/>
                              <a:gd name="T3" fmla="*/ 0 h 20"/>
                            </a:gdLst>
                            <a:ahLst/>
                            <a:cxnLst>
                              <a:cxn ang="0">
                                <a:pos x="T0" y="T1"/>
                              </a:cxn>
                              <a:cxn ang="0">
                                <a:pos x="T2" y="T3"/>
                              </a:cxn>
                            </a:cxnLst>
                            <a:rect l="0" t="0" r="r" b="b"/>
                            <a:pathLst>
                              <a:path w="102" h="20">
                                <a:moveTo>
                                  <a:pt x="0" y="0"/>
                                </a:moveTo>
                                <a:lnTo>
                                  <a:pt x="101" y="0"/>
                                </a:lnTo>
                              </a:path>
                            </a:pathLst>
                          </a:custGeom>
                          <a:noFill/>
                          <a:ln w="17444">
                            <a:solidFill>
                              <a:srgbClr val="FFA4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 name="Freeform 872"/>
                        <wps:cNvSpPr>
                          <a:spLocks/>
                        </wps:cNvSpPr>
                        <wps:spPr bwMode="auto">
                          <a:xfrm>
                            <a:off x="8077" y="113"/>
                            <a:ext cx="102" cy="20"/>
                          </a:xfrm>
                          <a:custGeom>
                            <a:avLst/>
                            <a:gdLst>
                              <a:gd name="T0" fmla="*/ 0 w 102"/>
                              <a:gd name="T1" fmla="*/ 0 h 20"/>
                              <a:gd name="T2" fmla="*/ 101 w 102"/>
                              <a:gd name="T3" fmla="*/ 0 h 20"/>
                            </a:gdLst>
                            <a:ahLst/>
                            <a:cxnLst>
                              <a:cxn ang="0">
                                <a:pos x="T0" y="T1"/>
                              </a:cxn>
                              <a:cxn ang="0">
                                <a:pos x="T2" y="T3"/>
                              </a:cxn>
                            </a:cxnLst>
                            <a:rect l="0" t="0" r="r" b="b"/>
                            <a:pathLst>
                              <a:path w="102" h="20">
                                <a:moveTo>
                                  <a:pt x="0" y="0"/>
                                </a:moveTo>
                                <a:lnTo>
                                  <a:pt x="101" y="0"/>
                                </a:lnTo>
                              </a:path>
                            </a:pathLst>
                          </a:custGeom>
                          <a:noFill/>
                          <a:ln w="17444">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DA40A0" id="Group 823" o:spid="_x0000_s1026" style="position:absolute;left:0;text-align:left;margin-left:347.35pt;margin-top:.1pt;width:83.9pt;height:33.2pt;z-index:-251618816;mso-position-horizontal-relative:page" coordorigin="6947,2" coordsize="1678,6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" o:allowincell="f">
                <v:shape id="Freeform 824" o:spid="_x0000_s1027" style="position:absolute;left:7073;top:34;width:20;height:600;visibility:visible;mso-wrap-style:square;v-text-anchor:top" coordsize="2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" path="m,l,599e" filled="f" strokecolor="#ffa400" strokeweight="1.0834mm">
                  <v:path arrowok="t" o:connecttype="custom" o:connectlocs="0,0;0,599" o:connectangles="0,0"/>
                </v:shape>
                <v:shape id="Freeform 825" o:spid="_x0000_s1028" style="position:absolute;left:7196;top:634;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" path="m,l61,e" filled="f" strokecolor="#ffa400" strokeweight="0">
                  <v:path arrowok="t" o:connecttype="custom" o:connectlocs="0,0;61,0" o:connectangles="0,0"/>
                </v:shape>
                <v:shape id="Freeform 826" o:spid="_x0000_s1029" style="position:absolute;left:7134;top:47;width:20;height:588;visibility:visible;mso-wrap-style:square;v-text-anchor:top" coordsize="20,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" path="m,l,587e" filled="f" strokecolor="blue" strokeweight="1.0834mm">
                  <v:path arrowok="t" o:connecttype="custom" o:connectlocs="0,0;0,587" o:connectangles="0,0"/>
                </v:shape>
                <v:shape id="Freeform 827" o:spid="_x0000_s1030" style="position:absolute;left:7380;top:372;width:20;height:262;visibility:visible;mso-wrap-style:square;v-text-anchor:top" coordsize="20,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" path="m,l,261e" filled="f" strokecolor="#ffa400" strokeweight="1.0834mm">
                  <v:path arrowok="t" o:connecttype="custom" o:connectlocs="0,0;0,261" o:connectangles="0,0"/>
                </v:shape>
                <v:shape id="Freeform 828" o:spid="_x0000_s1031" style="position:absolute;left:7257;top:634;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" path="m,l61,e" filled="f" strokecolor="blue" strokeweight="0">
                  <v:path arrowok="t" o:connecttype="custom" o:connectlocs="0,0;61,0" o:connectangles="0,0"/>
                </v:shape>
                <v:shape id="Freeform 829" o:spid="_x0000_s1032" style="position:absolute;left:7503;top:634;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" path="m,l61,e" filled="f" strokecolor="#ffa400" strokeweight="0">
                  <v:path arrowok="t" o:connecttype="custom" o:connectlocs="0,0;61,0" o:connectangles="0,0"/>
                </v:shape>
                <v:shape id="Freeform 830" o:spid="_x0000_s1033" style="position:absolute;left:7441;top:360;width:20;height:275;visibility:visible;mso-wrap-style:square;v-text-anchor:top" coordsize="20,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" path="m,l,274e" filled="f" strokecolor="blue" strokeweight="1.0834mm">
                  <v:path arrowok="t" o:connecttype="custom" o:connectlocs="0,0;0,274" o:connectangles="0,0"/>
                </v:shape>
                <v:shape id="Freeform 831" o:spid="_x0000_s1034" style="position:absolute;left:7656;top:634;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" path="m,l61,e" filled="f" strokecolor="#ffa400" strokeweight="0">
                  <v:path arrowok="t" o:connecttype="custom" o:connectlocs="0,0;61,0" o:connectangles="0,0"/>
                </v:shape>
                <v:shape id="Freeform 832" o:spid="_x0000_s1035" style="position:absolute;left:7564;top:634;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" path="m,l61,e" filled="f" strokecolor="blue" strokeweight="0">
                  <v:path arrowok="t" o:connecttype="custom" o:connectlocs="0,0;61,0" o:connectangles="0,0"/>
                </v:shape>
                <v:shape id="Freeform 833" o:spid="_x0000_s1036" style="position:absolute;left:7810;top:625;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" path="m,l61,e" filled="f" strokecolor="#ffa400" strokeweight=".33775mm">
                  <v:path arrowok="t" o:connecttype="custom" o:connectlocs="0,0;61,0" o:connectangles="0,0"/>
                </v:shape>
                <v:shape id="Freeform 834" o:spid="_x0000_s1037" style="position:absolute;left:7718;top:634;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" path="m,l61,e" filled="f" strokecolor="blue" strokeweight="0">
                  <v:path arrowok="t" o:connecttype="custom" o:connectlocs="0,0;61,0" o:connectangles="0,0"/>
                </v:shape>
                <v:shape id="Freeform 835" o:spid="_x0000_s1038" style="position:absolute;left:7963;top:634;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" path="m,l61,e" filled="f" strokecolor="#ffa400" strokeweight="0">
                  <v:path arrowok="t" o:connecttype="custom" o:connectlocs="0,0;61,0" o:connectangles="0,0"/>
                </v:shape>
                <v:shape id="Freeform 836" o:spid="_x0000_s1039" style="position:absolute;left:7871;top:628;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" path="m,l61,e" filled="f" strokecolor="blue" strokeweight=".22517mm">
                  <v:path arrowok="t" o:connecttype="custom" o:connectlocs="0,0;61,0" o:connectangles="0,0"/>
                </v:shape>
                <v:shape id="Freeform 837" o:spid="_x0000_s1040" style="position:absolute;left:8117;top:634;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" path="m,l61,e" filled="f" strokecolor="#ffa400" strokeweight="0">
                  <v:path arrowok="t" o:connecttype="custom" o:connectlocs="0,0;61,0" o:connectangles="0,0"/>
                </v:shape>
                <v:shape id="Freeform 838" o:spid="_x0000_s1041" style="position:absolute;left:8025;top:634;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" path="m,l61,e" filled="f" strokecolor="blue" strokeweight="0">
                  <v:path arrowok="t" o:connecttype="custom" o:connectlocs="0,0;61,0" o:connectangles="0,0"/>
                </v:shape>
                <v:shape id="Freeform 839" o:spid="_x0000_s1042" style="position:absolute;left:8271;top:634;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" path="m,l61,e" filled="f" strokecolor="#ffa400" strokeweight="0">
                  <v:path arrowok="t" o:connecttype="custom" o:connectlocs="0,0;61,0" o:connectangles="0,0"/>
                </v:shape>
                <v:shape id="Freeform 840" o:spid="_x0000_s1043" style="position:absolute;left:8178;top:63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" path="m,l61,e" filled="f" strokecolor="blue" strokeweight=".1126mm">
                  <v:path arrowok="t" o:connecttype="custom" o:connectlocs="0,0;61,0" o:connectangles="0,0"/>
                </v:shape>
                <v:shape id="Freeform 841" o:spid="_x0000_s1044" style="position:absolute;left:8424;top:631;width:62;height:20;visibility:visible;mso-wrap-style:square;v-text-anchor:top" coordsize="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" path="m,l61,e" filled="f" strokecolor="#ffa400" strokeweight=".1126mm">
                  <v:path arrowok="t" o:connecttype="custom" o:connectlocs="0,0;61,0" o:connectangles="0,0"/>
                </v:shape>
                <v:group id="Group 842" o:spid="_x0000_s1045" style="position:absolute;left:8332;top:634;width:215;height:20" coordorigin="8332,634" coordsize="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">
                  <v:shape id="Freeform 843" o:spid="_x0000_s1046" style="position:absolute;left:8332;top:634;width:215;height:20;visibility:visible;mso-wrap-style:square;v-text-anchor:top" coordsize="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" path="m,l61,e" filled="f" strokecolor="blue" strokeweight="0">
                    <v:path arrowok="t" o:connecttype="custom" o:connectlocs="0,0;61,0" o:connectangles="0,0"/>
                  </v:shape>
                  <v:shape id="Freeform 844" o:spid="_x0000_s1047" style="position:absolute;left:8332;top:634;width:215;height:20;visibility:visible;mso-wrap-style:square;v-text-anchor:top" coordsize="2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" path="m153,r61,e" filled="f" strokecolor="blue" strokeweight="0">
                    <v:path arrowok="t" o:connecttype="custom" o:connectlocs="153,0;214,0" o:connectangles="0,0"/>
                  </v:shape>
                </v:group>
                <v:shape id="Freeform 845" o:spid="_x0000_s1048" style="position:absolute;left:7027;top:64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" path="m,l,e" filled="f" strokeweight=".24228mm">
                  <v:path arrowok="t" o:connecttype="custom" o:connectlocs="0,0;0,0" o:connectangles="0,0"/>
                </v:shape>
                <v:shape id="Freeform 846" o:spid="_x0000_s1049" style="position:absolute;left:7027;top:63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" path="m,l,13e" filled="f" strokeweight=".07194mm">
                  <v:path arrowok="t" o:connecttype="custom" o:connectlocs="0,0;0,13" o:connectangles="0,0"/>
                </v:shape>
                <v:shape id="Freeform 847" o:spid="_x0000_s1050" style="position:absolute;left:7411;top:64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" path="m,l,e" filled="f" strokeweight=".24228mm">
                  <v:path arrowok="t" o:connecttype="custom" o:connectlocs="0,0;0,0" o:connectangles="0,0"/>
                </v:shape>
                <v:shape id="Freeform 848" o:spid="_x0000_s1051" style="position:absolute;left:7411;top:63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" path="m,l,13e" filled="f" strokeweight=".07194mm">
                  <v:path arrowok="t" o:connecttype="custom" o:connectlocs="0,0;0,13" o:connectangles="0,0"/>
                </v:shape>
                <v:shape id="Freeform 849" o:spid="_x0000_s1052" style="position:absolute;left:7795;top:64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" path="m,l,e" filled="f" strokeweight=".24228mm">
                  <v:path arrowok="t" o:connecttype="custom" o:connectlocs="0,0;0,0" o:connectangles="0,0"/>
                </v:shape>
                <v:shape id="Freeform 850" o:spid="_x0000_s1053" style="position:absolute;left:7795;top:63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" path="m,l,13e" filled="f" strokeweight=".07194mm">
                  <v:path arrowok="t" o:connecttype="custom" o:connectlocs="0,0;0,13" o:connectangles="0,0"/>
                </v:shape>
                <v:shape id="Freeform 851" o:spid="_x0000_s1054" style="position:absolute;left:8178;top:64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" path="m,l,e" filled="f" strokeweight=".24228mm">
                  <v:path arrowok="t" o:connecttype="custom" o:connectlocs="0,0;0,0" o:connectangles="0,0"/>
                </v:shape>
                <v:shape id="Freeform 852" o:spid="_x0000_s1055" style="position:absolute;left:8178;top:63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" path="m,l,13e" filled="f" strokeweight=".07194mm">
                  <v:path arrowok="t" o:connecttype="custom" o:connectlocs="0,0;0,13" o:connectangles="0,0"/>
                </v:shape>
                <v:shape id="Freeform 853" o:spid="_x0000_s1056" style="position:absolute;left:8562;top:64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" path="m,l,e" filled="f" strokeweight=".24228mm">
                  <v:path arrowok="t" o:connecttype="custom" o:connectlocs="0,0;0,0" o:connectangles="0,0"/>
                </v:shape>
                <v:shape id="Freeform 854" o:spid="_x0000_s1057" style="position:absolute;left:8562;top:63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" path="m,l,13e" filled="f" strokeweight=".07194mm">
                  <v:path arrowok="t" o:connecttype="custom" o:connectlocs="0,0;0,13" o:connectangles="0,0"/>
                </v:shape>
                <v:shape id="Freeform 855" o:spid="_x0000_s1058" style="position:absolute;left:6949;top:63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" path="m,l17,e" filled="f" strokeweight="0">
                  <v:path arrowok="t" o:connecttype="custom" o:connectlocs="0,0;17,0" o:connectangles="0,0"/>
                </v:shape>
                <v:shape id="Freeform 856" o:spid="_x0000_s1059" style="position:absolute;left:6949;top:63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" path="m17,l,e" filled="f" strokeweight=".05536mm">
                  <v:path arrowok="t" o:connecttype="custom" o:connectlocs="17,0;0,0" o:connectangles="0,0"/>
                </v:shape>
                <v:shape id="Freeform 857" o:spid="_x0000_s1060" style="position:absolute;left:6949;top:50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" path="m,l17,e" filled="f" strokeweight="0">
                  <v:path arrowok="t" o:connecttype="custom" o:connectlocs="0,0;17,0" o:connectangles="0,0"/>
                </v:shape>
                <v:shape id="Freeform 858" o:spid="_x0000_s1061" style="position:absolute;left:6949;top:50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" path="m17,l,e" filled="f" strokeweight=".05536mm">
                  <v:path arrowok="t" o:connecttype="custom" o:connectlocs="17,0;0,0" o:connectangles="0,0"/>
                </v:shape>
                <v:shape id="Freeform 859" o:spid="_x0000_s1062" style="position:absolute;left:6949;top:37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" path="m,l17,e" filled="f" strokeweight="0">
                  <v:path arrowok="t" o:connecttype="custom" o:connectlocs="0,0;17,0" o:connectangles="0,0"/>
                </v:shape>
                <v:shape id="Freeform 860" o:spid="_x0000_s1063" style="position:absolute;left:6949;top:37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" path="m17,l,e" filled="f" strokeweight=".05536mm">
                  <v:path arrowok="t" o:connecttype="custom" o:connectlocs="17,0;0,0" o:connectangles="0,0"/>
                </v:shape>
                <v:shape id="Freeform 861" o:spid="_x0000_s1064" style="position:absolute;left:6949;top:25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" path="m,l17,e" filled="f" strokeweight="0">
                  <v:path arrowok="t" o:connecttype="custom" o:connectlocs="0,0;17,0" o:connectangles="0,0"/>
                </v:shape>
                <v:shape id="Freeform 862" o:spid="_x0000_s1065" style="position:absolute;left:6949;top:25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" path="m17,l,e" filled="f" strokeweight=".05536mm">
                  <v:path arrowok="t" o:connecttype="custom" o:connectlocs="17,0;0,0" o:connectangles="0,0"/>
                </v:shape>
                <v:shape id="Freeform 863" o:spid="_x0000_s1066" style="position:absolute;left:6949;top:12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" path="m,l17,e" filled="f" strokeweight="0">
                  <v:path arrowok="t" o:connecttype="custom" o:connectlocs="0,0;17,0" o:connectangles="0,0"/>
                </v:shape>
                <v:shape id="Freeform 864" o:spid="_x0000_s1067" style="position:absolute;left:6949;top:12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" path="m17,l,e" filled="f" strokeweight=".05536mm">
                  <v:path arrowok="t" o:connecttype="custom" o:connectlocs="17,0;0,0" o:connectangles="0,0"/>
                </v:shape>
                <v:group id="Group 865" o:spid="_x0000_s1068" style="position:absolute;left:2303;top:-120;width:6494;height:3210" coordorigin="2303,-120"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">
                  <v:shape id="Freeform 866" o:spid="_x0000_s1069" style="position:absolute;left:2303;top:-120;width:6494;height:3210;visibility:visible;mso-wrap-style:square;v-text-anchor:top"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" path="m4663,754r,-630e" filled="f" strokeweight=".06364mm">
                    <v:path arrowok="t" o:connecttype="custom" o:connectlocs="4663,754;4663,124" o:connectangles="0,0"/>
                  </v:shape>
                  <v:shape id="Freeform 867" o:spid="_x0000_s1070" style="position:absolute;left:2303;top:-120;width:6494;height:3210;visibility:visible;mso-wrap-style:square;v-text-anchor:top"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" path="m6318,754r,-630e" filled="f" strokeweight=".06364mm">
                    <v:path arrowok="t" o:connecttype="custom" o:connectlocs="6318,754;6318,124" o:connectangles="0,0"/>
                  </v:shape>
                  <v:shape id="Freeform 868" o:spid="_x0000_s1071" style="position:absolute;left:2303;top:-120;width:6494;height:3210;visibility:visible;mso-wrap-style:square;v-text-anchor:top"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" path="m4663,754r1655,e" filled="f" strokeweight=".06364mm">
                    <v:path arrowok="t" o:connecttype="custom" o:connectlocs="4663,754;6318,754" o:connectangles="0,0"/>
                  </v:shape>
                  <v:shape id="Freeform 869" o:spid="_x0000_s1072" style="position:absolute;left:2303;top:-120;width:6494;height:3210;visibility:visible;mso-wrap-style:square;v-text-anchor:top" coordsize="6494,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" path="m4663,124r1655,e" filled="f" strokeweight=".06364mm">
                    <v:path arrowok="t" o:connecttype="custom" o:connectlocs="4663,124;6318,124" o:connectangles="0,0"/>
                  </v:shape>
                </v:group>
                <v:shape id="Freeform 870" o:spid="_x0000_s1073" style="position:absolute;left:8057;top:24;width:540;height:127;visibility:visible;mso-wrap-style:square;v-text-anchor:top" coordsize="54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" path="m10,126r519,l536,126r3,-2l539,119,539,7r,-5l536,r-7,l10,,3,,,2,,7,,119r,5l3,126r7,xe" filled="f" strokecolor="#ccc" strokeweight=".07031mm">
                  <v:path arrowok="t" o:connecttype="custom" o:connectlocs="10,126;529,126;536,126;539,124;539,119;539,7;539,2;536,0;529,0;10,0;3,0;0,2;0,7;0,119;0,124;3,126;10,126" o:connectangles="0,0,0,0,0,0,0,0,0,0,0,0,0,0,0,0,0"/>
                </v:shape>
                <v:shape id="Freeform 871" o:spid="_x0000_s1074" style="position:absolute;left:8077;top:56;width:102;height:20;visibility:visible;mso-wrap-style:square;v-text-anchor:top" coordsize="1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" path="m,l101,e" filled="f" strokecolor="#ffa400" strokeweight=".48456mm">
                  <v:path arrowok="t" o:connecttype="custom" o:connectlocs="0,0;101,0" o:connectangles="0,0"/>
                </v:shape>
                <v:shape id="Freeform 872" o:spid="_x0000_s1075" style="position:absolute;left:8077;top:113;width:102;height:20;visibility:visible;mso-wrap-style:square;v-text-anchor:top" coordsize="1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" path="m,l101,e" filled="f" strokecolor="blue" strokeweight=".48456mm">
                  <v:path arrowok="t" o:connecttype="custom" o:connectlocs="0,0;101,0" o:connectangles="0,0"/>
                </v:shape>
                <w10:wrap anchorx="page"/>
              </v:group>
            </w:pict>
          </mc:Fallback>
        </mc:AlternateContent>
      </w:r>
      <w:r w:rsidR="0070072F">
        <w:rPr>
          <w:rFonts w:ascii="Lucida Sans Unicode" w:hAnsi="Lucida Sans Unicode" w:cs="Lucida Sans Unicode"/>
          <w:sz w:val="6"/>
          <w:szCs w:val="6"/>
        </w:rPr>
        <w:t>First</w:t>
      </w:r>
      <w:r w:rsidR="0070072F">
        <w:rPr>
          <w:rFonts w:ascii="Lucida Sans Unicode" w:hAnsi="Lucida Sans Unicode" w:cs="Lucida Sans Unicode"/>
          <w:spacing w:val="-5"/>
          <w:sz w:val="6"/>
          <w:szCs w:val="6"/>
        </w:rPr>
        <w:t xml:space="preserve"> </w:t>
      </w:r>
      <w:r w:rsidR="0070072F">
        <w:rPr>
          <w:rFonts w:ascii="Lucida Sans Unicode" w:hAnsi="Lucida Sans Unicode" w:cs="Lucida Sans Unicode"/>
          <w:sz w:val="6"/>
          <w:szCs w:val="6"/>
        </w:rPr>
        <w:t>Phase</w:t>
      </w:r>
      <w:r w:rsidR="0070072F">
        <w:rPr>
          <w:position w:val="2"/>
          <w:sz w:val="4"/>
          <w:szCs w:val="4"/>
        </w:rPr>
        <w:tab/>
      </w:r>
      <w:r w:rsidR="0070072F">
        <w:rPr>
          <w:rFonts w:ascii="Lucida Sans Unicode" w:hAnsi="Lucida Sans Unicode" w:cs="Lucida Sans Unicode"/>
          <w:position w:val="2"/>
          <w:sz w:val="6"/>
          <w:szCs w:val="6"/>
        </w:rPr>
        <w:t>60</w:t>
      </w:r>
    </w:p>
    <w:p w:rsidR="0070072F" w:rsidRDefault="0070072F">
      <w:pPr>
        <w:pStyle w:val="BodyText"/>
        <w:kinsoku w:val="0"/>
        <w:overflowPunct w:val="0"/>
        <w:spacing w:before="61"/>
        <w:ind w:left="119"/>
        <w:rPr>
          <w:rFonts w:ascii="Lucida Sans Unicode" w:hAnsi="Lucida Sans Unicode" w:cs="Lucida Sans Unicode"/>
          <w:w w:val="90"/>
          <w:sz w:val="6"/>
          <w:szCs w:val="6"/>
        </w:rPr>
      </w:pPr>
      <w:r>
        <w:rPr>
          <w:sz w:val="24"/>
          <w:szCs w:val="24"/>
        </w:rPr>
        <w:br w:type="column"/>
      </w:r>
      <w:r>
        <w:rPr>
          <w:rFonts w:ascii="Lucida Sans Unicode" w:hAnsi="Lucida Sans Unicode" w:cs="Lucida Sans Unicode"/>
          <w:w w:val="90"/>
          <w:sz w:val="6"/>
          <w:szCs w:val="6"/>
        </w:rPr>
        <w:lastRenderedPageBreak/>
        <w:t>Consecutive</w:t>
      </w:r>
      <w:r>
        <w:rPr>
          <w:rFonts w:ascii="Lucida Sans Unicode" w:hAnsi="Lucida Sans Unicode" w:cs="Lucida Sans Unicode"/>
          <w:spacing w:val="-6"/>
          <w:w w:val="90"/>
          <w:sz w:val="6"/>
          <w:szCs w:val="6"/>
        </w:rPr>
        <w:t xml:space="preserve"> </w:t>
      </w:r>
      <w:r>
        <w:rPr>
          <w:rFonts w:ascii="Lucida Sans Unicode" w:hAnsi="Lucida Sans Unicode" w:cs="Lucida Sans Unicode"/>
          <w:w w:val="90"/>
          <w:sz w:val="6"/>
          <w:szCs w:val="6"/>
        </w:rPr>
        <w:t>length</w:t>
      </w:r>
      <w:r>
        <w:rPr>
          <w:rFonts w:ascii="Lucida Sans Unicode" w:hAnsi="Lucida Sans Unicode" w:cs="Lucida Sans Unicode"/>
          <w:spacing w:val="-6"/>
          <w:w w:val="90"/>
          <w:sz w:val="6"/>
          <w:szCs w:val="6"/>
        </w:rPr>
        <w:t xml:space="preserve"> </w:t>
      </w:r>
      <w:r>
        <w:rPr>
          <w:rFonts w:ascii="Lucida Sans Unicode" w:hAnsi="Lucida Sans Unicode" w:cs="Lucida Sans Unicode"/>
          <w:w w:val="90"/>
          <w:sz w:val="6"/>
          <w:szCs w:val="6"/>
        </w:rPr>
        <w:t>of</w:t>
      </w:r>
      <w:r>
        <w:rPr>
          <w:rFonts w:ascii="Lucida Sans Unicode" w:hAnsi="Lucida Sans Unicode" w:cs="Lucida Sans Unicode"/>
          <w:spacing w:val="-6"/>
          <w:w w:val="90"/>
          <w:sz w:val="6"/>
          <w:szCs w:val="6"/>
        </w:rPr>
        <w:t xml:space="preserve"> </w:t>
      </w:r>
      <w:r>
        <w:rPr>
          <w:rFonts w:ascii="Lucida Sans Unicode" w:hAnsi="Lucida Sans Unicode" w:cs="Lucida Sans Unicode"/>
          <w:w w:val="90"/>
          <w:sz w:val="6"/>
          <w:szCs w:val="6"/>
        </w:rPr>
        <w:t>phases</w:t>
      </w:r>
    </w:p>
    <w:p w:rsidR="0070072F" w:rsidRDefault="0070072F">
      <w:pPr>
        <w:pStyle w:val="BodyText"/>
        <w:kinsoku w:val="0"/>
        <w:overflowPunct w:val="0"/>
        <w:spacing w:before="142" w:line="68" w:lineRule="exact"/>
        <w:ind w:left="8"/>
        <w:rPr>
          <w:rFonts w:ascii="Lucida Sans Unicode" w:hAnsi="Lucida Sans Unicode" w:cs="Lucida Sans Unicode"/>
          <w:w w:val="90"/>
          <w:sz w:val="6"/>
          <w:szCs w:val="6"/>
        </w:rPr>
      </w:pPr>
      <w:r>
        <w:rPr>
          <w:sz w:val="24"/>
          <w:szCs w:val="24"/>
        </w:rPr>
        <w:br w:type="column"/>
      </w:r>
      <w:r>
        <w:rPr>
          <w:rFonts w:ascii="Lucida Sans Unicode" w:hAnsi="Lucida Sans Unicode" w:cs="Lucida Sans Unicode"/>
          <w:w w:val="90"/>
          <w:sz w:val="6"/>
          <w:szCs w:val="6"/>
        </w:rPr>
        <w:lastRenderedPageBreak/>
        <w:t>First Phase</w:t>
      </w:r>
    </w:p>
    <w:p w:rsidR="0070072F" w:rsidRDefault="0070072F">
      <w:pPr>
        <w:pStyle w:val="BodyText"/>
        <w:kinsoku w:val="0"/>
        <w:overflowPunct w:val="0"/>
        <w:spacing w:before="142" w:line="68" w:lineRule="exact"/>
        <w:ind w:left="8"/>
        <w:rPr>
          <w:rFonts w:ascii="Lucida Sans Unicode" w:hAnsi="Lucida Sans Unicode" w:cs="Lucida Sans Unicode"/>
          <w:w w:val="90"/>
          <w:sz w:val="6"/>
          <w:szCs w:val="6"/>
        </w:rPr>
        <w:sectPr w:rsidR="0070072F">
          <w:type w:val="continuous"/>
          <w:pgSz w:w="12240" w:h="15840"/>
          <w:pgMar w:top="920" w:right="0" w:bottom="280" w:left="860" w:header="720" w:footer="720" w:gutter="0"/>
          <w:cols w:num="4" w:space="720" w:equalWidth="0">
            <w:col w:w="5162" w:space="758"/>
            <w:col w:w="2139" w:space="366"/>
            <w:col w:w="874" w:space="40"/>
            <w:col w:w="2041"/>
          </w:cols>
          <w:noEndnote/>
        </w:sectPr>
      </w:pPr>
    </w:p>
    <w:p w:rsidR="0070072F" w:rsidRDefault="0070072F">
      <w:pPr>
        <w:pStyle w:val="BodyText"/>
        <w:kinsoku w:val="0"/>
        <w:overflowPunct w:val="0"/>
        <w:spacing w:before="8" w:line="220" w:lineRule="exact"/>
        <w:ind w:left="119"/>
      </w:pPr>
      <w:r>
        <w:lastRenderedPageBreak/>
        <w:t>by the timing diagram of ten consecutive actions which is shown in Fig. 8</w:t>
      </w:r>
    </w:p>
    <w:p w:rsidR="0070072F" w:rsidRDefault="0070072F">
      <w:pPr>
        <w:pStyle w:val="BodyText"/>
        <w:tabs>
          <w:tab w:val="left" w:pos="892"/>
        </w:tabs>
        <w:kinsoku w:val="0"/>
        <w:overflowPunct w:val="0"/>
        <w:spacing w:line="102" w:lineRule="exact"/>
        <w:ind w:left="119"/>
        <w:rPr>
          <w:rFonts w:ascii="Lucida Sans Unicode" w:hAnsi="Lucida Sans Unicode" w:cs="Lucida Sans Unicode"/>
          <w:w w:val="80"/>
          <w:sz w:val="8"/>
          <w:szCs w:val="8"/>
        </w:rPr>
      </w:pPr>
      <w:r>
        <w:rPr>
          <w:sz w:val="24"/>
          <w:szCs w:val="24"/>
        </w:rPr>
        <w:br w:type="column"/>
      </w:r>
      <w:r>
        <w:rPr>
          <w:rFonts w:ascii="Lucida Sans Unicode" w:hAnsi="Lucida Sans Unicode" w:cs="Lucida Sans Unicode"/>
          <w:w w:val="90"/>
          <w:sz w:val="6"/>
          <w:szCs w:val="6"/>
        </w:rPr>
        <w:lastRenderedPageBreak/>
        <w:t>80</w:t>
      </w:r>
      <w:r>
        <w:rPr>
          <w:rFonts w:ascii="Lucida Sans Unicode" w:hAnsi="Lucida Sans Unicode" w:cs="Lucida Sans Unicode"/>
          <w:w w:val="90"/>
          <w:sz w:val="6"/>
          <w:szCs w:val="6"/>
        </w:rPr>
        <w:tab/>
      </w:r>
      <w:r>
        <w:rPr>
          <w:rFonts w:ascii="Lucida Sans Unicode" w:hAnsi="Lucida Sans Unicode" w:cs="Lucida Sans Unicode"/>
          <w:w w:val="80"/>
          <w:sz w:val="8"/>
          <w:szCs w:val="8"/>
        </w:rPr>
        <w:t>Junction</w:t>
      </w:r>
      <w:r>
        <w:rPr>
          <w:rFonts w:ascii="Lucida Sans Unicode" w:hAnsi="Lucida Sans Unicode" w:cs="Lucida Sans Unicode"/>
          <w:spacing w:val="-10"/>
          <w:w w:val="80"/>
          <w:sz w:val="8"/>
          <w:szCs w:val="8"/>
        </w:rPr>
        <w:t xml:space="preserve"> </w:t>
      </w:r>
      <w:r>
        <w:rPr>
          <w:rFonts w:ascii="Lucida Sans Unicode" w:hAnsi="Lucida Sans Unicode" w:cs="Lucida Sans Unicode"/>
          <w:w w:val="80"/>
          <w:sz w:val="8"/>
          <w:szCs w:val="8"/>
        </w:rPr>
        <w:t>C</w:t>
      </w:r>
    </w:p>
    <w:p w:rsidR="0070072F" w:rsidRDefault="00F47BC9">
      <w:pPr>
        <w:pStyle w:val="BodyText"/>
        <w:kinsoku w:val="0"/>
        <w:overflowPunct w:val="0"/>
        <w:spacing w:before="26"/>
        <w:ind w:left="119"/>
        <w:rPr>
          <w:rFonts w:ascii="Lucida Sans Unicode" w:hAnsi="Lucida Sans Unicode" w:cs="Lucida Sans Unicode"/>
          <w:w w:val="95"/>
          <w:sz w:val="6"/>
          <w:szCs w:val="6"/>
        </w:rPr>
      </w:pPr>
      <w:r>
        <w:rPr>
          <w:noProof/>
        </w:rPr>
        <mc:AlternateContent>
          <mc:Choice Requires="wps">
            <w:drawing>
              <wp:anchor distT="0" distB="0" distL="114300" distR="114300" simplePos="0" relativeHeight="251698688" behindDoc="1" locked="0" layoutInCell="0" allowOverlap="1">
                <wp:simplePos x="0" y="0"/>
                <wp:positionH relativeFrom="page">
                  <wp:posOffset>4288155</wp:posOffset>
                </wp:positionH>
                <wp:positionV relativeFrom="paragraph">
                  <wp:posOffset>13970</wp:posOffset>
                </wp:positionV>
                <wp:extent cx="80645" cy="156845"/>
                <wp:effectExtent l="0" t="0" r="0" b="0"/>
                <wp:wrapNone/>
                <wp:docPr id="821" name="Text Box 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18" w:lineRule="exact"/>
                              <w:ind w:left="20"/>
                              <w:rPr>
                                <w:rFonts w:ascii="Lucida Sans Unicode" w:hAnsi="Lucida Sans Unicode" w:cs="Lucida Sans Unicode"/>
                                <w:w w:val="51"/>
                                <w:sz w:val="8"/>
                                <w:szCs w:val="8"/>
                              </w:rPr>
                            </w:pPr>
                            <w:r>
                              <w:rPr>
                                <w:rFonts w:ascii="Lucida Sans Unicode" w:hAnsi="Lucida Sans Unicode" w:cs="Lucida Sans Unicode"/>
                                <w:w w:val="51"/>
                                <w:sz w:val="8"/>
                                <w:szCs w:val="8"/>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3" o:spid="_x0000_s1630" type="#_x0000_t202" style="position:absolute;left:0;text-align:left;margin-left:337.65pt;margin-top:1.1pt;width:6.35pt;height:12.35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" o:allowincell="f" filled="f" stroked="f">
                <v:textbox style="layout-flow:vertical;mso-layout-flow-alt:bottom-to-top" inset="0,0,0,0">
                  <w:txbxContent>
                    <w:p w:rsidR="0070072F" w:rsidRDefault="0070072F">
                      <w:pPr>
                        <w:pStyle w:val="BodyText"/>
                        <w:kinsoku w:val="0"/>
                        <w:overflowPunct w:val="0"/>
                        <w:spacing w:line="118" w:lineRule="exact"/>
                        <w:ind w:left="20"/>
                        <w:rPr>
                          <w:rFonts w:ascii="Lucida Sans Unicode" w:hAnsi="Lucida Sans Unicode" w:cs="Lucida Sans Unicode"/>
                          <w:w w:val="51"/>
                          <w:sz w:val="8"/>
                          <w:szCs w:val="8"/>
                        </w:rPr>
                      </w:pPr>
                      <w:r>
                        <w:rPr>
                          <w:rFonts w:ascii="Lucida Sans Unicode" w:hAnsi="Lucida Sans Unicode" w:cs="Lucida Sans Unicode"/>
                          <w:w w:val="51"/>
                          <w:sz w:val="8"/>
                          <w:szCs w:val="8"/>
                        </w:rPr>
                        <w:t>Frequency</w:t>
                      </w:r>
                    </w:p>
                  </w:txbxContent>
                </v:textbox>
                <w10:wrap anchorx="page"/>
              </v:shape>
            </w:pict>
          </mc:Fallback>
        </mc:AlternateContent>
      </w:r>
      <w:r w:rsidR="0070072F">
        <w:rPr>
          <w:rFonts w:ascii="Lucida Sans Unicode" w:hAnsi="Lucida Sans Unicode" w:cs="Lucida Sans Unicode"/>
          <w:w w:val="95"/>
          <w:sz w:val="6"/>
          <w:szCs w:val="6"/>
        </w:rPr>
        <w:t>60</w:t>
      </w:r>
    </w:p>
    <w:p w:rsidR="0070072F" w:rsidRDefault="0070072F">
      <w:pPr>
        <w:pStyle w:val="BodyText"/>
        <w:kinsoku w:val="0"/>
        <w:overflowPunct w:val="0"/>
        <w:spacing w:before="35"/>
        <w:ind w:left="119"/>
        <w:rPr>
          <w:rFonts w:ascii="Lucida Sans Unicode" w:hAnsi="Lucida Sans Unicode" w:cs="Lucida Sans Unicode"/>
          <w:w w:val="95"/>
          <w:sz w:val="6"/>
          <w:szCs w:val="6"/>
        </w:rPr>
      </w:pPr>
      <w:r>
        <w:rPr>
          <w:rFonts w:ascii="Lucida Sans Unicode" w:hAnsi="Lucida Sans Unicode" w:cs="Lucida Sans Unicode"/>
          <w:w w:val="95"/>
          <w:sz w:val="6"/>
          <w:szCs w:val="6"/>
        </w:rPr>
        <w:t>40</w:t>
      </w:r>
    </w:p>
    <w:p w:rsidR="0070072F" w:rsidRDefault="0070072F">
      <w:pPr>
        <w:pStyle w:val="BodyText"/>
        <w:kinsoku w:val="0"/>
        <w:overflowPunct w:val="0"/>
        <w:spacing w:before="35"/>
        <w:ind w:left="119"/>
        <w:rPr>
          <w:rFonts w:ascii="Lucida Sans Unicode" w:hAnsi="Lucida Sans Unicode" w:cs="Lucida Sans Unicode"/>
          <w:w w:val="95"/>
          <w:sz w:val="6"/>
          <w:szCs w:val="6"/>
        </w:rPr>
      </w:pPr>
      <w:r>
        <w:rPr>
          <w:rFonts w:ascii="Lucida Sans Unicode" w:hAnsi="Lucida Sans Unicode" w:cs="Lucida Sans Unicode"/>
          <w:w w:val="95"/>
          <w:sz w:val="6"/>
          <w:szCs w:val="6"/>
        </w:rPr>
        <w:t>20</w:t>
      </w:r>
    </w:p>
    <w:p w:rsidR="0070072F" w:rsidRDefault="0070072F">
      <w:pPr>
        <w:pStyle w:val="BodyText"/>
        <w:tabs>
          <w:tab w:val="right" w:pos="697"/>
        </w:tabs>
        <w:kinsoku w:val="0"/>
        <w:overflowPunct w:val="0"/>
        <w:spacing w:line="101" w:lineRule="exact"/>
        <w:jc w:val="right"/>
        <w:rPr>
          <w:rFonts w:ascii="Lucida Sans Unicode" w:hAnsi="Lucida Sans Unicode" w:cs="Lucida Sans Unicode"/>
          <w:position w:val="-2"/>
          <w:sz w:val="6"/>
          <w:szCs w:val="6"/>
        </w:rPr>
      </w:pPr>
      <w:r>
        <w:rPr>
          <w:sz w:val="24"/>
          <w:szCs w:val="24"/>
        </w:rPr>
        <w:br w:type="column"/>
      </w:r>
      <w:r>
        <w:rPr>
          <w:rFonts w:ascii="Lucida Sans Unicode" w:hAnsi="Lucida Sans Unicode" w:cs="Lucida Sans Unicode"/>
          <w:sz w:val="6"/>
          <w:szCs w:val="6"/>
        </w:rPr>
        <w:lastRenderedPageBreak/>
        <w:t>Second</w:t>
      </w:r>
      <w:r>
        <w:rPr>
          <w:rFonts w:ascii="Lucida Sans Unicode" w:hAnsi="Lucida Sans Unicode" w:cs="Lucida Sans Unicode"/>
          <w:spacing w:val="-6"/>
          <w:sz w:val="6"/>
          <w:szCs w:val="6"/>
        </w:rPr>
        <w:t xml:space="preserve"> </w:t>
      </w:r>
      <w:r>
        <w:rPr>
          <w:rFonts w:ascii="Lucida Sans Unicode" w:hAnsi="Lucida Sans Unicode" w:cs="Lucida Sans Unicode"/>
          <w:sz w:val="6"/>
          <w:szCs w:val="6"/>
        </w:rPr>
        <w:t>Phase</w:t>
      </w:r>
      <w:r>
        <w:rPr>
          <w:position w:val="-2"/>
          <w:sz w:val="4"/>
          <w:szCs w:val="4"/>
        </w:rPr>
        <w:tab/>
      </w:r>
      <w:r>
        <w:rPr>
          <w:rFonts w:ascii="Lucida Sans Unicode" w:hAnsi="Lucida Sans Unicode" w:cs="Lucida Sans Unicode"/>
          <w:position w:val="-2"/>
          <w:sz w:val="6"/>
          <w:szCs w:val="6"/>
        </w:rPr>
        <w:t>50</w:t>
      </w:r>
    </w:p>
    <w:p w:rsidR="0070072F" w:rsidRDefault="00F47BC9">
      <w:pPr>
        <w:pStyle w:val="BodyText"/>
        <w:kinsoku w:val="0"/>
        <w:overflowPunct w:val="0"/>
        <w:spacing w:before="10"/>
        <w:ind w:right="30"/>
        <w:jc w:val="right"/>
        <w:rPr>
          <w:rFonts w:ascii="Lucida Sans Unicode" w:hAnsi="Lucida Sans Unicode" w:cs="Lucida Sans Unicode"/>
          <w:spacing w:val="-33"/>
          <w:w w:val="85"/>
          <w:sz w:val="6"/>
          <w:szCs w:val="6"/>
        </w:rPr>
      </w:pPr>
      <w:r>
        <w:rPr>
          <w:noProof/>
        </w:rPr>
        <mc:AlternateContent>
          <mc:Choice Requires="wps">
            <w:drawing>
              <wp:anchor distT="0" distB="0" distL="114300" distR="114300" simplePos="0" relativeHeight="251699712" behindDoc="1" locked="0" layoutInCell="0" allowOverlap="1">
                <wp:simplePos x="0" y="0"/>
                <wp:positionH relativeFrom="page">
                  <wp:posOffset>5549265</wp:posOffset>
                </wp:positionH>
                <wp:positionV relativeFrom="paragraph">
                  <wp:posOffset>14605</wp:posOffset>
                </wp:positionV>
                <wp:extent cx="80645" cy="156845"/>
                <wp:effectExtent l="0" t="0" r="0" b="0"/>
                <wp:wrapNone/>
                <wp:docPr id="820" name="Text Box 8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118" w:lineRule="exact"/>
                              <w:ind w:left="20"/>
                              <w:rPr>
                                <w:rFonts w:ascii="Lucida Sans Unicode" w:hAnsi="Lucida Sans Unicode" w:cs="Lucida Sans Unicode"/>
                                <w:w w:val="51"/>
                                <w:sz w:val="8"/>
                                <w:szCs w:val="8"/>
                              </w:rPr>
                            </w:pPr>
                            <w:r>
                              <w:rPr>
                                <w:rFonts w:ascii="Lucida Sans Unicode" w:hAnsi="Lucida Sans Unicode" w:cs="Lucida Sans Unicode"/>
                                <w:w w:val="51"/>
                                <w:sz w:val="8"/>
                                <w:szCs w:val="8"/>
                              </w:rPr>
                              <w:t>Frequency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4" o:spid="_x0000_s1631" type="#_x0000_t202" style="position:absolute;left:0;text-align:left;margin-left:436.95pt;margin-top:1.15pt;width:6.35pt;height:12.35pt;z-index:-251616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" o:allowincell="f" filled="f" stroked="f">
                <v:textbox style="layout-flow:vertical;mso-layout-flow-alt:bottom-to-top" inset="0,0,0,0">
                  <w:txbxContent>
                    <w:p w:rsidR="0070072F" w:rsidRDefault="0070072F">
                      <w:pPr>
                        <w:pStyle w:val="BodyText"/>
                        <w:kinsoku w:val="0"/>
                        <w:overflowPunct w:val="0"/>
                        <w:spacing w:line="118" w:lineRule="exact"/>
                        <w:ind w:left="20"/>
                        <w:rPr>
                          <w:rFonts w:ascii="Lucida Sans Unicode" w:hAnsi="Lucida Sans Unicode" w:cs="Lucida Sans Unicode"/>
                          <w:w w:val="51"/>
                          <w:sz w:val="8"/>
                          <w:szCs w:val="8"/>
                        </w:rPr>
                      </w:pPr>
                      <w:r>
                        <w:rPr>
                          <w:rFonts w:ascii="Lucida Sans Unicode" w:hAnsi="Lucida Sans Unicode" w:cs="Lucida Sans Unicode"/>
                          <w:w w:val="51"/>
                          <w:sz w:val="8"/>
                          <w:szCs w:val="8"/>
                        </w:rPr>
                        <w:t>Frequency</w:t>
                      </w:r>
                    </w:p>
                  </w:txbxContent>
                </v:textbox>
                <w10:wrap anchorx="page"/>
              </v:shape>
            </w:pict>
          </mc:Fallback>
        </mc:AlternateContent>
      </w:r>
      <w:r w:rsidR="0070072F">
        <w:rPr>
          <w:rFonts w:ascii="Lucida Sans Unicode" w:hAnsi="Lucida Sans Unicode" w:cs="Lucida Sans Unicode"/>
          <w:w w:val="85"/>
          <w:sz w:val="6"/>
          <w:szCs w:val="6"/>
        </w:rPr>
        <w:t>4</w:t>
      </w:r>
      <w:r w:rsidR="0070072F">
        <w:rPr>
          <w:rFonts w:ascii="Lucida Sans Unicode" w:hAnsi="Lucida Sans Unicode" w:cs="Lucida Sans Unicode"/>
          <w:spacing w:val="-33"/>
          <w:w w:val="85"/>
          <w:sz w:val="6"/>
          <w:szCs w:val="6"/>
        </w:rPr>
        <w:t>0</w:t>
      </w:r>
    </w:p>
    <w:p w:rsidR="0070072F" w:rsidRDefault="0070072F">
      <w:pPr>
        <w:pStyle w:val="BodyText"/>
        <w:kinsoku w:val="0"/>
        <w:overflowPunct w:val="0"/>
        <w:spacing w:before="8"/>
        <w:jc w:val="right"/>
        <w:rPr>
          <w:rFonts w:ascii="Lucida Sans Unicode" w:hAnsi="Lucida Sans Unicode" w:cs="Lucida Sans Unicode"/>
          <w:w w:val="85"/>
          <w:sz w:val="6"/>
          <w:szCs w:val="6"/>
        </w:rPr>
      </w:pPr>
      <w:r>
        <w:rPr>
          <w:rFonts w:ascii="Lucida Sans Unicode" w:hAnsi="Lucida Sans Unicode" w:cs="Lucida Sans Unicode"/>
          <w:w w:val="85"/>
          <w:sz w:val="6"/>
          <w:szCs w:val="6"/>
        </w:rPr>
        <w:t>30</w:t>
      </w:r>
    </w:p>
    <w:p w:rsidR="0070072F" w:rsidRDefault="0070072F">
      <w:pPr>
        <w:pStyle w:val="BodyText"/>
        <w:kinsoku w:val="0"/>
        <w:overflowPunct w:val="0"/>
        <w:spacing w:before="8"/>
        <w:jc w:val="right"/>
        <w:rPr>
          <w:rFonts w:ascii="Lucida Sans Unicode" w:hAnsi="Lucida Sans Unicode" w:cs="Lucida Sans Unicode"/>
          <w:w w:val="85"/>
          <w:sz w:val="6"/>
          <w:szCs w:val="6"/>
        </w:rPr>
      </w:pPr>
      <w:r>
        <w:rPr>
          <w:rFonts w:ascii="Lucida Sans Unicode" w:hAnsi="Lucida Sans Unicode" w:cs="Lucida Sans Unicode"/>
          <w:w w:val="85"/>
          <w:sz w:val="6"/>
          <w:szCs w:val="6"/>
        </w:rPr>
        <w:t>20</w:t>
      </w:r>
    </w:p>
    <w:p w:rsidR="0070072F" w:rsidRDefault="0070072F">
      <w:pPr>
        <w:pStyle w:val="BodyText"/>
        <w:kinsoku w:val="0"/>
        <w:overflowPunct w:val="0"/>
        <w:spacing w:before="8"/>
        <w:jc w:val="right"/>
        <w:rPr>
          <w:rFonts w:ascii="Lucida Sans Unicode" w:hAnsi="Lucida Sans Unicode" w:cs="Lucida Sans Unicode"/>
          <w:w w:val="85"/>
          <w:sz w:val="6"/>
          <w:szCs w:val="6"/>
        </w:rPr>
      </w:pPr>
      <w:r>
        <w:rPr>
          <w:rFonts w:ascii="Lucida Sans Unicode" w:hAnsi="Lucida Sans Unicode" w:cs="Lucida Sans Unicode"/>
          <w:w w:val="85"/>
          <w:sz w:val="6"/>
          <w:szCs w:val="6"/>
        </w:rPr>
        <w:t>10</w:t>
      </w:r>
    </w:p>
    <w:p w:rsidR="0070072F" w:rsidRDefault="0070072F">
      <w:pPr>
        <w:pStyle w:val="BodyText"/>
        <w:kinsoku w:val="0"/>
        <w:overflowPunct w:val="0"/>
        <w:spacing w:line="102" w:lineRule="exact"/>
        <w:ind w:left="119"/>
        <w:rPr>
          <w:rFonts w:ascii="Lucida Sans Unicode" w:hAnsi="Lucida Sans Unicode" w:cs="Lucida Sans Unicode"/>
          <w:w w:val="80"/>
          <w:sz w:val="8"/>
          <w:szCs w:val="8"/>
        </w:rPr>
      </w:pPr>
      <w:r>
        <w:rPr>
          <w:sz w:val="24"/>
          <w:szCs w:val="24"/>
        </w:rPr>
        <w:br w:type="column"/>
      </w:r>
      <w:r>
        <w:rPr>
          <w:rFonts w:ascii="Lucida Sans Unicode" w:hAnsi="Lucida Sans Unicode" w:cs="Lucida Sans Unicode"/>
          <w:w w:val="80"/>
          <w:sz w:val="8"/>
          <w:szCs w:val="8"/>
        </w:rPr>
        <w:lastRenderedPageBreak/>
        <w:t>Junction</w:t>
      </w:r>
      <w:r>
        <w:rPr>
          <w:rFonts w:ascii="Lucida Sans Unicode" w:hAnsi="Lucida Sans Unicode" w:cs="Lucida Sans Unicode"/>
          <w:spacing w:val="-9"/>
          <w:w w:val="80"/>
          <w:sz w:val="8"/>
          <w:szCs w:val="8"/>
        </w:rPr>
        <w:t xml:space="preserve"> </w:t>
      </w:r>
      <w:r>
        <w:rPr>
          <w:rFonts w:ascii="Lucida Sans Unicode" w:hAnsi="Lucida Sans Unicode" w:cs="Lucida Sans Unicode"/>
          <w:w w:val="80"/>
          <w:sz w:val="8"/>
          <w:szCs w:val="8"/>
        </w:rPr>
        <w:t>D</w:t>
      </w:r>
    </w:p>
    <w:p w:rsidR="0070072F" w:rsidRDefault="0070072F">
      <w:pPr>
        <w:pStyle w:val="BodyText"/>
        <w:kinsoku w:val="0"/>
        <w:overflowPunct w:val="0"/>
        <w:spacing w:line="81" w:lineRule="exact"/>
        <w:ind w:left="119"/>
        <w:rPr>
          <w:rFonts w:ascii="Lucida Sans Unicode" w:hAnsi="Lucida Sans Unicode" w:cs="Lucida Sans Unicode"/>
          <w:w w:val="90"/>
          <w:sz w:val="6"/>
          <w:szCs w:val="6"/>
        </w:rPr>
      </w:pPr>
      <w:r>
        <w:rPr>
          <w:sz w:val="24"/>
          <w:szCs w:val="24"/>
        </w:rPr>
        <w:br w:type="column"/>
      </w:r>
      <w:r>
        <w:rPr>
          <w:rFonts w:ascii="Lucida Sans Unicode" w:hAnsi="Lucida Sans Unicode" w:cs="Lucida Sans Unicode"/>
          <w:w w:val="90"/>
          <w:sz w:val="6"/>
          <w:szCs w:val="6"/>
        </w:rPr>
        <w:lastRenderedPageBreak/>
        <w:t>Second Phase</w:t>
      </w:r>
    </w:p>
    <w:p w:rsidR="0070072F" w:rsidRDefault="0070072F">
      <w:pPr>
        <w:pStyle w:val="BodyText"/>
        <w:kinsoku w:val="0"/>
        <w:overflowPunct w:val="0"/>
        <w:spacing w:line="81" w:lineRule="exact"/>
        <w:ind w:left="119"/>
        <w:rPr>
          <w:rFonts w:ascii="Lucida Sans Unicode" w:hAnsi="Lucida Sans Unicode" w:cs="Lucida Sans Unicode"/>
          <w:w w:val="90"/>
          <w:sz w:val="6"/>
          <w:szCs w:val="6"/>
        </w:rPr>
        <w:sectPr w:rsidR="0070072F">
          <w:type w:val="continuous"/>
          <w:pgSz w:w="12240" w:h="15840"/>
          <w:pgMar w:top="920" w:right="0" w:bottom="280" w:left="860" w:header="720" w:footer="720" w:gutter="0"/>
          <w:cols w:num="5" w:space="720" w:equalWidth="0">
            <w:col w:w="5162" w:space="726"/>
            <w:col w:w="1202" w:space="151"/>
            <w:col w:w="817" w:space="587"/>
            <w:col w:w="433" w:space="149"/>
            <w:col w:w="2153"/>
          </w:cols>
          <w:noEndnote/>
        </w:sectPr>
      </w:pPr>
    </w:p>
    <w:p w:rsidR="0070072F" w:rsidRDefault="0070072F">
      <w:pPr>
        <w:pStyle w:val="BodyText"/>
        <w:tabs>
          <w:tab w:val="left" w:pos="495"/>
          <w:tab w:val="left" w:pos="879"/>
          <w:tab w:val="left" w:pos="1263"/>
          <w:tab w:val="left" w:pos="1647"/>
        </w:tabs>
        <w:kinsoku w:val="0"/>
        <w:overflowPunct w:val="0"/>
        <w:spacing w:before="10" w:line="113" w:lineRule="exact"/>
        <w:jc w:val="right"/>
        <w:rPr>
          <w:rFonts w:ascii="Lucida Sans Unicode" w:hAnsi="Lucida Sans Unicode" w:cs="Lucida Sans Unicode"/>
          <w:w w:val="85"/>
          <w:sz w:val="6"/>
          <w:szCs w:val="6"/>
        </w:rPr>
      </w:pPr>
      <w:r>
        <w:rPr>
          <w:rFonts w:ascii="Lucida Sans Unicode" w:hAnsi="Lucida Sans Unicode" w:cs="Lucida Sans Unicode"/>
          <w:w w:val="95"/>
          <w:position w:val="4"/>
          <w:sz w:val="6"/>
          <w:szCs w:val="6"/>
        </w:rPr>
        <w:lastRenderedPageBreak/>
        <w:t xml:space="preserve">0   </w:t>
      </w:r>
      <w:r>
        <w:rPr>
          <w:rFonts w:ascii="Lucida Sans Unicode" w:hAnsi="Lucida Sans Unicode" w:cs="Lucida Sans Unicode"/>
          <w:spacing w:val="2"/>
          <w:w w:val="95"/>
          <w:position w:val="4"/>
          <w:sz w:val="6"/>
          <w:szCs w:val="6"/>
        </w:rPr>
        <w:t xml:space="preserve"> </w:t>
      </w:r>
      <w:r>
        <w:rPr>
          <w:rFonts w:ascii="Lucida Sans Unicode" w:hAnsi="Lucida Sans Unicode" w:cs="Lucida Sans Unicode"/>
          <w:w w:val="95"/>
          <w:sz w:val="6"/>
          <w:szCs w:val="6"/>
        </w:rPr>
        <w:t>1</w:t>
      </w:r>
      <w:r>
        <w:rPr>
          <w:rFonts w:ascii="Lucida Sans Unicode" w:hAnsi="Lucida Sans Unicode" w:cs="Lucida Sans Unicode"/>
          <w:w w:val="95"/>
          <w:sz w:val="6"/>
          <w:szCs w:val="6"/>
        </w:rPr>
        <w:tab/>
        <w:t>2</w:t>
      </w:r>
      <w:r>
        <w:rPr>
          <w:rFonts w:ascii="Lucida Sans Unicode" w:hAnsi="Lucida Sans Unicode" w:cs="Lucida Sans Unicode"/>
          <w:w w:val="95"/>
          <w:sz w:val="6"/>
          <w:szCs w:val="6"/>
        </w:rPr>
        <w:tab/>
        <w:t>3</w:t>
      </w:r>
      <w:r>
        <w:rPr>
          <w:rFonts w:ascii="Lucida Sans Unicode" w:hAnsi="Lucida Sans Unicode" w:cs="Lucida Sans Unicode"/>
          <w:w w:val="95"/>
          <w:sz w:val="6"/>
          <w:szCs w:val="6"/>
        </w:rPr>
        <w:tab/>
        <w:t>4</w:t>
      </w:r>
      <w:r>
        <w:rPr>
          <w:rFonts w:ascii="Lucida Sans Unicode" w:hAnsi="Lucida Sans Unicode" w:cs="Lucida Sans Unicode"/>
          <w:w w:val="95"/>
          <w:sz w:val="6"/>
          <w:szCs w:val="6"/>
        </w:rPr>
        <w:tab/>
      </w:r>
      <w:r>
        <w:rPr>
          <w:rFonts w:ascii="Lucida Sans Unicode" w:hAnsi="Lucida Sans Unicode" w:cs="Lucida Sans Unicode"/>
          <w:w w:val="85"/>
          <w:sz w:val="6"/>
          <w:szCs w:val="6"/>
        </w:rPr>
        <w:t>5</w:t>
      </w:r>
    </w:p>
    <w:p w:rsidR="0070072F" w:rsidRDefault="0070072F">
      <w:pPr>
        <w:pStyle w:val="BodyText"/>
        <w:kinsoku w:val="0"/>
        <w:overflowPunct w:val="0"/>
        <w:spacing w:line="73" w:lineRule="exact"/>
        <w:ind w:right="405"/>
        <w:jc w:val="right"/>
        <w:rPr>
          <w:rFonts w:ascii="Lucida Sans Unicode" w:hAnsi="Lucida Sans Unicode" w:cs="Lucida Sans Unicode"/>
          <w:w w:val="90"/>
          <w:sz w:val="6"/>
          <w:szCs w:val="6"/>
        </w:rPr>
      </w:pPr>
      <w:r>
        <w:rPr>
          <w:rFonts w:ascii="Lucida Sans Unicode" w:hAnsi="Lucida Sans Unicode" w:cs="Lucida Sans Unicode"/>
          <w:w w:val="90"/>
          <w:sz w:val="6"/>
          <w:szCs w:val="6"/>
        </w:rPr>
        <w:t>Consecutive length of phases</w:t>
      </w:r>
    </w:p>
    <w:p w:rsidR="0070072F" w:rsidRDefault="0070072F">
      <w:pPr>
        <w:pStyle w:val="BodyText"/>
        <w:tabs>
          <w:tab w:val="left" w:pos="495"/>
          <w:tab w:val="left" w:pos="879"/>
          <w:tab w:val="left" w:pos="1263"/>
          <w:tab w:val="left" w:pos="1647"/>
        </w:tabs>
        <w:kinsoku w:val="0"/>
        <w:overflowPunct w:val="0"/>
        <w:spacing w:before="10" w:line="113" w:lineRule="exact"/>
        <w:ind w:right="1405"/>
        <w:jc w:val="center"/>
        <w:rPr>
          <w:rFonts w:ascii="Lucida Sans Unicode" w:hAnsi="Lucida Sans Unicode" w:cs="Lucida Sans Unicode"/>
          <w:w w:val="95"/>
          <w:sz w:val="6"/>
          <w:szCs w:val="6"/>
        </w:rPr>
      </w:pPr>
      <w:r>
        <w:rPr>
          <w:sz w:val="24"/>
          <w:szCs w:val="24"/>
        </w:rPr>
        <w:br w:type="column"/>
      </w:r>
      <w:r>
        <w:rPr>
          <w:rFonts w:ascii="Lucida Sans Unicode" w:hAnsi="Lucida Sans Unicode" w:cs="Lucida Sans Unicode"/>
          <w:w w:val="95"/>
          <w:position w:val="4"/>
          <w:sz w:val="6"/>
          <w:szCs w:val="6"/>
        </w:rPr>
        <w:lastRenderedPageBreak/>
        <w:t xml:space="preserve">0   </w:t>
      </w:r>
      <w:r>
        <w:rPr>
          <w:rFonts w:ascii="Lucida Sans Unicode" w:hAnsi="Lucida Sans Unicode" w:cs="Lucida Sans Unicode"/>
          <w:spacing w:val="2"/>
          <w:w w:val="95"/>
          <w:position w:val="4"/>
          <w:sz w:val="6"/>
          <w:szCs w:val="6"/>
        </w:rPr>
        <w:t xml:space="preserve"> </w:t>
      </w:r>
      <w:r>
        <w:rPr>
          <w:rFonts w:ascii="Lucida Sans Unicode" w:hAnsi="Lucida Sans Unicode" w:cs="Lucida Sans Unicode"/>
          <w:w w:val="95"/>
          <w:sz w:val="6"/>
          <w:szCs w:val="6"/>
        </w:rPr>
        <w:t>1</w:t>
      </w:r>
      <w:r>
        <w:rPr>
          <w:rFonts w:ascii="Lucida Sans Unicode" w:hAnsi="Lucida Sans Unicode" w:cs="Lucida Sans Unicode"/>
          <w:w w:val="95"/>
          <w:sz w:val="6"/>
          <w:szCs w:val="6"/>
        </w:rPr>
        <w:tab/>
        <w:t>2</w:t>
      </w:r>
      <w:r>
        <w:rPr>
          <w:rFonts w:ascii="Lucida Sans Unicode" w:hAnsi="Lucida Sans Unicode" w:cs="Lucida Sans Unicode"/>
          <w:w w:val="95"/>
          <w:sz w:val="6"/>
          <w:szCs w:val="6"/>
        </w:rPr>
        <w:tab/>
        <w:t>3</w:t>
      </w:r>
      <w:r>
        <w:rPr>
          <w:rFonts w:ascii="Lucida Sans Unicode" w:hAnsi="Lucida Sans Unicode" w:cs="Lucida Sans Unicode"/>
          <w:w w:val="95"/>
          <w:sz w:val="6"/>
          <w:szCs w:val="6"/>
        </w:rPr>
        <w:tab/>
        <w:t>4</w:t>
      </w:r>
      <w:r>
        <w:rPr>
          <w:rFonts w:ascii="Lucida Sans Unicode" w:hAnsi="Lucida Sans Unicode" w:cs="Lucida Sans Unicode"/>
          <w:w w:val="95"/>
          <w:sz w:val="6"/>
          <w:szCs w:val="6"/>
        </w:rPr>
        <w:tab/>
        <w:t>5</w:t>
      </w:r>
    </w:p>
    <w:p w:rsidR="0070072F" w:rsidRDefault="0070072F">
      <w:pPr>
        <w:pStyle w:val="BodyText"/>
        <w:kinsoku w:val="0"/>
        <w:overflowPunct w:val="0"/>
        <w:spacing w:line="73" w:lineRule="exact"/>
        <w:ind w:right="1294"/>
        <w:jc w:val="center"/>
        <w:rPr>
          <w:rFonts w:ascii="Lucida Sans Unicode" w:hAnsi="Lucida Sans Unicode" w:cs="Lucida Sans Unicode"/>
          <w:w w:val="90"/>
          <w:sz w:val="6"/>
          <w:szCs w:val="6"/>
        </w:rPr>
      </w:pPr>
      <w:r>
        <w:rPr>
          <w:rFonts w:ascii="Lucida Sans Unicode" w:hAnsi="Lucida Sans Unicode" w:cs="Lucida Sans Unicode"/>
          <w:w w:val="90"/>
          <w:sz w:val="6"/>
          <w:szCs w:val="6"/>
        </w:rPr>
        <w:t>Consecutive length of phases</w:t>
      </w:r>
    </w:p>
    <w:p w:rsidR="0070072F" w:rsidRDefault="0070072F">
      <w:pPr>
        <w:pStyle w:val="BodyText"/>
        <w:kinsoku w:val="0"/>
        <w:overflowPunct w:val="0"/>
        <w:spacing w:line="73" w:lineRule="exact"/>
        <w:ind w:right="1294"/>
        <w:jc w:val="center"/>
        <w:rPr>
          <w:rFonts w:ascii="Lucida Sans Unicode" w:hAnsi="Lucida Sans Unicode" w:cs="Lucida Sans Unicode"/>
          <w:w w:val="90"/>
          <w:sz w:val="6"/>
          <w:szCs w:val="6"/>
        </w:rPr>
        <w:sectPr w:rsidR="0070072F">
          <w:type w:val="continuous"/>
          <w:pgSz w:w="12240" w:h="15840"/>
          <w:pgMar w:top="920" w:right="0" w:bottom="280" w:left="860" w:header="720" w:footer="720" w:gutter="0"/>
          <w:cols w:num="2" w:space="720" w:equalWidth="0">
            <w:col w:w="7720" w:space="40"/>
            <w:col w:w="3620"/>
          </w:cols>
          <w:noEndnote/>
        </w:sectPr>
      </w:pPr>
    </w:p>
    <w:p w:rsidR="0070072F" w:rsidRDefault="0070072F">
      <w:pPr>
        <w:pStyle w:val="BodyText"/>
        <w:kinsoku w:val="0"/>
        <w:overflowPunct w:val="0"/>
        <w:spacing w:before="143" w:line="220" w:lineRule="exact"/>
        <w:ind w:left="119" w:right="-16"/>
      </w:pPr>
      <w:r>
        <w:rPr>
          <w:spacing w:val="-4"/>
        </w:rPr>
        <w:lastRenderedPageBreak/>
        <w:t xml:space="preserve">TABLE </w:t>
      </w:r>
      <w:r>
        <w:t>II: Comparison of Sparse methods against</w:t>
      </w:r>
      <w:r>
        <w:rPr>
          <w:spacing w:val="-20"/>
        </w:rPr>
        <w:t xml:space="preserve"> </w:t>
      </w:r>
      <w:r>
        <w:t>independent agents</w:t>
      </w:r>
    </w:p>
    <w:p w:rsidR="0070072F" w:rsidRDefault="0070072F">
      <w:pPr>
        <w:pStyle w:val="ListParagraph"/>
        <w:numPr>
          <w:ilvl w:val="0"/>
          <w:numId w:val="1"/>
        </w:numPr>
        <w:tabs>
          <w:tab w:val="left" w:pos="392"/>
        </w:tabs>
        <w:kinsoku w:val="0"/>
        <w:overflowPunct w:val="0"/>
        <w:spacing w:before="151"/>
        <w:ind w:left="391" w:hanging="272"/>
        <w:rPr>
          <w:sz w:val="18"/>
          <w:szCs w:val="18"/>
        </w:rPr>
      </w:pPr>
      <w:r>
        <w:rPr>
          <w:w w:val="99"/>
          <w:sz w:val="18"/>
          <w:szCs w:val="18"/>
        </w:rPr>
        <w:br w:type="column"/>
      </w:r>
      <w:r>
        <w:rPr>
          <w:sz w:val="18"/>
          <w:szCs w:val="18"/>
        </w:rPr>
        <w:lastRenderedPageBreak/>
        <w:t>Non-uniform</w:t>
      </w:r>
      <w:r>
        <w:rPr>
          <w:spacing w:val="11"/>
          <w:sz w:val="18"/>
          <w:szCs w:val="18"/>
        </w:rPr>
        <w:t xml:space="preserve"> </w:t>
      </w:r>
      <w:r>
        <w:rPr>
          <w:sz w:val="18"/>
          <w:szCs w:val="18"/>
        </w:rPr>
        <w:t>demand</w:t>
      </w:r>
    </w:p>
    <w:p w:rsidR="0070072F" w:rsidRDefault="0070072F">
      <w:pPr>
        <w:pStyle w:val="ListParagraph"/>
        <w:numPr>
          <w:ilvl w:val="0"/>
          <w:numId w:val="1"/>
        </w:numPr>
        <w:tabs>
          <w:tab w:val="left" w:pos="392"/>
        </w:tabs>
        <w:kinsoku w:val="0"/>
        <w:overflowPunct w:val="0"/>
        <w:spacing w:before="151"/>
        <w:ind w:left="391" w:hanging="272"/>
        <w:rPr>
          <w:sz w:val="18"/>
          <w:szCs w:val="18"/>
        </w:rPr>
        <w:sectPr w:rsidR="0070072F">
          <w:type w:val="continuous"/>
          <w:pgSz w:w="12240" w:h="15840"/>
          <w:pgMar w:top="920" w:right="0" w:bottom="280" w:left="860" w:header="720" w:footer="720" w:gutter="0"/>
          <w:cols w:num="2" w:space="720" w:equalWidth="0">
            <w:col w:w="5162" w:space="1664"/>
            <w:col w:w="4554"/>
          </w:cols>
          <w:noEndnote/>
        </w:sectPr>
      </w:pPr>
    </w:p>
    <w:p w:rsidR="0070072F" w:rsidRDefault="00F47BC9">
      <w:pPr>
        <w:pStyle w:val="BodyText"/>
        <w:tabs>
          <w:tab w:val="left" w:pos="1588"/>
          <w:tab w:val="left" w:pos="2517"/>
          <w:tab w:val="left" w:pos="3227"/>
          <w:tab w:val="left" w:pos="3929"/>
        </w:tabs>
        <w:kinsoku w:val="0"/>
        <w:overflowPunct w:val="0"/>
        <w:spacing w:before="153" w:line="160" w:lineRule="exact"/>
        <w:ind w:left="673"/>
        <w:rPr>
          <w:b/>
          <w:bCs/>
          <w:sz w:val="14"/>
          <w:szCs w:val="14"/>
        </w:rPr>
      </w:pPr>
      <w:r>
        <w:rPr>
          <w:noProof/>
        </w:rPr>
        <w:lastRenderedPageBreak/>
        <mc:AlternateContent>
          <mc:Choice Requires="wps">
            <w:drawing>
              <wp:anchor distT="0" distB="0" distL="114300" distR="114300" simplePos="0" relativeHeight="251700736" behindDoc="1" locked="0" layoutInCell="0" allowOverlap="1">
                <wp:simplePos x="0" y="0"/>
                <wp:positionH relativeFrom="page">
                  <wp:posOffset>897255</wp:posOffset>
                </wp:positionH>
                <wp:positionV relativeFrom="paragraph">
                  <wp:posOffset>106680</wp:posOffset>
                </wp:positionV>
                <wp:extent cx="2650490" cy="12700"/>
                <wp:effectExtent l="0" t="0" r="0" b="0"/>
                <wp:wrapNone/>
                <wp:docPr id="819" name="Freeform 8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50490" cy="12700"/>
                        </a:xfrm>
                        <a:custGeom>
                          <a:avLst/>
                          <a:gdLst>
                            <a:gd name="T0" fmla="*/ 0 w 4174"/>
                            <a:gd name="T1" fmla="*/ 0 h 20"/>
                            <a:gd name="T2" fmla="*/ 4173 w 4174"/>
                            <a:gd name="T3" fmla="*/ 0 h 20"/>
                          </a:gdLst>
                          <a:ahLst/>
                          <a:cxnLst>
                            <a:cxn ang="0">
                              <a:pos x="T0" y="T1"/>
                            </a:cxn>
                            <a:cxn ang="0">
                              <a:pos x="T2" y="T3"/>
                            </a:cxn>
                          </a:cxnLst>
                          <a:rect l="0" t="0" r="r" b="b"/>
                          <a:pathLst>
                            <a:path w="4174" h="20">
                              <a:moveTo>
                                <a:pt x="0" y="0"/>
                              </a:moveTo>
                              <a:lnTo>
                                <a:pt x="4173"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99940D4" id="Freeform 875" o:spid="_x0000_s1026" style="position:absolute;left:0;text-align:left;z-index:-251615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70.65pt,8.4pt,279.3pt,8.4pt" coordsize="41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" o:allowincell="f" filled="f" strokeweight=".14039mm">
                <v:path arrowok="t" o:connecttype="custom" o:connectlocs="0,0;2649855,0" o:connectangles="0,0"/>
                <w10:wrap anchorx="page"/>
              </v:polyline>
            </w:pict>
          </mc:Fallback>
        </mc:AlternateContent>
      </w:r>
      <w:r w:rsidR="0070072F">
        <w:rPr>
          <w:b/>
          <w:bCs/>
          <w:sz w:val="14"/>
          <w:szCs w:val="14"/>
        </w:rPr>
        <w:t>Network</w:t>
      </w:r>
      <w:r w:rsidR="0070072F">
        <w:rPr>
          <w:b/>
          <w:bCs/>
          <w:sz w:val="14"/>
          <w:szCs w:val="14"/>
        </w:rPr>
        <w:tab/>
        <w:t>Method</w:t>
      </w:r>
      <w:r w:rsidR="0070072F">
        <w:rPr>
          <w:b/>
          <w:bCs/>
          <w:sz w:val="14"/>
          <w:szCs w:val="14"/>
        </w:rPr>
        <w:tab/>
        <w:t>Waiting</w:t>
      </w:r>
      <w:r w:rsidR="0070072F">
        <w:rPr>
          <w:b/>
          <w:bCs/>
          <w:sz w:val="14"/>
          <w:szCs w:val="14"/>
        </w:rPr>
        <w:tab/>
      </w:r>
      <w:r w:rsidR="0070072F">
        <w:rPr>
          <w:b/>
          <w:bCs/>
          <w:spacing w:val="-3"/>
          <w:sz w:val="14"/>
          <w:szCs w:val="14"/>
        </w:rPr>
        <w:t>Trip</w:t>
      </w:r>
      <w:r w:rsidR="0070072F">
        <w:rPr>
          <w:b/>
          <w:bCs/>
          <w:spacing w:val="-3"/>
          <w:sz w:val="14"/>
          <w:szCs w:val="14"/>
        </w:rPr>
        <w:tab/>
      </w:r>
      <w:r w:rsidR="0070072F">
        <w:rPr>
          <w:b/>
          <w:bCs/>
          <w:sz w:val="14"/>
          <w:szCs w:val="14"/>
        </w:rPr>
        <w:t>Jam</w:t>
      </w:r>
      <w:r w:rsidR="0070072F">
        <w:rPr>
          <w:b/>
          <w:bCs/>
          <w:spacing w:val="11"/>
          <w:sz w:val="14"/>
          <w:szCs w:val="14"/>
        </w:rPr>
        <w:t xml:space="preserve"> </w:t>
      </w:r>
      <w:r w:rsidR="0070072F">
        <w:rPr>
          <w:b/>
          <w:bCs/>
          <w:sz w:val="14"/>
          <w:szCs w:val="14"/>
        </w:rPr>
        <w:t>length</w:t>
      </w:r>
    </w:p>
    <w:p w:rsidR="0070072F" w:rsidRDefault="0070072F">
      <w:pPr>
        <w:pStyle w:val="BodyText"/>
        <w:tabs>
          <w:tab w:val="left" w:pos="3227"/>
          <w:tab w:val="left" w:pos="3929"/>
        </w:tabs>
        <w:kinsoku w:val="0"/>
        <w:overflowPunct w:val="0"/>
        <w:spacing w:line="160" w:lineRule="exact"/>
        <w:ind w:left="2517"/>
        <w:rPr>
          <w:b/>
          <w:bCs/>
          <w:sz w:val="14"/>
          <w:szCs w:val="14"/>
        </w:rPr>
      </w:pPr>
      <w:r>
        <w:rPr>
          <w:b/>
          <w:bCs/>
          <w:sz w:val="14"/>
          <w:szCs w:val="14"/>
        </w:rPr>
        <w:t>time</w:t>
      </w:r>
      <w:r>
        <w:rPr>
          <w:b/>
          <w:bCs/>
          <w:spacing w:val="16"/>
          <w:sz w:val="14"/>
          <w:szCs w:val="14"/>
        </w:rPr>
        <w:t xml:space="preserve"> </w:t>
      </w:r>
      <w:r>
        <w:rPr>
          <w:b/>
          <w:bCs/>
          <w:sz w:val="14"/>
          <w:szCs w:val="14"/>
        </w:rPr>
        <w:t>(s)</w:t>
      </w:r>
      <w:r>
        <w:rPr>
          <w:b/>
          <w:bCs/>
          <w:sz w:val="14"/>
          <w:szCs w:val="14"/>
        </w:rPr>
        <w:tab/>
        <w:t>time</w:t>
      </w:r>
      <w:r>
        <w:rPr>
          <w:b/>
          <w:bCs/>
          <w:spacing w:val="16"/>
          <w:sz w:val="14"/>
          <w:szCs w:val="14"/>
        </w:rPr>
        <w:t xml:space="preserve"> </w:t>
      </w:r>
      <w:r>
        <w:rPr>
          <w:b/>
          <w:bCs/>
          <w:sz w:val="14"/>
          <w:szCs w:val="14"/>
        </w:rPr>
        <w:t>(s)</w:t>
      </w:r>
      <w:r>
        <w:rPr>
          <w:b/>
          <w:bCs/>
          <w:sz w:val="14"/>
          <w:szCs w:val="14"/>
        </w:rPr>
        <w:tab/>
        <w:t>(vehicles)</w:t>
      </w:r>
    </w:p>
    <w:p w:rsidR="0070072F" w:rsidRDefault="00F47BC9">
      <w:pPr>
        <w:pStyle w:val="BodyText"/>
        <w:tabs>
          <w:tab w:val="left" w:pos="2516"/>
          <w:tab w:val="left" w:pos="3227"/>
          <w:tab w:val="right" w:pos="4173"/>
        </w:tabs>
        <w:kinsoku w:val="0"/>
        <w:overflowPunct w:val="0"/>
        <w:spacing w:before="6"/>
        <w:ind w:left="1588"/>
        <w:rPr>
          <w:sz w:val="14"/>
          <w:szCs w:val="14"/>
        </w:rPr>
      </w:pPr>
      <w:r>
        <w:rPr>
          <w:noProof/>
        </w:rPr>
        <mc:AlternateContent>
          <mc:Choice Requires="wps">
            <w:drawing>
              <wp:anchor distT="0" distB="0" distL="114300" distR="114300" simplePos="0" relativeHeight="251701760" behindDoc="1" locked="0" layoutInCell="0" allowOverlap="1">
                <wp:simplePos x="0" y="0"/>
                <wp:positionH relativeFrom="page">
                  <wp:posOffset>897255</wp:posOffset>
                </wp:positionH>
                <wp:positionV relativeFrom="paragraph">
                  <wp:posOffset>13335</wp:posOffset>
                </wp:positionV>
                <wp:extent cx="2650490" cy="12700"/>
                <wp:effectExtent l="0" t="0" r="0" b="0"/>
                <wp:wrapNone/>
                <wp:docPr id="818" name="Freeform 8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50490" cy="12700"/>
                        </a:xfrm>
                        <a:custGeom>
                          <a:avLst/>
                          <a:gdLst>
                            <a:gd name="T0" fmla="*/ 0 w 4174"/>
                            <a:gd name="T1" fmla="*/ 0 h 20"/>
                            <a:gd name="T2" fmla="*/ 4173 w 4174"/>
                            <a:gd name="T3" fmla="*/ 0 h 20"/>
                          </a:gdLst>
                          <a:ahLst/>
                          <a:cxnLst>
                            <a:cxn ang="0">
                              <a:pos x="T0" y="T1"/>
                            </a:cxn>
                            <a:cxn ang="0">
                              <a:pos x="T2" y="T3"/>
                            </a:cxn>
                          </a:cxnLst>
                          <a:rect l="0" t="0" r="r" b="b"/>
                          <a:pathLst>
                            <a:path w="4174" h="20">
                              <a:moveTo>
                                <a:pt x="0" y="0"/>
                              </a:moveTo>
                              <a:lnTo>
                                <a:pt x="4173"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0CD7BAA1" id="Freeform 876" o:spid="_x0000_s1026" style="position:absolute;left:0;text-align:left;z-index:-251614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70.65pt,1.05pt,279.3pt,1.05pt" coordsize="417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" o:allowincell="f" filled="f" strokeweight=".14039mm">
                <v:path arrowok="t" o:connecttype="custom" o:connectlocs="0,0;2649855,0" o:connectangles="0,0"/>
                <w10:wrap anchorx="page"/>
              </v:polyline>
            </w:pict>
          </mc:Fallback>
        </mc:AlternateContent>
      </w:r>
      <w:r w:rsidR="0070072F">
        <w:rPr>
          <w:sz w:val="14"/>
          <w:szCs w:val="14"/>
        </w:rPr>
        <w:t>SparseQ</w:t>
      </w:r>
      <w:r w:rsidR="0070072F">
        <w:rPr>
          <w:sz w:val="14"/>
          <w:szCs w:val="14"/>
        </w:rPr>
        <w:tab/>
        <w:t>27.7</w:t>
      </w:r>
      <w:r w:rsidR="0070072F">
        <w:rPr>
          <w:sz w:val="14"/>
          <w:szCs w:val="14"/>
        </w:rPr>
        <w:tab/>
        <w:t>225</w:t>
      </w:r>
      <w:r w:rsidR="0070072F">
        <w:rPr>
          <w:sz w:val="14"/>
          <w:szCs w:val="14"/>
        </w:rPr>
        <w:tab/>
        <w:t>6.85</w:t>
      </w:r>
    </w:p>
    <w:p w:rsidR="0070072F" w:rsidRDefault="0070072F">
      <w:pPr>
        <w:pStyle w:val="BodyText"/>
        <w:kinsoku w:val="0"/>
        <w:overflowPunct w:val="0"/>
        <w:spacing w:before="70"/>
        <w:ind w:left="673"/>
      </w:pPr>
      <w:r>
        <w:rPr>
          <w:sz w:val="24"/>
          <w:szCs w:val="24"/>
        </w:rPr>
        <w:br w:type="column"/>
      </w:r>
      <w:r>
        <w:lastRenderedPageBreak/>
        <w:t>Fig. 7: Histogram of length of   actions</w:t>
      </w:r>
    </w:p>
    <w:p w:rsidR="0070072F" w:rsidRDefault="0070072F">
      <w:pPr>
        <w:pStyle w:val="BodyText"/>
        <w:kinsoku w:val="0"/>
        <w:overflowPunct w:val="0"/>
        <w:spacing w:before="70"/>
        <w:ind w:left="673"/>
        <w:sectPr w:rsidR="0070072F">
          <w:type w:val="continuous"/>
          <w:pgSz w:w="12240" w:h="15840"/>
          <w:pgMar w:top="920" w:right="0" w:bottom="280" w:left="860" w:header="720" w:footer="720" w:gutter="0"/>
          <w:cols w:num="2" w:space="720" w:equalWidth="0">
            <w:col w:w="4608" w:space="1198"/>
            <w:col w:w="5574"/>
          </w:cols>
          <w:noEndnote/>
        </w:sectPr>
      </w:pPr>
    </w:p>
    <w:p w:rsidR="0070072F" w:rsidRDefault="0070072F">
      <w:pPr>
        <w:pStyle w:val="BodyText"/>
        <w:tabs>
          <w:tab w:val="left" w:pos="1588"/>
          <w:tab w:val="left" w:pos="2516"/>
          <w:tab w:val="left" w:pos="3227"/>
          <w:tab w:val="right" w:pos="4103"/>
        </w:tabs>
        <w:kinsoku w:val="0"/>
        <w:overflowPunct w:val="0"/>
        <w:spacing w:line="159" w:lineRule="exact"/>
        <w:ind w:left="673"/>
        <w:rPr>
          <w:sz w:val="14"/>
          <w:szCs w:val="14"/>
        </w:rPr>
      </w:pPr>
      <w:r>
        <w:rPr>
          <w:sz w:val="14"/>
          <w:szCs w:val="14"/>
        </w:rPr>
        <w:lastRenderedPageBreak/>
        <w:t>Four</w:t>
      </w:r>
      <w:r>
        <w:rPr>
          <w:spacing w:val="11"/>
          <w:sz w:val="14"/>
          <w:szCs w:val="14"/>
        </w:rPr>
        <w:t xml:space="preserve"> </w:t>
      </w:r>
      <w:r>
        <w:rPr>
          <w:sz w:val="14"/>
          <w:szCs w:val="14"/>
        </w:rPr>
        <w:t>agents</w:t>
      </w:r>
      <w:r>
        <w:rPr>
          <w:sz w:val="14"/>
          <w:szCs w:val="14"/>
        </w:rPr>
        <w:tab/>
        <w:t>RSparseQ</w:t>
      </w:r>
      <w:r>
        <w:rPr>
          <w:sz w:val="14"/>
          <w:szCs w:val="14"/>
        </w:rPr>
        <w:tab/>
        <w:t>34.05</w:t>
      </w:r>
      <w:r>
        <w:rPr>
          <w:sz w:val="14"/>
          <w:szCs w:val="14"/>
        </w:rPr>
        <w:tab/>
        <w:t>241.61</w:t>
      </w:r>
      <w:r>
        <w:rPr>
          <w:sz w:val="14"/>
          <w:szCs w:val="14"/>
        </w:rPr>
        <w:tab/>
        <w:t>8.9</w:t>
      </w:r>
    </w:p>
    <w:p w:rsidR="0070072F" w:rsidRDefault="0070072F">
      <w:pPr>
        <w:pStyle w:val="BodyText"/>
        <w:tabs>
          <w:tab w:val="left" w:pos="1588"/>
          <w:tab w:val="left" w:pos="2516"/>
          <w:tab w:val="left" w:pos="3227"/>
          <w:tab w:val="right" w:pos="4103"/>
        </w:tabs>
        <w:kinsoku w:val="0"/>
        <w:overflowPunct w:val="0"/>
        <w:spacing w:line="159" w:lineRule="exact"/>
        <w:ind w:left="673"/>
        <w:rPr>
          <w:sz w:val="14"/>
          <w:szCs w:val="14"/>
        </w:rPr>
        <w:sectPr w:rsidR="0070072F">
          <w:type w:val="continuous"/>
          <w:pgSz w:w="12240" w:h="15840"/>
          <w:pgMar w:top="920" w:right="0" w:bottom="280" w:left="860" w:header="720" w:footer="720" w:gutter="0"/>
          <w:cols w:space="720" w:equalWidth="0">
            <w:col w:w="11380"/>
          </w:cols>
          <w:noEndnote/>
        </w:sectPr>
      </w:pPr>
    </w:p>
    <w:p w:rsidR="0070072F" w:rsidRDefault="0070072F">
      <w:pPr>
        <w:pStyle w:val="BodyText"/>
        <w:tabs>
          <w:tab w:val="left" w:pos="1588"/>
          <w:tab w:val="left" w:pos="2516"/>
          <w:tab w:val="left" w:pos="3227"/>
          <w:tab w:val="left" w:pos="3929"/>
          <w:tab w:val="left" w:pos="4726"/>
        </w:tabs>
        <w:kinsoku w:val="0"/>
        <w:overflowPunct w:val="0"/>
        <w:spacing w:line="159" w:lineRule="exact"/>
        <w:ind w:left="553"/>
        <w:rPr>
          <w:w w:val="99"/>
          <w:sz w:val="14"/>
          <w:szCs w:val="14"/>
        </w:rPr>
      </w:pPr>
      <w:r>
        <w:rPr>
          <w:w w:val="99"/>
          <w:sz w:val="14"/>
          <w:szCs w:val="14"/>
          <w:u w:val="single"/>
        </w:rPr>
        <w:lastRenderedPageBreak/>
        <w:t xml:space="preserve"> </w:t>
      </w:r>
      <w:r>
        <w:rPr>
          <w:sz w:val="14"/>
          <w:szCs w:val="14"/>
          <w:u w:val="single"/>
        </w:rPr>
        <w:tab/>
        <w:t>Independent</w:t>
      </w:r>
      <w:r>
        <w:rPr>
          <w:sz w:val="14"/>
          <w:szCs w:val="14"/>
          <w:u w:val="single"/>
        </w:rPr>
        <w:tab/>
        <w:t>44.49</w:t>
      </w:r>
      <w:r>
        <w:rPr>
          <w:sz w:val="14"/>
          <w:szCs w:val="14"/>
          <w:u w:val="single"/>
        </w:rPr>
        <w:tab/>
        <w:t>246</w:t>
      </w:r>
      <w:r>
        <w:rPr>
          <w:sz w:val="14"/>
          <w:szCs w:val="14"/>
          <w:u w:val="single"/>
        </w:rPr>
        <w:tab/>
        <w:t>10.36</w:t>
      </w:r>
      <w:r>
        <w:rPr>
          <w:sz w:val="14"/>
          <w:szCs w:val="14"/>
          <w:u w:val="single"/>
        </w:rPr>
        <w:tab/>
      </w:r>
    </w:p>
    <w:p w:rsidR="0070072F" w:rsidRDefault="0070072F">
      <w:pPr>
        <w:pStyle w:val="BodyText"/>
        <w:tabs>
          <w:tab w:val="left" w:pos="2516"/>
          <w:tab w:val="left" w:pos="3227"/>
          <w:tab w:val="left" w:pos="3929"/>
        </w:tabs>
        <w:kinsoku w:val="0"/>
        <w:overflowPunct w:val="0"/>
        <w:spacing w:before="6"/>
        <w:ind w:left="1588"/>
        <w:rPr>
          <w:sz w:val="14"/>
          <w:szCs w:val="14"/>
        </w:rPr>
      </w:pPr>
      <w:r>
        <w:rPr>
          <w:sz w:val="14"/>
          <w:szCs w:val="14"/>
        </w:rPr>
        <w:t>SparseQ</w:t>
      </w:r>
      <w:r>
        <w:rPr>
          <w:sz w:val="14"/>
          <w:szCs w:val="14"/>
        </w:rPr>
        <w:tab/>
        <w:t>40.54</w:t>
      </w:r>
      <w:r>
        <w:rPr>
          <w:sz w:val="14"/>
          <w:szCs w:val="14"/>
        </w:rPr>
        <w:tab/>
        <w:t>329.63</w:t>
      </w:r>
      <w:r>
        <w:rPr>
          <w:sz w:val="14"/>
          <w:szCs w:val="14"/>
        </w:rPr>
        <w:tab/>
        <w:t>5.50</w:t>
      </w:r>
    </w:p>
    <w:p w:rsidR="0070072F" w:rsidRDefault="0070072F">
      <w:pPr>
        <w:pStyle w:val="ListParagraph"/>
        <w:numPr>
          <w:ilvl w:val="0"/>
          <w:numId w:val="7"/>
        </w:numPr>
        <w:tabs>
          <w:tab w:val="left" w:pos="1018"/>
        </w:tabs>
        <w:kinsoku w:val="0"/>
        <w:overflowPunct w:val="0"/>
        <w:spacing w:before="41"/>
        <w:ind w:left="1017" w:hanging="464"/>
        <w:rPr>
          <w:spacing w:val="8"/>
          <w:sz w:val="20"/>
          <w:szCs w:val="20"/>
        </w:rPr>
      </w:pPr>
      <w:r>
        <w:rPr>
          <w:spacing w:val="9"/>
          <w:w w:val="99"/>
          <w:sz w:val="20"/>
          <w:szCs w:val="20"/>
        </w:rPr>
        <w:br w:type="column"/>
      </w:r>
      <w:r>
        <w:rPr>
          <w:spacing w:val="8"/>
          <w:sz w:val="20"/>
          <w:szCs w:val="20"/>
        </w:rPr>
        <w:lastRenderedPageBreak/>
        <w:t xml:space="preserve">CONCLUSIONS </w:t>
      </w:r>
      <w:r>
        <w:rPr>
          <w:spacing w:val="6"/>
          <w:sz w:val="20"/>
          <w:szCs w:val="20"/>
        </w:rPr>
        <w:t xml:space="preserve">AND </w:t>
      </w:r>
      <w:r>
        <w:rPr>
          <w:spacing w:val="7"/>
          <w:sz w:val="20"/>
          <w:szCs w:val="20"/>
        </w:rPr>
        <w:t>FUTURE</w:t>
      </w:r>
      <w:r>
        <w:rPr>
          <w:spacing w:val="3"/>
          <w:sz w:val="20"/>
          <w:szCs w:val="20"/>
        </w:rPr>
        <w:t xml:space="preserve"> </w:t>
      </w:r>
      <w:r>
        <w:rPr>
          <w:spacing w:val="8"/>
          <w:sz w:val="20"/>
          <w:szCs w:val="20"/>
        </w:rPr>
        <w:t>DIRECTIONS</w:t>
      </w:r>
    </w:p>
    <w:p w:rsidR="0070072F" w:rsidRDefault="0070072F">
      <w:pPr>
        <w:pStyle w:val="ListParagraph"/>
        <w:numPr>
          <w:ilvl w:val="0"/>
          <w:numId w:val="7"/>
        </w:numPr>
        <w:tabs>
          <w:tab w:val="left" w:pos="1018"/>
        </w:tabs>
        <w:kinsoku w:val="0"/>
        <w:overflowPunct w:val="0"/>
        <w:spacing w:before="41"/>
        <w:ind w:left="1017" w:hanging="464"/>
        <w:rPr>
          <w:spacing w:val="8"/>
          <w:sz w:val="20"/>
          <w:szCs w:val="20"/>
        </w:rPr>
        <w:sectPr w:rsidR="0070072F">
          <w:type w:val="continuous"/>
          <w:pgSz w:w="12240" w:h="15840"/>
          <w:pgMar w:top="920" w:right="0" w:bottom="280" w:left="860" w:header="720" w:footer="720" w:gutter="0"/>
          <w:cols w:num="2" w:space="720" w:equalWidth="0">
            <w:col w:w="4727" w:space="416"/>
            <w:col w:w="6237"/>
          </w:cols>
          <w:noEndnote/>
        </w:sectPr>
      </w:pPr>
    </w:p>
    <w:p w:rsidR="0070072F" w:rsidRDefault="0070072F">
      <w:pPr>
        <w:pStyle w:val="BodyText"/>
        <w:tabs>
          <w:tab w:val="left" w:pos="1588"/>
          <w:tab w:val="left" w:pos="2516"/>
          <w:tab w:val="left" w:pos="3227"/>
          <w:tab w:val="right" w:pos="4173"/>
        </w:tabs>
        <w:kinsoku w:val="0"/>
        <w:overflowPunct w:val="0"/>
        <w:spacing w:line="159" w:lineRule="exact"/>
        <w:ind w:left="673"/>
        <w:rPr>
          <w:sz w:val="14"/>
          <w:szCs w:val="14"/>
        </w:rPr>
      </w:pPr>
      <w:r>
        <w:rPr>
          <w:sz w:val="14"/>
          <w:szCs w:val="14"/>
        </w:rPr>
        <w:lastRenderedPageBreak/>
        <w:t>Nine</w:t>
      </w:r>
      <w:r>
        <w:rPr>
          <w:spacing w:val="12"/>
          <w:sz w:val="14"/>
          <w:szCs w:val="14"/>
        </w:rPr>
        <w:t xml:space="preserve"> </w:t>
      </w:r>
      <w:r>
        <w:rPr>
          <w:sz w:val="14"/>
          <w:szCs w:val="14"/>
        </w:rPr>
        <w:t>agents</w:t>
      </w:r>
      <w:r>
        <w:rPr>
          <w:sz w:val="14"/>
          <w:szCs w:val="14"/>
        </w:rPr>
        <w:tab/>
        <w:t>RSparseQ</w:t>
      </w:r>
      <w:r>
        <w:rPr>
          <w:sz w:val="14"/>
          <w:szCs w:val="14"/>
        </w:rPr>
        <w:tab/>
        <w:t>46.22</w:t>
      </w:r>
      <w:r>
        <w:rPr>
          <w:sz w:val="14"/>
          <w:szCs w:val="14"/>
        </w:rPr>
        <w:tab/>
        <w:t>346.87</w:t>
      </w:r>
      <w:r>
        <w:rPr>
          <w:sz w:val="14"/>
          <w:szCs w:val="14"/>
        </w:rPr>
        <w:tab/>
        <w:t>7.86</w:t>
      </w:r>
    </w:p>
    <w:p w:rsidR="0070072F" w:rsidRDefault="0070072F">
      <w:pPr>
        <w:pStyle w:val="BodyText"/>
        <w:kinsoku w:val="0"/>
        <w:overflowPunct w:val="0"/>
        <w:spacing w:before="41" w:line="118" w:lineRule="exact"/>
        <w:ind w:left="673"/>
      </w:pPr>
      <w:r>
        <w:rPr>
          <w:sz w:val="24"/>
          <w:szCs w:val="24"/>
        </w:rPr>
        <w:br w:type="column"/>
      </w:r>
      <w:r>
        <w:lastRenderedPageBreak/>
        <w:t>In this paper, the model-free RL is utilized to control   both</w:t>
      </w:r>
    </w:p>
    <w:p w:rsidR="0070072F" w:rsidRDefault="0070072F">
      <w:pPr>
        <w:pStyle w:val="BodyText"/>
        <w:kinsoku w:val="0"/>
        <w:overflowPunct w:val="0"/>
        <w:spacing w:before="41" w:line="118" w:lineRule="exact"/>
        <w:ind w:left="673"/>
        <w:sectPr w:rsidR="0070072F">
          <w:type w:val="continuous"/>
          <w:pgSz w:w="12240" w:h="15840"/>
          <w:pgMar w:top="920" w:right="0" w:bottom="280" w:left="860" w:header="720" w:footer="720" w:gutter="0"/>
          <w:cols w:num="2" w:space="720" w:equalWidth="0">
            <w:col w:w="4174" w:space="961"/>
            <w:col w:w="6245"/>
          </w:cols>
          <w:noEndnote/>
        </w:sectPr>
      </w:pPr>
    </w:p>
    <w:p w:rsidR="0070072F" w:rsidRDefault="0070072F">
      <w:pPr>
        <w:pStyle w:val="BodyText"/>
        <w:tabs>
          <w:tab w:val="left" w:pos="1588"/>
          <w:tab w:val="left" w:pos="2516"/>
          <w:tab w:val="left" w:pos="3227"/>
          <w:tab w:val="left" w:pos="3929"/>
          <w:tab w:val="left" w:pos="4726"/>
        </w:tabs>
        <w:kinsoku w:val="0"/>
        <w:overflowPunct w:val="0"/>
        <w:spacing w:line="159" w:lineRule="exact"/>
        <w:ind w:left="553"/>
        <w:rPr>
          <w:w w:val="99"/>
          <w:sz w:val="14"/>
          <w:szCs w:val="14"/>
        </w:rPr>
      </w:pPr>
      <w:r>
        <w:rPr>
          <w:w w:val="99"/>
          <w:sz w:val="14"/>
          <w:szCs w:val="14"/>
          <w:u w:val="single"/>
        </w:rPr>
        <w:lastRenderedPageBreak/>
        <w:t xml:space="preserve"> </w:t>
      </w:r>
      <w:r>
        <w:rPr>
          <w:sz w:val="14"/>
          <w:szCs w:val="14"/>
          <w:u w:val="single"/>
        </w:rPr>
        <w:tab/>
        <w:t>Independent</w:t>
      </w:r>
      <w:r>
        <w:rPr>
          <w:sz w:val="14"/>
          <w:szCs w:val="14"/>
          <w:u w:val="single"/>
        </w:rPr>
        <w:tab/>
        <w:t>64.36</w:t>
      </w:r>
      <w:r>
        <w:rPr>
          <w:sz w:val="14"/>
          <w:szCs w:val="14"/>
          <w:u w:val="single"/>
        </w:rPr>
        <w:tab/>
        <w:t>359.68</w:t>
      </w:r>
      <w:r>
        <w:rPr>
          <w:sz w:val="14"/>
          <w:szCs w:val="14"/>
          <w:u w:val="single"/>
        </w:rPr>
        <w:tab/>
        <w:t>9.71</w:t>
      </w:r>
      <w:r>
        <w:rPr>
          <w:sz w:val="14"/>
          <w:szCs w:val="14"/>
          <w:u w:val="single"/>
        </w:rPr>
        <w:tab/>
      </w:r>
    </w:p>
    <w:p w:rsidR="0070072F" w:rsidRDefault="0070072F">
      <w:pPr>
        <w:pStyle w:val="BodyText"/>
        <w:kinsoku w:val="0"/>
        <w:overflowPunct w:val="0"/>
        <w:spacing w:before="100"/>
        <w:ind w:left="553"/>
      </w:pPr>
      <w:r>
        <w:rPr>
          <w:sz w:val="24"/>
          <w:szCs w:val="24"/>
        </w:rPr>
        <w:br w:type="column"/>
      </w:r>
      <w:r>
        <w:lastRenderedPageBreak/>
        <w:t>an isolated intersection and multi-intersection traffic networks.</w:t>
      </w:r>
    </w:p>
    <w:p w:rsidR="0070072F" w:rsidRDefault="0070072F">
      <w:pPr>
        <w:pStyle w:val="BodyText"/>
        <w:kinsoku w:val="0"/>
        <w:overflowPunct w:val="0"/>
        <w:spacing w:before="100"/>
        <w:ind w:left="553"/>
        <w:sectPr w:rsidR="0070072F">
          <w:type w:val="continuous"/>
          <w:pgSz w:w="12240" w:h="15840"/>
          <w:pgMar w:top="920" w:right="0" w:bottom="280" w:left="860" w:header="720" w:footer="720" w:gutter="0"/>
          <w:cols w:num="2" w:space="720" w:equalWidth="0">
            <w:col w:w="4727" w:space="239"/>
            <w:col w:w="6414"/>
          </w:cols>
          <w:noEndnote/>
        </w:sectPr>
      </w:pPr>
    </w:p>
    <w:p w:rsidR="0070072F" w:rsidRDefault="0070072F">
      <w:pPr>
        <w:pStyle w:val="BodyText"/>
        <w:kinsoku w:val="0"/>
        <w:overflowPunct w:val="0"/>
        <w:rPr>
          <w:sz w:val="6"/>
          <w:szCs w:val="6"/>
        </w:rPr>
      </w:pPr>
    </w:p>
    <w:p w:rsidR="0070072F" w:rsidRDefault="0070072F">
      <w:pPr>
        <w:pStyle w:val="BodyText"/>
        <w:kinsoku w:val="0"/>
        <w:overflowPunct w:val="0"/>
        <w:rPr>
          <w:sz w:val="6"/>
          <w:szCs w:val="6"/>
        </w:rPr>
      </w:pPr>
    </w:p>
    <w:p w:rsidR="0070072F" w:rsidRDefault="0070072F">
      <w:pPr>
        <w:pStyle w:val="BodyText"/>
        <w:kinsoku w:val="0"/>
        <w:overflowPunct w:val="0"/>
        <w:rPr>
          <w:sz w:val="6"/>
          <w:szCs w:val="6"/>
        </w:rPr>
      </w:pPr>
    </w:p>
    <w:p w:rsidR="0070072F" w:rsidRDefault="0070072F">
      <w:pPr>
        <w:pStyle w:val="BodyText"/>
        <w:kinsoku w:val="0"/>
        <w:overflowPunct w:val="0"/>
        <w:spacing w:before="5"/>
        <w:rPr>
          <w:sz w:val="8"/>
          <w:szCs w:val="8"/>
        </w:rPr>
      </w:pPr>
    </w:p>
    <w:p w:rsidR="0070072F" w:rsidRDefault="0070072F">
      <w:pPr>
        <w:pStyle w:val="BodyText"/>
        <w:kinsoku w:val="0"/>
        <w:overflowPunct w:val="0"/>
        <w:spacing w:line="177" w:lineRule="auto"/>
        <w:ind w:left="368" w:firstLine="55"/>
        <w:jc w:val="right"/>
        <w:rPr>
          <w:rFonts w:ascii="Lucida Sans Unicode" w:hAnsi="Lucida Sans Unicode" w:cs="Lucida Sans Unicode"/>
          <w:w w:val="95"/>
          <w:sz w:val="6"/>
          <w:szCs w:val="6"/>
        </w:rPr>
      </w:pPr>
      <w:r>
        <w:rPr>
          <w:rFonts w:ascii="Lucida Sans Unicode" w:hAnsi="Lucida Sans Unicode" w:cs="Lucida Sans Unicode"/>
          <w:w w:val="95"/>
          <w:sz w:val="6"/>
          <w:szCs w:val="6"/>
        </w:rPr>
        <w:t>Phase 1</w:t>
      </w:r>
      <w:r>
        <w:rPr>
          <w:rFonts w:ascii="Lucida Sans Unicode" w:hAnsi="Lucida Sans Unicode" w:cs="Lucida Sans Unicode"/>
          <w:w w:val="85"/>
          <w:sz w:val="6"/>
          <w:szCs w:val="6"/>
        </w:rPr>
        <w:t xml:space="preserve"> Junction A</w:t>
      </w:r>
      <w:r>
        <w:rPr>
          <w:rFonts w:ascii="Lucida Sans Unicode" w:hAnsi="Lucida Sans Unicode" w:cs="Lucida Sans Unicode"/>
          <w:w w:val="84"/>
          <w:sz w:val="6"/>
          <w:szCs w:val="6"/>
        </w:rPr>
        <w:t xml:space="preserve"> </w:t>
      </w:r>
      <w:r>
        <w:rPr>
          <w:rFonts w:ascii="Lucida Sans Unicode" w:hAnsi="Lucida Sans Unicode" w:cs="Lucida Sans Unicode"/>
          <w:w w:val="95"/>
          <w:sz w:val="6"/>
          <w:szCs w:val="6"/>
        </w:rPr>
        <w:t>Phase 2</w:t>
      </w: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spacing w:before="2"/>
        <w:rPr>
          <w:rFonts w:ascii="Lucida Sans Unicode" w:hAnsi="Lucida Sans Unicode" w:cs="Lucida Sans Unicode"/>
          <w:sz w:val="4"/>
          <w:szCs w:val="4"/>
        </w:rPr>
      </w:pPr>
    </w:p>
    <w:p w:rsidR="0070072F" w:rsidRDefault="00F47BC9">
      <w:pPr>
        <w:pStyle w:val="BodyText"/>
        <w:kinsoku w:val="0"/>
        <w:overflowPunct w:val="0"/>
        <w:spacing w:line="177" w:lineRule="auto"/>
        <w:ind w:left="368" w:firstLine="55"/>
        <w:jc w:val="right"/>
        <w:rPr>
          <w:rFonts w:ascii="Lucida Sans Unicode" w:hAnsi="Lucida Sans Unicode" w:cs="Lucida Sans Unicode"/>
          <w:w w:val="95"/>
          <w:sz w:val="6"/>
          <w:szCs w:val="6"/>
        </w:rPr>
      </w:pPr>
      <w:r>
        <w:rPr>
          <w:noProof/>
        </w:rPr>
        <mc:AlternateContent>
          <mc:Choice Requires="wps">
            <w:drawing>
              <wp:anchor distT="0" distB="0" distL="114300" distR="114300" simplePos="0" relativeHeight="251702784" behindDoc="1" locked="0" layoutInCell="0" allowOverlap="1">
                <wp:simplePos x="0" y="0"/>
                <wp:positionH relativeFrom="page">
                  <wp:posOffset>995045</wp:posOffset>
                </wp:positionH>
                <wp:positionV relativeFrom="paragraph">
                  <wp:posOffset>-30480</wp:posOffset>
                </wp:positionV>
                <wp:extent cx="2312670" cy="191770"/>
                <wp:effectExtent l="0" t="0" r="0" b="0"/>
                <wp:wrapNone/>
                <wp:docPr id="817" name="Text 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67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77" w:lineRule="exact"/>
                              <w:ind w:left="1602" w:right="1602"/>
                              <w:jc w:val="center"/>
                              <w:rPr>
                                <w:rFonts w:ascii="Lucida Sans Unicode" w:hAnsi="Lucida Sans Unicode" w:cs="Lucida Sans Unicode"/>
                                <w:w w:val="90"/>
                                <w:sz w:val="6"/>
                                <w:szCs w:val="6"/>
                              </w:rPr>
                            </w:pPr>
                            <w:r>
                              <w:rPr>
                                <w:rFonts w:ascii="Lucida Sans Unicode" w:hAnsi="Lucida Sans Unicode" w:cs="Lucida Sans Unicode"/>
                                <w:w w:val="90"/>
                                <w:sz w:val="6"/>
                                <w:szCs w:val="6"/>
                              </w:rPr>
                              <w:t>Time (Seconds)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7" o:spid="_x0000_s1632" type="#_x0000_t202" style="position:absolute;left:0;text-align:left;margin-left:78.35pt;margin-top:-2.4pt;width:182.1pt;height:15.1pt;z-index:-251613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" o:allowincell="f" filled="f" stroked="f">
                <v:textbox inset="0,0,0,0">
                  <w:txbxContent>
                    <w:p w:rsidR="0070072F" w:rsidRDefault="0070072F">
                      <w:pPr>
                        <w:pStyle w:val="BodyText"/>
                        <w:kinsoku w:val="0"/>
                        <w:overflowPunct w:val="0"/>
                        <w:spacing w:line="77" w:lineRule="exact"/>
                        <w:ind w:left="1602" w:right="1602"/>
                        <w:jc w:val="center"/>
                        <w:rPr>
                          <w:rFonts w:ascii="Lucida Sans Unicode" w:hAnsi="Lucida Sans Unicode" w:cs="Lucida Sans Unicode"/>
                          <w:w w:val="90"/>
                          <w:sz w:val="6"/>
                          <w:szCs w:val="6"/>
                        </w:rPr>
                      </w:pPr>
                      <w:r>
                        <w:rPr>
                          <w:rFonts w:ascii="Lucida Sans Unicode" w:hAnsi="Lucida Sans Unicode" w:cs="Lucida Sans Unicode"/>
                          <w:w w:val="90"/>
                          <w:sz w:val="6"/>
                          <w:szCs w:val="6"/>
                        </w:rPr>
                        <w:t>Time (Seconds)</w:t>
                      </w:r>
                    </w:p>
                  </w:txbxContent>
                </v:textbox>
                <w10:wrap anchorx="page"/>
              </v:shape>
            </w:pict>
          </mc:Fallback>
        </mc:AlternateContent>
      </w:r>
      <w:r w:rsidR="0070072F">
        <w:rPr>
          <w:rFonts w:ascii="Lucida Sans Unicode" w:hAnsi="Lucida Sans Unicode" w:cs="Lucida Sans Unicode"/>
          <w:w w:val="95"/>
          <w:sz w:val="6"/>
          <w:szCs w:val="6"/>
        </w:rPr>
        <w:t>Phase 1</w:t>
      </w:r>
      <w:r w:rsidR="0070072F">
        <w:rPr>
          <w:rFonts w:ascii="Lucida Sans Unicode" w:hAnsi="Lucida Sans Unicode" w:cs="Lucida Sans Unicode"/>
          <w:w w:val="85"/>
          <w:sz w:val="6"/>
          <w:szCs w:val="6"/>
        </w:rPr>
        <w:t xml:space="preserve"> </w:t>
      </w:r>
      <w:r w:rsidR="0070072F">
        <w:rPr>
          <w:rFonts w:ascii="Lucida Sans Unicode" w:hAnsi="Lucida Sans Unicode" w:cs="Lucida Sans Unicode"/>
          <w:w w:val="90"/>
          <w:sz w:val="6"/>
          <w:szCs w:val="6"/>
        </w:rPr>
        <w:t>Junction B</w:t>
      </w:r>
      <w:r w:rsidR="0070072F">
        <w:rPr>
          <w:rFonts w:ascii="Lucida Sans Unicode" w:hAnsi="Lucida Sans Unicode" w:cs="Lucida Sans Unicode"/>
          <w:w w:val="101"/>
          <w:sz w:val="6"/>
          <w:szCs w:val="6"/>
        </w:rPr>
        <w:t xml:space="preserve"> </w:t>
      </w:r>
      <w:r w:rsidR="0070072F">
        <w:rPr>
          <w:rFonts w:ascii="Lucida Sans Unicode" w:hAnsi="Lucida Sans Unicode" w:cs="Lucida Sans Unicode"/>
          <w:w w:val="95"/>
          <w:sz w:val="6"/>
          <w:szCs w:val="6"/>
        </w:rPr>
        <w:t>Phase 2</w:t>
      </w: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spacing w:before="2"/>
        <w:rPr>
          <w:rFonts w:ascii="Lucida Sans Unicode" w:hAnsi="Lucida Sans Unicode" w:cs="Lucida Sans Unicode"/>
          <w:sz w:val="4"/>
          <w:szCs w:val="4"/>
        </w:rPr>
      </w:pPr>
    </w:p>
    <w:p w:rsidR="0070072F" w:rsidRDefault="00F47BC9">
      <w:pPr>
        <w:pStyle w:val="BodyText"/>
        <w:kinsoku w:val="0"/>
        <w:overflowPunct w:val="0"/>
        <w:spacing w:line="177" w:lineRule="auto"/>
        <w:ind w:left="367" w:firstLine="56"/>
        <w:jc w:val="right"/>
        <w:rPr>
          <w:rFonts w:ascii="Lucida Sans Unicode" w:hAnsi="Lucida Sans Unicode" w:cs="Lucida Sans Unicode"/>
          <w:w w:val="95"/>
          <w:sz w:val="6"/>
          <w:szCs w:val="6"/>
        </w:rPr>
      </w:pPr>
      <w:r>
        <w:rPr>
          <w:noProof/>
        </w:rPr>
        <mc:AlternateContent>
          <mc:Choice Requires="wps">
            <w:drawing>
              <wp:anchor distT="0" distB="0" distL="114300" distR="114300" simplePos="0" relativeHeight="251703808" behindDoc="1" locked="0" layoutInCell="0" allowOverlap="1">
                <wp:simplePos x="0" y="0"/>
                <wp:positionH relativeFrom="page">
                  <wp:posOffset>995045</wp:posOffset>
                </wp:positionH>
                <wp:positionV relativeFrom="paragraph">
                  <wp:posOffset>-30480</wp:posOffset>
                </wp:positionV>
                <wp:extent cx="2312670" cy="191770"/>
                <wp:effectExtent l="0" t="0" r="0" b="0"/>
                <wp:wrapNone/>
                <wp:docPr id="816" name="Text Box 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67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77" w:lineRule="exact"/>
                              <w:ind w:left="1602" w:right="1602"/>
                              <w:jc w:val="center"/>
                              <w:rPr>
                                <w:rFonts w:ascii="Lucida Sans Unicode" w:hAnsi="Lucida Sans Unicode" w:cs="Lucida Sans Unicode"/>
                                <w:w w:val="90"/>
                                <w:sz w:val="6"/>
                                <w:szCs w:val="6"/>
                              </w:rPr>
                            </w:pPr>
                            <w:r>
                              <w:rPr>
                                <w:rFonts w:ascii="Lucida Sans Unicode" w:hAnsi="Lucida Sans Unicode" w:cs="Lucida Sans Unicode"/>
                                <w:w w:val="90"/>
                                <w:sz w:val="6"/>
                                <w:szCs w:val="6"/>
                              </w:rPr>
                              <w:t>Time (Seconds)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8" o:spid="_x0000_s1633" type="#_x0000_t202" style="position:absolute;left:0;text-align:left;margin-left:78.35pt;margin-top:-2.4pt;width:182.1pt;height:15.1pt;z-index:-251612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" o:allowincell="f" filled="f" stroked="f">
                <v:textbox inset="0,0,0,0">
                  <w:txbxContent>
                    <w:p w:rsidR="0070072F" w:rsidRDefault="0070072F">
                      <w:pPr>
                        <w:pStyle w:val="BodyText"/>
                        <w:kinsoku w:val="0"/>
                        <w:overflowPunct w:val="0"/>
                        <w:spacing w:line="77" w:lineRule="exact"/>
                        <w:ind w:left="1602" w:right="1602"/>
                        <w:jc w:val="center"/>
                        <w:rPr>
                          <w:rFonts w:ascii="Lucida Sans Unicode" w:hAnsi="Lucida Sans Unicode" w:cs="Lucida Sans Unicode"/>
                          <w:w w:val="90"/>
                          <w:sz w:val="6"/>
                          <w:szCs w:val="6"/>
                        </w:rPr>
                      </w:pPr>
                      <w:r>
                        <w:rPr>
                          <w:rFonts w:ascii="Lucida Sans Unicode" w:hAnsi="Lucida Sans Unicode" w:cs="Lucida Sans Unicode"/>
                          <w:w w:val="90"/>
                          <w:sz w:val="6"/>
                          <w:szCs w:val="6"/>
                        </w:rPr>
                        <w:t>Time (Seconds)</w:t>
                      </w:r>
                    </w:p>
                  </w:txbxContent>
                </v:textbox>
                <w10:wrap anchorx="page"/>
              </v:shape>
            </w:pict>
          </mc:Fallback>
        </mc:AlternateContent>
      </w:r>
      <w:r w:rsidR="0070072F">
        <w:rPr>
          <w:rFonts w:ascii="Lucida Sans Unicode" w:hAnsi="Lucida Sans Unicode" w:cs="Lucida Sans Unicode"/>
          <w:w w:val="95"/>
          <w:sz w:val="6"/>
          <w:szCs w:val="6"/>
        </w:rPr>
        <w:t>Phase 1</w:t>
      </w:r>
      <w:r w:rsidR="0070072F">
        <w:rPr>
          <w:rFonts w:ascii="Lucida Sans Unicode" w:hAnsi="Lucida Sans Unicode" w:cs="Lucida Sans Unicode"/>
          <w:w w:val="85"/>
          <w:sz w:val="6"/>
          <w:szCs w:val="6"/>
        </w:rPr>
        <w:t xml:space="preserve"> </w:t>
      </w:r>
      <w:r w:rsidR="0070072F">
        <w:rPr>
          <w:rFonts w:ascii="Lucida Sans Unicode" w:hAnsi="Lucida Sans Unicode" w:cs="Lucida Sans Unicode"/>
          <w:w w:val="90"/>
          <w:sz w:val="6"/>
          <w:szCs w:val="6"/>
        </w:rPr>
        <w:t>Junction C</w:t>
      </w:r>
      <w:r w:rsidR="0070072F">
        <w:rPr>
          <w:rFonts w:ascii="Lucida Sans Unicode" w:hAnsi="Lucida Sans Unicode" w:cs="Lucida Sans Unicode"/>
          <w:w w:val="85"/>
          <w:sz w:val="6"/>
          <w:szCs w:val="6"/>
        </w:rPr>
        <w:t xml:space="preserve"> </w:t>
      </w:r>
      <w:r w:rsidR="0070072F">
        <w:rPr>
          <w:rFonts w:ascii="Lucida Sans Unicode" w:hAnsi="Lucida Sans Unicode" w:cs="Lucida Sans Unicode"/>
          <w:w w:val="95"/>
          <w:sz w:val="6"/>
          <w:szCs w:val="6"/>
        </w:rPr>
        <w:t>Phase 2</w:t>
      </w: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spacing w:before="2"/>
        <w:rPr>
          <w:rFonts w:ascii="Lucida Sans Unicode" w:hAnsi="Lucida Sans Unicode" w:cs="Lucida Sans Unicode"/>
          <w:sz w:val="4"/>
          <w:szCs w:val="4"/>
        </w:rPr>
      </w:pPr>
    </w:p>
    <w:p w:rsidR="0070072F" w:rsidRDefault="0070072F">
      <w:pPr>
        <w:pStyle w:val="BodyText"/>
        <w:kinsoku w:val="0"/>
        <w:overflowPunct w:val="0"/>
        <w:spacing w:line="177" w:lineRule="auto"/>
        <w:ind w:left="363" w:firstLine="60"/>
        <w:jc w:val="right"/>
        <w:rPr>
          <w:rFonts w:ascii="Lucida Sans Unicode" w:hAnsi="Lucida Sans Unicode" w:cs="Lucida Sans Unicode"/>
          <w:w w:val="95"/>
          <w:sz w:val="6"/>
          <w:szCs w:val="6"/>
        </w:rPr>
      </w:pPr>
      <w:r>
        <w:rPr>
          <w:rFonts w:ascii="Lucida Sans Unicode" w:hAnsi="Lucida Sans Unicode" w:cs="Lucida Sans Unicode"/>
          <w:w w:val="95"/>
          <w:sz w:val="6"/>
          <w:szCs w:val="6"/>
        </w:rPr>
        <w:t>Phase 1</w:t>
      </w:r>
      <w:r>
        <w:rPr>
          <w:rFonts w:ascii="Lucida Sans Unicode" w:hAnsi="Lucida Sans Unicode" w:cs="Lucida Sans Unicode"/>
          <w:w w:val="85"/>
          <w:sz w:val="6"/>
          <w:szCs w:val="6"/>
        </w:rPr>
        <w:t xml:space="preserve"> </w:t>
      </w:r>
      <w:r>
        <w:rPr>
          <w:rFonts w:ascii="Lucida Sans Unicode" w:hAnsi="Lucida Sans Unicode" w:cs="Lucida Sans Unicode"/>
          <w:w w:val="90"/>
          <w:sz w:val="6"/>
          <w:szCs w:val="6"/>
        </w:rPr>
        <w:t>Junction D</w:t>
      </w:r>
      <w:r>
        <w:rPr>
          <w:rFonts w:ascii="Lucida Sans Unicode" w:hAnsi="Lucida Sans Unicode" w:cs="Lucida Sans Unicode"/>
          <w:w w:val="87"/>
          <w:sz w:val="6"/>
          <w:szCs w:val="6"/>
        </w:rPr>
        <w:t xml:space="preserve"> </w:t>
      </w:r>
      <w:r>
        <w:rPr>
          <w:rFonts w:ascii="Lucida Sans Unicode" w:hAnsi="Lucida Sans Unicode" w:cs="Lucida Sans Unicode"/>
          <w:w w:val="95"/>
          <w:sz w:val="6"/>
          <w:szCs w:val="6"/>
        </w:rPr>
        <w:t>Phase 2</w:t>
      </w: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spacing w:before="9"/>
        <w:rPr>
          <w:rFonts w:ascii="Lucida Sans Unicode" w:hAnsi="Lucida Sans Unicode" w:cs="Lucida Sans Unicode"/>
          <w:sz w:val="4"/>
          <w:szCs w:val="4"/>
        </w:rPr>
      </w:pPr>
    </w:p>
    <w:p w:rsidR="0070072F" w:rsidRDefault="0070072F">
      <w:pPr>
        <w:pStyle w:val="BodyText"/>
        <w:kinsoku w:val="0"/>
        <w:overflowPunct w:val="0"/>
        <w:spacing w:before="1" w:line="177" w:lineRule="auto"/>
        <w:ind w:left="368" w:firstLine="55"/>
        <w:jc w:val="right"/>
        <w:rPr>
          <w:rFonts w:ascii="Lucida Sans Unicode" w:hAnsi="Lucida Sans Unicode" w:cs="Lucida Sans Unicode"/>
          <w:w w:val="95"/>
          <w:sz w:val="6"/>
          <w:szCs w:val="6"/>
        </w:rPr>
      </w:pPr>
      <w:r>
        <w:rPr>
          <w:rFonts w:ascii="Lucida Sans Unicode" w:hAnsi="Lucida Sans Unicode" w:cs="Lucida Sans Unicode"/>
          <w:w w:val="95"/>
          <w:sz w:val="6"/>
          <w:szCs w:val="6"/>
        </w:rPr>
        <w:t>Phase 1</w:t>
      </w:r>
      <w:r>
        <w:rPr>
          <w:rFonts w:ascii="Lucida Sans Unicode" w:hAnsi="Lucida Sans Unicode" w:cs="Lucida Sans Unicode"/>
          <w:w w:val="85"/>
          <w:sz w:val="6"/>
          <w:szCs w:val="6"/>
        </w:rPr>
        <w:t xml:space="preserve"> Junction A</w:t>
      </w:r>
      <w:r>
        <w:rPr>
          <w:rFonts w:ascii="Lucida Sans Unicode" w:hAnsi="Lucida Sans Unicode" w:cs="Lucida Sans Unicode"/>
          <w:w w:val="84"/>
          <w:sz w:val="6"/>
          <w:szCs w:val="6"/>
        </w:rPr>
        <w:t xml:space="preserve"> </w:t>
      </w:r>
      <w:r>
        <w:rPr>
          <w:rFonts w:ascii="Lucida Sans Unicode" w:hAnsi="Lucida Sans Unicode" w:cs="Lucida Sans Unicode"/>
          <w:w w:val="95"/>
          <w:sz w:val="6"/>
          <w:szCs w:val="6"/>
        </w:rPr>
        <w:t>Phase 2</w:t>
      </w: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spacing w:before="2"/>
        <w:rPr>
          <w:rFonts w:ascii="Lucida Sans Unicode" w:hAnsi="Lucida Sans Unicode" w:cs="Lucida Sans Unicode"/>
          <w:sz w:val="4"/>
          <w:szCs w:val="4"/>
        </w:rPr>
      </w:pPr>
    </w:p>
    <w:p w:rsidR="0070072F" w:rsidRDefault="0070072F">
      <w:pPr>
        <w:pStyle w:val="BodyText"/>
        <w:kinsoku w:val="0"/>
        <w:overflowPunct w:val="0"/>
        <w:spacing w:line="177" w:lineRule="auto"/>
        <w:ind w:left="368" w:firstLine="55"/>
        <w:jc w:val="right"/>
        <w:rPr>
          <w:rFonts w:ascii="Lucida Sans Unicode" w:hAnsi="Lucida Sans Unicode" w:cs="Lucida Sans Unicode"/>
          <w:w w:val="95"/>
          <w:sz w:val="6"/>
          <w:szCs w:val="6"/>
        </w:rPr>
      </w:pPr>
      <w:r>
        <w:rPr>
          <w:rFonts w:ascii="Lucida Sans Unicode" w:hAnsi="Lucida Sans Unicode" w:cs="Lucida Sans Unicode"/>
          <w:w w:val="95"/>
          <w:sz w:val="6"/>
          <w:szCs w:val="6"/>
        </w:rPr>
        <w:t>Phase 1</w:t>
      </w:r>
      <w:r>
        <w:rPr>
          <w:rFonts w:ascii="Lucida Sans Unicode" w:hAnsi="Lucida Sans Unicode" w:cs="Lucida Sans Unicode"/>
          <w:w w:val="85"/>
          <w:sz w:val="6"/>
          <w:szCs w:val="6"/>
        </w:rPr>
        <w:t xml:space="preserve"> </w:t>
      </w:r>
      <w:r>
        <w:rPr>
          <w:rFonts w:ascii="Lucida Sans Unicode" w:hAnsi="Lucida Sans Unicode" w:cs="Lucida Sans Unicode"/>
          <w:w w:val="90"/>
          <w:sz w:val="6"/>
          <w:szCs w:val="6"/>
        </w:rPr>
        <w:t>Junction B</w:t>
      </w:r>
      <w:r>
        <w:rPr>
          <w:rFonts w:ascii="Lucida Sans Unicode" w:hAnsi="Lucida Sans Unicode" w:cs="Lucida Sans Unicode"/>
          <w:w w:val="101"/>
          <w:sz w:val="6"/>
          <w:szCs w:val="6"/>
        </w:rPr>
        <w:t xml:space="preserve"> </w:t>
      </w:r>
      <w:r>
        <w:rPr>
          <w:rFonts w:ascii="Lucida Sans Unicode" w:hAnsi="Lucida Sans Unicode" w:cs="Lucida Sans Unicode"/>
          <w:w w:val="95"/>
          <w:sz w:val="6"/>
          <w:szCs w:val="6"/>
        </w:rPr>
        <w:t>Phase 2</w:t>
      </w: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spacing w:before="2"/>
        <w:rPr>
          <w:rFonts w:ascii="Lucida Sans Unicode" w:hAnsi="Lucida Sans Unicode" w:cs="Lucida Sans Unicode"/>
          <w:sz w:val="4"/>
          <w:szCs w:val="4"/>
        </w:rPr>
      </w:pPr>
    </w:p>
    <w:p w:rsidR="0070072F" w:rsidRDefault="0070072F">
      <w:pPr>
        <w:pStyle w:val="BodyText"/>
        <w:kinsoku w:val="0"/>
        <w:overflowPunct w:val="0"/>
        <w:spacing w:line="177" w:lineRule="auto"/>
        <w:ind w:left="367" w:firstLine="56"/>
        <w:jc w:val="right"/>
        <w:rPr>
          <w:rFonts w:ascii="Lucida Sans Unicode" w:hAnsi="Lucida Sans Unicode" w:cs="Lucida Sans Unicode"/>
          <w:w w:val="95"/>
          <w:sz w:val="6"/>
          <w:szCs w:val="6"/>
        </w:rPr>
      </w:pPr>
      <w:r>
        <w:rPr>
          <w:rFonts w:ascii="Lucida Sans Unicode" w:hAnsi="Lucida Sans Unicode" w:cs="Lucida Sans Unicode"/>
          <w:w w:val="95"/>
          <w:sz w:val="6"/>
          <w:szCs w:val="6"/>
        </w:rPr>
        <w:t>Phase 1</w:t>
      </w:r>
      <w:r>
        <w:rPr>
          <w:rFonts w:ascii="Lucida Sans Unicode" w:hAnsi="Lucida Sans Unicode" w:cs="Lucida Sans Unicode"/>
          <w:w w:val="85"/>
          <w:sz w:val="6"/>
          <w:szCs w:val="6"/>
        </w:rPr>
        <w:t xml:space="preserve"> </w:t>
      </w:r>
      <w:r>
        <w:rPr>
          <w:rFonts w:ascii="Lucida Sans Unicode" w:hAnsi="Lucida Sans Unicode" w:cs="Lucida Sans Unicode"/>
          <w:w w:val="90"/>
          <w:sz w:val="6"/>
          <w:szCs w:val="6"/>
        </w:rPr>
        <w:t>Junction C</w:t>
      </w:r>
      <w:r>
        <w:rPr>
          <w:rFonts w:ascii="Lucida Sans Unicode" w:hAnsi="Lucida Sans Unicode" w:cs="Lucida Sans Unicode"/>
          <w:w w:val="85"/>
          <w:sz w:val="6"/>
          <w:szCs w:val="6"/>
        </w:rPr>
        <w:t xml:space="preserve"> </w:t>
      </w:r>
      <w:r>
        <w:rPr>
          <w:rFonts w:ascii="Lucida Sans Unicode" w:hAnsi="Lucida Sans Unicode" w:cs="Lucida Sans Unicode"/>
          <w:w w:val="95"/>
          <w:sz w:val="6"/>
          <w:szCs w:val="6"/>
        </w:rPr>
        <w:t>Phase 2</w:t>
      </w: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spacing w:before="2"/>
        <w:rPr>
          <w:rFonts w:ascii="Lucida Sans Unicode" w:hAnsi="Lucida Sans Unicode" w:cs="Lucida Sans Unicode"/>
          <w:sz w:val="4"/>
          <w:szCs w:val="4"/>
        </w:rPr>
      </w:pPr>
    </w:p>
    <w:p w:rsidR="0070072F" w:rsidRDefault="0070072F">
      <w:pPr>
        <w:pStyle w:val="BodyText"/>
        <w:kinsoku w:val="0"/>
        <w:overflowPunct w:val="0"/>
        <w:spacing w:line="177" w:lineRule="auto"/>
        <w:ind w:left="363" w:firstLine="60"/>
        <w:jc w:val="right"/>
        <w:rPr>
          <w:rFonts w:ascii="Lucida Sans Unicode" w:hAnsi="Lucida Sans Unicode" w:cs="Lucida Sans Unicode"/>
          <w:w w:val="95"/>
          <w:sz w:val="6"/>
          <w:szCs w:val="6"/>
        </w:rPr>
      </w:pPr>
      <w:r>
        <w:rPr>
          <w:rFonts w:ascii="Lucida Sans Unicode" w:hAnsi="Lucida Sans Unicode" w:cs="Lucida Sans Unicode"/>
          <w:w w:val="95"/>
          <w:sz w:val="6"/>
          <w:szCs w:val="6"/>
        </w:rPr>
        <w:t>Phase 1</w:t>
      </w:r>
      <w:r>
        <w:rPr>
          <w:rFonts w:ascii="Lucida Sans Unicode" w:hAnsi="Lucida Sans Unicode" w:cs="Lucida Sans Unicode"/>
          <w:w w:val="85"/>
          <w:sz w:val="6"/>
          <w:szCs w:val="6"/>
        </w:rPr>
        <w:t xml:space="preserve"> </w:t>
      </w:r>
      <w:r>
        <w:rPr>
          <w:rFonts w:ascii="Lucida Sans Unicode" w:hAnsi="Lucida Sans Unicode" w:cs="Lucida Sans Unicode"/>
          <w:w w:val="90"/>
          <w:sz w:val="6"/>
          <w:szCs w:val="6"/>
        </w:rPr>
        <w:t>Junction D</w:t>
      </w:r>
      <w:r>
        <w:rPr>
          <w:rFonts w:ascii="Lucida Sans Unicode" w:hAnsi="Lucida Sans Unicode" w:cs="Lucida Sans Unicode"/>
          <w:w w:val="87"/>
          <w:sz w:val="6"/>
          <w:szCs w:val="6"/>
        </w:rPr>
        <w:t xml:space="preserve"> </w:t>
      </w:r>
      <w:r>
        <w:rPr>
          <w:rFonts w:ascii="Lucida Sans Unicode" w:hAnsi="Lucida Sans Unicode" w:cs="Lucida Sans Unicode"/>
          <w:w w:val="95"/>
          <w:sz w:val="6"/>
          <w:szCs w:val="6"/>
        </w:rPr>
        <w:t>Phase 2</w:t>
      </w:r>
    </w:p>
    <w:p w:rsidR="0070072F" w:rsidRDefault="0070072F">
      <w:pPr>
        <w:pStyle w:val="BodyText"/>
        <w:kinsoku w:val="0"/>
        <w:overflowPunct w:val="0"/>
        <w:rPr>
          <w:rFonts w:ascii="Lucida Sans Unicode" w:hAnsi="Lucida Sans Unicode" w:cs="Lucida Sans Unicode"/>
          <w:sz w:val="6"/>
          <w:szCs w:val="6"/>
        </w:rPr>
      </w:pPr>
      <w:r>
        <w:rPr>
          <w:sz w:val="24"/>
          <w:szCs w:val="24"/>
        </w:rPr>
        <w:br w:type="column"/>
      </w: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spacing w:before="4"/>
        <w:rPr>
          <w:rFonts w:ascii="Lucida Sans Unicode" w:hAnsi="Lucida Sans Unicode" w:cs="Lucida Sans Unicode"/>
          <w:sz w:val="4"/>
          <w:szCs w:val="4"/>
        </w:rPr>
      </w:pPr>
    </w:p>
    <w:p w:rsidR="0070072F" w:rsidRDefault="00F47BC9">
      <w:pPr>
        <w:pStyle w:val="BodyText"/>
        <w:tabs>
          <w:tab w:val="left" w:pos="327"/>
        </w:tabs>
        <w:kinsoku w:val="0"/>
        <w:overflowPunct w:val="0"/>
        <w:spacing w:line="73" w:lineRule="exact"/>
        <w:ind w:left="-21"/>
        <w:jc w:val="center"/>
        <w:rPr>
          <w:rFonts w:ascii="Lucida Sans Unicode" w:hAnsi="Lucida Sans Unicode" w:cs="Lucida Sans Unicode"/>
          <w:w w:val="95"/>
          <w:sz w:val="6"/>
          <w:szCs w:val="6"/>
        </w:rPr>
      </w:pPr>
      <w:r>
        <w:rPr>
          <w:noProof/>
        </w:rPr>
        <mc:AlternateContent>
          <mc:Choice Requires="wps">
            <w:drawing>
              <wp:anchor distT="0" distB="0" distL="114300" distR="114300" simplePos="0" relativeHeight="251704832" behindDoc="1" locked="0" layoutInCell="0" allowOverlap="1">
                <wp:simplePos x="0" y="0"/>
                <wp:positionH relativeFrom="page">
                  <wp:posOffset>995045</wp:posOffset>
                </wp:positionH>
                <wp:positionV relativeFrom="paragraph">
                  <wp:posOffset>-186055</wp:posOffset>
                </wp:positionV>
                <wp:extent cx="2312670" cy="191770"/>
                <wp:effectExtent l="0" t="0" r="0" b="0"/>
                <wp:wrapNone/>
                <wp:docPr id="815" name="Text Box 8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67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77" w:lineRule="exact"/>
                              <w:ind w:left="1602" w:right="1602"/>
                              <w:jc w:val="center"/>
                              <w:rPr>
                                <w:rFonts w:ascii="Lucida Sans Unicode" w:hAnsi="Lucida Sans Unicode" w:cs="Lucida Sans Unicode"/>
                                <w:w w:val="90"/>
                                <w:sz w:val="6"/>
                                <w:szCs w:val="6"/>
                              </w:rPr>
                            </w:pPr>
                            <w:r>
                              <w:rPr>
                                <w:rFonts w:ascii="Lucida Sans Unicode" w:hAnsi="Lucida Sans Unicode" w:cs="Lucida Sans Unicode"/>
                                <w:w w:val="90"/>
                                <w:sz w:val="6"/>
                                <w:szCs w:val="6"/>
                              </w:rPr>
                              <w:t>Time (Seconds)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9" o:spid="_x0000_s1634" type="#_x0000_t202" style="position:absolute;left:0;text-align:left;margin-left:78.35pt;margin-top:-14.65pt;width:182.1pt;height:15.1pt;z-index:-251611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" o:allowincell="f" filled="f" stroked="f">
                <v:textbox inset="0,0,0,0">
                  <w:txbxContent>
                    <w:p w:rsidR="0070072F" w:rsidRDefault="0070072F">
                      <w:pPr>
                        <w:pStyle w:val="BodyText"/>
                        <w:kinsoku w:val="0"/>
                        <w:overflowPunct w:val="0"/>
                        <w:spacing w:line="77" w:lineRule="exact"/>
                        <w:ind w:left="1602" w:right="1602"/>
                        <w:jc w:val="center"/>
                        <w:rPr>
                          <w:rFonts w:ascii="Lucida Sans Unicode" w:hAnsi="Lucida Sans Unicode" w:cs="Lucida Sans Unicode"/>
                          <w:w w:val="90"/>
                          <w:sz w:val="6"/>
                          <w:szCs w:val="6"/>
                        </w:rPr>
                      </w:pPr>
                      <w:r>
                        <w:rPr>
                          <w:rFonts w:ascii="Lucida Sans Unicode" w:hAnsi="Lucida Sans Unicode" w:cs="Lucida Sans Unicode"/>
                          <w:w w:val="90"/>
                          <w:sz w:val="6"/>
                          <w:szCs w:val="6"/>
                        </w:rPr>
                        <w:t>Time (Seconds)</w:t>
                      </w:r>
                    </w:p>
                  </w:txbxContent>
                </v:textbox>
                <w10:wrap anchorx="page"/>
              </v:shape>
            </w:pict>
          </mc:Fallback>
        </mc:AlternateContent>
      </w:r>
      <w:r w:rsidR="0070072F">
        <w:rPr>
          <w:rFonts w:ascii="Lucida Sans Unicode" w:hAnsi="Lucida Sans Unicode" w:cs="Lucida Sans Unicode"/>
          <w:w w:val="95"/>
          <w:sz w:val="6"/>
          <w:szCs w:val="6"/>
        </w:rPr>
        <w:t>0</w:t>
      </w:r>
      <w:r w:rsidR="0070072F">
        <w:rPr>
          <w:rFonts w:ascii="Lucida Sans Unicode" w:hAnsi="Lucida Sans Unicode" w:cs="Lucida Sans Unicode"/>
          <w:w w:val="95"/>
          <w:sz w:val="6"/>
          <w:szCs w:val="6"/>
        </w:rPr>
        <w:tab/>
        <w:t xml:space="preserve">10  13        </w:t>
      </w:r>
      <w:r w:rsidR="0070072F">
        <w:rPr>
          <w:rFonts w:ascii="Lucida Sans Unicode" w:hAnsi="Lucida Sans Unicode" w:cs="Lucida Sans Unicode"/>
          <w:spacing w:val="18"/>
          <w:w w:val="95"/>
          <w:sz w:val="6"/>
          <w:szCs w:val="6"/>
        </w:rPr>
        <w:t xml:space="preserve"> </w:t>
      </w:r>
      <w:r w:rsidR="0070072F">
        <w:rPr>
          <w:rFonts w:ascii="Lucida Sans Unicode" w:hAnsi="Lucida Sans Unicode" w:cs="Lucida Sans Unicode"/>
          <w:w w:val="95"/>
          <w:sz w:val="6"/>
          <w:szCs w:val="6"/>
        </w:rPr>
        <w:t xml:space="preserve">20  23        </w:t>
      </w:r>
      <w:r w:rsidR="0070072F">
        <w:rPr>
          <w:rFonts w:ascii="Lucida Sans Unicode" w:hAnsi="Lucida Sans Unicode" w:cs="Lucida Sans Unicode"/>
          <w:spacing w:val="18"/>
          <w:w w:val="95"/>
          <w:sz w:val="6"/>
          <w:szCs w:val="6"/>
        </w:rPr>
        <w:t xml:space="preserve"> </w:t>
      </w:r>
      <w:r w:rsidR="0070072F">
        <w:rPr>
          <w:rFonts w:ascii="Lucida Sans Unicode" w:hAnsi="Lucida Sans Unicode" w:cs="Lucida Sans Unicode"/>
          <w:w w:val="95"/>
          <w:sz w:val="6"/>
          <w:szCs w:val="6"/>
        </w:rPr>
        <w:t xml:space="preserve">30  33        </w:t>
      </w:r>
      <w:r w:rsidR="0070072F">
        <w:rPr>
          <w:rFonts w:ascii="Lucida Sans Unicode" w:hAnsi="Lucida Sans Unicode" w:cs="Lucida Sans Unicode"/>
          <w:spacing w:val="18"/>
          <w:w w:val="95"/>
          <w:sz w:val="6"/>
          <w:szCs w:val="6"/>
        </w:rPr>
        <w:t xml:space="preserve"> </w:t>
      </w:r>
      <w:r w:rsidR="0070072F">
        <w:rPr>
          <w:rFonts w:ascii="Lucida Sans Unicode" w:hAnsi="Lucida Sans Unicode" w:cs="Lucida Sans Unicode"/>
          <w:w w:val="95"/>
          <w:sz w:val="6"/>
          <w:szCs w:val="6"/>
        </w:rPr>
        <w:t xml:space="preserve">40  43        </w:t>
      </w:r>
      <w:r w:rsidR="0070072F">
        <w:rPr>
          <w:rFonts w:ascii="Lucida Sans Unicode" w:hAnsi="Lucida Sans Unicode" w:cs="Lucida Sans Unicode"/>
          <w:spacing w:val="18"/>
          <w:w w:val="95"/>
          <w:sz w:val="6"/>
          <w:szCs w:val="6"/>
        </w:rPr>
        <w:t xml:space="preserve"> </w:t>
      </w:r>
      <w:r w:rsidR="0070072F">
        <w:rPr>
          <w:rFonts w:ascii="Lucida Sans Unicode" w:hAnsi="Lucida Sans Unicode" w:cs="Lucida Sans Unicode"/>
          <w:w w:val="95"/>
          <w:sz w:val="6"/>
          <w:szCs w:val="6"/>
        </w:rPr>
        <w:t xml:space="preserve">50  53        </w:t>
      </w:r>
      <w:r w:rsidR="0070072F">
        <w:rPr>
          <w:rFonts w:ascii="Lucida Sans Unicode" w:hAnsi="Lucida Sans Unicode" w:cs="Lucida Sans Unicode"/>
          <w:spacing w:val="18"/>
          <w:w w:val="95"/>
          <w:sz w:val="6"/>
          <w:szCs w:val="6"/>
        </w:rPr>
        <w:t xml:space="preserve"> </w:t>
      </w:r>
      <w:r w:rsidR="0070072F">
        <w:rPr>
          <w:rFonts w:ascii="Lucida Sans Unicode" w:hAnsi="Lucida Sans Unicode" w:cs="Lucida Sans Unicode"/>
          <w:w w:val="95"/>
          <w:sz w:val="6"/>
          <w:szCs w:val="6"/>
        </w:rPr>
        <w:t xml:space="preserve">60  63        </w:t>
      </w:r>
      <w:r w:rsidR="0070072F">
        <w:rPr>
          <w:rFonts w:ascii="Lucida Sans Unicode" w:hAnsi="Lucida Sans Unicode" w:cs="Lucida Sans Unicode"/>
          <w:spacing w:val="18"/>
          <w:w w:val="95"/>
          <w:sz w:val="6"/>
          <w:szCs w:val="6"/>
        </w:rPr>
        <w:t xml:space="preserve"> </w:t>
      </w:r>
      <w:r w:rsidR="0070072F">
        <w:rPr>
          <w:rFonts w:ascii="Lucida Sans Unicode" w:hAnsi="Lucida Sans Unicode" w:cs="Lucida Sans Unicode"/>
          <w:w w:val="95"/>
          <w:sz w:val="6"/>
          <w:szCs w:val="6"/>
        </w:rPr>
        <w:t xml:space="preserve">70  73        </w:t>
      </w:r>
      <w:r w:rsidR="0070072F">
        <w:rPr>
          <w:rFonts w:ascii="Lucida Sans Unicode" w:hAnsi="Lucida Sans Unicode" w:cs="Lucida Sans Unicode"/>
          <w:spacing w:val="18"/>
          <w:w w:val="95"/>
          <w:sz w:val="6"/>
          <w:szCs w:val="6"/>
        </w:rPr>
        <w:t xml:space="preserve"> </w:t>
      </w:r>
      <w:r w:rsidR="0070072F">
        <w:rPr>
          <w:rFonts w:ascii="Lucida Sans Unicode" w:hAnsi="Lucida Sans Unicode" w:cs="Lucida Sans Unicode"/>
          <w:w w:val="95"/>
          <w:sz w:val="6"/>
          <w:szCs w:val="6"/>
        </w:rPr>
        <w:t xml:space="preserve">80  83        </w:t>
      </w:r>
      <w:r w:rsidR="0070072F">
        <w:rPr>
          <w:rFonts w:ascii="Lucida Sans Unicode" w:hAnsi="Lucida Sans Unicode" w:cs="Lucida Sans Unicode"/>
          <w:spacing w:val="18"/>
          <w:w w:val="95"/>
          <w:sz w:val="6"/>
          <w:szCs w:val="6"/>
        </w:rPr>
        <w:t xml:space="preserve"> </w:t>
      </w:r>
      <w:r w:rsidR="0070072F">
        <w:rPr>
          <w:rFonts w:ascii="Lucida Sans Unicode" w:hAnsi="Lucida Sans Unicode" w:cs="Lucida Sans Unicode"/>
          <w:w w:val="95"/>
          <w:sz w:val="6"/>
          <w:szCs w:val="6"/>
        </w:rPr>
        <w:t xml:space="preserve">90  93        </w:t>
      </w:r>
      <w:r w:rsidR="0070072F">
        <w:rPr>
          <w:rFonts w:ascii="Lucida Sans Unicode" w:hAnsi="Lucida Sans Unicode" w:cs="Lucida Sans Unicode"/>
          <w:spacing w:val="17"/>
          <w:w w:val="95"/>
          <w:sz w:val="6"/>
          <w:szCs w:val="6"/>
        </w:rPr>
        <w:t xml:space="preserve"> </w:t>
      </w:r>
      <w:r w:rsidR="0070072F">
        <w:rPr>
          <w:rFonts w:ascii="Lucida Sans Unicode" w:hAnsi="Lucida Sans Unicode" w:cs="Lucida Sans Unicode"/>
          <w:w w:val="95"/>
          <w:sz w:val="6"/>
          <w:szCs w:val="6"/>
        </w:rPr>
        <w:t>100</w:t>
      </w:r>
    </w:p>
    <w:p w:rsidR="0070072F" w:rsidRDefault="00F47BC9">
      <w:pPr>
        <w:pStyle w:val="BodyText"/>
        <w:kinsoku w:val="0"/>
        <w:overflowPunct w:val="0"/>
        <w:spacing w:line="73" w:lineRule="exact"/>
        <w:ind w:left="976" w:right="1027"/>
        <w:jc w:val="center"/>
        <w:rPr>
          <w:rFonts w:ascii="Lucida Sans Unicode" w:hAnsi="Lucida Sans Unicode" w:cs="Lucida Sans Unicode"/>
          <w:w w:val="90"/>
          <w:sz w:val="6"/>
          <w:szCs w:val="6"/>
        </w:rPr>
      </w:pPr>
      <w:r>
        <w:rPr>
          <w:noProof/>
        </w:rPr>
        <mc:AlternateContent>
          <mc:Choice Requires="wpg">
            <w:drawing>
              <wp:anchor distT="0" distB="0" distL="114300" distR="114300" simplePos="0" relativeHeight="251705856" behindDoc="1" locked="0" layoutInCell="0" allowOverlap="1">
                <wp:simplePos x="0" y="0"/>
                <wp:positionH relativeFrom="page">
                  <wp:posOffset>981710</wp:posOffset>
                </wp:positionH>
                <wp:positionV relativeFrom="paragraph">
                  <wp:posOffset>-922020</wp:posOffset>
                </wp:positionV>
                <wp:extent cx="2369185" cy="892175"/>
                <wp:effectExtent l="0" t="0" r="0" b="0"/>
                <wp:wrapNone/>
                <wp:docPr id="386" name="Group 8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9185" cy="892175"/>
                          <a:chOff x="1546" y="-1452"/>
                          <a:chExt cx="3731" cy="1405"/>
                        </a:xfrm>
                      </wpg:grpSpPr>
                      <wps:wsp>
                        <wps:cNvPr id="387" name="Freeform 881"/>
                        <wps:cNvSpPr>
                          <a:spLocks/>
                        </wps:cNvSpPr>
                        <wps:spPr bwMode="auto">
                          <a:xfrm>
                            <a:off x="1566" y="-1436"/>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8" name="Freeform 882"/>
                        <wps:cNvSpPr>
                          <a:spLocks/>
                        </wps:cNvSpPr>
                        <wps:spPr bwMode="auto">
                          <a:xfrm>
                            <a:off x="1566" y="-1299"/>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Freeform 883"/>
                        <wps:cNvSpPr>
                          <a:spLocks/>
                        </wps:cNvSpPr>
                        <wps:spPr bwMode="auto">
                          <a:xfrm>
                            <a:off x="1930" y="-143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90" name="Group 884"/>
                        <wpg:cNvGrpSpPr>
                          <a:grpSpLocks/>
                        </wpg:cNvGrpSpPr>
                        <wpg:grpSpPr bwMode="auto">
                          <a:xfrm>
                            <a:off x="1930" y="-1436"/>
                            <a:ext cx="365" cy="274"/>
                            <a:chOff x="1930" y="-1436"/>
                            <a:chExt cx="365" cy="274"/>
                          </a:xfrm>
                        </wpg:grpSpPr>
                        <wps:wsp>
                          <wps:cNvPr id="391" name="Freeform 885"/>
                          <wps:cNvSpPr>
                            <a:spLocks/>
                          </wps:cNvSpPr>
                          <wps:spPr bwMode="auto">
                            <a:xfrm>
                              <a:off x="1930" y="-1436"/>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2" name="Freeform 886"/>
                          <wps:cNvSpPr>
                            <a:spLocks/>
                          </wps:cNvSpPr>
                          <wps:spPr bwMode="auto">
                            <a:xfrm>
                              <a:off x="1930" y="-1436"/>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93" name="Freeform 887"/>
                        <wps:cNvSpPr>
                          <a:spLocks/>
                        </wps:cNvSpPr>
                        <wps:spPr bwMode="auto">
                          <a:xfrm>
                            <a:off x="2040" y="-1299"/>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4" name="Freeform 888"/>
                        <wps:cNvSpPr>
                          <a:spLocks/>
                        </wps:cNvSpPr>
                        <wps:spPr bwMode="auto">
                          <a:xfrm>
                            <a:off x="2294" y="-143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Freeform 889"/>
                        <wps:cNvSpPr>
                          <a:spLocks/>
                        </wps:cNvSpPr>
                        <wps:spPr bwMode="auto">
                          <a:xfrm>
                            <a:off x="2294" y="-1299"/>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890"/>
                        <wps:cNvSpPr>
                          <a:spLocks/>
                        </wps:cNvSpPr>
                        <wps:spPr bwMode="auto">
                          <a:xfrm>
                            <a:off x="2404" y="-1436"/>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Freeform 891"/>
                        <wps:cNvSpPr>
                          <a:spLocks/>
                        </wps:cNvSpPr>
                        <wps:spPr bwMode="auto">
                          <a:xfrm>
                            <a:off x="2404" y="-1299"/>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8" name="Freeform 892"/>
                        <wps:cNvSpPr>
                          <a:spLocks/>
                        </wps:cNvSpPr>
                        <wps:spPr bwMode="auto">
                          <a:xfrm>
                            <a:off x="2659" y="-143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99" name="Group 893"/>
                        <wpg:cNvGrpSpPr>
                          <a:grpSpLocks/>
                        </wpg:cNvGrpSpPr>
                        <wpg:grpSpPr bwMode="auto">
                          <a:xfrm>
                            <a:off x="2659" y="-1436"/>
                            <a:ext cx="365" cy="274"/>
                            <a:chOff x="2659" y="-1436"/>
                            <a:chExt cx="365" cy="274"/>
                          </a:xfrm>
                        </wpg:grpSpPr>
                        <wps:wsp>
                          <wps:cNvPr id="400" name="Freeform 894"/>
                          <wps:cNvSpPr>
                            <a:spLocks/>
                          </wps:cNvSpPr>
                          <wps:spPr bwMode="auto">
                            <a:xfrm>
                              <a:off x="2659" y="-1436"/>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895"/>
                          <wps:cNvSpPr>
                            <a:spLocks/>
                          </wps:cNvSpPr>
                          <wps:spPr bwMode="auto">
                            <a:xfrm>
                              <a:off x="2659" y="-1436"/>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02" name="Freeform 896"/>
                        <wps:cNvSpPr>
                          <a:spLocks/>
                        </wps:cNvSpPr>
                        <wps:spPr bwMode="auto">
                          <a:xfrm>
                            <a:off x="2768" y="-1299"/>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Freeform 897"/>
                        <wps:cNvSpPr>
                          <a:spLocks/>
                        </wps:cNvSpPr>
                        <wps:spPr bwMode="auto">
                          <a:xfrm>
                            <a:off x="3023" y="-143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4" name="Freeform 898"/>
                        <wps:cNvSpPr>
                          <a:spLocks/>
                        </wps:cNvSpPr>
                        <wps:spPr bwMode="auto">
                          <a:xfrm>
                            <a:off x="3023" y="-1299"/>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Freeform 899"/>
                        <wps:cNvSpPr>
                          <a:spLocks/>
                        </wps:cNvSpPr>
                        <wps:spPr bwMode="auto">
                          <a:xfrm>
                            <a:off x="3132" y="-1436"/>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6" name="Freeform 900"/>
                        <wps:cNvSpPr>
                          <a:spLocks/>
                        </wps:cNvSpPr>
                        <wps:spPr bwMode="auto">
                          <a:xfrm>
                            <a:off x="3132" y="-1299"/>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Freeform 901"/>
                        <wps:cNvSpPr>
                          <a:spLocks/>
                        </wps:cNvSpPr>
                        <wps:spPr bwMode="auto">
                          <a:xfrm>
                            <a:off x="3387" y="-143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08" name="Group 902"/>
                        <wpg:cNvGrpSpPr>
                          <a:grpSpLocks/>
                        </wpg:cNvGrpSpPr>
                        <wpg:grpSpPr bwMode="auto">
                          <a:xfrm>
                            <a:off x="3387" y="-1436"/>
                            <a:ext cx="365" cy="274"/>
                            <a:chOff x="3387" y="-1436"/>
                            <a:chExt cx="365" cy="274"/>
                          </a:xfrm>
                        </wpg:grpSpPr>
                        <wps:wsp>
                          <wps:cNvPr id="409" name="Freeform 903"/>
                          <wps:cNvSpPr>
                            <a:spLocks/>
                          </wps:cNvSpPr>
                          <wps:spPr bwMode="auto">
                            <a:xfrm>
                              <a:off x="3387" y="-1436"/>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0" name="Freeform 904"/>
                          <wps:cNvSpPr>
                            <a:spLocks/>
                          </wps:cNvSpPr>
                          <wps:spPr bwMode="auto">
                            <a:xfrm>
                              <a:off x="3387" y="-1436"/>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11" name="Freeform 905"/>
                        <wps:cNvSpPr>
                          <a:spLocks/>
                        </wps:cNvSpPr>
                        <wps:spPr bwMode="auto">
                          <a:xfrm>
                            <a:off x="3496" y="-1299"/>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2" name="Freeform 906"/>
                        <wps:cNvSpPr>
                          <a:spLocks/>
                        </wps:cNvSpPr>
                        <wps:spPr bwMode="auto">
                          <a:xfrm>
                            <a:off x="3751" y="-143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3" name="Freeform 907"/>
                        <wps:cNvSpPr>
                          <a:spLocks/>
                        </wps:cNvSpPr>
                        <wps:spPr bwMode="auto">
                          <a:xfrm>
                            <a:off x="3751" y="-1299"/>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4" name="Freeform 908"/>
                        <wps:cNvSpPr>
                          <a:spLocks/>
                        </wps:cNvSpPr>
                        <wps:spPr bwMode="auto">
                          <a:xfrm>
                            <a:off x="3860" y="-1436"/>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 name="Freeform 909"/>
                        <wps:cNvSpPr>
                          <a:spLocks/>
                        </wps:cNvSpPr>
                        <wps:spPr bwMode="auto">
                          <a:xfrm>
                            <a:off x="3860" y="-1299"/>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6" name="Freeform 910"/>
                        <wps:cNvSpPr>
                          <a:spLocks/>
                        </wps:cNvSpPr>
                        <wps:spPr bwMode="auto">
                          <a:xfrm>
                            <a:off x="4115" y="-143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7" name="Group 911"/>
                        <wpg:cNvGrpSpPr>
                          <a:grpSpLocks/>
                        </wpg:cNvGrpSpPr>
                        <wpg:grpSpPr bwMode="auto">
                          <a:xfrm>
                            <a:off x="4115" y="-1436"/>
                            <a:ext cx="365" cy="274"/>
                            <a:chOff x="4115" y="-1436"/>
                            <a:chExt cx="365" cy="274"/>
                          </a:xfrm>
                        </wpg:grpSpPr>
                        <wps:wsp>
                          <wps:cNvPr id="418" name="Freeform 912"/>
                          <wps:cNvSpPr>
                            <a:spLocks/>
                          </wps:cNvSpPr>
                          <wps:spPr bwMode="auto">
                            <a:xfrm>
                              <a:off x="4115" y="-1436"/>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9" name="Freeform 913"/>
                          <wps:cNvSpPr>
                            <a:spLocks/>
                          </wps:cNvSpPr>
                          <wps:spPr bwMode="auto">
                            <a:xfrm>
                              <a:off x="4115" y="-1436"/>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20" name="Freeform 914"/>
                        <wps:cNvSpPr>
                          <a:spLocks/>
                        </wps:cNvSpPr>
                        <wps:spPr bwMode="auto">
                          <a:xfrm>
                            <a:off x="4225" y="-1299"/>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1" name="Freeform 915"/>
                        <wps:cNvSpPr>
                          <a:spLocks/>
                        </wps:cNvSpPr>
                        <wps:spPr bwMode="auto">
                          <a:xfrm>
                            <a:off x="4480" y="-143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916"/>
                        <wps:cNvSpPr>
                          <a:spLocks/>
                        </wps:cNvSpPr>
                        <wps:spPr bwMode="auto">
                          <a:xfrm>
                            <a:off x="4480" y="-1299"/>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3" name="Freeform 917"/>
                        <wps:cNvSpPr>
                          <a:spLocks/>
                        </wps:cNvSpPr>
                        <wps:spPr bwMode="auto">
                          <a:xfrm>
                            <a:off x="4589" y="-1436"/>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4" name="Freeform 918"/>
                        <wps:cNvSpPr>
                          <a:spLocks/>
                        </wps:cNvSpPr>
                        <wps:spPr bwMode="auto">
                          <a:xfrm>
                            <a:off x="4589" y="-1299"/>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5" name="Freeform 919"/>
                        <wps:cNvSpPr>
                          <a:spLocks/>
                        </wps:cNvSpPr>
                        <wps:spPr bwMode="auto">
                          <a:xfrm>
                            <a:off x="4844" y="-143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26" name="Group 920"/>
                        <wpg:cNvGrpSpPr>
                          <a:grpSpLocks/>
                        </wpg:cNvGrpSpPr>
                        <wpg:grpSpPr bwMode="auto">
                          <a:xfrm>
                            <a:off x="4844" y="-1436"/>
                            <a:ext cx="365" cy="274"/>
                            <a:chOff x="4844" y="-1436"/>
                            <a:chExt cx="365" cy="274"/>
                          </a:xfrm>
                        </wpg:grpSpPr>
                        <wps:wsp>
                          <wps:cNvPr id="427" name="Freeform 921"/>
                          <wps:cNvSpPr>
                            <a:spLocks/>
                          </wps:cNvSpPr>
                          <wps:spPr bwMode="auto">
                            <a:xfrm>
                              <a:off x="4844" y="-1436"/>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8" name="Freeform 922"/>
                          <wps:cNvSpPr>
                            <a:spLocks/>
                          </wps:cNvSpPr>
                          <wps:spPr bwMode="auto">
                            <a:xfrm>
                              <a:off x="4844" y="-1436"/>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29" name="Freeform 923"/>
                        <wps:cNvSpPr>
                          <a:spLocks/>
                        </wps:cNvSpPr>
                        <wps:spPr bwMode="auto">
                          <a:xfrm>
                            <a:off x="4953" y="-1299"/>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0" name="Freeform 924"/>
                        <wps:cNvSpPr>
                          <a:spLocks/>
                        </wps:cNvSpPr>
                        <wps:spPr bwMode="auto">
                          <a:xfrm>
                            <a:off x="1566"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Freeform 925"/>
                        <wps:cNvSpPr>
                          <a:spLocks/>
                        </wps:cNvSpPr>
                        <wps:spPr bwMode="auto">
                          <a:xfrm>
                            <a:off x="1566"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Freeform 926"/>
                        <wps:cNvSpPr>
                          <a:spLocks/>
                        </wps:cNvSpPr>
                        <wps:spPr bwMode="auto">
                          <a:xfrm>
                            <a:off x="1930"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Freeform 927"/>
                        <wps:cNvSpPr>
                          <a:spLocks/>
                        </wps:cNvSpPr>
                        <wps:spPr bwMode="auto">
                          <a:xfrm>
                            <a:off x="1930"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Freeform 928"/>
                        <wps:cNvSpPr>
                          <a:spLocks/>
                        </wps:cNvSpPr>
                        <wps:spPr bwMode="auto">
                          <a:xfrm>
                            <a:off x="2040"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Freeform 929"/>
                        <wps:cNvSpPr>
                          <a:spLocks/>
                        </wps:cNvSpPr>
                        <wps:spPr bwMode="auto">
                          <a:xfrm>
                            <a:off x="2040"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Freeform 930"/>
                        <wps:cNvSpPr>
                          <a:spLocks/>
                        </wps:cNvSpPr>
                        <wps:spPr bwMode="auto">
                          <a:xfrm>
                            <a:off x="2294"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Freeform 931"/>
                        <wps:cNvSpPr>
                          <a:spLocks/>
                        </wps:cNvSpPr>
                        <wps:spPr bwMode="auto">
                          <a:xfrm>
                            <a:off x="2294"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Freeform 932"/>
                        <wps:cNvSpPr>
                          <a:spLocks/>
                        </wps:cNvSpPr>
                        <wps:spPr bwMode="auto">
                          <a:xfrm>
                            <a:off x="2404"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Freeform 933"/>
                        <wps:cNvSpPr>
                          <a:spLocks/>
                        </wps:cNvSpPr>
                        <wps:spPr bwMode="auto">
                          <a:xfrm>
                            <a:off x="2404"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Freeform 934"/>
                        <wps:cNvSpPr>
                          <a:spLocks/>
                        </wps:cNvSpPr>
                        <wps:spPr bwMode="auto">
                          <a:xfrm>
                            <a:off x="2659"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Freeform 935"/>
                        <wps:cNvSpPr>
                          <a:spLocks/>
                        </wps:cNvSpPr>
                        <wps:spPr bwMode="auto">
                          <a:xfrm>
                            <a:off x="2659"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2" name="Freeform 936"/>
                        <wps:cNvSpPr>
                          <a:spLocks/>
                        </wps:cNvSpPr>
                        <wps:spPr bwMode="auto">
                          <a:xfrm>
                            <a:off x="2768"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Freeform 937"/>
                        <wps:cNvSpPr>
                          <a:spLocks/>
                        </wps:cNvSpPr>
                        <wps:spPr bwMode="auto">
                          <a:xfrm>
                            <a:off x="2768"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938"/>
                        <wps:cNvSpPr>
                          <a:spLocks/>
                        </wps:cNvSpPr>
                        <wps:spPr bwMode="auto">
                          <a:xfrm>
                            <a:off x="3023"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939"/>
                        <wps:cNvSpPr>
                          <a:spLocks/>
                        </wps:cNvSpPr>
                        <wps:spPr bwMode="auto">
                          <a:xfrm>
                            <a:off x="3023"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Freeform 940"/>
                        <wps:cNvSpPr>
                          <a:spLocks/>
                        </wps:cNvSpPr>
                        <wps:spPr bwMode="auto">
                          <a:xfrm>
                            <a:off x="3132"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Freeform 941"/>
                        <wps:cNvSpPr>
                          <a:spLocks/>
                        </wps:cNvSpPr>
                        <wps:spPr bwMode="auto">
                          <a:xfrm>
                            <a:off x="3132"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942"/>
                        <wps:cNvSpPr>
                          <a:spLocks/>
                        </wps:cNvSpPr>
                        <wps:spPr bwMode="auto">
                          <a:xfrm>
                            <a:off x="3387"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Freeform 943"/>
                        <wps:cNvSpPr>
                          <a:spLocks/>
                        </wps:cNvSpPr>
                        <wps:spPr bwMode="auto">
                          <a:xfrm>
                            <a:off x="3387"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Freeform 944"/>
                        <wps:cNvSpPr>
                          <a:spLocks/>
                        </wps:cNvSpPr>
                        <wps:spPr bwMode="auto">
                          <a:xfrm>
                            <a:off x="3496"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Freeform 945"/>
                        <wps:cNvSpPr>
                          <a:spLocks/>
                        </wps:cNvSpPr>
                        <wps:spPr bwMode="auto">
                          <a:xfrm>
                            <a:off x="3496"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Freeform 946"/>
                        <wps:cNvSpPr>
                          <a:spLocks/>
                        </wps:cNvSpPr>
                        <wps:spPr bwMode="auto">
                          <a:xfrm>
                            <a:off x="3751"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Freeform 947"/>
                        <wps:cNvSpPr>
                          <a:spLocks/>
                        </wps:cNvSpPr>
                        <wps:spPr bwMode="auto">
                          <a:xfrm>
                            <a:off x="3751"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Freeform 948"/>
                        <wps:cNvSpPr>
                          <a:spLocks/>
                        </wps:cNvSpPr>
                        <wps:spPr bwMode="auto">
                          <a:xfrm>
                            <a:off x="3860"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Freeform 949"/>
                        <wps:cNvSpPr>
                          <a:spLocks/>
                        </wps:cNvSpPr>
                        <wps:spPr bwMode="auto">
                          <a:xfrm>
                            <a:off x="3860"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Freeform 950"/>
                        <wps:cNvSpPr>
                          <a:spLocks/>
                        </wps:cNvSpPr>
                        <wps:spPr bwMode="auto">
                          <a:xfrm>
                            <a:off x="4115"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951"/>
                        <wps:cNvSpPr>
                          <a:spLocks/>
                        </wps:cNvSpPr>
                        <wps:spPr bwMode="auto">
                          <a:xfrm>
                            <a:off x="4115"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952"/>
                        <wps:cNvSpPr>
                          <a:spLocks/>
                        </wps:cNvSpPr>
                        <wps:spPr bwMode="auto">
                          <a:xfrm>
                            <a:off x="4225"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953"/>
                        <wps:cNvSpPr>
                          <a:spLocks/>
                        </wps:cNvSpPr>
                        <wps:spPr bwMode="auto">
                          <a:xfrm>
                            <a:off x="4225"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Freeform 954"/>
                        <wps:cNvSpPr>
                          <a:spLocks/>
                        </wps:cNvSpPr>
                        <wps:spPr bwMode="auto">
                          <a:xfrm>
                            <a:off x="4480"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Freeform 955"/>
                        <wps:cNvSpPr>
                          <a:spLocks/>
                        </wps:cNvSpPr>
                        <wps:spPr bwMode="auto">
                          <a:xfrm>
                            <a:off x="4480"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Freeform 956"/>
                        <wps:cNvSpPr>
                          <a:spLocks/>
                        </wps:cNvSpPr>
                        <wps:spPr bwMode="auto">
                          <a:xfrm>
                            <a:off x="4589"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Freeform 957"/>
                        <wps:cNvSpPr>
                          <a:spLocks/>
                        </wps:cNvSpPr>
                        <wps:spPr bwMode="auto">
                          <a:xfrm>
                            <a:off x="4589"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4" name="Freeform 958"/>
                        <wps:cNvSpPr>
                          <a:spLocks/>
                        </wps:cNvSpPr>
                        <wps:spPr bwMode="auto">
                          <a:xfrm>
                            <a:off x="4844"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Freeform 959"/>
                        <wps:cNvSpPr>
                          <a:spLocks/>
                        </wps:cNvSpPr>
                        <wps:spPr bwMode="auto">
                          <a:xfrm>
                            <a:off x="4844"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Freeform 960"/>
                        <wps:cNvSpPr>
                          <a:spLocks/>
                        </wps:cNvSpPr>
                        <wps:spPr bwMode="auto">
                          <a:xfrm>
                            <a:off x="4953"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Freeform 961"/>
                        <wps:cNvSpPr>
                          <a:spLocks/>
                        </wps:cNvSpPr>
                        <wps:spPr bwMode="auto">
                          <a:xfrm>
                            <a:off x="4953"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962"/>
                        <wps:cNvSpPr>
                          <a:spLocks/>
                        </wps:cNvSpPr>
                        <wps:spPr bwMode="auto">
                          <a:xfrm>
                            <a:off x="5208" y="-1142"/>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Freeform 963"/>
                        <wps:cNvSpPr>
                          <a:spLocks/>
                        </wps:cNvSpPr>
                        <wps:spPr bwMode="auto">
                          <a:xfrm>
                            <a:off x="5208" y="-114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Freeform 964"/>
                        <wps:cNvSpPr>
                          <a:spLocks/>
                        </wps:cNvSpPr>
                        <wps:spPr bwMode="auto">
                          <a:xfrm>
                            <a:off x="1548" y="-1231"/>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Freeform 965"/>
                        <wps:cNvSpPr>
                          <a:spLocks/>
                        </wps:cNvSpPr>
                        <wps:spPr bwMode="auto">
                          <a:xfrm>
                            <a:off x="1548" y="-1231"/>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Freeform 966"/>
                        <wps:cNvSpPr>
                          <a:spLocks/>
                        </wps:cNvSpPr>
                        <wps:spPr bwMode="auto">
                          <a:xfrm>
                            <a:off x="1548" y="-1299"/>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Freeform 967"/>
                        <wps:cNvSpPr>
                          <a:spLocks/>
                        </wps:cNvSpPr>
                        <wps:spPr bwMode="auto">
                          <a:xfrm>
                            <a:off x="1548" y="-1299"/>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Freeform 968"/>
                        <wps:cNvSpPr>
                          <a:spLocks/>
                        </wps:cNvSpPr>
                        <wps:spPr bwMode="auto">
                          <a:xfrm>
                            <a:off x="1548" y="-1368"/>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Freeform 969"/>
                        <wps:cNvSpPr>
                          <a:spLocks/>
                        </wps:cNvSpPr>
                        <wps:spPr bwMode="auto">
                          <a:xfrm>
                            <a:off x="1548" y="-1368"/>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476" name="Group 970"/>
                        <wpg:cNvGrpSpPr>
                          <a:grpSpLocks/>
                        </wpg:cNvGrpSpPr>
                        <wpg:grpSpPr bwMode="auto">
                          <a:xfrm>
                            <a:off x="2304" y="5021"/>
                            <a:ext cx="14285" cy="1536"/>
                            <a:chOff x="2304" y="5021"/>
                            <a:chExt cx="14285" cy="1536"/>
                          </a:xfrm>
                        </wpg:grpSpPr>
                        <wps:wsp>
                          <wps:cNvPr id="477" name="Freeform 971"/>
                          <wps:cNvSpPr>
                            <a:spLocks/>
                          </wps:cNvSpPr>
                          <wps:spPr bwMode="auto">
                            <a:xfrm>
                              <a:off x="2304" y="5021"/>
                              <a:ext cx="14285" cy="1536"/>
                            </a:xfrm>
                            <a:custGeom>
                              <a:avLst/>
                              <a:gdLst>
                                <a:gd name="T0" fmla="*/ -737 w 14285"/>
                                <a:gd name="T1" fmla="*/ -6170 h 1536"/>
                                <a:gd name="T2" fmla="*/ -737 w 14285"/>
                                <a:gd name="T3" fmla="*/ -6471 h 1536"/>
                              </a:gdLst>
                              <a:ahLst/>
                              <a:cxnLst>
                                <a:cxn ang="0">
                                  <a:pos x="T0" y="T1"/>
                                </a:cxn>
                                <a:cxn ang="0">
                                  <a:pos x="T2" y="T3"/>
                                </a:cxn>
                              </a:cxnLst>
                              <a:rect l="0" t="0" r="r" b="b"/>
                              <a:pathLst>
                                <a:path w="14285" h="1536">
                                  <a:moveTo>
                                    <a:pt x="-737" y="-6170"/>
                                  </a:moveTo>
                                  <a:lnTo>
                                    <a:pt x="-737" y="-6471"/>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8" name="Freeform 972"/>
                          <wps:cNvSpPr>
                            <a:spLocks/>
                          </wps:cNvSpPr>
                          <wps:spPr bwMode="auto">
                            <a:xfrm>
                              <a:off x="2304" y="5021"/>
                              <a:ext cx="14285" cy="1536"/>
                            </a:xfrm>
                            <a:custGeom>
                              <a:avLst/>
                              <a:gdLst>
                                <a:gd name="T0" fmla="*/ 2904 w 14285"/>
                                <a:gd name="T1" fmla="*/ -6170 h 1536"/>
                                <a:gd name="T2" fmla="*/ 2904 w 14285"/>
                                <a:gd name="T3" fmla="*/ -6471 h 1536"/>
                              </a:gdLst>
                              <a:ahLst/>
                              <a:cxnLst>
                                <a:cxn ang="0">
                                  <a:pos x="T0" y="T1"/>
                                </a:cxn>
                                <a:cxn ang="0">
                                  <a:pos x="T2" y="T3"/>
                                </a:cxn>
                              </a:cxnLst>
                              <a:rect l="0" t="0" r="r" b="b"/>
                              <a:pathLst>
                                <a:path w="14285" h="1536">
                                  <a:moveTo>
                                    <a:pt x="2904" y="-6170"/>
                                  </a:moveTo>
                                  <a:lnTo>
                                    <a:pt x="2904" y="-6471"/>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Freeform 973"/>
                          <wps:cNvSpPr>
                            <a:spLocks/>
                          </wps:cNvSpPr>
                          <wps:spPr bwMode="auto">
                            <a:xfrm>
                              <a:off x="2304" y="5021"/>
                              <a:ext cx="14285" cy="1536"/>
                            </a:xfrm>
                            <a:custGeom>
                              <a:avLst/>
                              <a:gdLst>
                                <a:gd name="T0" fmla="*/ -737 w 14285"/>
                                <a:gd name="T1" fmla="*/ -6170 h 1536"/>
                                <a:gd name="T2" fmla="*/ 2904 w 14285"/>
                                <a:gd name="T3" fmla="*/ -6170 h 1536"/>
                              </a:gdLst>
                              <a:ahLst/>
                              <a:cxnLst>
                                <a:cxn ang="0">
                                  <a:pos x="T0" y="T1"/>
                                </a:cxn>
                                <a:cxn ang="0">
                                  <a:pos x="T2" y="T3"/>
                                </a:cxn>
                              </a:cxnLst>
                              <a:rect l="0" t="0" r="r" b="b"/>
                              <a:pathLst>
                                <a:path w="14285" h="1536">
                                  <a:moveTo>
                                    <a:pt x="-737" y="-6170"/>
                                  </a:moveTo>
                                  <a:lnTo>
                                    <a:pt x="2904" y="-6170"/>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0" name="Freeform 974"/>
                          <wps:cNvSpPr>
                            <a:spLocks/>
                          </wps:cNvSpPr>
                          <wps:spPr bwMode="auto">
                            <a:xfrm>
                              <a:off x="2304" y="5021"/>
                              <a:ext cx="14285" cy="1536"/>
                            </a:xfrm>
                            <a:custGeom>
                              <a:avLst/>
                              <a:gdLst>
                                <a:gd name="T0" fmla="*/ -737 w 14285"/>
                                <a:gd name="T1" fmla="*/ -6471 h 1536"/>
                                <a:gd name="T2" fmla="*/ 2904 w 14285"/>
                                <a:gd name="T3" fmla="*/ -6471 h 1536"/>
                              </a:gdLst>
                              <a:ahLst/>
                              <a:cxnLst>
                                <a:cxn ang="0">
                                  <a:pos x="T0" y="T1"/>
                                </a:cxn>
                                <a:cxn ang="0">
                                  <a:pos x="T2" y="T3"/>
                                </a:cxn>
                              </a:cxnLst>
                              <a:rect l="0" t="0" r="r" b="b"/>
                              <a:pathLst>
                                <a:path w="14285" h="1536">
                                  <a:moveTo>
                                    <a:pt x="-737" y="-6471"/>
                                  </a:moveTo>
                                  <a:lnTo>
                                    <a:pt x="2904" y="-6471"/>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481" name="Freeform 975"/>
                        <wps:cNvSpPr>
                          <a:spLocks/>
                        </wps:cNvSpPr>
                        <wps:spPr bwMode="auto">
                          <a:xfrm>
                            <a:off x="1566" y="-1088"/>
                            <a:ext cx="3642" cy="302"/>
                          </a:xfrm>
                          <a:custGeom>
                            <a:avLst/>
                            <a:gdLst>
                              <a:gd name="T0" fmla="*/ 0 w 3642"/>
                              <a:gd name="T1" fmla="*/ 301 h 302"/>
                              <a:gd name="T2" fmla="*/ 3641 w 3642"/>
                              <a:gd name="T3" fmla="*/ 301 h 302"/>
                              <a:gd name="T4" fmla="*/ 3641 w 3642"/>
                              <a:gd name="T5" fmla="*/ 0 h 302"/>
                              <a:gd name="T6" fmla="*/ 0 w 3642"/>
                              <a:gd name="T7" fmla="*/ 0 h 302"/>
                              <a:gd name="T8" fmla="*/ 0 w 3642"/>
                              <a:gd name="T9" fmla="*/ 301 h 302"/>
                            </a:gdLst>
                            <a:ahLst/>
                            <a:cxnLst>
                              <a:cxn ang="0">
                                <a:pos x="T0" y="T1"/>
                              </a:cxn>
                              <a:cxn ang="0">
                                <a:pos x="T2" y="T3"/>
                              </a:cxn>
                              <a:cxn ang="0">
                                <a:pos x="T4" y="T5"/>
                              </a:cxn>
                              <a:cxn ang="0">
                                <a:pos x="T6" y="T7"/>
                              </a:cxn>
                              <a:cxn ang="0">
                                <a:pos x="T8" y="T9"/>
                              </a:cxn>
                            </a:cxnLst>
                            <a:rect l="0" t="0" r="r" b="b"/>
                            <a:pathLst>
                              <a:path w="3642" h="302">
                                <a:moveTo>
                                  <a:pt x="0" y="301"/>
                                </a:moveTo>
                                <a:lnTo>
                                  <a:pt x="3641" y="301"/>
                                </a:lnTo>
                                <a:lnTo>
                                  <a:pt x="3641" y="0"/>
                                </a:lnTo>
                                <a:lnTo>
                                  <a:pt x="0" y="0"/>
                                </a:lnTo>
                                <a:lnTo>
                                  <a:pt x="0" y="3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Freeform 976"/>
                        <wps:cNvSpPr>
                          <a:spLocks/>
                        </wps:cNvSpPr>
                        <wps:spPr bwMode="auto">
                          <a:xfrm>
                            <a:off x="1566" y="-1075"/>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977"/>
                        <wps:cNvSpPr>
                          <a:spLocks/>
                        </wps:cNvSpPr>
                        <wps:spPr bwMode="auto">
                          <a:xfrm>
                            <a:off x="1566" y="-938"/>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Freeform 978"/>
                        <wps:cNvSpPr>
                          <a:spLocks/>
                        </wps:cNvSpPr>
                        <wps:spPr bwMode="auto">
                          <a:xfrm>
                            <a:off x="1930" y="-107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5" name="Freeform 979"/>
                        <wps:cNvSpPr>
                          <a:spLocks/>
                        </wps:cNvSpPr>
                        <wps:spPr bwMode="auto">
                          <a:xfrm>
                            <a:off x="1930" y="-938"/>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Freeform 980"/>
                        <wps:cNvSpPr>
                          <a:spLocks/>
                        </wps:cNvSpPr>
                        <wps:spPr bwMode="auto">
                          <a:xfrm>
                            <a:off x="2040" y="-107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7" name="Freeform 981"/>
                        <wps:cNvSpPr>
                          <a:spLocks/>
                        </wps:cNvSpPr>
                        <wps:spPr bwMode="auto">
                          <a:xfrm>
                            <a:off x="2040" y="-93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Freeform 982"/>
                        <wps:cNvSpPr>
                          <a:spLocks/>
                        </wps:cNvSpPr>
                        <wps:spPr bwMode="auto">
                          <a:xfrm>
                            <a:off x="2294" y="-107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89" name="Group 983"/>
                        <wpg:cNvGrpSpPr>
                          <a:grpSpLocks/>
                        </wpg:cNvGrpSpPr>
                        <wpg:grpSpPr bwMode="auto">
                          <a:xfrm>
                            <a:off x="2294" y="-1075"/>
                            <a:ext cx="365" cy="274"/>
                            <a:chOff x="2294" y="-1075"/>
                            <a:chExt cx="365" cy="274"/>
                          </a:xfrm>
                        </wpg:grpSpPr>
                        <wps:wsp>
                          <wps:cNvPr id="490" name="Freeform 984"/>
                          <wps:cNvSpPr>
                            <a:spLocks/>
                          </wps:cNvSpPr>
                          <wps:spPr bwMode="auto">
                            <a:xfrm>
                              <a:off x="2294" y="-1075"/>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1" name="Freeform 985"/>
                          <wps:cNvSpPr>
                            <a:spLocks/>
                          </wps:cNvSpPr>
                          <wps:spPr bwMode="auto">
                            <a:xfrm>
                              <a:off x="2294" y="-1075"/>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92" name="Freeform 986"/>
                        <wps:cNvSpPr>
                          <a:spLocks/>
                        </wps:cNvSpPr>
                        <wps:spPr bwMode="auto">
                          <a:xfrm>
                            <a:off x="2404" y="-93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Freeform 987"/>
                        <wps:cNvSpPr>
                          <a:spLocks/>
                        </wps:cNvSpPr>
                        <wps:spPr bwMode="auto">
                          <a:xfrm>
                            <a:off x="2659" y="-107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4" name="Freeform 988"/>
                        <wps:cNvSpPr>
                          <a:spLocks/>
                        </wps:cNvSpPr>
                        <wps:spPr bwMode="auto">
                          <a:xfrm>
                            <a:off x="2659" y="-938"/>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5" name="Freeform 989"/>
                        <wps:cNvSpPr>
                          <a:spLocks/>
                        </wps:cNvSpPr>
                        <wps:spPr bwMode="auto">
                          <a:xfrm>
                            <a:off x="2768" y="-107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6" name="Freeform 990"/>
                        <wps:cNvSpPr>
                          <a:spLocks/>
                        </wps:cNvSpPr>
                        <wps:spPr bwMode="auto">
                          <a:xfrm>
                            <a:off x="2768" y="-93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7" name="Freeform 991"/>
                        <wps:cNvSpPr>
                          <a:spLocks/>
                        </wps:cNvSpPr>
                        <wps:spPr bwMode="auto">
                          <a:xfrm>
                            <a:off x="3023" y="-107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98" name="Group 992"/>
                        <wpg:cNvGrpSpPr>
                          <a:grpSpLocks/>
                        </wpg:cNvGrpSpPr>
                        <wpg:grpSpPr bwMode="auto">
                          <a:xfrm>
                            <a:off x="3023" y="-1075"/>
                            <a:ext cx="365" cy="274"/>
                            <a:chOff x="3023" y="-1075"/>
                            <a:chExt cx="365" cy="274"/>
                          </a:xfrm>
                        </wpg:grpSpPr>
                        <wps:wsp>
                          <wps:cNvPr id="499" name="Freeform 993"/>
                          <wps:cNvSpPr>
                            <a:spLocks/>
                          </wps:cNvSpPr>
                          <wps:spPr bwMode="auto">
                            <a:xfrm>
                              <a:off x="3023" y="-1075"/>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0" name="Freeform 994"/>
                          <wps:cNvSpPr>
                            <a:spLocks/>
                          </wps:cNvSpPr>
                          <wps:spPr bwMode="auto">
                            <a:xfrm>
                              <a:off x="3023" y="-1075"/>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01" name="Freeform 995"/>
                        <wps:cNvSpPr>
                          <a:spLocks/>
                        </wps:cNvSpPr>
                        <wps:spPr bwMode="auto">
                          <a:xfrm>
                            <a:off x="3132" y="-93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2" name="Freeform 996"/>
                        <wps:cNvSpPr>
                          <a:spLocks/>
                        </wps:cNvSpPr>
                        <wps:spPr bwMode="auto">
                          <a:xfrm>
                            <a:off x="3387" y="-107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997"/>
                        <wps:cNvSpPr>
                          <a:spLocks/>
                        </wps:cNvSpPr>
                        <wps:spPr bwMode="auto">
                          <a:xfrm>
                            <a:off x="3387" y="-938"/>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4" name="Freeform 998"/>
                        <wps:cNvSpPr>
                          <a:spLocks/>
                        </wps:cNvSpPr>
                        <wps:spPr bwMode="auto">
                          <a:xfrm>
                            <a:off x="3496" y="-107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5" name="Freeform 999"/>
                        <wps:cNvSpPr>
                          <a:spLocks/>
                        </wps:cNvSpPr>
                        <wps:spPr bwMode="auto">
                          <a:xfrm>
                            <a:off x="3496" y="-93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Freeform 1000"/>
                        <wps:cNvSpPr>
                          <a:spLocks/>
                        </wps:cNvSpPr>
                        <wps:spPr bwMode="auto">
                          <a:xfrm>
                            <a:off x="3751" y="-107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507" name="Group 1001"/>
                        <wpg:cNvGrpSpPr>
                          <a:grpSpLocks/>
                        </wpg:cNvGrpSpPr>
                        <wpg:grpSpPr bwMode="auto">
                          <a:xfrm>
                            <a:off x="3751" y="-1075"/>
                            <a:ext cx="365" cy="274"/>
                            <a:chOff x="3751" y="-1075"/>
                            <a:chExt cx="365" cy="274"/>
                          </a:xfrm>
                        </wpg:grpSpPr>
                        <wps:wsp>
                          <wps:cNvPr id="508" name="Freeform 1002"/>
                          <wps:cNvSpPr>
                            <a:spLocks/>
                          </wps:cNvSpPr>
                          <wps:spPr bwMode="auto">
                            <a:xfrm>
                              <a:off x="3751" y="-1075"/>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Freeform 1003"/>
                          <wps:cNvSpPr>
                            <a:spLocks/>
                          </wps:cNvSpPr>
                          <wps:spPr bwMode="auto">
                            <a:xfrm>
                              <a:off x="3751" y="-1075"/>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10" name="Freeform 1004"/>
                        <wps:cNvSpPr>
                          <a:spLocks/>
                        </wps:cNvSpPr>
                        <wps:spPr bwMode="auto">
                          <a:xfrm>
                            <a:off x="3860" y="-93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1005"/>
                        <wps:cNvSpPr>
                          <a:spLocks/>
                        </wps:cNvSpPr>
                        <wps:spPr bwMode="auto">
                          <a:xfrm>
                            <a:off x="4115" y="-107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2" name="Freeform 1006"/>
                        <wps:cNvSpPr>
                          <a:spLocks/>
                        </wps:cNvSpPr>
                        <wps:spPr bwMode="auto">
                          <a:xfrm>
                            <a:off x="4115" y="-938"/>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3" name="Freeform 1007"/>
                        <wps:cNvSpPr>
                          <a:spLocks/>
                        </wps:cNvSpPr>
                        <wps:spPr bwMode="auto">
                          <a:xfrm>
                            <a:off x="4225" y="-107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Freeform 1008"/>
                        <wps:cNvSpPr>
                          <a:spLocks/>
                        </wps:cNvSpPr>
                        <wps:spPr bwMode="auto">
                          <a:xfrm>
                            <a:off x="4225" y="-93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 name="Freeform 1009"/>
                        <wps:cNvSpPr>
                          <a:spLocks/>
                        </wps:cNvSpPr>
                        <wps:spPr bwMode="auto">
                          <a:xfrm>
                            <a:off x="4480" y="-107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516" name="Group 1010"/>
                        <wpg:cNvGrpSpPr>
                          <a:grpSpLocks/>
                        </wpg:cNvGrpSpPr>
                        <wpg:grpSpPr bwMode="auto">
                          <a:xfrm>
                            <a:off x="4480" y="-1075"/>
                            <a:ext cx="365" cy="274"/>
                            <a:chOff x="4480" y="-1075"/>
                            <a:chExt cx="365" cy="274"/>
                          </a:xfrm>
                        </wpg:grpSpPr>
                        <wps:wsp>
                          <wps:cNvPr id="517" name="Freeform 1011"/>
                          <wps:cNvSpPr>
                            <a:spLocks/>
                          </wps:cNvSpPr>
                          <wps:spPr bwMode="auto">
                            <a:xfrm>
                              <a:off x="4480" y="-1075"/>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8" name="Freeform 1012"/>
                          <wps:cNvSpPr>
                            <a:spLocks/>
                          </wps:cNvSpPr>
                          <wps:spPr bwMode="auto">
                            <a:xfrm>
                              <a:off x="4480" y="-1075"/>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19" name="Freeform 1013"/>
                        <wps:cNvSpPr>
                          <a:spLocks/>
                        </wps:cNvSpPr>
                        <wps:spPr bwMode="auto">
                          <a:xfrm>
                            <a:off x="4589" y="-93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1014"/>
                        <wps:cNvSpPr>
                          <a:spLocks/>
                        </wps:cNvSpPr>
                        <wps:spPr bwMode="auto">
                          <a:xfrm>
                            <a:off x="4844" y="-107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Freeform 1015"/>
                        <wps:cNvSpPr>
                          <a:spLocks/>
                        </wps:cNvSpPr>
                        <wps:spPr bwMode="auto">
                          <a:xfrm>
                            <a:off x="4844" y="-938"/>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2" name="Freeform 1016"/>
                        <wps:cNvSpPr>
                          <a:spLocks/>
                        </wps:cNvSpPr>
                        <wps:spPr bwMode="auto">
                          <a:xfrm>
                            <a:off x="4953" y="-107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 name="Freeform 1017"/>
                        <wps:cNvSpPr>
                          <a:spLocks/>
                        </wps:cNvSpPr>
                        <wps:spPr bwMode="auto">
                          <a:xfrm>
                            <a:off x="4953" y="-93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4" name="Freeform 1018"/>
                        <wps:cNvSpPr>
                          <a:spLocks/>
                        </wps:cNvSpPr>
                        <wps:spPr bwMode="auto">
                          <a:xfrm>
                            <a:off x="1566"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1019"/>
                        <wps:cNvSpPr>
                          <a:spLocks/>
                        </wps:cNvSpPr>
                        <wps:spPr bwMode="auto">
                          <a:xfrm>
                            <a:off x="1566"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Freeform 1020"/>
                        <wps:cNvSpPr>
                          <a:spLocks/>
                        </wps:cNvSpPr>
                        <wps:spPr bwMode="auto">
                          <a:xfrm>
                            <a:off x="1930"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1021"/>
                        <wps:cNvSpPr>
                          <a:spLocks/>
                        </wps:cNvSpPr>
                        <wps:spPr bwMode="auto">
                          <a:xfrm>
                            <a:off x="1930"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Freeform 1022"/>
                        <wps:cNvSpPr>
                          <a:spLocks/>
                        </wps:cNvSpPr>
                        <wps:spPr bwMode="auto">
                          <a:xfrm>
                            <a:off x="2040"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Freeform 1023"/>
                        <wps:cNvSpPr>
                          <a:spLocks/>
                        </wps:cNvSpPr>
                        <wps:spPr bwMode="auto">
                          <a:xfrm>
                            <a:off x="2040"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Freeform 1024"/>
                        <wps:cNvSpPr>
                          <a:spLocks/>
                        </wps:cNvSpPr>
                        <wps:spPr bwMode="auto">
                          <a:xfrm>
                            <a:off x="2294"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Freeform 1025"/>
                        <wps:cNvSpPr>
                          <a:spLocks/>
                        </wps:cNvSpPr>
                        <wps:spPr bwMode="auto">
                          <a:xfrm>
                            <a:off x="2294"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Freeform 1026"/>
                        <wps:cNvSpPr>
                          <a:spLocks/>
                        </wps:cNvSpPr>
                        <wps:spPr bwMode="auto">
                          <a:xfrm>
                            <a:off x="2404"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Freeform 1027"/>
                        <wps:cNvSpPr>
                          <a:spLocks/>
                        </wps:cNvSpPr>
                        <wps:spPr bwMode="auto">
                          <a:xfrm>
                            <a:off x="2404"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Freeform 1028"/>
                        <wps:cNvSpPr>
                          <a:spLocks/>
                        </wps:cNvSpPr>
                        <wps:spPr bwMode="auto">
                          <a:xfrm>
                            <a:off x="2659"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Freeform 1029"/>
                        <wps:cNvSpPr>
                          <a:spLocks/>
                        </wps:cNvSpPr>
                        <wps:spPr bwMode="auto">
                          <a:xfrm>
                            <a:off x="2659"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 name="Freeform 1030"/>
                        <wps:cNvSpPr>
                          <a:spLocks/>
                        </wps:cNvSpPr>
                        <wps:spPr bwMode="auto">
                          <a:xfrm>
                            <a:off x="2768"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Freeform 1031"/>
                        <wps:cNvSpPr>
                          <a:spLocks/>
                        </wps:cNvSpPr>
                        <wps:spPr bwMode="auto">
                          <a:xfrm>
                            <a:off x="2768"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 name="Freeform 1032"/>
                        <wps:cNvSpPr>
                          <a:spLocks/>
                        </wps:cNvSpPr>
                        <wps:spPr bwMode="auto">
                          <a:xfrm>
                            <a:off x="3023"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Freeform 1033"/>
                        <wps:cNvSpPr>
                          <a:spLocks/>
                        </wps:cNvSpPr>
                        <wps:spPr bwMode="auto">
                          <a:xfrm>
                            <a:off x="3023"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Freeform 1034"/>
                        <wps:cNvSpPr>
                          <a:spLocks/>
                        </wps:cNvSpPr>
                        <wps:spPr bwMode="auto">
                          <a:xfrm>
                            <a:off x="3132"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1035"/>
                        <wps:cNvSpPr>
                          <a:spLocks/>
                        </wps:cNvSpPr>
                        <wps:spPr bwMode="auto">
                          <a:xfrm>
                            <a:off x="3132"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Freeform 1036"/>
                        <wps:cNvSpPr>
                          <a:spLocks/>
                        </wps:cNvSpPr>
                        <wps:spPr bwMode="auto">
                          <a:xfrm>
                            <a:off x="3387"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Freeform 1037"/>
                        <wps:cNvSpPr>
                          <a:spLocks/>
                        </wps:cNvSpPr>
                        <wps:spPr bwMode="auto">
                          <a:xfrm>
                            <a:off x="3387"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4" name="Freeform 1038"/>
                        <wps:cNvSpPr>
                          <a:spLocks/>
                        </wps:cNvSpPr>
                        <wps:spPr bwMode="auto">
                          <a:xfrm>
                            <a:off x="3496"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Freeform 1039"/>
                        <wps:cNvSpPr>
                          <a:spLocks/>
                        </wps:cNvSpPr>
                        <wps:spPr bwMode="auto">
                          <a:xfrm>
                            <a:off x="3496"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 name="Freeform 1040"/>
                        <wps:cNvSpPr>
                          <a:spLocks/>
                        </wps:cNvSpPr>
                        <wps:spPr bwMode="auto">
                          <a:xfrm>
                            <a:off x="3751"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7" name="Freeform 1041"/>
                        <wps:cNvSpPr>
                          <a:spLocks/>
                        </wps:cNvSpPr>
                        <wps:spPr bwMode="auto">
                          <a:xfrm>
                            <a:off x="3751"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8" name="Freeform 1042"/>
                        <wps:cNvSpPr>
                          <a:spLocks/>
                        </wps:cNvSpPr>
                        <wps:spPr bwMode="auto">
                          <a:xfrm>
                            <a:off x="3860"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Freeform 1043"/>
                        <wps:cNvSpPr>
                          <a:spLocks/>
                        </wps:cNvSpPr>
                        <wps:spPr bwMode="auto">
                          <a:xfrm>
                            <a:off x="3860"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 name="Freeform 1044"/>
                        <wps:cNvSpPr>
                          <a:spLocks/>
                        </wps:cNvSpPr>
                        <wps:spPr bwMode="auto">
                          <a:xfrm>
                            <a:off x="4115"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1" name="Freeform 1045"/>
                        <wps:cNvSpPr>
                          <a:spLocks/>
                        </wps:cNvSpPr>
                        <wps:spPr bwMode="auto">
                          <a:xfrm>
                            <a:off x="4115"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Freeform 1046"/>
                        <wps:cNvSpPr>
                          <a:spLocks/>
                        </wps:cNvSpPr>
                        <wps:spPr bwMode="auto">
                          <a:xfrm>
                            <a:off x="4225"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3" name="Freeform 1047"/>
                        <wps:cNvSpPr>
                          <a:spLocks/>
                        </wps:cNvSpPr>
                        <wps:spPr bwMode="auto">
                          <a:xfrm>
                            <a:off x="4225"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Freeform 1048"/>
                        <wps:cNvSpPr>
                          <a:spLocks/>
                        </wps:cNvSpPr>
                        <wps:spPr bwMode="auto">
                          <a:xfrm>
                            <a:off x="4480"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1049"/>
                        <wps:cNvSpPr>
                          <a:spLocks/>
                        </wps:cNvSpPr>
                        <wps:spPr bwMode="auto">
                          <a:xfrm>
                            <a:off x="4480"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6" name="Freeform 1050"/>
                        <wps:cNvSpPr>
                          <a:spLocks/>
                        </wps:cNvSpPr>
                        <wps:spPr bwMode="auto">
                          <a:xfrm>
                            <a:off x="4589"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Freeform 1051"/>
                        <wps:cNvSpPr>
                          <a:spLocks/>
                        </wps:cNvSpPr>
                        <wps:spPr bwMode="auto">
                          <a:xfrm>
                            <a:off x="4589"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Freeform 1052"/>
                        <wps:cNvSpPr>
                          <a:spLocks/>
                        </wps:cNvSpPr>
                        <wps:spPr bwMode="auto">
                          <a:xfrm>
                            <a:off x="4844"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9" name="Freeform 1053"/>
                        <wps:cNvSpPr>
                          <a:spLocks/>
                        </wps:cNvSpPr>
                        <wps:spPr bwMode="auto">
                          <a:xfrm>
                            <a:off x="4844"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Freeform 1054"/>
                        <wps:cNvSpPr>
                          <a:spLocks/>
                        </wps:cNvSpPr>
                        <wps:spPr bwMode="auto">
                          <a:xfrm>
                            <a:off x="4953"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Freeform 1055"/>
                        <wps:cNvSpPr>
                          <a:spLocks/>
                        </wps:cNvSpPr>
                        <wps:spPr bwMode="auto">
                          <a:xfrm>
                            <a:off x="4953"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 name="Freeform 1056"/>
                        <wps:cNvSpPr>
                          <a:spLocks/>
                        </wps:cNvSpPr>
                        <wps:spPr bwMode="auto">
                          <a:xfrm>
                            <a:off x="5208" y="-780"/>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Freeform 1057"/>
                        <wps:cNvSpPr>
                          <a:spLocks/>
                        </wps:cNvSpPr>
                        <wps:spPr bwMode="auto">
                          <a:xfrm>
                            <a:off x="5208" y="-787"/>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Freeform 1058"/>
                        <wps:cNvSpPr>
                          <a:spLocks/>
                        </wps:cNvSpPr>
                        <wps:spPr bwMode="auto">
                          <a:xfrm>
                            <a:off x="1548" y="-869"/>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Freeform 1059"/>
                        <wps:cNvSpPr>
                          <a:spLocks/>
                        </wps:cNvSpPr>
                        <wps:spPr bwMode="auto">
                          <a:xfrm>
                            <a:off x="1548" y="-869"/>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Freeform 1060"/>
                        <wps:cNvSpPr>
                          <a:spLocks/>
                        </wps:cNvSpPr>
                        <wps:spPr bwMode="auto">
                          <a:xfrm>
                            <a:off x="1548" y="-938"/>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1061"/>
                        <wps:cNvSpPr>
                          <a:spLocks/>
                        </wps:cNvSpPr>
                        <wps:spPr bwMode="auto">
                          <a:xfrm>
                            <a:off x="1548" y="-938"/>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Freeform 1062"/>
                        <wps:cNvSpPr>
                          <a:spLocks/>
                        </wps:cNvSpPr>
                        <wps:spPr bwMode="auto">
                          <a:xfrm>
                            <a:off x="1548" y="-1006"/>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9" name="Freeform 1063"/>
                        <wps:cNvSpPr>
                          <a:spLocks/>
                        </wps:cNvSpPr>
                        <wps:spPr bwMode="auto">
                          <a:xfrm>
                            <a:off x="1548" y="-1006"/>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570" name="Group 1064"/>
                        <wpg:cNvGrpSpPr>
                          <a:grpSpLocks/>
                        </wpg:cNvGrpSpPr>
                        <wpg:grpSpPr bwMode="auto">
                          <a:xfrm>
                            <a:off x="2304" y="6864"/>
                            <a:ext cx="14285" cy="1536"/>
                            <a:chOff x="2304" y="6864"/>
                            <a:chExt cx="14285" cy="1536"/>
                          </a:xfrm>
                        </wpg:grpSpPr>
                        <wps:wsp>
                          <wps:cNvPr id="571" name="Freeform 1065"/>
                          <wps:cNvSpPr>
                            <a:spLocks/>
                          </wps:cNvSpPr>
                          <wps:spPr bwMode="auto">
                            <a:xfrm>
                              <a:off x="2304" y="6864"/>
                              <a:ext cx="14285" cy="1536"/>
                            </a:xfrm>
                            <a:custGeom>
                              <a:avLst/>
                              <a:gdLst>
                                <a:gd name="T0" fmla="*/ -737 w 14285"/>
                                <a:gd name="T1" fmla="*/ -7651 h 1536"/>
                                <a:gd name="T2" fmla="*/ -737 w 14285"/>
                                <a:gd name="T3" fmla="*/ -7952 h 1536"/>
                              </a:gdLst>
                              <a:ahLst/>
                              <a:cxnLst>
                                <a:cxn ang="0">
                                  <a:pos x="T0" y="T1"/>
                                </a:cxn>
                                <a:cxn ang="0">
                                  <a:pos x="T2" y="T3"/>
                                </a:cxn>
                              </a:cxnLst>
                              <a:rect l="0" t="0" r="r" b="b"/>
                              <a:pathLst>
                                <a:path w="14285" h="1536">
                                  <a:moveTo>
                                    <a:pt x="-737" y="-7651"/>
                                  </a:moveTo>
                                  <a:lnTo>
                                    <a:pt x="-737" y="-7952"/>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Freeform 1066"/>
                          <wps:cNvSpPr>
                            <a:spLocks/>
                          </wps:cNvSpPr>
                          <wps:spPr bwMode="auto">
                            <a:xfrm>
                              <a:off x="2304" y="6864"/>
                              <a:ext cx="14285" cy="1536"/>
                            </a:xfrm>
                            <a:custGeom>
                              <a:avLst/>
                              <a:gdLst>
                                <a:gd name="T0" fmla="*/ 2904 w 14285"/>
                                <a:gd name="T1" fmla="*/ -7651 h 1536"/>
                                <a:gd name="T2" fmla="*/ 2904 w 14285"/>
                                <a:gd name="T3" fmla="*/ -7952 h 1536"/>
                              </a:gdLst>
                              <a:ahLst/>
                              <a:cxnLst>
                                <a:cxn ang="0">
                                  <a:pos x="T0" y="T1"/>
                                </a:cxn>
                                <a:cxn ang="0">
                                  <a:pos x="T2" y="T3"/>
                                </a:cxn>
                              </a:cxnLst>
                              <a:rect l="0" t="0" r="r" b="b"/>
                              <a:pathLst>
                                <a:path w="14285" h="1536">
                                  <a:moveTo>
                                    <a:pt x="2904" y="-7651"/>
                                  </a:moveTo>
                                  <a:lnTo>
                                    <a:pt x="2904" y="-7952"/>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Freeform 1067"/>
                          <wps:cNvSpPr>
                            <a:spLocks/>
                          </wps:cNvSpPr>
                          <wps:spPr bwMode="auto">
                            <a:xfrm>
                              <a:off x="2304" y="6864"/>
                              <a:ext cx="14285" cy="1536"/>
                            </a:xfrm>
                            <a:custGeom>
                              <a:avLst/>
                              <a:gdLst>
                                <a:gd name="T0" fmla="*/ -737 w 14285"/>
                                <a:gd name="T1" fmla="*/ -7651 h 1536"/>
                                <a:gd name="T2" fmla="*/ 2904 w 14285"/>
                                <a:gd name="T3" fmla="*/ -7651 h 1536"/>
                              </a:gdLst>
                              <a:ahLst/>
                              <a:cxnLst>
                                <a:cxn ang="0">
                                  <a:pos x="T0" y="T1"/>
                                </a:cxn>
                                <a:cxn ang="0">
                                  <a:pos x="T2" y="T3"/>
                                </a:cxn>
                              </a:cxnLst>
                              <a:rect l="0" t="0" r="r" b="b"/>
                              <a:pathLst>
                                <a:path w="14285" h="1536">
                                  <a:moveTo>
                                    <a:pt x="-737" y="-7651"/>
                                  </a:moveTo>
                                  <a:lnTo>
                                    <a:pt x="2904" y="-7651"/>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Freeform 1068"/>
                          <wps:cNvSpPr>
                            <a:spLocks/>
                          </wps:cNvSpPr>
                          <wps:spPr bwMode="auto">
                            <a:xfrm>
                              <a:off x="2304" y="6864"/>
                              <a:ext cx="14285" cy="1536"/>
                            </a:xfrm>
                            <a:custGeom>
                              <a:avLst/>
                              <a:gdLst>
                                <a:gd name="T0" fmla="*/ -737 w 14285"/>
                                <a:gd name="T1" fmla="*/ -7952 h 1536"/>
                                <a:gd name="T2" fmla="*/ 2904 w 14285"/>
                                <a:gd name="T3" fmla="*/ -7952 h 1536"/>
                              </a:gdLst>
                              <a:ahLst/>
                              <a:cxnLst>
                                <a:cxn ang="0">
                                  <a:pos x="T0" y="T1"/>
                                </a:cxn>
                                <a:cxn ang="0">
                                  <a:pos x="T2" y="T3"/>
                                </a:cxn>
                              </a:cxnLst>
                              <a:rect l="0" t="0" r="r" b="b"/>
                              <a:pathLst>
                                <a:path w="14285" h="1536">
                                  <a:moveTo>
                                    <a:pt x="-737" y="-7952"/>
                                  </a:moveTo>
                                  <a:lnTo>
                                    <a:pt x="2904" y="-7952"/>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575" name="Freeform 1069"/>
                        <wps:cNvSpPr>
                          <a:spLocks/>
                        </wps:cNvSpPr>
                        <wps:spPr bwMode="auto">
                          <a:xfrm>
                            <a:off x="1566" y="-727"/>
                            <a:ext cx="3642" cy="302"/>
                          </a:xfrm>
                          <a:custGeom>
                            <a:avLst/>
                            <a:gdLst>
                              <a:gd name="T0" fmla="*/ 0 w 3642"/>
                              <a:gd name="T1" fmla="*/ 301 h 302"/>
                              <a:gd name="T2" fmla="*/ 3641 w 3642"/>
                              <a:gd name="T3" fmla="*/ 301 h 302"/>
                              <a:gd name="T4" fmla="*/ 3641 w 3642"/>
                              <a:gd name="T5" fmla="*/ 0 h 302"/>
                              <a:gd name="T6" fmla="*/ 0 w 3642"/>
                              <a:gd name="T7" fmla="*/ 0 h 302"/>
                              <a:gd name="T8" fmla="*/ 0 w 3642"/>
                              <a:gd name="T9" fmla="*/ 301 h 302"/>
                            </a:gdLst>
                            <a:ahLst/>
                            <a:cxnLst>
                              <a:cxn ang="0">
                                <a:pos x="T0" y="T1"/>
                              </a:cxn>
                              <a:cxn ang="0">
                                <a:pos x="T2" y="T3"/>
                              </a:cxn>
                              <a:cxn ang="0">
                                <a:pos x="T4" y="T5"/>
                              </a:cxn>
                              <a:cxn ang="0">
                                <a:pos x="T6" y="T7"/>
                              </a:cxn>
                              <a:cxn ang="0">
                                <a:pos x="T8" y="T9"/>
                              </a:cxn>
                            </a:cxnLst>
                            <a:rect l="0" t="0" r="r" b="b"/>
                            <a:pathLst>
                              <a:path w="3642" h="302">
                                <a:moveTo>
                                  <a:pt x="0" y="301"/>
                                </a:moveTo>
                                <a:lnTo>
                                  <a:pt x="3641" y="301"/>
                                </a:lnTo>
                                <a:lnTo>
                                  <a:pt x="3641" y="0"/>
                                </a:lnTo>
                                <a:lnTo>
                                  <a:pt x="0" y="0"/>
                                </a:lnTo>
                                <a:lnTo>
                                  <a:pt x="0" y="3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Freeform 1070"/>
                        <wps:cNvSpPr>
                          <a:spLocks/>
                        </wps:cNvSpPr>
                        <wps:spPr bwMode="auto">
                          <a:xfrm>
                            <a:off x="1566" y="-713"/>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7" name="Freeform 1071"/>
                        <wps:cNvSpPr>
                          <a:spLocks/>
                        </wps:cNvSpPr>
                        <wps:spPr bwMode="auto">
                          <a:xfrm>
                            <a:off x="1566" y="-576"/>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1072"/>
                        <wps:cNvSpPr>
                          <a:spLocks/>
                        </wps:cNvSpPr>
                        <wps:spPr bwMode="auto">
                          <a:xfrm>
                            <a:off x="1930" y="-713"/>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579" name="Group 1073"/>
                        <wpg:cNvGrpSpPr>
                          <a:grpSpLocks/>
                        </wpg:cNvGrpSpPr>
                        <wpg:grpSpPr bwMode="auto">
                          <a:xfrm>
                            <a:off x="1930" y="-713"/>
                            <a:ext cx="365" cy="274"/>
                            <a:chOff x="1930" y="-713"/>
                            <a:chExt cx="365" cy="274"/>
                          </a:xfrm>
                        </wpg:grpSpPr>
                        <wps:wsp>
                          <wps:cNvPr id="580" name="Freeform 1074"/>
                          <wps:cNvSpPr>
                            <a:spLocks/>
                          </wps:cNvSpPr>
                          <wps:spPr bwMode="auto">
                            <a:xfrm>
                              <a:off x="1930" y="-713"/>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1" name="Freeform 1075"/>
                          <wps:cNvSpPr>
                            <a:spLocks/>
                          </wps:cNvSpPr>
                          <wps:spPr bwMode="auto">
                            <a:xfrm>
                              <a:off x="1930" y="-713"/>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82" name="Freeform 1076"/>
                        <wps:cNvSpPr>
                          <a:spLocks/>
                        </wps:cNvSpPr>
                        <wps:spPr bwMode="auto">
                          <a:xfrm>
                            <a:off x="2040" y="-576"/>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3" name="Freeform 1077"/>
                        <wps:cNvSpPr>
                          <a:spLocks/>
                        </wps:cNvSpPr>
                        <wps:spPr bwMode="auto">
                          <a:xfrm>
                            <a:off x="2294" y="-713"/>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Freeform 1078"/>
                        <wps:cNvSpPr>
                          <a:spLocks/>
                        </wps:cNvSpPr>
                        <wps:spPr bwMode="auto">
                          <a:xfrm>
                            <a:off x="2294" y="-57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Freeform 1079"/>
                        <wps:cNvSpPr>
                          <a:spLocks/>
                        </wps:cNvSpPr>
                        <wps:spPr bwMode="auto">
                          <a:xfrm>
                            <a:off x="2404" y="-713"/>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6" name="Freeform 1080"/>
                        <wps:cNvSpPr>
                          <a:spLocks/>
                        </wps:cNvSpPr>
                        <wps:spPr bwMode="auto">
                          <a:xfrm>
                            <a:off x="2404" y="-576"/>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7" name="Freeform 1081"/>
                        <wps:cNvSpPr>
                          <a:spLocks/>
                        </wps:cNvSpPr>
                        <wps:spPr bwMode="auto">
                          <a:xfrm>
                            <a:off x="2659" y="-713"/>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588" name="Group 1082"/>
                        <wpg:cNvGrpSpPr>
                          <a:grpSpLocks/>
                        </wpg:cNvGrpSpPr>
                        <wpg:grpSpPr bwMode="auto">
                          <a:xfrm>
                            <a:off x="2659" y="-713"/>
                            <a:ext cx="365" cy="274"/>
                            <a:chOff x="2659" y="-713"/>
                            <a:chExt cx="365" cy="274"/>
                          </a:xfrm>
                        </wpg:grpSpPr>
                        <wps:wsp>
                          <wps:cNvPr id="589" name="Freeform 1083"/>
                          <wps:cNvSpPr>
                            <a:spLocks/>
                          </wps:cNvSpPr>
                          <wps:spPr bwMode="auto">
                            <a:xfrm>
                              <a:off x="2659" y="-713"/>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Freeform 1084"/>
                          <wps:cNvSpPr>
                            <a:spLocks/>
                          </wps:cNvSpPr>
                          <wps:spPr bwMode="auto">
                            <a:xfrm>
                              <a:off x="2659" y="-713"/>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591" name="Freeform 1085"/>
                        <wps:cNvSpPr>
                          <a:spLocks/>
                        </wps:cNvSpPr>
                        <wps:spPr bwMode="auto">
                          <a:xfrm>
                            <a:off x="2768" y="-576"/>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 name="Freeform 1086"/>
                        <wps:cNvSpPr>
                          <a:spLocks/>
                        </wps:cNvSpPr>
                        <wps:spPr bwMode="auto">
                          <a:xfrm>
                            <a:off x="3023" y="-713"/>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 name="Freeform 1087"/>
                        <wps:cNvSpPr>
                          <a:spLocks/>
                        </wps:cNvSpPr>
                        <wps:spPr bwMode="auto">
                          <a:xfrm>
                            <a:off x="3023" y="-57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 name="Freeform 1088"/>
                        <wps:cNvSpPr>
                          <a:spLocks/>
                        </wps:cNvSpPr>
                        <wps:spPr bwMode="auto">
                          <a:xfrm>
                            <a:off x="3132" y="-713"/>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Freeform 1089"/>
                        <wps:cNvSpPr>
                          <a:spLocks/>
                        </wps:cNvSpPr>
                        <wps:spPr bwMode="auto">
                          <a:xfrm>
                            <a:off x="3132" y="-576"/>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 name="Freeform 1090"/>
                        <wps:cNvSpPr>
                          <a:spLocks/>
                        </wps:cNvSpPr>
                        <wps:spPr bwMode="auto">
                          <a:xfrm>
                            <a:off x="3387" y="-713"/>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597" name="Group 1091"/>
                        <wpg:cNvGrpSpPr>
                          <a:grpSpLocks/>
                        </wpg:cNvGrpSpPr>
                        <wpg:grpSpPr bwMode="auto">
                          <a:xfrm>
                            <a:off x="3387" y="-713"/>
                            <a:ext cx="365" cy="274"/>
                            <a:chOff x="3387" y="-713"/>
                            <a:chExt cx="365" cy="274"/>
                          </a:xfrm>
                        </wpg:grpSpPr>
                        <wps:wsp>
                          <wps:cNvPr id="598" name="Freeform 1092"/>
                          <wps:cNvSpPr>
                            <a:spLocks/>
                          </wps:cNvSpPr>
                          <wps:spPr bwMode="auto">
                            <a:xfrm>
                              <a:off x="3387" y="-713"/>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9" name="Freeform 1093"/>
                          <wps:cNvSpPr>
                            <a:spLocks/>
                          </wps:cNvSpPr>
                          <wps:spPr bwMode="auto">
                            <a:xfrm>
                              <a:off x="3387" y="-713"/>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00" name="Freeform 1094"/>
                        <wps:cNvSpPr>
                          <a:spLocks/>
                        </wps:cNvSpPr>
                        <wps:spPr bwMode="auto">
                          <a:xfrm>
                            <a:off x="3496" y="-576"/>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Freeform 1095"/>
                        <wps:cNvSpPr>
                          <a:spLocks/>
                        </wps:cNvSpPr>
                        <wps:spPr bwMode="auto">
                          <a:xfrm>
                            <a:off x="3751" y="-713"/>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Freeform 1096"/>
                        <wps:cNvSpPr>
                          <a:spLocks/>
                        </wps:cNvSpPr>
                        <wps:spPr bwMode="auto">
                          <a:xfrm>
                            <a:off x="3751" y="-57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 name="Freeform 1097"/>
                        <wps:cNvSpPr>
                          <a:spLocks/>
                        </wps:cNvSpPr>
                        <wps:spPr bwMode="auto">
                          <a:xfrm>
                            <a:off x="3860" y="-713"/>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4" name="Freeform 1098"/>
                        <wps:cNvSpPr>
                          <a:spLocks/>
                        </wps:cNvSpPr>
                        <wps:spPr bwMode="auto">
                          <a:xfrm>
                            <a:off x="3860" y="-576"/>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5" name="Freeform 1099"/>
                        <wps:cNvSpPr>
                          <a:spLocks/>
                        </wps:cNvSpPr>
                        <wps:spPr bwMode="auto">
                          <a:xfrm>
                            <a:off x="4115" y="-713"/>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06" name="Group 1100"/>
                        <wpg:cNvGrpSpPr>
                          <a:grpSpLocks/>
                        </wpg:cNvGrpSpPr>
                        <wpg:grpSpPr bwMode="auto">
                          <a:xfrm>
                            <a:off x="4115" y="-713"/>
                            <a:ext cx="365" cy="274"/>
                            <a:chOff x="4115" y="-713"/>
                            <a:chExt cx="365" cy="274"/>
                          </a:xfrm>
                        </wpg:grpSpPr>
                        <wps:wsp>
                          <wps:cNvPr id="607" name="Freeform 1101"/>
                          <wps:cNvSpPr>
                            <a:spLocks/>
                          </wps:cNvSpPr>
                          <wps:spPr bwMode="auto">
                            <a:xfrm>
                              <a:off x="4115" y="-713"/>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8" name="Freeform 1102"/>
                          <wps:cNvSpPr>
                            <a:spLocks/>
                          </wps:cNvSpPr>
                          <wps:spPr bwMode="auto">
                            <a:xfrm>
                              <a:off x="4115" y="-713"/>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09" name="Freeform 1103"/>
                        <wps:cNvSpPr>
                          <a:spLocks/>
                        </wps:cNvSpPr>
                        <wps:spPr bwMode="auto">
                          <a:xfrm>
                            <a:off x="4225" y="-576"/>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Freeform 1104"/>
                        <wps:cNvSpPr>
                          <a:spLocks/>
                        </wps:cNvSpPr>
                        <wps:spPr bwMode="auto">
                          <a:xfrm>
                            <a:off x="4480" y="-713"/>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1" name="Freeform 1105"/>
                        <wps:cNvSpPr>
                          <a:spLocks/>
                        </wps:cNvSpPr>
                        <wps:spPr bwMode="auto">
                          <a:xfrm>
                            <a:off x="4480" y="-57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Freeform 1106"/>
                        <wps:cNvSpPr>
                          <a:spLocks/>
                        </wps:cNvSpPr>
                        <wps:spPr bwMode="auto">
                          <a:xfrm>
                            <a:off x="4589" y="-713"/>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3" name="Freeform 1107"/>
                        <wps:cNvSpPr>
                          <a:spLocks/>
                        </wps:cNvSpPr>
                        <wps:spPr bwMode="auto">
                          <a:xfrm>
                            <a:off x="4589" y="-576"/>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 name="Freeform 1108"/>
                        <wps:cNvSpPr>
                          <a:spLocks/>
                        </wps:cNvSpPr>
                        <wps:spPr bwMode="auto">
                          <a:xfrm>
                            <a:off x="4844" y="-713"/>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15" name="Group 1109"/>
                        <wpg:cNvGrpSpPr>
                          <a:grpSpLocks/>
                        </wpg:cNvGrpSpPr>
                        <wpg:grpSpPr bwMode="auto">
                          <a:xfrm>
                            <a:off x="4844" y="-713"/>
                            <a:ext cx="365" cy="274"/>
                            <a:chOff x="4844" y="-713"/>
                            <a:chExt cx="365" cy="274"/>
                          </a:xfrm>
                        </wpg:grpSpPr>
                        <wps:wsp>
                          <wps:cNvPr id="616" name="Freeform 1110"/>
                          <wps:cNvSpPr>
                            <a:spLocks/>
                          </wps:cNvSpPr>
                          <wps:spPr bwMode="auto">
                            <a:xfrm>
                              <a:off x="4844" y="-713"/>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1111"/>
                          <wps:cNvSpPr>
                            <a:spLocks/>
                          </wps:cNvSpPr>
                          <wps:spPr bwMode="auto">
                            <a:xfrm>
                              <a:off x="4844" y="-713"/>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18" name="Freeform 1112"/>
                        <wps:cNvSpPr>
                          <a:spLocks/>
                        </wps:cNvSpPr>
                        <wps:spPr bwMode="auto">
                          <a:xfrm>
                            <a:off x="4953" y="-576"/>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 name="Freeform 1113"/>
                        <wps:cNvSpPr>
                          <a:spLocks/>
                        </wps:cNvSpPr>
                        <wps:spPr bwMode="auto">
                          <a:xfrm>
                            <a:off x="1566"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1114"/>
                        <wps:cNvSpPr>
                          <a:spLocks/>
                        </wps:cNvSpPr>
                        <wps:spPr bwMode="auto">
                          <a:xfrm>
                            <a:off x="1566"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Freeform 1115"/>
                        <wps:cNvSpPr>
                          <a:spLocks/>
                        </wps:cNvSpPr>
                        <wps:spPr bwMode="auto">
                          <a:xfrm>
                            <a:off x="1930"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Freeform 1116"/>
                        <wps:cNvSpPr>
                          <a:spLocks/>
                        </wps:cNvSpPr>
                        <wps:spPr bwMode="auto">
                          <a:xfrm>
                            <a:off x="1930"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Freeform 1117"/>
                        <wps:cNvSpPr>
                          <a:spLocks/>
                        </wps:cNvSpPr>
                        <wps:spPr bwMode="auto">
                          <a:xfrm>
                            <a:off x="2040"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Freeform 1118"/>
                        <wps:cNvSpPr>
                          <a:spLocks/>
                        </wps:cNvSpPr>
                        <wps:spPr bwMode="auto">
                          <a:xfrm>
                            <a:off x="2040"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Freeform 1119"/>
                        <wps:cNvSpPr>
                          <a:spLocks/>
                        </wps:cNvSpPr>
                        <wps:spPr bwMode="auto">
                          <a:xfrm>
                            <a:off x="2294"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6" name="Freeform 1120"/>
                        <wps:cNvSpPr>
                          <a:spLocks/>
                        </wps:cNvSpPr>
                        <wps:spPr bwMode="auto">
                          <a:xfrm>
                            <a:off x="2294"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Freeform 1121"/>
                        <wps:cNvSpPr>
                          <a:spLocks/>
                        </wps:cNvSpPr>
                        <wps:spPr bwMode="auto">
                          <a:xfrm>
                            <a:off x="2404"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8" name="Freeform 1122"/>
                        <wps:cNvSpPr>
                          <a:spLocks/>
                        </wps:cNvSpPr>
                        <wps:spPr bwMode="auto">
                          <a:xfrm>
                            <a:off x="2404"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Freeform 1123"/>
                        <wps:cNvSpPr>
                          <a:spLocks/>
                        </wps:cNvSpPr>
                        <wps:spPr bwMode="auto">
                          <a:xfrm>
                            <a:off x="2659"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0" name="Freeform 1124"/>
                        <wps:cNvSpPr>
                          <a:spLocks/>
                        </wps:cNvSpPr>
                        <wps:spPr bwMode="auto">
                          <a:xfrm>
                            <a:off x="2659"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Freeform 1125"/>
                        <wps:cNvSpPr>
                          <a:spLocks/>
                        </wps:cNvSpPr>
                        <wps:spPr bwMode="auto">
                          <a:xfrm>
                            <a:off x="2768"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Freeform 1126"/>
                        <wps:cNvSpPr>
                          <a:spLocks/>
                        </wps:cNvSpPr>
                        <wps:spPr bwMode="auto">
                          <a:xfrm>
                            <a:off x="2768"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Freeform 1127"/>
                        <wps:cNvSpPr>
                          <a:spLocks/>
                        </wps:cNvSpPr>
                        <wps:spPr bwMode="auto">
                          <a:xfrm>
                            <a:off x="3023"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Freeform 1128"/>
                        <wps:cNvSpPr>
                          <a:spLocks/>
                        </wps:cNvSpPr>
                        <wps:spPr bwMode="auto">
                          <a:xfrm>
                            <a:off x="3023"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Freeform 1129"/>
                        <wps:cNvSpPr>
                          <a:spLocks/>
                        </wps:cNvSpPr>
                        <wps:spPr bwMode="auto">
                          <a:xfrm>
                            <a:off x="3132"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Freeform 1130"/>
                        <wps:cNvSpPr>
                          <a:spLocks/>
                        </wps:cNvSpPr>
                        <wps:spPr bwMode="auto">
                          <a:xfrm>
                            <a:off x="3132"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Freeform 1131"/>
                        <wps:cNvSpPr>
                          <a:spLocks/>
                        </wps:cNvSpPr>
                        <wps:spPr bwMode="auto">
                          <a:xfrm>
                            <a:off x="3387"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 name="Freeform 1132"/>
                        <wps:cNvSpPr>
                          <a:spLocks/>
                        </wps:cNvSpPr>
                        <wps:spPr bwMode="auto">
                          <a:xfrm>
                            <a:off x="3387"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Freeform 1133"/>
                        <wps:cNvSpPr>
                          <a:spLocks/>
                        </wps:cNvSpPr>
                        <wps:spPr bwMode="auto">
                          <a:xfrm>
                            <a:off x="3496"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0" name="Freeform 1134"/>
                        <wps:cNvSpPr>
                          <a:spLocks/>
                        </wps:cNvSpPr>
                        <wps:spPr bwMode="auto">
                          <a:xfrm>
                            <a:off x="3496"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1" name="Freeform 1135"/>
                        <wps:cNvSpPr>
                          <a:spLocks/>
                        </wps:cNvSpPr>
                        <wps:spPr bwMode="auto">
                          <a:xfrm>
                            <a:off x="3751"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2" name="Freeform 1136"/>
                        <wps:cNvSpPr>
                          <a:spLocks/>
                        </wps:cNvSpPr>
                        <wps:spPr bwMode="auto">
                          <a:xfrm>
                            <a:off x="3751"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3" name="Freeform 1137"/>
                        <wps:cNvSpPr>
                          <a:spLocks/>
                        </wps:cNvSpPr>
                        <wps:spPr bwMode="auto">
                          <a:xfrm>
                            <a:off x="3860"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Freeform 1138"/>
                        <wps:cNvSpPr>
                          <a:spLocks/>
                        </wps:cNvSpPr>
                        <wps:spPr bwMode="auto">
                          <a:xfrm>
                            <a:off x="3860"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Freeform 1139"/>
                        <wps:cNvSpPr>
                          <a:spLocks/>
                        </wps:cNvSpPr>
                        <wps:spPr bwMode="auto">
                          <a:xfrm>
                            <a:off x="4115"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Freeform 1140"/>
                        <wps:cNvSpPr>
                          <a:spLocks/>
                        </wps:cNvSpPr>
                        <wps:spPr bwMode="auto">
                          <a:xfrm>
                            <a:off x="4115"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7" name="Freeform 1141"/>
                        <wps:cNvSpPr>
                          <a:spLocks/>
                        </wps:cNvSpPr>
                        <wps:spPr bwMode="auto">
                          <a:xfrm>
                            <a:off x="4225"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Freeform 1142"/>
                        <wps:cNvSpPr>
                          <a:spLocks/>
                        </wps:cNvSpPr>
                        <wps:spPr bwMode="auto">
                          <a:xfrm>
                            <a:off x="4225"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9" name="Freeform 1143"/>
                        <wps:cNvSpPr>
                          <a:spLocks/>
                        </wps:cNvSpPr>
                        <wps:spPr bwMode="auto">
                          <a:xfrm>
                            <a:off x="4480"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0" name="Freeform 1144"/>
                        <wps:cNvSpPr>
                          <a:spLocks/>
                        </wps:cNvSpPr>
                        <wps:spPr bwMode="auto">
                          <a:xfrm>
                            <a:off x="4480"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1" name="Freeform 1145"/>
                        <wps:cNvSpPr>
                          <a:spLocks/>
                        </wps:cNvSpPr>
                        <wps:spPr bwMode="auto">
                          <a:xfrm>
                            <a:off x="4589"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Freeform 1146"/>
                        <wps:cNvSpPr>
                          <a:spLocks/>
                        </wps:cNvSpPr>
                        <wps:spPr bwMode="auto">
                          <a:xfrm>
                            <a:off x="4589"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3" name="Freeform 1147"/>
                        <wps:cNvSpPr>
                          <a:spLocks/>
                        </wps:cNvSpPr>
                        <wps:spPr bwMode="auto">
                          <a:xfrm>
                            <a:off x="4844"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Freeform 1148"/>
                        <wps:cNvSpPr>
                          <a:spLocks/>
                        </wps:cNvSpPr>
                        <wps:spPr bwMode="auto">
                          <a:xfrm>
                            <a:off x="4844"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5" name="Freeform 1149"/>
                        <wps:cNvSpPr>
                          <a:spLocks/>
                        </wps:cNvSpPr>
                        <wps:spPr bwMode="auto">
                          <a:xfrm>
                            <a:off x="4953"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Freeform 1150"/>
                        <wps:cNvSpPr>
                          <a:spLocks/>
                        </wps:cNvSpPr>
                        <wps:spPr bwMode="auto">
                          <a:xfrm>
                            <a:off x="4953"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Freeform 1151"/>
                        <wps:cNvSpPr>
                          <a:spLocks/>
                        </wps:cNvSpPr>
                        <wps:spPr bwMode="auto">
                          <a:xfrm>
                            <a:off x="5208" y="-41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8" name="Freeform 1152"/>
                        <wps:cNvSpPr>
                          <a:spLocks/>
                        </wps:cNvSpPr>
                        <wps:spPr bwMode="auto">
                          <a:xfrm>
                            <a:off x="5208" y="-425"/>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 name="Freeform 1153"/>
                        <wps:cNvSpPr>
                          <a:spLocks/>
                        </wps:cNvSpPr>
                        <wps:spPr bwMode="auto">
                          <a:xfrm>
                            <a:off x="1548" y="-508"/>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Freeform 1154"/>
                        <wps:cNvSpPr>
                          <a:spLocks/>
                        </wps:cNvSpPr>
                        <wps:spPr bwMode="auto">
                          <a:xfrm>
                            <a:off x="1548" y="-508"/>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1" name="Freeform 1155"/>
                        <wps:cNvSpPr>
                          <a:spLocks/>
                        </wps:cNvSpPr>
                        <wps:spPr bwMode="auto">
                          <a:xfrm>
                            <a:off x="1548" y="-576"/>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2" name="Freeform 1156"/>
                        <wps:cNvSpPr>
                          <a:spLocks/>
                        </wps:cNvSpPr>
                        <wps:spPr bwMode="auto">
                          <a:xfrm>
                            <a:off x="1548" y="-576"/>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 name="Freeform 1157"/>
                        <wps:cNvSpPr>
                          <a:spLocks/>
                        </wps:cNvSpPr>
                        <wps:spPr bwMode="auto">
                          <a:xfrm>
                            <a:off x="1548" y="-645"/>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4" name="Freeform 1158"/>
                        <wps:cNvSpPr>
                          <a:spLocks/>
                        </wps:cNvSpPr>
                        <wps:spPr bwMode="auto">
                          <a:xfrm>
                            <a:off x="1548" y="-645"/>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665" name="Group 1159"/>
                        <wpg:cNvGrpSpPr>
                          <a:grpSpLocks/>
                        </wpg:cNvGrpSpPr>
                        <wpg:grpSpPr bwMode="auto">
                          <a:xfrm>
                            <a:off x="2304" y="8706"/>
                            <a:ext cx="14285" cy="1536"/>
                            <a:chOff x="2304" y="8706"/>
                            <a:chExt cx="14285" cy="1536"/>
                          </a:xfrm>
                        </wpg:grpSpPr>
                        <wps:wsp>
                          <wps:cNvPr id="666" name="Freeform 1160"/>
                          <wps:cNvSpPr>
                            <a:spLocks/>
                          </wps:cNvSpPr>
                          <wps:spPr bwMode="auto">
                            <a:xfrm>
                              <a:off x="2304" y="8706"/>
                              <a:ext cx="14285" cy="1536"/>
                            </a:xfrm>
                            <a:custGeom>
                              <a:avLst/>
                              <a:gdLst>
                                <a:gd name="T0" fmla="*/ -737 w 14285"/>
                                <a:gd name="T1" fmla="*/ -9132 h 1536"/>
                                <a:gd name="T2" fmla="*/ -737 w 14285"/>
                                <a:gd name="T3" fmla="*/ -9433 h 1536"/>
                              </a:gdLst>
                              <a:ahLst/>
                              <a:cxnLst>
                                <a:cxn ang="0">
                                  <a:pos x="T0" y="T1"/>
                                </a:cxn>
                                <a:cxn ang="0">
                                  <a:pos x="T2" y="T3"/>
                                </a:cxn>
                              </a:cxnLst>
                              <a:rect l="0" t="0" r="r" b="b"/>
                              <a:pathLst>
                                <a:path w="14285" h="1536">
                                  <a:moveTo>
                                    <a:pt x="-737" y="-9132"/>
                                  </a:moveTo>
                                  <a:lnTo>
                                    <a:pt x="-737" y="-9433"/>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Freeform 1161"/>
                          <wps:cNvSpPr>
                            <a:spLocks/>
                          </wps:cNvSpPr>
                          <wps:spPr bwMode="auto">
                            <a:xfrm>
                              <a:off x="2304" y="8706"/>
                              <a:ext cx="14285" cy="1536"/>
                            </a:xfrm>
                            <a:custGeom>
                              <a:avLst/>
                              <a:gdLst>
                                <a:gd name="T0" fmla="*/ 2904 w 14285"/>
                                <a:gd name="T1" fmla="*/ -9132 h 1536"/>
                                <a:gd name="T2" fmla="*/ 2904 w 14285"/>
                                <a:gd name="T3" fmla="*/ -9433 h 1536"/>
                              </a:gdLst>
                              <a:ahLst/>
                              <a:cxnLst>
                                <a:cxn ang="0">
                                  <a:pos x="T0" y="T1"/>
                                </a:cxn>
                                <a:cxn ang="0">
                                  <a:pos x="T2" y="T3"/>
                                </a:cxn>
                              </a:cxnLst>
                              <a:rect l="0" t="0" r="r" b="b"/>
                              <a:pathLst>
                                <a:path w="14285" h="1536">
                                  <a:moveTo>
                                    <a:pt x="2904" y="-9132"/>
                                  </a:moveTo>
                                  <a:lnTo>
                                    <a:pt x="2904" y="-9433"/>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Freeform 1162"/>
                          <wps:cNvSpPr>
                            <a:spLocks/>
                          </wps:cNvSpPr>
                          <wps:spPr bwMode="auto">
                            <a:xfrm>
                              <a:off x="2304" y="8706"/>
                              <a:ext cx="14285" cy="1536"/>
                            </a:xfrm>
                            <a:custGeom>
                              <a:avLst/>
                              <a:gdLst>
                                <a:gd name="T0" fmla="*/ -737 w 14285"/>
                                <a:gd name="T1" fmla="*/ -9132 h 1536"/>
                                <a:gd name="T2" fmla="*/ 2904 w 14285"/>
                                <a:gd name="T3" fmla="*/ -9132 h 1536"/>
                              </a:gdLst>
                              <a:ahLst/>
                              <a:cxnLst>
                                <a:cxn ang="0">
                                  <a:pos x="T0" y="T1"/>
                                </a:cxn>
                                <a:cxn ang="0">
                                  <a:pos x="T2" y="T3"/>
                                </a:cxn>
                              </a:cxnLst>
                              <a:rect l="0" t="0" r="r" b="b"/>
                              <a:pathLst>
                                <a:path w="14285" h="1536">
                                  <a:moveTo>
                                    <a:pt x="-737" y="-9132"/>
                                  </a:moveTo>
                                  <a:lnTo>
                                    <a:pt x="2904" y="-9132"/>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9" name="Freeform 1163"/>
                          <wps:cNvSpPr>
                            <a:spLocks/>
                          </wps:cNvSpPr>
                          <wps:spPr bwMode="auto">
                            <a:xfrm>
                              <a:off x="2304" y="8706"/>
                              <a:ext cx="14285" cy="1536"/>
                            </a:xfrm>
                            <a:custGeom>
                              <a:avLst/>
                              <a:gdLst>
                                <a:gd name="T0" fmla="*/ -737 w 14285"/>
                                <a:gd name="T1" fmla="*/ -9433 h 1536"/>
                                <a:gd name="T2" fmla="*/ 2904 w 14285"/>
                                <a:gd name="T3" fmla="*/ -9433 h 1536"/>
                              </a:gdLst>
                              <a:ahLst/>
                              <a:cxnLst>
                                <a:cxn ang="0">
                                  <a:pos x="T0" y="T1"/>
                                </a:cxn>
                                <a:cxn ang="0">
                                  <a:pos x="T2" y="T3"/>
                                </a:cxn>
                              </a:cxnLst>
                              <a:rect l="0" t="0" r="r" b="b"/>
                              <a:pathLst>
                                <a:path w="14285" h="1536">
                                  <a:moveTo>
                                    <a:pt x="-737" y="-9433"/>
                                  </a:moveTo>
                                  <a:lnTo>
                                    <a:pt x="2904" y="-9433"/>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670" name="Freeform 1164"/>
                        <wps:cNvSpPr>
                          <a:spLocks/>
                        </wps:cNvSpPr>
                        <wps:spPr bwMode="auto">
                          <a:xfrm>
                            <a:off x="1566" y="-365"/>
                            <a:ext cx="3642" cy="302"/>
                          </a:xfrm>
                          <a:custGeom>
                            <a:avLst/>
                            <a:gdLst>
                              <a:gd name="T0" fmla="*/ 0 w 3642"/>
                              <a:gd name="T1" fmla="*/ 301 h 302"/>
                              <a:gd name="T2" fmla="*/ 3641 w 3642"/>
                              <a:gd name="T3" fmla="*/ 301 h 302"/>
                              <a:gd name="T4" fmla="*/ 3641 w 3642"/>
                              <a:gd name="T5" fmla="*/ 0 h 302"/>
                              <a:gd name="T6" fmla="*/ 0 w 3642"/>
                              <a:gd name="T7" fmla="*/ 0 h 302"/>
                              <a:gd name="T8" fmla="*/ 0 w 3642"/>
                              <a:gd name="T9" fmla="*/ 301 h 302"/>
                            </a:gdLst>
                            <a:ahLst/>
                            <a:cxnLst>
                              <a:cxn ang="0">
                                <a:pos x="T0" y="T1"/>
                              </a:cxn>
                              <a:cxn ang="0">
                                <a:pos x="T2" y="T3"/>
                              </a:cxn>
                              <a:cxn ang="0">
                                <a:pos x="T4" y="T5"/>
                              </a:cxn>
                              <a:cxn ang="0">
                                <a:pos x="T6" y="T7"/>
                              </a:cxn>
                              <a:cxn ang="0">
                                <a:pos x="T8" y="T9"/>
                              </a:cxn>
                            </a:cxnLst>
                            <a:rect l="0" t="0" r="r" b="b"/>
                            <a:pathLst>
                              <a:path w="3642" h="302">
                                <a:moveTo>
                                  <a:pt x="0" y="301"/>
                                </a:moveTo>
                                <a:lnTo>
                                  <a:pt x="3641" y="301"/>
                                </a:lnTo>
                                <a:lnTo>
                                  <a:pt x="3641" y="0"/>
                                </a:lnTo>
                                <a:lnTo>
                                  <a:pt x="0" y="0"/>
                                </a:lnTo>
                                <a:lnTo>
                                  <a:pt x="0" y="3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 name="Freeform 1165"/>
                        <wps:cNvSpPr>
                          <a:spLocks/>
                        </wps:cNvSpPr>
                        <wps:spPr bwMode="auto">
                          <a:xfrm>
                            <a:off x="1566" y="-352"/>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2" name="Freeform 1166"/>
                        <wps:cNvSpPr>
                          <a:spLocks/>
                        </wps:cNvSpPr>
                        <wps:spPr bwMode="auto">
                          <a:xfrm>
                            <a:off x="1566" y="-215"/>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3" name="Freeform 1167"/>
                        <wps:cNvSpPr>
                          <a:spLocks/>
                        </wps:cNvSpPr>
                        <wps:spPr bwMode="auto">
                          <a:xfrm>
                            <a:off x="1930" y="-352"/>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74" name="Group 1168"/>
                        <wpg:cNvGrpSpPr>
                          <a:grpSpLocks/>
                        </wpg:cNvGrpSpPr>
                        <wpg:grpSpPr bwMode="auto">
                          <a:xfrm>
                            <a:off x="1930" y="-352"/>
                            <a:ext cx="365" cy="274"/>
                            <a:chOff x="1930" y="-352"/>
                            <a:chExt cx="365" cy="274"/>
                          </a:xfrm>
                        </wpg:grpSpPr>
                        <wps:wsp>
                          <wps:cNvPr id="675" name="Freeform 1169"/>
                          <wps:cNvSpPr>
                            <a:spLocks/>
                          </wps:cNvSpPr>
                          <wps:spPr bwMode="auto">
                            <a:xfrm>
                              <a:off x="1930" y="-352"/>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1170"/>
                          <wps:cNvSpPr>
                            <a:spLocks/>
                          </wps:cNvSpPr>
                          <wps:spPr bwMode="auto">
                            <a:xfrm>
                              <a:off x="1930" y="-352"/>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77" name="Freeform 1171"/>
                        <wps:cNvSpPr>
                          <a:spLocks/>
                        </wps:cNvSpPr>
                        <wps:spPr bwMode="auto">
                          <a:xfrm>
                            <a:off x="2040" y="-21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8" name="Freeform 1172"/>
                        <wps:cNvSpPr>
                          <a:spLocks/>
                        </wps:cNvSpPr>
                        <wps:spPr bwMode="auto">
                          <a:xfrm>
                            <a:off x="2294" y="-352"/>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Freeform 1173"/>
                        <wps:cNvSpPr>
                          <a:spLocks/>
                        </wps:cNvSpPr>
                        <wps:spPr bwMode="auto">
                          <a:xfrm>
                            <a:off x="2294" y="-21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1174"/>
                        <wps:cNvSpPr>
                          <a:spLocks/>
                        </wps:cNvSpPr>
                        <wps:spPr bwMode="auto">
                          <a:xfrm>
                            <a:off x="2404" y="-352"/>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1" name="Freeform 1175"/>
                        <wps:cNvSpPr>
                          <a:spLocks/>
                        </wps:cNvSpPr>
                        <wps:spPr bwMode="auto">
                          <a:xfrm>
                            <a:off x="2404" y="-21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2" name="Freeform 1176"/>
                        <wps:cNvSpPr>
                          <a:spLocks/>
                        </wps:cNvSpPr>
                        <wps:spPr bwMode="auto">
                          <a:xfrm>
                            <a:off x="2659" y="-352"/>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83" name="Group 1177"/>
                        <wpg:cNvGrpSpPr>
                          <a:grpSpLocks/>
                        </wpg:cNvGrpSpPr>
                        <wpg:grpSpPr bwMode="auto">
                          <a:xfrm>
                            <a:off x="2659" y="-352"/>
                            <a:ext cx="365" cy="274"/>
                            <a:chOff x="2659" y="-352"/>
                            <a:chExt cx="365" cy="274"/>
                          </a:xfrm>
                        </wpg:grpSpPr>
                        <wps:wsp>
                          <wps:cNvPr id="684" name="Freeform 1178"/>
                          <wps:cNvSpPr>
                            <a:spLocks/>
                          </wps:cNvSpPr>
                          <wps:spPr bwMode="auto">
                            <a:xfrm>
                              <a:off x="2659" y="-352"/>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5" name="Freeform 1179"/>
                          <wps:cNvSpPr>
                            <a:spLocks/>
                          </wps:cNvSpPr>
                          <wps:spPr bwMode="auto">
                            <a:xfrm>
                              <a:off x="2659" y="-352"/>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86" name="Freeform 1180"/>
                        <wps:cNvSpPr>
                          <a:spLocks/>
                        </wps:cNvSpPr>
                        <wps:spPr bwMode="auto">
                          <a:xfrm>
                            <a:off x="2768" y="-21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Freeform 1181"/>
                        <wps:cNvSpPr>
                          <a:spLocks/>
                        </wps:cNvSpPr>
                        <wps:spPr bwMode="auto">
                          <a:xfrm>
                            <a:off x="3023" y="-352"/>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Freeform 1182"/>
                        <wps:cNvSpPr>
                          <a:spLocks/>
                        </wps:cNvSpPr>
                        <wps:spPr bwMode="auto">
                          <a:xfrm>
                            <a:off x="3023" y="-21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 name="Freeform 1183"/>
                        <wps:cNvSpPr>
                          <a:spLocks/>
                        </wps:cNvSpPr>
                        <wps:spPr bwMode="auto">
                          <a:xfrm>
                            <a:off x="3132" y="-352"/>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1184"/>
                        <wps:cNvSpPr>
                          <a:spLocks/>
                        </wps:cNvSpPr>
                        <wps:spPr bwMode="auto">
                          <a:xfrm>
                            <a:off x="3132" y="-21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1185"/>
                        <wps:cNvSpPr>
                          <a:spLocks/>
                        </wps:cNvSpPr>
                        <wps:spPr bwMode="auto">
                          <a:xfrm>
                            <a:off x="3387" y="-352"/>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692" name="Group 1186"/>
                        <wpg:cNvGrpSpPr>
                          <a:grpSpLocks/>
                        </wpg:cNvGrpSpPr>
                        <wpg:grpSpPr bwMode="auto">
                          <a:xfrm>
                            <a:off x="3387" y="-352"/>
                            <a:ext cx="365" cy="274"/>
                            <a:chOff x="3387" y="-352"/>
                            <a:chExt cx="365" cy="274"/>
                          </a:xfrm>
                        </wpg:grpSpPr>
                        <wps:wsp>
                          <wps:cNvPr id="693" name="Freeform 1187"/>
                          <wps:cNvSpPr>
                            <a:spLocks/>
                          </wps:cNvSpPr>
                          <wps:spPr bwMode="auto">
                            <a:xfrm>
                              <a:off x="3387" y="-352"/>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Freeform 1188"/>
                          <wps:cNvSpPr>
                            <a:spLocks/>
                          </wps:cNvSpPr>
                          <wps:spPr bwMode="auto">
                            <a:xfrm>
                              <a:off x="3387" y="-352"/>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695" name="Freeform 1189"/>
                        <wps:cNvSpPr>
                          <a:spLocks/>
                        </wps:cNvSpPr>
                        <wps:spPr bwMode="auto">
                          <a:xfrm>
                            <a:off x="3496" y="-21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Freeform 1190"/>
                        <wps:cNvSpPr>
                          <a:spLocks/>
                        </wps:cNvSpPr>
                        <wps:spPr bwMode="auto">
                          <a:xfrm>
                            <a:off x="3751" y="-352"/>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7" name="Freeform 1191"/>
                        <wps:cNvSpPr>
                          <a:spLocks/>
                        </wps:cNvSpPr>
                        <wps:spPr bwMode="auto">
                          <a:xfrm>
                            <a:off x="3751" y="-21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1192"/>
                        <wps:cNvSpPr>
                          <a:spLocks/>
                        </wps:cNvSpPr>
                        <wps:spPr bwMode="auto">
                          <a:xfrm>
                            <a:off x="3860" y="-352"/>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9" name="Freeform 1193"/>
                        <wps:cNvSpPr>
                          <a:spLocks/>
                        </wps:cNvSpPr>
                        <wps:spPr bwMode="auto">
                          <a:xfrm>
                            <a:off x="3860" y="-21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Freeform 1194"/>
                        <wps:cNvSpPr>
                          <a:spLocks/>
                        </wps:cNvSpPr>
                        <wps:spPr bwMode="auto">
                          <a:xfrm>
                            <a:off x="4115" y="-352"/>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701" name="Group 1195"/>
                        <wpg:cNvGrpSpPr>
                          <a:grpSpLocks/>
                        </wpg:cNvGrpSpPr>
                        <wpg:grpSpPr bwMode="auto">
                          <a:xfrm>
                            <a:off x="4115" y="-352"/>
                            <a:ext cx="365" cy="274"/>
                            <a:chOff x="4115" y="-352"/>
                            <a:chExt cx="365" cy="274"/>
                          </a:xfrm>
                        </wpg:grpSpPr>
                        <wps:wsp>
                          <wps:cNvPr id="702" name="Freeform 1196"/>
                          <wps:cNvSpPr>
                            <a:spLocks/>
                          </wps:cNvSpPr>
                          <wps:spPr bwMode="auto">
                            <a:xfrm>
                              <a:off x="4115" y="-352"/>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3" name="Freeform 1197"/>
                          <wps:cNvSpPr>
                            <a:spLocks/>
                          </wps:cNvSpPr>
                          <wps:spPr bwMode="auto">
                            <a:xfrm>
                              <a:off x="4115" y="-352"/>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04" name="Freeform 1198"/>
                        <wps:cNvSpPr>
                          <a:spLocks/>
                        </wps:cNvSpPr>
                        <wps:spPr bwMode="auto">
                          <a:xfrm>
                            <a:off x="4225" y="-21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 name="Freeform 1199"/>
                        <wps:cNvSpPr>
                          <a:spLocks/>
                        </wps:cNvSpPr>
                        <wps:spPr bwMode="auto">
                          <a:xfrm>
                            <a:off x="4480" y="-352"/>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6" name="Freeform 1200"/>
                        <wps:cNvSpPr>
                          <a:spLocks/>
                        </wps:cNvSpPr>
                        <wps:spPr bwMode="auto">
                          <a:xfrm>
                            <a:off x="4480" y="-21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7" name="Freeform 1201"/>
                        <wps:cNvSpPr>
                          <a:spLocks/>
                        </wps:cNvSpPr>
                        <wps:spPr bwMode="auto">
                          <a:xfrm>
                            <a:off x="4589" y="-352"/>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 name="Freeform 1202"/>
                        <wps:cNvSpPr>
                          <a:spLocks/>
                        </wps:cNvSpPr>
                        <wps:spPr bwMode="auto">
                          <a:xfrm>
                            <a:off x="4589" y="-21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9" name="Freeform 1203"/>
                        <wps:cNvSpPr>
                          <a:spLocks/>
                        </wps:cNvSpPr>
                        <wps:spPr bwMode="auto">
                          <a:xfrm>
                            <a:off x="4844" y="-352"/>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710" name="Group 1204"/>
                        <wpg:cNvGrpSpPr>
                          <a:grpSpLocks/>
                        </wpg:cNvGrpSpPr>
                        <wpg:grpSpPr bwMode="auto">
                          <a:xfrm>
                            <a:off x="4844" y="-352"/>
                            <a:ext cx="365" cy="274"/>
                            <a:chOff x="4844" y="-352"/>
                            <a:chExt cx="365" cy="274"/>
                          </a:xfrm>
                        </wpg:grpSpPr>
                        <wps:wsp>
                          <wps:cNvPr id="711" name="Freeform 1205"/>
                          <wps:cNvSpPr>
                            <a:spLocks/>
                          </wps:cNvSpPr>
                          <wps:spPr bwMode="auto">
                            <a:xfrm>
                              <a:off x="4844" y="-352"/>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2" name="Freeform 1206"/>
                          <wps:cNvSpPr>
                            <a:spLocks/>
                          </wps:cNvSpPr>
                          <wps:spPr bwMode="auto">
                            <a:xfrm>
                              <a:off x="4844" y="-352"/>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713" name="Freeform 1207"/>
                        <wps:cNvSpPr>
                          <a:spLocks/>
                        </wps:cNvSpPr>
                        <wps:spPr bwMode="auto">
                          <a:xfrm>
                            <a:off x="4953" y="-21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4" name="Freeform 1208"/>
                        <wps:cNvSpPr>
                          <a:spLocks/>
                        </wps:cNvSpPr>
                        <wps:spPr bwMode="auto">
                          <a:xfrm>
                            <a:off x="1566"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Freeform 1209"/>
                        <wps:cNvSpPr>
                          <a:spLocks/>
                        </wps:cNvSpPr>
                        <wps:spPr bwMode="auto">
                          <a:xfrm>
                            <a:off x="1566"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Freeform 1210"/>
                        <wps:cNvSpPr>
                          <a:spLocks/>
                        </wps:cNvSpPr>
                        <wps:spPr bwMode="auto">
                          <a:xfrm>
                            <a:off x="1930"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7" name="Freeform 1211"/>
                        <wps:cNvSpPr>
                          <a:spLocks/>
                        </wps:cNvSpPr>
                        <wps:spPr bwMode="auto">
                          <a:xfrm>
                            <a:off x="1930"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8" name="Freeform 1212"/>
                        <wps:cNvSpPr>
                          <a:spLocks/>
                        </wps:cNvSpPr>
                        <wps:spPr bwMode="auto">
                          <a:xfrm>
                            <a:off x="2040"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9" name="Freeform 1213"/>
                        <wps:cNvSpPr>
                          <a:spLocks/>
                        </wps:cNvSpPr>
                        <wps:spPr bwMode="auto">
                          <a:xfrm>
                            <a:off x="2040"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 name="Freeform 1214"/>
                        <wps:cNvSpPr>
                          <a:spLocks/>
                        </wps:cNvSpPr>
                        <wps:spPr bwMode="auto">
                          <a:xfrm>
                            <a:off x="2294"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Freeform 1215"/>
                        <wps:cNvSpPr>
                          <a:spLocks/>
                        </wps:cNvSpPr>
                        <wps:spPr bwMode="auto">
                          <a:xfrm>
                            <a:off x="2294"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Freeform 1216"/>
                        <wps:cNvSpPr>
                          <a:spLocks/>
                        </wps:cNvSpPr>
                        <wps:spPr bwMode="auto">
                          <a:xfrm>
                            <a:off x="2404"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Freeform 1217"/>
                        <wps:cNvSpPr>
                          <a:spLocks/>
                        </wps:cNvSpPr>
                        <wps:spPr bwMode="auto">
                          <a:xfrm>
                            <a:off x="2404"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Freeform 1218"/>
                        <wps:cNvSpPr>
                          <a:spLocks/>
                        </wps:cNvSpPr>
                        <wps:spPr bwMode="auto">
                          <a:xfrm>
                            <a:off x="2659"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5" name="Freeform 1219"/>
                        <wps:cNvSpPr>
                          <a:spLocks/>
                        </wps:cNvSpPr>
                        <wps:spPr bwMode="auto">
                          <a:xfrm>
                            <a:off x="2659"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Freeform 1220"/>
                        <wps:cNvSpPr>
                          <a:spLocks/>
                        </wps:cNvSpPr>
                        <wps:spPr bwMode="auto">
                          <a:xfrm>
                            <a:off x="2768"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7" name="Freeform 1221"/>
                        <wps:cNvSpPr>
                          <a:spLocks/>
                        </wps:cNvSpPr>
                        <wps:spPr bwMode="auto">
                          <a:xfrm>
                            <a:off x="2768"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Freeform 1222"/>
                        <wps:cNvSpPr>
                          <a:spLocks/>
                        </wps:cNvSpPr>
                        <wps:spPr bwMode="auto">
                          <a:xfrm>
                            <a:off x="3023"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9" name="Freeform 1223"/>
                        <wps:cNvSpPr>
                          <a:spLocks/>
                        </wps:cNvSpPr>
                        <wps:spPr bwMode="auto">
                          <a:xfrm>
                            <a:off x="3023"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Freeform 1224"/>
                        <wps:cNvSpPr>
                          <a:spLocks/>
                        </wps:cNvSpPr>
                        <wps:spPr bwMode="auto">
                          <a:xfrm>
                            <a:off x="3132"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Freeform 1225"/>
                        <wps:cNvSpPr>
                          <a:spLocks/>
                        </wps:cNvSpPr>
                        <wps:spPr bwMode="auto">
                          <a:xfrm>
                            <a:off x="3132"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Freeform 1226"/>
                        <wps:cNvSpPr>
                          <a:spLocks/>
                        </wps:cNvSpPr>
                        <wps:spPr bwMode="auto">
                          <a:xfrm>
                            <a:off x="3387"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3" name="Freeform 1227"/>
                        <wps:cNvSpPr>
                          <a:spLocks/>
                        </wps:cNvSpPr>
                        <wps:spPr bwMode="auto">
                          <a:xfrm>
                            <a:off x="3387"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Freeform 1228"/>
                        <wps:cNvSpPr>
                          <a:spLocks/>
                        </wps:cNvSpPr>
                        <wps:spPr bwMode="auto">
                          <a:xfrm>
                            <a:off x="3496"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5" name="Freeform 1229"/>
                        <wps:cNvSpPr>
                          <a:spLocks/>
                        </wps:cNvSpPr>
                        <wps:spPr bwMode="auto">
                          <a:xfrm>
                            <a:off x="3496"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Freeform 1230"/>
                        <wps:cNvSpPr>
                          <a:spLocks/>
                        </wps:cNvSpPr>
                        <wps:spPr bwMode="auto">
                          <a:xfrm>
                            <a:off x="3751"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Freeform 1231"/>
                        <wps:cNvSpPr>
                          <a:spLocks/>
                        </wps:cNvSpPr>
                        <wps:spPr bwMode="auto">
                          <a:xfrm>
                            <a:off x="3751"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8" name="Freeform 1232"/>
                        <wps:cNvSpPr>
                          <a:spLocks/>
                        </wps:cNvSpPr>
                        <wps:spPr bwMode="auto">
                          <a:xfrm>
                            <a:off x="3860"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Freeform 1233"/>
                        <wps:cNvSpPr>
                          <a:spLocks/>
                        </wps:cNvSpPr>
                        <wps:spPr bwMode="auto">
                          <a:xfrm>
                            <a:off x="3860"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Freeform 1234"/>
                        <wps:cNvSpPr>
                          <a:spLocks/>
                        </wps:cNvSpPr>
                        <wps:spPr bwMode="auto">
                          <a:xfrm>
                            <a:off x="4115"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Freeform 1235"/>
                        <wps:cNvSpPr>
                          <a:spLocks/>
                        </wps:cNvSpPr>
                        <wps:spPr bwMode="auto">
                          <a:xfrm>
                            <a:off x="4115"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2" name="Freeform 1236"/>
                        <wps:cNvSpPr>
                          <a:spLocks/>
                        </wps:cNvSpPr>
                        <wps:spPr bwMode="auto">
                          <a:xfrm>
                            <a:off x="4225"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3" name="Freeform 1237"/>
                        <wps:cNvSpPr>
                          <a:spLocks/>
                        </wps:cNvSpPr>
                        <wps:spPr bwMode="auto">
                          <a:xfrm>
                            <a:off x="4225"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Freeform 1238"/>
                        <wps:cNvSpPr>
                          <a:spLocks/>
                        </wps:cNvSpPr>
                        <wps:spPr bwMode="auto">
                          <a:xfrm>
                            <a:off x="4480"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5" name="Freeform 1239"/>
                        <wps:cNvSpPr>
                          <a:spLocks/>
                        </wps:cNvSpPr>
                        <wps:spPr bwMode="auto">
                          <a:xfrm>
                            <a:off x="4480"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Freeform 1240"/>
                        <wps:cNvSpPr>
                          <a:spLocks/>
                        </wps:cNvSpPr>
                        <wps:spPr bwMode="auto">
                          <a:xfrm>
                            <a:off x="4589"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Freeform 1241"/>
                        <wps:cNvSpPr>
                          <a:spLocks/>
                        </wps:cNvSpPr>
                        <wps:spPr bwMode="auto">
                          <a:xfrm>
                            <a:off x="4589"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Freeform 1242"/>
                        <wps:cNvSpPr>
                          <a:spLocks/>
                        </wps:cNvSpPr>
                        <wps:spPr bwMode="auto">
                          <a:xfrm>
                            <a:off x="4844"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Freeform 1243"/>
                        <wps:cNvSpPr>
                          <a:spLocks/>
                        </wps:cNvSpPr>
                        <wps:spPr bwMode="auto">
                          <a:xfrm>
                            <a:off x="4844"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0" name="Freeform 1244"/>
                        <wps:cNvSpPr>
                          <a:spLocks/>
                        </wps:cNvSpPr>
                        <wps:spPr bwMode="auto">
                          <a:xfrm>
                            <a:off x="4953"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Freeform 1245"/>
                        <wps:cNvSpPr>
                          <a:spLocks/>
                        </wps:cNvSpPr>
                        <wps:spPr bwMode="auto">
                          <a:xfrm>
                            <a:off x="4953"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 name="Freeform 1246"/>
                        <wps:cNvSpPr>
                          <a:spLocks/>
                        </wps:cNvSpPr>
                        <wps:spPr bwMode="auto">
                          <a:xfrm>
                            <a:off x="5208" y="-5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Freeform 1247"/>
                        <wps:cNvSpPr>
                          <a:spLocks/>
                        </wps:cNvSpPr>
                        <wps:spPr bwMode="auto">
                          <a:xfrm>
                            <a:off x="5208" y="-6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4" name="Freeform 1248"/>
                        <wps:cNvSpPr>
                          <a:spLocks/>
                        </wps:cNvSpPr>
                        <wps:spPr bwMode="auto">
                          <a:xfrm>
                            <a:off x="1548" y="-146"/>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Freeform 1249"/>
                        <wps:cNvSpPr>
                          <a:spLocks/>
                        </wps:cNvSpPr>
                        <wps:spPr bwMode="auto">
                          <a:xfrm>
                            <a:off x="1548" y="-146"/>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6" name="Freeform 1250"/>
                        <wps:cNvSpPr>
                          <a:spLocks/>
                        </wps:cNvSpPr>
                        <wps:spPr bwMode="auto">
                          <a:xfrm>
                            <a:off x="1548" y="-215"/>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Freeform 1251"/>
                        <wps:cNvSpPr>
                          <a:spLocks/>
                        </wps:cNvSpPr>
                        <wps:spPr bwMode="auto">
                          <a:xfrm>
                            <a:off x="1548" y="-215"/>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Freeform 1252"/>
                        <wps:cNvSpPr>
                          <a:spLocks/>
                        </wps:cNvSpPr>
                        <wps:spPr bwMode="auto">
                          <a:xfrm>
                            <a:off x="1548" y="-283"/>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Freeform 1253"/>
                        <wps:cNvSpPr>
                          <a:spLocks/>
                        </wps:cNvSpPr>
                        <wps:spPr bwMode="auto">
                          <a:xfrm>
                            <a:off x="1548" y="-283"/>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760" name="Group 1254"/>
                        <wpg:cNvGrpSpPr>
                          <a:grpSpLocks/>
                        </wpg:cNvGrpSpPr>
                        <wpg:grpSpPr bwMode="auto">
                          <a:xfrm>
                            <a:off x="2304" y="10549"/>
                            <a:ext cx="14285" cy="1536"/>
                            <a:chOff x="2304" y="10549"/>
                            <a:chExt cx="14285" cy="1536"/>
                          </a:xfrm>
                        </wpg:grpSpPr>
                        <wps:wsp>
                          <wps:cNvPr id="761" name="Freeform 1255"/>
                          <wps:cNvSpPr>
                            <a:spLocks/>
                          </wps:cNvSpPr>
                          <wps:spPr bwMode="auto">
                            <a:xfrm>
                              <a:off x="2304" y="10549"/>
                              <a:ext cx="14285" cy="1536"/>
                            </a:xfrm>
                            <a:custGeom>
                              <a:avLst/>
                              <a:gdLst>
                                <a:gd name="T0" fmla="*/ -737 w 14285"/>
                                <a:gd name="T1" fmla="*/ -10613 h 1536"/>
                                <a:gd name="T2" fmla="*/ -737 w 14285"/>
                                <a:gd name="T3" fmla="*/ -10914 h 1536"/>
                              </a:gdLst>
                              <a:ahLst/>
                              <a:cxnLst>
                                <a:cxn ang="0">
                                  <a:pos x="T0" y="T1"/>
                                </a:cxn>
                                <a:cxn ang="0">
                                  <a:pos x="T2" y="T3"/>
                                </a:cxn>
                              </a:cxnLst>
                              <a:rect l="0" t="0" r="r" b="b"/>
                              <a:pathLst>
                                <a:path w="14285" h="1536">
                                  <a:moveTo>
                                    <a:pt x="-737" y="-10613"/>
                                  </a:moveTo>
                                  <a:lnTo>
                                    <a:pt x="-737" y="-10914"/>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2" name="Freeform 1256"/>
                          <wps:cNvSpPr>
                            <a:spLocks/>
                          </wps:cNvSpPr>
                          <wps:spPr bwMode="auto">
                            <a:xfrm>
                              <a:off x="2304" y="10549"/>
                              <a:ext cx="14285" cy="1536"/>
                            </a:xfrm>
                            <a:custGeom>
                              <a:avLst/>
                              <a:gdLst>
                                <a:gd name="T0" fmla="*/ 2904 w 14285"/>
                                <a:gd name="T1" fmla="*/ -10613 h 1536"/>
                                <a:gd name="T2" fmla="*/ 2904 w 14285"/>
                                <a:gd name="T3" fmla="*/ -10914 h 1536"/>
                              </a:gdLst>
                              <a:ahLst/>
                              <a:cxnLst>
                                <a:cxn ang="0">
                                  <a:pos x="T0" y="T1"/>
                                </a:cxn>
                                <a:cxn ang="0">
                                  <a:pos x="T2" y="T3"/>
                                </a:cxn>
                              </a:cxnLst>
                              <a:rect l="0" t="0" r="r" b="b"/>
                              <a:pathLst>
                                <a:path w="14285" h="1536">
                                  <a:moveTo>
                                    <a:pt x="2904" y="-10613"/>
                                  </a:moveTo>
                                  <a:lnTo>
                                    <a:pt x="2904" y="-10914"/>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Freeform 1257"/>
                          <wps:cNvSpPr>
                            <a:spLocks/>
                          </wps:cNvSpPr>
                          <wps:spPr bwMode="auto">
                            <a:xfrm>
                              <a:off x="2304" y="10549"/>
                              <a:ext cx="14285" cy="1536"/>
                            </a:xfrm>
                            <a:custGeom>
                              <a:avLst/>
                              <a:gdLst>
                                <a:gd name="T0" fmla="*/ -737 w 14285"/>
                                <a:gd name="T1" fmla="*/ -10613 h 1536"/>
                                <a:gd name="T2" fmla="*/ 2904 w 14285"/>
                                <a:gd name="T3" fmla="*/ -10613 h 1536"/>
                              </a:gdLst>
                              <a:ahLst/>
                              <a:cxnLst>
                                <a:cxn ang="0">
                                  <a:pos x="T0" y="T1"/>
                                </a:cxn>
                                <a:cxn ang="0">
                                  <a:pos x="T2" y="T3"/>
                                </a:cxn>
                              </a:cxnLst>
                              <a:rect l="0" t="0" r="r" b="b"/>
                              <a:pathLst>
                                <a:path w="14285" h="1536">
                                  <a:moveTo>
                                    <a:pt x="-737" y="-10613"/>
                                  </a:moveTo>
                                  <a:lnTo>
                                    <a:pt x="2904" y="-10613"/>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Freeform 1258"/>
                          <wps:cNvSpPr>
                            <a:spLocks/>
                          </wps:cNvSpPr>
                          <wps:spPr bwMode="auto">
                            <a:xfrm>
                              <a:off x="2304" y="10549"/>
                              <a:ext cx="14285" cy="1536"/>
                            </a:xfrm>
                            <a:custGeom>
                              <a:avLst/>
                              <a:gdLst>
                                <a:gd name="T0" fmla="*/ -737 w 14285"/>
                                <a:gd name="T1" fmla="*/ -10914 h 1536"/>
                                <a:gd name="T2" fmla="*/ 2904 w 14285"/>
                                <a:gd name="T3" fmla="*/ -10914 h 1536"/>
                              </a:gdLst>
                              <a:ahLst/>
                              <a:cxnLst>
                                <a:cxn ang="0">
                                  <a:pos x="T0" y="T1"/>
                                </a:cxn>
                                <a:cxn ang="0">
                                  <a:pos x="T2" y="T3"/>
                                </a:cxn>
                              </a:cxnLst>
                              <a:rect l="0" t="0" r="r" b="b"/>
                              <a:pathLst>
                                <a:path w="14285" h="1536">
                                  <a:moveTo>
                                    <a:pt x="-737" y="-10914"/>
                                  </a:moveTo>
                                  <a:lnTo>
                                    <a:pt x="2904" y="-10914"/>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765" name="Text Box 1259"/>
                        <wps:cNvSpPr txBox="1">
                          <a:spLocks noChangeArrowheads="1"/>
                        </wps:cNvSpPr>
                        <wps:spPr bwMode="auto">
                          <a:xfrm>
                            <a:off x="1567" y="-1119"/>
                            <a:ext cx="47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jc w:val="right"/>
                                <w:rPr>
                                  <w:rFonts w:ascii="Lucida Sans Unicode" w:hAnsi="Lucida Sans Unicode" w:cs="Lucida Sans Unicode"/>
                                  <w:w w:val="95"/>
                                  <w:sz w:val="6"/>
                                  <w:szCs w:val="6"/>
                                </w:rPr>
                              </w:pPr>
                              <w:r>
                                <w:rPr>
                                  <w:rFonts w:ascii="Lucida Sans Unicode" w:hAnsi="Lucida Sans Unicode" w:cs="Lucida Sans Unicode"/>
                                  <w:w w:val="95"/>
                                  <w:sz w:val="6"/>
                                  <w:szCs w:val="6"/>
                                </w:rPr>
                                <w:t>10 1</w:t>
                              </w:r>
                            </w:p>
                          </w:txbxContent>
                        </wps:txbx>
                        <wps:bodyPr rot="0" vert="horz" wrap="square" lIns="0" tIns="0" rIns="0" bIns="0" anchor="t" anchorCtr="0" upright="1">
                          <a:noAutofit/>
                        </wps:bodyPr>
                      </wps:wsp>
                      <wps:wsp>
                        <wps:cNvPr id="766" name="Text Box 1260"/>
                        <wps:cNvSpPr txBox="1">
                          <a:spLocks noChangeArrowheads="1"/>
                        </wps:cNvSpPr>
                        <wps:spPr bwMode="auto">
                          <a:xfrm>
                            <a:off x="2040" y="-1119"/>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2</w:t>
                              </w:r>
                            </w:p>
                          </w:txbxContent>
                        </wps:txbx>
                        <wps:bodyPr rot="0" vert="horz" wrap="square" lIns="0" tIns="0" rIns="0" bIns="0" anchor="t" anchorCtr="0" upright="1">
                          <a:noAutofit/>
                        </wps:bodyPr>
                      </wps:wsp>
                      <wps:wsp>
                        <wps:cNvPr id="767" name="Text Box 1261"/>
                        <wps:cNvSpPr txBox="1">
                          <a:spLocks noChangeArrowheads="1"/>
                        </wps:cNvSpPr>
                        <wps:spPr bwMode="auto">
                          <a:xfrm>
                            <a:off x="2295" y="-1119"/>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0  2</w:t>
                              </w:r>
                            </w:p>
                          </w:txbxContent>
                        </wps:txbx>
                        <wps:bodyPr rot="0" vert="horz" wrap="square" lIns="0" tIns="0" rIns="0" bIns="0" anchor="t" anchorCtr="0" upright="1">
                          <a:noAutofit/>
                        </wps:bodyPr>
                      </wps:wsp>
                      <wps:wsp>
                        <wps:cNvPr id="768" name="Text Box 1262"/>
                        <wps:cNvSpPr txBox="1">
                          <a:spLocks noChangeArrowheads="1"/>
                        </wps:cNvSpPr>
                        <wps:spPr bwMode="auto">
                          <a:xfrm>
                            <a:off x="2404" y="-1119"/>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30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3</w:t>
                              </w:r>
                            </w:p>
                          </w:txbxContent>
                        </wps:txbx>
                        <wps:bodyPr rot="0" vert="horz" wrap="square" lIns="0" tIns="0" rIns="0" bIns="0" anchor="t" anchorCtr="0" upright="1">
                          <a:noAutofit/>
                        </wps:bodyPr>
                      </wps:wsp>
                      <wps:wsp>
                        <wps:cNvPr id="769" name="Text Box 1263"/>
                        <wps:cNvSpPr txBox="1">
                          <a:spLocks noChangeArrowheads="1"/>
                        </wps:cNvSpPr>
                        <wps:spPr bwMode="auto">
                          <a:xfrm>
                            <a:off x="2768" y="-1119"/>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4</w:t>
                              </w:r>
                            </w:p>
                          </w:txbxContent>
                        </wps:txbx>
                        <wps:bodyPr rot="0" vert="horz" wrap="square" lIns="0" tIns="0" rIns="0" bIns="0" anchor="t" anchorCtr="0" upright="1">
                          <a:noAutofit/>
                        </wps:bodyPr>
                      </wps:wsp>
                      <wps:wsp>
                        <wps:cNvPr id="770" name="Text Box 1264"/>
                        <wps:cNvSpPr txBox="1">
                          <a:spLocks noChangeArrowheads="1"/>
                        </wps:cNvSpPr>
                        <wps:spPr bwMode="auto">
                          <a:xfrm>
                            <a:off x="3023" y="-1119"/>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0  4</w:t>
                              </w:r>
                            </w:p>
                          </w:txbxContent>
                        </wps:txbx>
                        <wps:bodyPr rot="0" vert="horz" wrap="square" lIns="0" tIns="0" rIns="0" bIns="0" anchor="t" anchorCtr="0" upright="1">
                          <a:noAutofit/>
                        </wps:bodyPr>
                      </wps:wsp>
                      <wps:wsp>
                        <wps:cNvPr id="771" name="Text Box 1265"/>
                        <wps:cNvSpPr txBox="1">
                          <a:spLocks noChangeArrowheads="1"/>
                        </wps:cNvSpPr>
                        <wps:spPr bwMode="auto">
                          <a:xfrm>
                            <a:off x="3133" y="-1119"/>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50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5</w:t>
                              </w:r>
                            </w:p>
                          </w:txbxContent>
                        </wps:txbx>
                        <wps:bodyPr rot="0" vert="horz" wrap="square" lIns="0" tIns="0" rIns="0" bIns="0" anchor="t" anchorCtr="0" upright="1">
                          <a:noAutofit/>
                        </wps:bodyPr>
                      </wps:wsp>
                      <wps:wsp>
                        <wps:cNvPr id="772" name="Text Box 1266"/>
                        <wps:cNvSpPr txBox="1">
                          <a:spLocks noChangeArrowheads="1"/>
                        </wps:cNvSpPr>
                        <wps:spPr bwMode="auto">
                          <a:xfrm>
                            <a:off x="3497" y="-1119"/>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6</w:t>
                              </w:r>
                            </w:p>
                          </w:txbxContent>
                        </wps:txbx>
                        <wps:bodyPr rot="0" vert="horz" wrap="square" lIns="0" tIns="0" rIns="0" bIns="0" anchor="t" anchorCtr="0" upright="1">
                          <a:noAutofit/>
                        </wps:bodyPr>
                      </wps:wsp>
                      <wps:wsp>
                        <wps:cNvPr id="773" name="Text Box 1267"/>
                        <wps:cNvSpPr txBox="1">
                          <a:spLocks noChangeArrowheads="1"/>
                        </wps:cNvSpPr>
                        <wps:spPr bwMode="auto">
                          <a:xfrm>
                            <a:off x="3752" y="-1119"/>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0  6</w:t>
                              </w:r>
                            </w:p>
                          </w:txbxContent>
                        </wps:txbx>
                        <wps:bodyPr rot="0" vert="horz" wrap="square" lIns="0" tIns="0" rIns="0" bIns="0" anchor="t" anchorCtr="0" upright="1">
                          <a:noAutofit/>
                        </wps:bodyPr>
                      </wps:wsp>
                      <wps:wsp>
                        <wps:cNvPr id="774" name="Text Box 1268"/>
                        <wps:cNvSpPr txBox="1">
                          <a:spLocks noChangeArrowheads="1"/>
                        </wps:cNvSpPr>
                        <wps:spPr bwMode="auto">
                          <a:xfrm>
                            <a:off x="3861" y="-1119"/>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70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7</w:t>
                              </w:r>
                            </w:p>
                          </w:txbxContent>
                        </wps:txbx>
                        <wps:bodyPr rot="0" vert="horz" wrap="square" lIns="0" tIns="0" rIns="0" bIns="0" anchor="t" anchorCtr="0" upright="1">
                          <a:noAutofit/>
                        </wps:bodyPr>
                      </wps:wsp>
                      <wps:wsp>
                        <wps:cNvPr id="775" name="Text Box 1269"/>
                        <wps:cNvSpPr txBox="1">
                          <a:spLocks noChangeArrowheads="1"/>
                        </wps:cNvSpPr>
                        <wps:spPr bwMode="auto">
                          <a:xfrm>
                            <a:off x="4225" y="-1119"/>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8</w:t>
                              </w:r>
                            </w:p>
                          </w:txbxContent>
                        </wps:txbx>
                        <wps:bodyPr rot="0" vert="horz" wrap="square" lIns="0" tIns="0" rIns="0" bIns="0" anchor="t" anchorCtr="0" upright="1">
                          <a:noAutofit/>
                        </wps:bodyPr>
                      </wps:wsp>
                      <wps:wsp>
                        <wps:cNvPr id="776" name="Text Box 1270"/>
                        <wps:cNvSpPr txBox="1">
                          <a:spLocks noChangeArrowheads="1"/>
                        </wps:cNvSpPr>
                        <wps:spPr bwMode="auto">
                          <a:xfrm>
                            <a:off x="4480" y="-1119"/>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0  8</w:t>
                              </w:r>
                            </w:p>
                          </w:txbxContent>
                        </wps:txbx>
                        <wps:bodyPr rot="0" vert="horz" wrap="square" lIns="0" tIns="0" rIns="0" bIns="0" anchor="t" anchorCtr="0" upright="1">
                          <a:noAutofit/>
                        </wps:bodyPr>
                      </wps:wsp>
                      <wps:wsp>
                        <wps:cNvPr id="777" name="Text Box 1271"/>
                        <wps:cNvSpPr txBox="1">
                          <a:spLocks noChangeArrowheads="1"/>
                        </wps:cNvSpPr>
                        <wps:spPr bwMode="auto">
                          <a:xfrm>
                            <a:off x="4589" y="-1119"/>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90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9</w:t>
                              </w:r>
                            </w:p>
                          </w:txbxContent>
                        </wps:txbx>
                        <wps:bodyPr rot="0" vert="horz" wrap="square" lIns="0" tIns="0" rIns="0" bIns="0" anchor="t" anchorCtr="0" upright="1">
                          <a:noAutofit/>
                        </wps:bodyPr>
                      </wps:wsp>
                      <wps:wsp>
                        <wps:cNvPr id="778" name="Text Box 1272"/>
                        <wps:cNvSpPr txBox="1">
                          <a:spLocks noChangeArrowheads="1"/>
                        </wps:cNvSpPr>
                        <wps:spPr bwMode="auto">
                          <a:xfrm>
                            <a:off x="4953" y="-1119"/>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7"/>
                                <w:rPr>
                                  <w:rFonts w:ascii="Lucida Sans Unicode" w:hAnsi="Lucida Sans Unicode" w:cs="Lucida Sans Unicode"/>
                                  <w:w w:val="95"/>
                                  <w:sz w:val="6"/>
                                  <w:szCs w:val="6"/>
                                </w:rPr>
                              </w:pPr>
                              <w:r>
                                <w:rPr>
                                  <w:rFonts w:ascii="Lucida Sans Unicode" w:hAnsi="Lucida Sans Unicode" w:cs="Lucida Sans Unicode"/>
                                  <w:w w:val="95"/>
                                  <w:sz w:val="6"/>
                                  <w:szCs w:val="6"/>
                                </w:rPr>
                                <w:t>3         10</w:t>
                              </w:r>
                            </w:p>
                          </w:txbxContent>
                        </wps:txbx>
                        <wps:bodyPr rot="0" vert="horz" wrap="square" lIns="0" tIns="0" rIns="0" bIns="0" anchor="t" anchorCtr="0" upright="1">
                          <a:noAutofit/>
                        </wps:bodyPr>
                      </wps:wsp>
                      <wps:wsp>
                        <wps:cNvPr id="779" name="Text Box 1273"/>
                        <wps:cNvSpPr txBox="1">
                          <a:spLocks noChangeArrowheads="1"/>
                        </wps:cNvSpPr>
                        <wps:spPr bwMode="auto">
                          <a:xfrm>
                            <a:off x="1567" y="-757"/>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jc w:val="right"/>
                                <w:rPr>
                                  <w:rFonts w:ascii="Lucida Sans Unicode" w:hAnsi="Lucida Sans Unicode" w:cs="Lucida Sans Unicode"/>
                                  <w:w w:val="85"/>
                                  <w:sz w:val="6"/>
                                  <w:szCs w:val="6"/>
                                </w:rPr>
                              </w:pPr>
                              <w:r>
                                <w:rPr>
                                  <w:rFonts w:ascii="Lucida Sans Unicode" w:hAnsi="Lucida Sans Unicode" w:cs="Lucida Sans Unicode"/>
                                  <w:w w:val="85"/>
                                  <w:sz w:val="6"/>
                                  <w:szCs w:val="6"/>
                                </w:rPr>
                                <w:t>1</w:t>
                              </w:r>
                            </w:p>
                          </w:txbxContent>
                        </wps:txbx>
                        <wps:bodyPr rot="0" vert="horz" wrap="square" lIns="0" tIns="0" rIns="0" bIns="0" anchor="t" anchorCtr="0" upright="1">
                          <a:noAutofit/>
                        </wps:bodyPr>
                      </wps:wsp>
                      <wps:wsp>
                        <wps:cNvPr id="780" name="Text Box 1274"/>
                        <wps:cNvSpPr txBox="1">
                          <a:spLocks noChangeArrowheads="1"/>
                        </wps:cNvSpPr>
                        <wps:spPr bwMode="auto">
                          <a:xfrm>
                            <a:off x="1931" y="-757"/>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0  1</w:t>
                              </w:r>
                            </w:p>
                          </w:txbxContent>
                        </wps:txbx>
                        <wps:bodyPr rot="0" vert="horz" wrap="square" lIns="0" tIns="0" rIns="0" bIns="0" anchor="t" anchorCtr="0" upright="1">
                          <a:noAutofit/>
                        </wps:bodyPr>
                      </wps:wsp>
                      <wps:wsp>
                        <wps:cNvPr id="781" name="Text Box 1275"/>
                        <wps:cNvSpPr txBox="1">
                          <a:spLocks noChangeArrowheads="1"/>
                        </wps:cNvSpPr>
                        <wps:spPr bwMode="auto">
                          <a:xfrm>
                            <a:off x="2040" y="-757"/>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20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2</w:t>
                              </w:r>
                            </w:p>
                          </w:txbxContent>
                        </wps:txbx>
                        <wps:bodyPr rot="0" vert="horz" wrap="square" lIns="0" tIns="0" rIns="0" bIns="0" anchor="t" anchorCtr="0" upright="1">
                          <a:noAutofit/>
                        </wps:bodyPr>
                      </wps:wsp>
                      <wps:wsp>
                        <wps:cNvPr id="782" name="Text Box 1276"/>
                        <wps:cNvSpPr txBox="1">
                          <a:spLocks noChangeArrowheads="1"/>
                        </wps:cNvSpPr>
                        <wps:spPr bwMode="auto">
                          <a:xfrm>
                            <a:off x="2404" y="-757"/>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3</w:t>
                              </w:r>
                            </w:p>
                          </w:txbxContent>
                        </wps:txbx>
                        <wps:bodyPr rot="0" vert="horz" wrap="square" lIns="0" tIns="0" rIns="0" bIns="0" anchor="t" anchorCtr="0" upright="1">
                          <a:noAutofit/>
                        </wps:bodyPr>
                      </wps:wsp>
                      <wps:wsp>
                        <wps:cNvPr id="783" name="Text Box 1277"/>
                        <wps:cNvSpPr txBox="1">
                          <a:spLocks noChangeArrowheads="1"/>
                        </wps:cNvSpPr>
                        <wps:spPr bwMode="auto">
                          <a:xfrm>
                            <a:off x="2659" y="-757"/>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0  3</w:t>
                              </w:r>
                            </w:p>
                          </w:txbxContent>
                        </wps:txbx>
                        <wps:bodyPr rot="0" vert="horz" wrap="square" lIns="0" tIns="0" rIns="0" bIns="0" anchor="t" anchorCtr="0" upright="1">
                          <a:noAutofit/>
                        </wps:bodyPr>
                      </wps:wsp>
                      <wps:wsp>
                        <wps:cNvPr id="784" name="Text Box 1278"/>
                        <wps:cNvSpPr txBox="1">
                          <a:spLocks noChangeArrowheads="1"/>
                        </wps:cNvSpPr>
                        <wps:spPr bwMode="auto">
                          <a:xfrm>
                            <a:off x="2768" y="-757"/>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40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4</w:t>
                              </w:r>
                            </w:p>
                          </w:txbxContent>
                        </wps:txbx>
                        <wps:bodyPr rot="0" vert="horz" wrap="square" lIns="0" tIns="0" rIns="0" bIns="0" anchor="t" anchorCtr="0" upright="1">
                          <a:noAutofit/>
                        </wps:bodyPr>
                      </wps:wsp>
                      <wps:wsp>
                        <wps:cNvPr id="785" name="Text Box 1279"/>
                        <wps:cNvSpPr txBox="1">
                          <a:spLocks noChangeArrowheads="1"/>
                        </wps:cNvSpPr>
                        <wps:spPr bwMode="auto">
                          <a:xfrm>
                            <a:off x="3133" y="-757"/>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5</w:t>
                              </w:r>
                            </w:p>
                          </w:txbxContent>
                        </wps:txbx>
                        <wps:bodyPr rot="0" vert="horz" wrap="square" lIns="0" tIns="0" rIns="0" bIns="0" anchor="t" anchorCtr="0" upright="1">
                          <a:noAutofit/>
                        </wps:bodyPr>
                      </wps:wsp>
                      <wps:wsp>
                        <wps:cNvPr id="786" name="Text Box 1280"/>
                        <wps:cNvSpPr txBox="1">
                          <a:spLocks noChangeArrowheads="1"/>
                        </wps:cNvSpPr>
                        <wps:spPr bwMode="auto">
                          <a:xfrm>
                            <a:off x="3388" y="-757"/>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0  5</w:t>
                              </w:r>
                            </w:p>
                          </w:txbxContent>
                        </wps:txbx>
                        <wps:bodyPr rot="0" vert="horz" wrap="square" lIns="0" tIns="0" rIns="0" bIns="0" anchor="t" anchorCtr="0" upright="1">
                          <a:noAutofit/>
                        </wps:bodyPr>
                      </wps:wsp>
                      <wps:wsp>
                        <wps:cNvPr id="787" name="Text Box 1281"/>
                        <wps:cNvSpPr txBox="1">
                          <a:spLocks noChangeArrowheads="1"/>
                        </wps:cNvSpPr>
                        <wps:spPr bwMode="auto">
                          <a:xfrm>
                            <a:off x="3497" y="-757"/>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60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6</w:t>
                              </w:r>
                            </w:p>
                          </w:txbxContent>
                        </wps:txbx>
                        <wps:bodyPr rot="0" vert="horz" wrap="square" lIns="0" tIns="0" rIns="0" bIns="0" anchor="t" anchorCtr="0" upright="1">
                          <a:noAutofit/>
                        </wps:bodyPr>
                      </wps:wsp>
                      <wps:wsp>
                        <wps:cNvPr id="788" name="Text Box 1282"/>
                        <wps:cNvSpPr txBox="1">
                          <a:spLocks noChangeArrowheads="1"/>
                        </wps:cNvSpPr>
                        <wps:spPr bwMode="auto">
                          <a:xfrm>
                            <a:off x="3861" y="-757"/>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7</w:t>
                              </w:r>
                            </w:p>
                          </w:txbxContent>
                        </wps:txbx>
                        <wps:bodyPr rot="0" vert="horz" wrap="square" lIns="0" tIns="0" rIns="0" bIns="0" anchor="t" anchorCtr="0" upright="1">
                          <a:noAutofit/>
                        </wps:bodyPr>
                      </wps:wsp>
                      <wps:wsp>
                        <wps:cNvPr id="789" name="Text Box 1283"/>
                        <wps:cNvSpPr txBox="1">
                          <a:spLocks noChangeArrowheads="1"/>
                        </wps:cNvSpPr>
                        <wps:spPr bwMode="auto">
                          <a:xfrm>
                            <a:off x="4116" y="-757"/>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0  7</w:t>
                              </w:r>
                            </w:p>
                          </w:txbxContent>
                        </wps:txbx>
                        <wps:bodyPr rot="0" vert="horz" wrap="square" lIns="0" tIns="0" rIns="0" bIns="0" anchor="t" anchorCtr="0" upright="1">
                          <a:noAutofit/>
                        </wps:bodyPr>
                      </wps:wsp>
                      <wps:wsp>
                        <wps:cNvPr id="790" name="Text Box 1284"/>
                        <wps:cNvSpPr txBox="1">
                          <a:spLocks noChangeArrowheads="1"/>
                        </wps:cNvSpPr>
                        <wps:spPr bwMode="auto">
                          <a:xfrm>
                            <a:off x="4225" y="-757"/>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80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8</w:t>
                              </w:r>
                            </w:p>
                          </w:txbxContent>
                        </wps:txbx>
                        <wps:bodyPr rot="0" vert="horz" wrap="square" lIns="0" tIns="0" rIns="0" bIns="0" anchor="t" anchorCtr="0" upright="1">
                          <a:noAutofit/>
                        </wps:bodyPr>
                      </wps:wsp>
                      <wps:wsp>
                        <wps:cNvPr id="791" name="Text Box 1285"/>
                        <wps:cNvSpPr txBox="1">
                          <a:spLocks noChangeArrowheads="1"/>
                        </wps:cNvSpPr>
                        <wps:spPr bwMode="auto">
                          <a:xfrm>
                            <a:off x="4589" y="-757"/>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9</w:t>
                              </w:r>
                            </w:p>
                          </w:txbxContent>
                        </wps:txbx>
                        <wps:bodyPr rot="0" vert="horz" wrap="square" lIns="0" tIns="0" rIns="0" bIns="0" anchor="t" anchorCtr="0" upright="1">
                          <a:noAutofit/>
                        </wps:bodyPr>
                      </wps:wsp>
                      <wps:wsp>
                        <wps:cNvPr id="792" name="Text Box 1286"/>
                        <wps:cNvSpPr txBox="1">
                          <a:spLocks noChangeArrowheads="1"/>
                        </wps:cNvSpPr>
                        <wps:spPr bwMode="auto">
                          <a:xfrm>
                            <a:off x="4844" y="-757"/>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0  9</w:t>
                              </w:r>
                            </w:p>
                          </w:txbxContent>
                        </wps:txbx>
                        <wps:bodyPr rot="0" vert="horz" wrap="square" lIns="0" tIns="0" rIns="0" bIns="0" anchor="t" anchorCtr="0" upright="1">
                          <a:noAutofit/>
                        </wps:bodyPr>
                      </wps:wsp>
                      <wps:wsp>
                        <wps:cNvPr id="793" name="Text Box 1287"/>
                        <wps:cNvSpPr txBox="1">
                          <a:spLocks noChangeArrowheads="1"/>
                        </wps:cNvSpPr>
                        <wps:spPr bwMode="auto">
                          <a:xfrm>
                            <a:off x="4953" y="-757"/>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7"/>
                                <w:rPr>
                                  <w:rFonts w:ascii="Lucida Sans Unicode" w:hAnsi="Lucida Sans Unicode" w:cs="Lucida Sans Unicode"/>
                                  <w:w w:val="95"/>
                                  <w:sz w:val="6"/>
                                  <w:szCs w:val="6"/>
                                </w:rPr>
                              </w:pPr>
                              <w:r>
                                <w:rPr>
                                  <w:rFonts w:ascii="Lucida Sans Unicode" w:hAnsi="Lucida Sans Unicode" w:cs="Lucida Sans Unicode"/>
                                  <w:w w:val="95"/>
                                  <w:sz w:val="6"/>
                                  <w:szCs w:val="6"/>
                                </w:rPr>
                                <w:t>3         10</w:t>
                              </w:r>
                            </w:p>
                          </w:txbxContent>
                        </wps:txbx>
                        <wps:bodyPr rot="0" vert="horz" wrap="square" lIns="0" tIns="0" rIns="0" bIns="0" anchor="t" anchorCtr="0" upright="1">
                          <a:noAutofit/>
                        </wps:bodyPr>
                      </wps:wsp>
                      <wps:wsp>
                        <wps:cNvPr id="794" name="Text Box 1288"/>
                        <wps:cNvSpPr txBox="1">
                          <a:spLocks noChangeArrowheads="1"/>
                        </wps:cNvSpPr>
                        <wps:spPr bwMode="auto">
                          <a:xfrm>
                            <a:off x="1567" y="-396"/>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jc w:val="right"/>
                                <w:rPr>
                                  <w:rFonts w:ascii="Lucida Sans Unicode" w:hAnsi="Lucida Sans Unicode" w:cs="Lucida Sans Unicode"/>
                                  <w:w w:val="85"/>
                                  <w:sz w:val="6"/>
                                  <w:szCs w:val="6"/>
                                </w:rPr>
                              </w:pPr>
                              <w:r>
                                <w:rPr>
                                  <w:rFonts w:ascii="Lucida Sans Unicode" w:hAnsi="Lucida Sans Unicode" w:cs="Lucida Sans Unicode"/>
                                  <w:w w:val="85"/>
                                  <w:sz w:val="6"/>
                                  <w:szCs w:val="6"/>
                                </w:rPr>
                                <w:t>1</w:t>
                              </w:r>
                            </w:p>
                          </w:txbxContent>
                        </wps:txbx>
                        <wps:bodyPr rot="0" vert="horz" wrap="square" lIns="0" tIns="0" rIns="0" bIns="0" anchor="t" anchorCtr="0" upright="1">
                          <a:noAutofit/>
                        </wps:bodyPr>
                      </wps:wsp>
                      <wps:wsp>
                        <wps:cNvPr id="795" name="Text Box 1289"/>
                        <wps:cNvSpPr txBox="1">
                          <a:spLocks noChangeArrowheads="1"/>
                        </wps:cNvSpPr>
                        <wps:spPr bwMode="auto">
                          <a:xfrm>
                            <a:off x="1931" y="-396"/>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0  1</w:t>
                              </w:r>
                            </w:p>
                          </w:txbxContent>
                        </wps:txbx>
                        <wps:bodyPr rot="0" vert="horz" wrap="square" lIns="0" tIns="0" rIns="0" bIns="0" anchor="t" anchorCtr="0" upright="1">
                          <a:noAutofit/>
                        </wps:bodyPr>
                      </wps:wsp>
                      <wps:wsp>
                        <wps:cNvPr id="796" name="Text Box 1290"/>
                        <wps:cNvSpPr txBox="1">
                          <a:spLocks noChangeArrowheads="1"/>
                        </wps:cNvSpPr>
                        <wps:spPr bwMode="auto">
                          <a:xfrm>
                            <a:off x="2040" y="-396"/>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20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2</w:t>
                              </w:r>
                            </w:p>
                          </w:txbxContent>
                        </wps:txbx>
                        <wps:bodyPr rot="0" vert="horz" wrap="square" lIns="0" tIns="0" rIns="0" bIns="0" anchor="t" anchorCtr="0" upright="1">
                          <a:noAutofit/>
                        </wps:bodyPr>
                      </wps:wsp>
                      <wps:wsp>
                        <wps:cNvPr id="797" name="Text Box 1291"/>
                        <wps:cNvSpPr txBox="1">
                          <a:spLocks noChangeArrowheads="1"/>
                        </wps:cNvSpPr>
                        <wps:spPr bwMode="auto">
                          <a:xfrm>
                            <a:off x="2404" y="-396"/>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3</w:t>
                              </w:r>
                            </w:p>
                          </w:txbxContent>
                        </wps:txbx>
                        <wps:bodyPr rot="0" vert="horz" wrap="square" lIns="0" tIns="0" rIns="0" bIns="0" anchor="t" anchorCtr="0" upright="1">
                          <a:noAutofit/>
                        </wps:bodyPr>
                      </wps:wsp>
                      <wps:wsp>
                        <wps:cNvPr id="798" name="Text Box 1292"/>
                        <wps:cNvSpPr txBox="1">
                          <a:spLocks noChangeArrowheads="1"/>
                        </wps:cNvSpPr>
                        <wps:spPr bwMode="auto">
                          <a:xfrm>
                            <a:off x="2659" y="-396"/>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0  3</w:t>
                              </w:r>
                            </w:p>
                          </w:txbxContent>
                        </wps:txbx>
                        <wps:bodyPr rot="0" vert="horz" wrap="square" lIns="0" tIns="0" rIns="0" bIns="0" anchor="t" anchorCtr="0" upright="1">
                          <a:noAutofit/>
                        </wps:bodyPr>
                      </wps:wsp>
                      <wps:wsp>
                        <wps:cNvPr id="799" name="Text Box 1293"/>
                        <wps:cNvSpPr txBox="1">
                          <a:spLocks noChangeArrowheads="1"/>
                        </wps:cNvSpPr>
                        <wps:spPr bwMode="auto">
                          <a:xfrm>
                            <a:off x="2768" y="-396"/>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40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4</w:t>
                              </w:r>
                            </w:p>
                          </w:txbxContent>
                        </wps:txbx>
                        <wps:bodyPr rot="0" vert="horz" wrap="square" lIns="0" tIns="0" rIns="0" bIns="0" anchor="t" anchorCtr="0" upright="1">
                          <a:noAutofit/>
                        </wps:bodyPr>
                      </wps:wsp>
                      <wps:wsp>
                        <wps:cNvPr id="800" name="Text Box 1294"/>
                        <wps:cNvSpPr txBox="1">
                          <a:spLocks noChangeArrowheads="1"/>
                        </wps:cNvSpPr>
                        <wps:spPr bwMode="auto">
                          <a:xfrm>
                            <a:off x="3133" y="-396"/>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5</w:t>
                              </w:r>
                            </w:p>
                          </w:txbxContent>
                        </wps:txbx>
                        <wps:bodyPr rot="0" vert="horz" wrap="square" lIns="0" tIns="0" rIns="0" bIns="0" anchor="t" anchorCtr="0" upright="1">
                          <a:noAutofit/>
                        </wps:bodyPr>
                      </wps:wsp>
                      <wps:wsp>
                        <wps:cNvPr id="801" name="Text Box 1295"/>
                        <wps:cNvSpPr txBox="1">
                          <a:spLocks noChangeArrowheads="1"/>
                        </wps:cNvSpPr>
                        <wps:spPr bwMode="auto">
                          <a:xfrm>
                            <a:off x="3388" y="-396"/>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0  5</w:t>
                              </w:r>
                            </w:p>
                          </w:txbxContent>
                        </wps:txbx>
                        <wps:bodyPr rot="0" vert="horz" wrap="square" lIns="0" tIns="0" rIns="0" bIns="0" anchor="t" anchorCtr="0" upright="1">
                          <a:noAutofit/>
                        </wps:bodyPr>
                      </wps:wsp>
                      <wps:wsp>
                        <wps:cNvPr id="802" name="Text Box 1296"/>
                        <wps:cNvSpPr txBox="1">
                          <a:spLocks noChangeArrowheads="1"/>
                        </wps:cNvSpPr>
                        <wps:spPr bwMode="auto">
                          <a:xfrm>
                            <a:off x="3497" y="-396"/>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60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6</w:t>
                              </w:r>
                            </w:p>
                          </w:txbxContent>
                        </wps:txbx>
                        <wps:bodyPr rot="0" vert="horz" wrap="square" lIns="0" tIns="0" rIns="0" bIns="0" anchor="t" anchorCtr="0" upright="1">
                          <a:noAutofit/>
                        </wps:bodyPr>
                      </wps:wsp>
                      <wps:wsp>
                        <wps:cNvPr id="803" name="Text Box 1297"/>
                        <wps:cNvSpPr txBox="1">
                          <a:spLocks noChangeArrowheads="1"/>
                        </wps:cNvSpPr>
                        <wps:spPr bwMode="auto">
                          <a:xfrm>
                            <a:off x="3861" y="-396"/>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7</w:t>
                              </w:r>
                            </w:p>
                          </w:txbxContent>
                        </wps:txbx>
                        <wps:bodyPr rot="0" vert="horz" wrap="square" lIns="0" tIns="0" rIns="0" bIns="0" anchor="t" anchorCtr="0" upright="1">
                          <a:noAutofit/>
                        </wps:bodyPr>
                      </wps:wsp>
                      <wps:wsp>
                        <wps:cNvPr id="804" name="Text Box 1298"/>
                        <wps:cNvSpPr txBox="1">
                          <a:spLocks noChangeArrowheads="1"/>
                        </wps:cNvSpPr>
                        <wps:spPr bwMode="auto">
                          <a:xfrm>
                            <a:off x="4116" y="-396"/>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0  7</w:t>
                              </w:r>
                            </w:p>
                          </w:txbxContent>
                        </wps:txbx>
                        <wps:bodyPr rot="0" vert="horz" wrap="square" lIns="0" tIns="0" rIns="0" bIns="0" anchor="t" anchorCtr="0" upright="1">
                          <a:noAutofit/>
                        </wps:bodyPr>
                      </wps:wsp>
                      <wps:wsp>
                        <wps:cNvPr id="805" name="Text Box 1299"/>
                        <wps:cNvSpPr txBox="1">
                          <a:spLocks noChangeArrowheads="1"/>
                        </wps:cNvSpPr>
                        <wps:spPr bwMode="auto">
                          <a:xfrm>
                            <a:off x="4225" y="-396"/>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80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8</w:t>
                              </w:r>
                            </w:p>
                          </w:txbxContent>
                        </wps:txbx>
                        <wps:bodyPr rot="0" vert="horz" wrap="square" lIns="0" tIns="0" rIns="0" bIns="0" anchor="t" anchorCtr="0" upright="1">
                          <a:noAutofit/>
                        </wps:bodyPr>
                      </wps:wsp>
                      <wps:wsp>
                        <wps:cNvPr id="806" name="Text Box 1300"/>
                        <wps:cNvSpPr txBox="1">
                          <a:spLocks noChangeArrowheads="1"/>
                        </wps:cNvSpPr>
                        <wps:spPr bwMode="auto">
                          <a:xfrm>
                            <a:off x="4589" y="-396"/>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9</w:t>
                              </w:r>
                            </w:p>
                          </w:txbxContent>
                        </wps:txbx>
                        <wps:bodyPr rot="0" vert="horz" wrap="square" lIns="0" tIns="0" rIns="0" bIns="0" anchor="t" anchorCtr="0" upright="1">
                          <a:noAutofit/>
                        </wps:bodyPr>
                      </wps:wsp>
                      <wps:wsp>
                        <wps:cNvPr id="807" name="Text Box 1301"/>
                        <wps:cNvSpPr txBox="1">
                          <a:spLocks noChangeArrowheads="1"/>
                        </wps:cNvSpPr>
                        <wps:spPr bwMode="auto">
                          <a:xfrm>
                            <a:off x="4844" y="-396"/>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0  9</w:t>
                              </w:r>
                            </w:p>
                          </w:txbxContent>
                        </wps:txbx>
                        <wps:bodyPr rot="0" vert="horz" wrap="square" lIns="0" tIns="0" rIns="0" bIns="0" anchor="t" anchorCtr="0" upright="1">
                          <a:noAutofit/>
                        </wps:bodyPr>
                      </wps:wsp>
                      <wps:wsp>
                        <wps:cNvPr id="808" name="Text Box 1302"/>
                        <wps:cNvSpPr txBox="1">
                          <a:spLocks noChangeArrowheads="1"/>
                        </wps:cNvSpPr>
                        <wps:spPr bwMode="auto">
                          <a:xfrm>
                            <a:off x="4953" y="-396"/>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7"/>
                                <w:rPr>
                                  <w:rFonts w:ascii="Lucida Sans Unicode" w:hAnsi="Lucida Sans Unicode" w:cs="Lucida Sans Unicode"/>
                                  <w:w w:val="95"/>
                                  <w:sz w:val="6"/>
                                  <w:szCs w:val="6"/>
                                </w:rPr>
                              </w:pPr>
                              <w:r>
                                <w:rPr>
                                  <w:rFonts w:ascii="Lucida Sans Unicode" w:hAnsi="Lucida Sans Unicode" w:cs="Lucida Sans Unicode"/>
                                  <w:w w:val="95"/>
                                  <w:sz w:val="6"/>
                                  <w:szCs w:val="6"/>
                                </w:rPr>
                                <w:t>3         10</w:t>
                              </w:r>
                            </w:p>
                          </w:txbxContent>
                        </wps:txbx>
                        <wps:bodyPr rot="0" vert="horz" wrap="square" lIns="0" tIns="0" rIns="0" bIns="0" anchor="t" anchorCtr="0" upright="1">
                          <a:noAutofit/>
                        </wps:bodyPr>
                      </wps:wsp>
                      <wps:wsp>
                        <wps:cNvPr id="809" name="Text Box 1303"/>
                        <wps:cNvSpPr txBox="1">
                          <a:spLocks noChangeArrowheads="1"/>
                        </wps:cNvSpPr>
                        <wps:spPr bwMode="auto">
                          <a:xfrm>
                            <a:off x="1550" y="-1140"/>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wps:txbx>
                        <wps:bodyPr rot="0" vert="horz" wrap="square" lIns="0" tIns="0" rIns="0" bIns="0" anchor="t" anchorCtr="0" upright="1">
                          <a:noAutofit/>
                        </wps:bodyPr>
                      </wps:wsp>
                      <wps:wsp>
                        <wps:cNvPr id="810" name="Text Box 1304"/>
                        <wps:cNvSpPr txBox="1">
                          <a:spLocks noChangeArrowheads="1"/>
                        </wps:cNvSpPr>
                        <wps:spPr bwMode="auto">
                          <a:xfrm>
                            <a:off x="5225" y="-1140"/>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wps:txbx>
                        <wps:bodyPr rot="0" vert="horz" wrap="square" lIns="0" tIns="0" rIns="0" bIns="0" anchor="t" anchorCtr="0" upright="1">
                          <a:noAutofit/>
                        </wps:bodyPr>
                      </wps:wsp>
                      <wps:wsp>
                        <wps:cNvPr id="811" name="Text Box 1305"/>
                        <wps:cNvSpPr txBox="1">
                          <a:spLocks noChangeArrowheads="1"/>
                        </wps:cNvSpPr>
                        <wps:spPr bwMode="auto">
                          <a:xfrm>
                            <a:off x="1550" y="-779"/>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wps:txbx>
                        <wps:bodyPr rot="0" vert="horz" wrap="square" lIns="0" tIns="0" rIns="0" bIns="0" anchor="t" anchorCtr="0" upright="1">
                          <a:noAutofit/>
                        </wps:bodyPr>
                      </wps:wsp>
                      <wps:wsp>
                        <wps:cNvPr id="812" name="Text Box 1306"/>
                        <wps:cNvSpPr txBox="1">
                          <a:spLocks noChangeArrowheads="1"/>
                        </wps:cNvSpPr>
                        <wps:spPr bwMode="auto">
                          <a:xfrm>
                            <a:off x="5225" y="-779"/>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wps:txbx>
                        <wps:bodyPr rot="0" vert="horz" wrap="square" lIns="0" tIns="0" rIns="0" bIns="0" anchor="t" anchorCtr="0" upright="1">
                          <a:noAutofit/>
                        </wps:bodyPr>
                      </wps:wsp>
                      <wps:wsp>
                        <wps:cNvPr id="813" name="Text Box 1307"/>
                        <wps:cNvSpPr txBox="1">
                          <a:spLocks noChangeArrowheads="1"/>
                        </wps:cNvSpPr>
                        <wps:spPr bwMode="auto">
                          <a:xfrm>
                            <a:off x="1550" y="-417"/>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wps:txbx>
                        <wps:bodyPr rot="0" vert="horz" wrap="square" lIns="0" tIns="0" rIns="0" bIns="0" anchor="t" anchorCtr="0" upright="1">
                          <a:noAutofit/>
                        </wps:bodyPr>
                      </wps:wsp>
                      <wps:wsp>
                        <wps:cNvPr id="814" name="Text Box 1308"/>
                        <wps:cNvSpPr txBox="1">
                          <a:spLocks noChangeArrowheads="1"/>
                        </wps:cNvSpPr>
                        <wps:spPr bwMode="auto">
                          <a:xfrm>
                            <a:off x="5225" y="-417"/>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0" o:spid="_x0000_s1635" style="position:absolute;left:0;text-align:left;margin-left:77.3pt;margin-top:-72.6pt;width:186.55pt;height:70.25pt;z-index:-251610624;mso-position-horizontal-relative:page" coordorigin="1546,-1452" coordsize="3731,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" o:allowincell="f">
                <v:shape id="Freeform 881" o:spid="_x0000_s1636" style="position:absolute;left:1566;top:-1436;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" path="m,l,136r364,l364,r,l,xe" fillcolor="#007f00" stroked="f">
                  <v:path arrowok="t" o:connecttype="custom" o:connectlocs="0,0;0,136;364,136;364,0;364,0;0,0" o:connectangles="0,0,0,0,0,0"/>
                </v:shape>
                <v:shape id="Freeform 882" o:spid="_x0000_s1637" style="position:absolute;left:1566;top:-1299;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" path="m,l,136r364,l364,r,l,xe" fillcolor="red" stroked="f">
                  <v:path arrowok="t" o:connecttype="custom" o:connectlocs="0,0;0,136;364,136;364,0;364,0;0,0" o:connectangles="0,0,0,0,0,0"/>
                </v:shape>
                <v:shape id="Freeform 883" o:spid="_x0000_s1638" style="position:absolute;left:1930;top:-143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" path="m,l,136r109,l109,r,l,xe" fillcolor="yellow" stroked="f">
                  <v:path arrowok="t" o:connecttype="custom" o:connectlocs="0,0;0,136;109,136;109,0;109,0;0,0" o:connectangles="0,0,0,0,0,0"/>
                </v:shape>
                <v:group id="Group 884" o:spid="_x0000_s1639" style="position:absolute;left:1930;top:-1436;width:365;height:274" coordorigin="1930,-1436"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shape id="Freeform 885" o:spid="_x0000_s1640" style="position:absolute;left:1930;top:-1436;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" path="m109,136l,136,,273r109,l109,136e" fillcolor="red" stroked="f">
                    <v:path arrowok="t" o:connecttype="custom" o:connectlocs="109,136;0,136;0,273;109,273;109,136" o:connectangles="0,0,0,0,0"/>
                  </v:shape>
                  <v:shape id="Freeform 886" o:spid="_x0000_s1641" style="position:absolute;left:1930;top:-1436;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" path="m364,l109,r,136l364,136,364,e" fillcolor="red" stroked="f">
                    <v:path arrowok="t" o:connecttype="custom" o:connectlocs="364,0;109,0;109,136;364,136;364,0" o:connectangles="0,0,0,0,0"/>
                  </v:shape>
                </v:group>
                <v:shape id="Freeform 887" o:spid="_x0000_s1642" style="position:absolute;left:2040;top:-1299;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" path="m,l,136r254,l254,r,l,xe" fillcolor="#007f00" stroked="f">
                  <v:path arrowok="t" o:connecttype="custom" o:connectlocs="0,0;0,136;254,136;254,0;254,0;0,0" o:connectangles="0,0,0,0,0,0"/>
                </v:shape>
                <v:shape id="Freeform 888" o:spid="_x0000_s1643" style="position:absolute;left:2294;top:-143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" path="m,l,136r109,l109,r,l,xe" fillcolor="red" stroked="f">
                  <v:path arrowok="t" o:connecttype="custom" o:connectlocs="0,0;0,136;109,136;109,0;109,0;0,0" o:connectangles="0,0,0,0,0,0"/>
                </v:shape>
                <v:shape id="Freeform 889" o:spid="_x0000_s1644" style="position:absolute;left:2294;top:-1299;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" path="m,l,136r109,l109,r,l,xe" fillcolor="yellow" stroked="f">
                  <v:path arrowok="t" o:connecttype="custom" o:connectlocs="0,0;0,136;109,136;109,0;109,0;0,0" o:connectangles="0,0,0,0,0,0"/>
                </v:shape>
                <v:shape id="Freeform 890" o:spid="_x0000_s1645" style="position:absolute;left:2404;top:-1436;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" path="m,l,136r254,l254,r,l,xe" fillcolor="#007f00" stroked="f">
                  <v:path arrowok="t" o:connecttype="custom" o:connectlocs="0,0;0,136;254,136;254,0;254,0;0,0" o:connectangles="0,0,0,0,0,0"/>
                </v:shape>
                <v:shape id="Freeform 891" o:spid="_x0000_s1646" style="position:absolute;left:2404;top:-1299;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" path="m,l,136r254,l254,r,l,xe" fillcolor="red" stroked="f">
                  <v:path arrowok="t" o:connecttype="custom" o:connectlocs="0,0;0,136;254,136;254,0;254,0;0,0" o:connectangles="0,0,0,0,0,0"/>
                </v:shape>
                <v:shape id="Freeform 892" o:spid="_x0000_s1647" style="position:absolute;left:2659;top:-143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" path="m,l,136r109,l109,r,l,xe" fillcolor="yellow" stroked="f">
                  <v:path arrowok="t" o:connecttype="custom" o:connectlocs="0,0;0,136;109,136;109,0;109,0;0,0" o:connectangles="0,0,0,0,0,0"/>
                </v:shape>
                <v:group id="Group 893" o:spid="_x0000_s1648" style="position:absolute;left:2659;top:-1436;width:365;height:274" coordorigin="2659,-1436"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shape id="Freeform 894" o:spid="_x0000_s1649" style="position:absolute;left:2659;top:-1436;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" path="m109,136l,136,,273r109,l109,136e" fillcolor="red" stroked="f">
                    <v:path arrowok="t" o:connecttype="custom" o:connectlocs="109,136;0,136;0,273;109,273;109,136" o:connectangles="0,0,0,0,0"/>
                  </v:shape>
                  <v:shape id="Freeform 895" o:spid="_x0000_s1650" style="position:absolute;left:2659;top:-1436;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" path="m364,l109,r,136l364,136,364,e" fillcolor="red" stroked="f">
                    <v:path arrowok="t" o:connecttype="custom" o:connectlocs="364,0;109,0;109,136;364,136;364,0" o:connectangles="0,0,0,0,0"/>
                  </v:shape>
                </v:group>
                <v:shape id="Freeform 896" o:spid="_x0000_s1651" style="position:absolute;left:2768;top:-1299;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" path="m,l,136r254,l254,r,l,xe" fillcolor="#007f00" stroked="f">
                  <v:path arrowok="t" o:connecttype="custom" o:connectlocs="0,0;0,136;254,136;254,0;254,0;0,0" o:connectangles="0,0,0,0,0,0"/>
                </v:shape>
                <v:shape id="Freeform 897" o:spid="_x0000_s1652" style="position:absolute;left:3023;top:-143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" path="m,l,136r109,l109,r,l,xe" fillcolor="red" stroked="f">
                  <v:path arrowok="t" o:connecttype="custom" o:connectlocs="0,0;0,136;109,136;109,0;109,0;0,0" o:connectangles="0,0,0,0,0,0"/>
                </v:shape>
                <v:shape id="Freeform 898" o:spid="_x0000_s1653" style="position:absolute;left:3023;top:-1299;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" path="m,l,136r109,l109,r,l,xe" fillcolor="yellow" stroked="f">
                  <v:path arrowok="t" o:connecttype="custom" o:connectlocs="0,0;0,136;109,136;109,0;109,0;0,0" o:connectangles="0,0,0,0,0,0"/>
                </v:shape>
                <v:shape id="Freeform 899" o:spid="_x0000_s1654" style="position:absolute;left:3132;top:-1436;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" path="m,l,136r254,l254,r,l,xe" fillcolor="#007f00" stroked="f">
                  <v:path arrowok="t" o:connecttype="custom" o:connectlocs="0,0;0,136;254,136;254,0;254,0;0,0" o:connectangles="0,0,0,0,0,0"/>
                </v:shape>
                <v:shape id="Freeform 900" o:spid="_x0000_s1655" style="position:absolute;left:3132;top:-1299;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" path="m,l,136r254,l254,r,l,xe" fillcolor="red" stroked="f">
                  <v:path arrowok="t" o:connecttype="custom" o:connectlocs="0,0;0,136;254,136;254,0;254,0;0,0" o:connectangles="0,0,0,0,0,0"/>
                </v:shape>
                <v:shape id="Freeform 901" o:spid="_x0000_s1656" style="position:absolute;left:3387;top:-143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" path="m,l,136r109,l109,r,l,xe" fillcolor="yellow" stroked="f">
                  <v:path arrowok="t" o:connecttype="custom" o:connectlocs="0,0;0,136;109,136;109,0;109,0;0,0" o:connectangles="0,0,0,0,0,0"/>
                </v:shape>
                <v:group id="Group 902" o:spid="_x0000_s1657" style="position:absolute;left:3387;top:-1436;width:365;height:274" coordorigin="3387,-1436"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">
                  <v:shape id="Freeform 903" o:spid="_x0000_s1658" style="position:absolute;left:3387;top:-1436;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" path="m109,136l,136,,273r109,l109,136e" fillcolor="red" stroked="f">
                    <v:path arrowok="t" o:connecttype="custom" o:connectlocs="109,136;0,136;0,273;109,273;109,136" o:connectangles="0,0,0,0,0"/>
                  </v:shape>
                  <v:shape id="Freeform 904" o:spid="_x0000_s1659" style="position:absolute;left:3387;top:-1436;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" path="m364,l109,r,136l364,136,364,e" fillcolor="red" stroked="f">
                    <v:path arrowok="t" o:connecttype="custom" o:connectlocs="364,0;109,0;109,136;364,136;364,0" o:connectangles="0,0,0,0,0"/>
                  </v:shape>
                </v:group>
                <v:shape id="Freeform 905" o:spid="_x0000_s1660" style="position:absolute;left:3496;top:-1299;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" path="m,l,136r254,l254,r,l,xe" fillcolor="#007f00" stroked="f">
                  <v:path arrowok="t" o:connecttype="custom" o:connectlocs="0,0;0,136;254,136;254,0;254,0;0,0" o:connectangles="0,0,0,0,0,0"/>
                </v:shape>
                <v:shape id="Freeform 906" o:spid="_x0000_s1661" style="position:absolute;left:3751;top:-143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" path="m,l,136r109,l109,r,l,xe" fillcolor="red" stroked="f">
                  <v:path arrowok="t" o:connecttype="custom" o:connectlocs="0,0;0,136;109,136;109,0;109,0;0,0" o:connectangles="0,0,0,0,0,0"/>
                </v:shape>
                <v:shape id="Freeform 907" o:spid="_x0000_s1662" style="position:absolute;left:3751;top:-1299;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" path="m,l,136r109,l109,r,l,xe" fillcolor="yellow" stroked="f">
                  <v:path arrowok="t" o:connecttype="custom" o:connectlocs="0,0;0,136;109,136;109,0;109,0;0,0" o:connectangles="0,0,0,0,0,0"/>
                </v:shape>
                <v:shape id="Freeform 908" o:spid="_x0000_s1663" style="position:absolute;left:3860;top:-1436;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" path="m,l,136r254,l254,r,l,xe" fillcolor="#007f00" stroked="f">
                  <v:path arrowok="t" o:connecttype="custom" o:connectlocs="0,0;0,136;254,136;254,0;254,0;0,0" o:connectangles="0,0,0,0,0,0"/>
                </v:shape>
                <v:shape id="Freeform 909" o:spid="_x0000_s1664" style="position:absolute;left:3860;top:-1299;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" path="m,l,136r254,l254,r,l,xe" fillcolor="red" stroked="f">
                  <v:path arrowok="t" o:connecttype="custom" o:connectlocs="0,0;0,136;254,136;254,0;254,0;0,0" o:connectangles="0,0,0,0,0,0"/>
                </v:shape>
                <v:shape id="Freeform 910" o:spid="_x0000_s1665" style="position:absolute;left:4115;top:-143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" path="m,l,136r109,l109,r,l,xe" fillcolor="yellow" stroked="f">
                  <v:path arrowok="t" o:connecttype="custom" o:connectlocs="0,0;0,136;109,136;109,0;109,0;0,0" o:connectangles="0,0,0,0,0,0"/>
                </v:shape>
                <v:group id="Group 911" o:spid="_x0000_s1666" style="position:absolute;left:4115;top:-1436;width:365;height:274" coordorigin="4115,-1436"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Freeform 912" o:spid="_x0000_s1667" style="position:absolute;left:4115;top:-1436;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" path="m109,136l,136,,273r109,l109,136e" fillcolor="red" stroked="f">
                    <v:path arrowok="t" o:connecttype="custom" o:connectlocs="109,136;0,136;0,273;109,273;109,136" o:connectangles="0,0,0,0,0"/>
                  </v:shape>
                  <v:shape id="Freeform 913" o:spid="_x0000_s1668" style="position:absolute;left:4115;top:-1436;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" path="m364,l109,r,136l364,136,364,e" fillcolor="red" stroked="f">
                    <v:path arrowok="t" o:connecttype="custom" o:connectlocs="364,0;109,0;109,136;364,136;364,0" o:connectangles="0,0,0,0,0"/>
                  </v:shape>
                </v:group>
                <v:shape id="Freeform 914" o:spid="_x0000_s1669" style="position:absolute;left:4225;top:-1299;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" path="m,l,136r254,l254,r,l,xe" fillcolor="#007f00" stroked="f">
                  <v:path arrowok="t" o:connecttype="custom" o:connectlocs="0,0;0,136;254,136;254,0;254,0;0,0" o:connectangles="0,0,0,0,0,0"/>
                </v:shape>
                <v:shape id="Freeform 915" o:spid="_x0000_s1670" style="position:absolute;left:4480;top:-143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" path="m,l,136r109,l109,r,l,xe" fillcolor="red" stroked="f">
                  <v:path arrowok="t" o:connecttype="custom" o:connectlocs="0,0;0,136;109,136;109,0;109,0;0,0" o:connectangles="0,0,0,0,0,0"/>
                </v:shape>
                <v:shape id="Freeform 916" o:spid="_x0000_s1671" style="position:absolute;left:4480;top:-1299;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" path="m,l,136r109,l109,r,l,xe" fillcolor="yellow" stroked="f">
                  <v:path arrowok="t" o:connecttype="custom" o:connectlocs="0,0;0,136;109,136;109,0;109,0;0,0" o:connectangles="0,0,0,0,0,0"/>
                </v:shape>
                <v:shape id="Freeform 917" o:spid="_x0000_s1672" style="position:absolute;left:4589;top:-1436;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" path="m,l,136r254,l254,r,l,xe" fillcolor="#007f00" stroked="f">
                  <v:path arrowok="t" o:connecttype="custom" o:connectlocs="0,0;0,136;254,136;254,0;254,0;0,0" o:connectangles="0,0,0,0,0,0"/>
                </v:shape>
                <v:shape id="Freeform 918" o:spid="_x0000_s1673" style="position:absolute;left:4589;top:-1299;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" path="m,l,136r254,l254,r,l,xe" fillcolor="red" stroked="f">
                  <v:path arrowok="t" o:connecttype="custom" o:connectlocs="0,0;0,136;254,136;254,0;254,0;0,0" o:connectangles="0,0,0,0,0,0"/>
                </v:shape>
                <v:shape id="Freeform 919" o:spid="_x0000_s1674" style="position:absolute;left:4844;top:-143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" path="m,l,136r109,l109,r,l,xe" fillcolor="yellow" stroked="f">
                  <v:path arrowok="t" o:connecttype="custom" o:connectlocs="0,0;0,136;109,136;109,0;109,0;0,0" o:connectangles="0,0,0,0,0,0"/>
                </v:shape>
                <v:group id="Group 920" o:spid="_x0000_s1675" style="position:absolute;left:4844;top:-1436;width:365;height:274" coordorigin="4844,-1436"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">
                  <v:shape id="Freeform 921" o:spid="_x0000_s1676" style="position:absolute;left:4844;top:-1436;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" path="m109,136l,136,,273r109,l109,136e" fillcolor="red" stroked="f">
                    <v:path arrowok="t" o:connecttype="custom" o:connectlocs="109,136;0,136;0,273;109,273;109,136" o:connectangles="0,0,0,0,0"/>
                  </v:shape>
                  <v:shape id="Freeform 922" o:spid="_x0000_s1677" style="position:absolute;left:4844;top:-1436;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" path="m364,l109,r,136l364,136,364,e" fillcolor="red" stroked="f">
                    <v:path arrowok="t" o:connecttype="custom" o:connectlocs="364,0;109,0;109,136;364,136;364,0" o:connectangles="0,0,0,0,0"/>
                  </v:shape>
                </v:group>
                <v:shape id="Freeform 923" o:spid="_x0000_s1678" style="position:absolute;left:4953;top:-1299;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" path="m,l,136r254,l254,r,l,xe" fillcolor="#007f00" stroked="f">
                  <v:path arrowok="t" o:connecttype="custom" o:connectlocs="0,0;0,136;254,136;254,0;254,0;0,0" o:connectangles="0,0,0,0,0,0"/>
                </v:shape>
                <v:shape id="Freeform 924" o:spid="_x0000_s1679" style="position:absolute;left:1566;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" path="m,l,e" filled="f" strokeweight=".24228mm">
                  <v:path arrowok="t" o:connecttype="custom" o:connectlocs="0,0;0,0" o:connectangles="0,0"/>
                </v:shape>
                <v:shape id="Freeform 925" o:spid="_x0000_s1680" style="position:absolute;left:1566;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" path="m,l,13e" filled="f" strokeweight=".07194mm">
                  <v:path arrowok="t" o:connecttype="custom" o:connectlocs="0,0;0,13" o:connectangles="0,0"/>
                </v:shape>
                <v:shape id="Freeform 926" o:spid="_x0000_s1681" style="position:absolute;left:1930;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" path="m,l,e" filled="f" strokeweight=".24228mm">
                  <v:path arrowok="t" o:connecttype="custom" o:connectlocs="0,0;0,0" o:connectangles="0,0"/>
                </v:shape>
                <v:shape id="Freeform 927" o:spid="_x0000_s1682" style="position:absolute;left:1930;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" path="m,l,13e" filled="f" strokeweight=".07194mm">
                  <v:path arrowok="t" o:connecttype="custom" o:connectlocs="0,0;0,13" o:connectangles="0,0"/>
                </v:shape>
                <v:shape id="Freeform 928" o:spid="_x0000_s1683" style="position:absolute;left:2040;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" path="m,l,e" filled="f" strokeweight=".24228mm">
                  <v:path arrowok="t" o:connecttype="custom" o:connectlocs="0,0;0,0" o:connectangles="0,0"/>
                </v:shape>
                <v:shape id="Freeform 929" o:spid="_x0000_s1684" style="position:absolute;left:2040;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" path="m,l,13e" filled="f" strokeweight=".07194mm">
                  <v:path arrowok="t" o:connecttype="custom" o:connectlocs="0,0;0,13" o:connectangles="0,0"/>
                </v:shape>
                <v:shape id="Freeform 930" o:spid="_x0000_s1685" style="position:absolute;left:2294;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" path="m,l,e" filled="f" strokeweight=".24228mm">
                  <v:path arrowok="t" o:connecttype="custom" o:connectlocs="0,0;0,0" o:connectangles="0,0"/>
                </v:shape>
                <v:shape id="Freeform 931" o:spid="_x0000_s1686" style="position:absolute;left:2294;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" path="m,l,13e" filled="f" strokeweight=".07194mm">
                  <v:path arrowok="t" o:connecttype="custom" o:connectlocs="0,0;0,13" o:connectangles="0,0"/>
                </v:shape>
                <v:shape id="Freeform 932" o:spid="_x0000_s1687" style="position:absolute;left:2404;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" path="m,l,e" filled="f" strokeweight=".24228mm">
                  <v:path arrowok="t" o:connecttype="custom" o:connectlocs="0,0;0,0" o:connectangles="0,0"/>
                </v:shape>
                <v:shape id="Freeform 933" o:spid="_x0000_s1688" style="position:absolute;left:2404;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" path="m,l,13e" filled="f" strokeweight=".07194mm">
                  <v:path arrowok="t" o:connecttype="custom" o:connectlocs="0,0;0,13" o:connectangles="0,0"/>
                </v:shape>
                <v:shape id="Freeform 934" o:spid="_x0000_s1689" style="position:absolute;left:2659;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" path="m,l,e" filled="f" strokeweight=".24228mm">
                  <v:path arrowok="t" o:connecttype="custom" o:connectlocs="0,0;0,0" o:connectangles="0,0"/>
                </v:shape>
                <v:shape id="Freeform 935" o:spid="_x0000_s1690" style="position:absolute;left:2659;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" path="m,l,13e" filled="f" strokeweight=".07194mm">
                  <v:path arrowok="t" o:connecttype="custom" o:connectlocs="0,0;0,13" o:connectangles="0,0"/>
                </v:shape>
                <v:shape id="Freeform 936" o:spid="_x0000_s1691" style="position:absolute;left:2768;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" path="m,l,e" filled="f" strokeweight=".24228mm">
                  <v:path arrowok="t" o:connecttype="custom" o:connectlocs="0,0;0,0" o:connectangles="0,0"/>
                </v:shape>
                <v:shape id="Freeform 937" o:spid="_x0000_s1692" style="position:absolute;left:2768;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" path="m,l,13e" filled="f" strokeweight=".07194mm">
                  <v:path arrowok="t" o:connecttype="custom" o:connectlocs="0,0;0,13" o:connectangles="0,0"/>
                </v:shape>
                <v:shape id="Freeform 938" o:spid="_x0000_s1693" style="position:absolute;left:3023;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" path="m,l,e" filled="f" strokeweight=".24228mm">
                  <v:path arrowok="t" o:connecttype="custom" o:connectlocs="0,0;0,0" o:connectangles="0,0"/>
                </v:shape>
                <v:shape id="Freeform 939" o:spid="_x0000_s1694" style="position:absolute;left:3023;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" path="m,l,13e" filled="f" strokeweight=".07194mm">
                  <v:path arrowok="t" o:connecttype="custom" o:connectlocs="0,0;0,13" o:connectangles="0,0"/>
                </v:shape>
                <v:shape id="Freeform 940" o:spid="_x0000_s1695" style="position:absolute;left:3132;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" path="m,l,e" filled="f" strokeweight=".24228mm">
                  <v:path arrowok="t" o:connecttype="custom" o:connectlocs="0,0;0,0" o:connectangles="0,0"/>
                </v:shape>
                <v:shape id="Freeform 941" o:spid="_x0000_s1696" style="position:absolute;left:3132;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" path="m,l,13e" filled="f" strokeweight=".07194mm">
                  <v:path arrowok="t" o:connecttype="custom" o:connectlocs="0,0;0,13" o:connectangles="0,0"/>
                </v:shape>
                <v:shape id="Freeform 942" o:spid="_x0000_s1697" style="position:absolute;left:3387;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" path="m,l,e" filled="f" strokeweight=".24228mm">
                  <v:path arrowok="t" o:connecttype="custom" o:connectlocs="0,0;0,0" o:connectangles="0,0"/>
                </v:shape>
                <v:shape id="Freeform 943" o:spid="_x0000_s1698" style="position:absolute;left:3387;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" path="m,l,13e" filled="f" strokeweight=".07194mm">
                  <v:path arrowok="t" o:connecttype="custom" o:connectlocs="0,0;0,13" o:connectangles="0,0"/>
                </v:shape>
                <v:shape id="Freeform 944" o:spid="_x0000_s1699" style="position:absolute;left:3496;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" path="m,l,e" filled="f" strokeweight=".24228mm">
                  <v:path arrowok="t" o:connecttype="custom" o:connectlocs="0,0;0,0" o:connectangles="0,0"/>
                </v:shape>
                <v:shape id="Freeform 945" o:spid="_x0000_s1700" style="position:absolute;left:3496;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" path="m,l,13e" filled="f" strokeweight=".07194mm">
                  <v:path arrowok="t" o:connecttype="custom" o:connectlocs="0,0;0,13" o:connectangles="0,0"/>
                </v:shape>
                <v:shape id="Freeform 946" o:spid="_x0000_s1701" style="position:absolute;left:3751;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" path="m,l,e" filled="f" strokeweight=".24228mm">
                  <v:path arrowok="t" o:connecttype="custom" o:connectlocs="0,0;0,0" o:connectangles="0,0"/>
                </v:shape>
                <v:shape id="Freeform 947" o:spid="_x0000_s1702" style="position:absolute;left:3751;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" path="m,l,13e" filled="f" strokeweight=".07194mm">
                  <v:path arrowok="t" o:connecttype="custom" o:connectlocs="0,0;0,13" o:connectangles="0,0"/>
                </v:shape>
                <v:shape id="Freeform 948" o:spid="_x0000_s1703" style="position:absolute;left:3860;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" path="m,l,e" filled="f" strokeweight=".24228mm">
                  <v:path arrowok="t" o:connecttype="custom" o:connectlocs="0,0;0,0" o:connectangles="0,0"/>
                </v:shape>
                <v:shape id="Freeform 949" o:spid="_x0000_s1704" style="position:absolute;left:3860;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" path="m,l,13e" filled="f" strokeweight=".07194mm">
                  <v:path arrowok="t" o:connecttype="custom" o:connectlocs="0,0;0,13" o:connectangles="0,0"/>
                </v:shape>
                <v:shape id="Freeform 950" o:spid="_x0000_s1705" style="position:absolute;left:4115;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" path="m,l,e" filled="f" strokeweight=".24228mm">
                  <v:path arrowok="t" o:connecttype="custom" o:connectlocs="0,0;0,0" o:connectangles="0,0"/>
                </v:shape>
                <v:shape id="Freeform 951" o:spid="_x0000_s1706" style="position:absolute;left:4115;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" path="m,l,13e" filled="f" strokeweight=".07194mm">
                  <v:path arrowok="t" o:connecttype="custom" o:connectlocs="0,0;0,13" o:connectangles="0,0"/>
                </v:shape>
                <v:shape id="Freeform 952" o:spid="_x0000_s1707" style="position:absolute;left:4225;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" path="m,l,e" filled="f" strokeweight=".24228mm">
                  <v:path arrowok="t" o:connecttype="custom" o:connectlocs="0,0;0,0" o:connectangles="0,0"/>
                </v:shape>
                <v:shape id="Freeform 953" o:spid="_x0000_s1708" style="position:absolute;left:4225;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" path="m,l,13e" filled="f" strokeweight=".07194mm">
                  <v:path arrowok="t" o:connecttype="custom" o:connectlocs="0,0;0,13" o:connectangles="0,0"/>
                </v:shape>
                <v:shape id="Freeform 954" o:spid="_x0000_s1709" style="position:absolute;left:4480;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" path="m,l,e" filled="f" strokeweight=".24228mm">
                  <v:path arrowok="t" o:connecttype="custom" o:connectlocs="0,0;0,0" o:connectangles="0,0"/>
                </v:shape>
                <v:shape id="Freeform 955" o:spid="_x0000_s1710" style="position:absolute;left:4480;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" path="m,l,13e" filled="f" strokeweight=".07194mm">
                  <v:path arrowok="t" o:connecttype="custom" o:connectlocs="0,0;0,13" o:connectangles="0,0"/>
                </v:shape>
                <v:shape id="Freeform 956" o:spid="_x0000_s1711" style="position:absolute;left:4589;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" path="m,l,e" filled="f" strokeweight=".24228mm">
                  <v:path arrowok="t" o:connecttype="custom" o:connectlocs="0,0;0,0" o:connectangles="0,0"/>
                </v:shape>
                <v:shape id="Freeform 957" o:spid="_x0000_s1712" style="position:absolute;left:4589;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" path="m,l,13e" filled="f" strokeweight=".07194mm">
                  <v:path arrowok="t" o:connecttype="custom" o:connectlocs="0,0;0,13" o:connectangles="0,0"/>
                </v:shape>
                <v:shape id="Freeform 958" o:spid="_x0000_s1713" style="position:absolute;left:4844;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" path="m,l,e" filled="f" strokeweight=".24228mm">
                  <v:path arrowok="t" o:connecttype="custom" o:connectlocs="0,0;0,0" o:connectangles="0,0"/>
                </v:shape>
                <v:shape id="Freeform 959" o:spid="_x0000_s1714" style="position:absolute;left:4844;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" path="m,l,13e" filled="f" strokeweight=".07194mm">
                  <v:path arrowok="t" o:connecttype="custom" o:connectlocs="0,0;0,13" o:connectangles="0,0"/>
                </v:shape>
                <v:shape id="Freeform 960" o:spid="_x0000_s1715" style="position:absolute;left:4953;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" path="m,l,e" filled="f" strokeweight=".24228mm">
                  <v:path arrowok="t" o:connecttype="custom" o:connectlocs="0,0;0,0" o:connectangles="0,0"/>
                </v:shape>
                <v:shape id="Freeform 961" o:spid="_x0000_s1716" style="position:absolute;left:4953;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" path="m,l,13e" filled="f" strokeweight=".07194mm">
                  <v:path arrowok="t" o:connecttype="custom" o:connectlocs="0,0;0,13" o:connectangles="0,0"/>
                </v:shape>
                <v:shape id="Freeform 962" o:spid="_x0000_s1717" style="position:absolute;left:5208;top:-114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" path="m,l,e" filled="f" strokeweight=".24228mm">
                  <v:path arrowok="t" o:connecttype="custom" o:connectlocs="0,0;0,0" o:connectangles="0,0"/>
                </v:shape>
                <v:shape id="Freeform 963" o:spid="_x0000_s1718" style="position:absolute;left:5208;top:-114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" path="m,l,13e" filled="f" strokeweight=".07194mm">
                  <v:path arrowok="t" o:connecttype="custom" o:connectlocs="0,0;0,13" o:connectangles="0,0"/>
                </v:shape>
                <v:shape id="Freeform 964" o:spid="_x0000_s1719" style="position:absolute;left:1548;top:-123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" path="m,l17,e" filled="f" strokeweight="0">
                  <v:path arrowok="t" o:connecttype="custom" o:connectlocs="0,0;17,0" o:connectangles="0,0"/>
                </v:shape>
                <v:shape id="Freeform 965" o:spid="_x0000_s1720" style="position:absolute;left:1548;top:-123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" path="m17,l,e" filled="f" strokeweight=".05536mm">
                  <v:path arrowok="t" o:connecttype="custom" o:connectlocs="17,0;0,0" o:connectangles="0,0"/>
                </v:shape>
                <v:shape id="Freeform 966" o:spid="_x0000_s1721" style="position:absolute;left:1548;top:-129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" path="m,l17,e" filled="f" strokeweight="0">
                  <v:path arrowok="t" o:connecttype="custom" o:connectlocs="0,0;17,0" o:connectangles="0,0"/>
                </v:shape>
                <v:shape id="Freeform 967" o:spid="_x0000_s1722" style="position:absolute;left:1548;top:-129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" path="m17,l,e" filled="f" strokeweight=".05536mm">
                  <v:path arrowok="t" o:connecttype="custom" o:connectlocs="17,0;0,0" o:connectangles="0,0"/>
                </v:shape>
                <v:shape id="Freeform 968" o:spid="_x0000_s1723" style="position:absolute;left:1548;top:-136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" path="m,l17,e" filled="f" strokeweight="0">
                  <v:path arrowok="t" o:connecttype="custom" o:connectlocs="0,0;17,0" o:connectangles="0,0"/>
                </v:shape>
                <v:shape id="Freeform 969" o:spid="_x0000_s1724" style="position:absolute;left:1548;top:-136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" path="m17,l,e" filled="f" strokeweight=".05536mm">
                  <v:path arrowok="t" o:connecttype="custom" o:connectlocs="17,0;0,0" o:connectangles="0,0"/>
                </v:shape>
                <v:group id="Group 970" o:spid="_x0000_s1725" style="position:absolute;left:2304;top:5021;width:14285;height:1536" coordorigin="2304,5021"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shape id="Freeform 971" o:spid="_x0000_s1726" style="position:absolute;left:2304;top:5021;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" path="m-737,-6170r,-301e" filled="f" strokeweight=".06364mm">
                    <v:path arrowok="t" o:connecttype="custom" o:connectlocs="-737,-6170;-737,-6471" o:connectangles="0,0"/>
                  </v:shape>
                  <v:shape id="Freeform 972" o:spid="_x0000_s1727" style="position:absolute;left:2304;top:5021;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" path="m2904,-6170r,-301e" filled="f" strokeweight=".06364mm">
                    <v:path arrowok="t" o:connecttype="custom" o:connectlocs="2904,-6170;2904,-6471" o:connectangles="0,0"/>
                  </v:shape>
                  <v:shape id="Freeform 973" o:spid="_x0000_s1728" style="position:absolute;left:2304;top:5021;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" path="m-737,-6170r3641,e" filled="f" strokeweight=".06364mm">
                    <v:path arrowok="t" o:connecttype="custom" o:connectlocs="-737,-6170;2904,-6170" o:connectangles="0,0"/>
                  </v:shape>
                  <v:shape id="Freeform 974" o:spid="_x0000_s1729" style="position:absolute;left:2304;top:5021;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" path="m-737,-6471r3641,e" filled="f" strokeweight=".06364mm">
                    <v:path arrowok="t" o:connecttype="custom" o:connectlocs="-737,-6471;2904,-6471" o:connectangles="0,0"/>
                  </v:shape>
                </v:group>
                <v:shape id="Freeform 975" o:spid="_x0000_s1730" style="position:absolute;left:1566;top:-1088;width:3642;height:302;visibility:visible;mso-wrap-style:square;v-text-anchor:top" coordsize="364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" path="m,301r3641,l3641,,,,,301xe" stroked="f">
                  <v:path arrowok="t" o:connecttype="custom" o:connectlocs="0,301;3641,301;3641,0;0,0;0,301" o:connectangles="0,0,0,0,0"/>
                </v:shape>
                <v:shape id="Freeform 976" o:spid="_x0000_s1731" style="position:absolute;left:1566;top:-1075;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" path="m,l,136r364,l364,r,l,xe" fillcolor="red" stroked="f">
                  <v:path arrowok="t" o:connecttype="custom" o:connectlocs="0,0;0,136;364,136;364,0;364,0;0,0" o:connectangles="0,0,0,0,0,0"/>
                </v:shape>
                <v:shape id="Freeform 977" o:spid="_x0000_s1732" style="position:absolute;left:1566;top:-938;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" path="m,l,136r364,l364,r,l,xe" fillcolor="#007f00" stroked="f">
                  <v:path arrowok="t" o:connecttype="custom" o:connectlocs="0,0;0,136;364,136;364,0;364,0;0,0" o:connectangles="0,0,0,0,0,0"/>
                </v:shape>
                <v:shape id="Freeform 978" o:spid="_x0000_s1733" style="position:absolute;left:1930;top:-107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" path="m,l,136r109,l109,r,l,xe" fillcolor="red" stroked="f">
                  <v:path arrowok="t" o:connecttype="custom" o:connectlocs="0,0;0,136;109,136;109,0;109,0;0,0" o:connectangles="0,0,0,0,0,0"/>
                </v:shape>
                <v:shape id="Freeform 979" o:spid="_x0000_s1734" style="position:absolute;left:1930;top:-938;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" path="m,l,136r109,l109,r,l,xe" fillcolor="yellow" stroked="f">
                  <v:path arrowok="t" o:connecttype="custom" o:connectlocs="0,0;0,136;109,136;109,0;109,0;0,0" o:connectangles="0,0,0,0,0,0"/>
                </v:shape>
                <v:shape id="Freeform 980" o:spid="_x0000_s1735" style="position:absolute;left:2040;top:-107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" path="m,l,136r254,l254,r,l,xe" fillcolor="#007f00" stroked="f">
                  <v:path arrowok="t" o:connecttype="custom" o:connectlocs="0,0;0,136;254,136;254,0;254,0;0,0" o:connectangles="0,0,0,0,0,0"/>
                </v:shape>
                <v:shape id="Freeform 981" o:spid="_x0000_s1736" style="position:absolute;left:2040;top:-93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" path="m,l,136r254,l254,r,l,xe" fillcolor="red" stroked="f">
                  <v:path arrowok="t" o:connecttype="custom" o:connectlocs="0,0;0,136;254,136;254,0;254,0;0,0" o:connectangles="0,0,0,0,0,0"/>
                </v:shape>
                <v:shape id="Freeform 982" o:spid="_x0000_s1737" style="position:absolute;left:2294;top:-107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" path="m,l,136r109,l109,r,l,xe" fillcolor="yellow" stroked="f">
                  <v:path arrowok="t" o:connecttype="custom" o:connectlocs="0,0;0,136;109,136;109,0;109,0;0,0" o:connectangles="0,0,0,0,0,0"/>
                </v:shape>
                <v:group id="Group 983" o:spid="_x0000_s1738" style="position:absolute;left:2294;top:-1075;width:365;height:274" coordorigin="2294,-1075"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shape id="Freeform 984" o:spid="_x0000_s1739" style="position:absolute;left:2294;top:-107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" path="m109,136l,136,,273r109,l109,136e" fillcolor="red" stroked="f">
                    <v:path arrowok="t" o:connecttype="custom" o:connectlocs="109,136;0,136;0,273;109,273;109,136" o:connectangles="0,0,0,0,0"/>
                  </v:shape>
                  <v:shape id="Freeform 985" o:spid="_x0000_s1740" style="position:absolute;left:2294;top:-107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" path="m364,l109,r,136l364,136,364,e" fillcolor="red" stroked="f">
                    <v:path arrowok="t" o:connecttype="custom" o:connectlocs="364,0;109,0;109,136;364,136;364,0" o:connectangles="0,0,0,0,0"/>
                  </v:shape>
                </v:group>
                <v:shape id="Freeform 986" o:spid="_x0000_s1741" style="position:absolute;left:2404;top:-93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" path="m,l,136r254,l254,r,l,xe" fillcolor="#007f00" stroked="f">
                  <v:path arrowok="t" o:connecttype="custom" o:connectlocs="0,0;0,136;254,136;254,0;254,0;0,0" o:connectangles="0,0,0,0,0,0"/>
                </v:shape>
                <v:shape id="Freeform 987" o:spid="_x0000_s1742" style="position:absolute;left:2659;top:-107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" path="m,l,136r109,l109,r,l,xe" fillcolor="red" stroked="f">
                  <v:path arrowok="t" o:connecttype="custom" o:connectlocs="0,0;0,136;109,136;109,0;109,0;0,0" o:connectangles="0,0,0,0,0,0"/>
                </v:shape>
                <v:shape id="Freeform 988" o:spid="_x0000_s1743" style="position:absolute;left:2659;top:-938;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" path="m,l,136r109,l109,r,l,xe" fillcolor="yellow" stroked="f">
                  <v:path arrowok="t" o:connecttype="custom" o:connectlocs="0,0;0,136;109,136;109,0;109,0;0,0" o:connectangles="0,0,0,0,0,0"/>
                </v:shape>
                <v:shape id="Freeform 989" o:spid="_x0000_s1744" style="position:absolute;left:2768;top:-107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" path="m,l,136r254,l254,r,l,xe" fillcolor="#007f00" stroked="f">
                  <v:path arrowok="t" o:connecttype="custom" o:connectlocs="0,0;0,136;254,136;254,0;254,0;0,0" o:connectangles="0,0,0,0,0,0"/>
                </v:shape>
                <v:shape id="Freeform 990" o:spid="_x0000_s1745" style="position:absolute;left:2768;top:-93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" path="m,l,136r254,l254,r,l,xe" fillcolor="red" stroked="f">
                  <v:path arrowok="t" o:connecttype="custom" o:connectlocs="0,0;0,136;254,136;254,0;254,0;0,0" o:connectangles="0,0,0,0,0,0"/>
                </v:shape>
                <v:shape id="Freeform 991" o:spid="_x0000_s1746" style="position:absolute;left:3023;top:-107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" path="m,l,136r109,l109,r,l,xe" fillcolor="yellow" stroked="f">
                  <v:path arrowok="t" o:connecttype="custom" o:connectlocs="0,0;0,136;109,136;109,0;109,0;0,0" o:connectangles="0,0,0,0,0,0"/>
                </v:shape>
                <v:group id="Group 992" o:spid="_x0000_s1747" style="position:absolute;left:3023;top:-1075;width:365;height:274" coordorigin="3023,-1075"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">
                  <v:shape id="Freeform 993" o:spid="_x0000_s1748" style="position:absolute;left:3023;top:-107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" path="m109,136l,136,,273r109,l109,136e" fillcolor="red" stroked="f">
                    <v:path arrowok="t" o:connecttype="custom" o:connectlocs="109,136;0,136;0,273;109,273;109,136" o:connectangles="0,0,0,0,0"/>
                  </v:shape>
                  <v:shape id="Freeform 994" o:spid="_x0000_s1749" style="position:absolute;left:3023;top:-107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" path="m364,l109,r,136l364,136,364,e" fillcolor="red" stroked="f">
                    <v:path arrowok="t" o:connecttype="custom" o:connectlocs="364,0;109,0;109,136;364,136;364,0" o:connectangles="0,0,0,0,0"/>
                  </v:shape>
                </v:group>
                <v:shape id="Freeform 995" o:spid="_x0000_s1750" style="position:absolute;left:3132;top:-93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" path="m,l,136r254,l254,r,l,xe" fillcolor="#007f00" stroked="f">
                  <v:path arrowok="t" o:connecttype="custom" o:connectlocs="0,0;0,136;254,136;254,0;254,0;0,0" o:connectangles="0,0,0,0,0,0"/>
                </v:shape>
                <v:shape id="Freeform 996" o:spid="_x0000_s1751" style="position:absolute;left:3387;top:-107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" path="m,l,136r109,l109,r,l,xe" fillcolor="red" stroked="f">
                  <v:path arrowok="t" o:connecttype="custom" o:connectlocs="0,0;0,136;109,136;109,0;109,0;0,0" o:connectangles="0,0,0,0,0,0"/>
                </v:shape>
                <v:shape id="Freeform 997" o:spid="_x0000_s1752" style="position:absolute;left:3387;top:-938;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" path="m,l,136r109,l109,r,l,xe" fillcolor="yellow" stroked="f">
                  <v:path arrowok="t" o:connecttype="custom" o:connectlocs="0,0;0,136;109,136;109,0;109,0;0,0" o:connectangles="0,0,0,0,0,0"/>
                </v:shape>
                <v:shape id="Freeform 998" o:spid="_x0000_s1753" style="position:absolute;left:3496;top:-107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" path="m,l,136r254,l254,r,l,xe" fillcolor="#007f00" stroked="f">
                  <v:path arrowok="t" o:connecttype="custom" o:connectlocs="0,0;0,136;254,136;254,0;254,0;0,0" o:connectangles="0,0,0,0,0,0"/>
                </v:shape>
                <v:shape id="Freeform 999" o:spid="_x0000_s1754" style="position:absolute;left:3496;top:-93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" path="m,l,136r254,l254,r,l,xe" fillcolor="red" stroked="f">
                  <v:path arrowok="t" o:connecttype="custom" o:connectlocs="0,0;0,136;254,136;254,0;254,0;0,0" o:connectangles="0,0,0,0,0,0"/>
                </v:shape>
                <v:shape id="Freeform 1000" o:spid="_x0000_s1755" style="position:absolute;left:3751;top:-107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" path="m,l,136r109,l109,r,l,xe" fillcolor="yellow" stroked="f">
                  <v:path arrowok="t" o:connecttype="custom" o:connectlocs="0,0;0,136;109,136;109,0;109,0;0,0" o:connectangles="0,0,0,0,0,0"/>
                </v:shape>
                <v:group id="Group 1001" o:spid="_x0000_s1756" style="position:absolute;left:3751;top:-1075;width:365;height:274" coordorigin="3751,-1075"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Freeform 1002" o:spid="_x0000_s1757" style="position:absolute;left:3751;top:-107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" path="m109,136l,136,,273r109,l109,136e" fillcolor="red" stroked="f">
                    <v:path arrowok="t" o:connecttype="custom" o:connectlocs="109,136;0,136;0,273;109,273;109,136" o:connectangles="0,0,0,0,0"/>
                  </v:shape>
                  <v:shape id="Freeform 1003" o:spid="_x0000_s1758" style="position:absolute;left:3751;top:-107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" path="m364,l109,r,136l364,136,364,e" fillcolor="red" stroked="f">
                    <v:path arrowok="t" o:connecttype="custom" o:connectlocs="364,0;109,0;109,136;364,136;364,0" o:connectangles="0,0,0,0,0"/>
                  </v:shape>
                </v:group>
                <v:shape id="Freeform 1004" o:spid="_x0000_s1759" style="position:absolute;left:3860;top:-93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" path="m,l,136r254,l254,r,l,xe" fillcolor="#007f00" stroked="f">
                  <v:path arrowok="t" o:connecttype="custom" o:connectlocs="0,0;0,136;254,136;254,0;254,0;0,0" o:connectangles="0,0,0,0,0,0"/>
                </v:shape>
                <v:shape id="Freeform 1005" o:spid="_x0000_s1760" style="position:absolute;left:4115;top:-107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" path="m,l,136r109,l109,r,l,xe" fillcolor="red" stroked="f">
                  <v:path arrowok="t" o:connecttype="custom" o:connectlocs="0,0;0,136;109,136;109,0;109,0;0,0" o:connectangles="0,0,0,0,0,0"/>
                </v:shape>
                <v:shape id="Freeform 1006" o:spid="_x0000_s1761" style="position:absolute;left:4115;top:-938;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" path="m,l,136r109,l109,r,l,xe" fillcolor="yellow" stroked="f">
                  <v:path arrowok="t" o:connecttype="custom" o:connectlocs="0,0;0,136;109,136;109,0;109,0;0,0" o:connectangles="0,0,0,0,0,0"/>
                </v:shape>
                <v:shape id="Freeform 1007" o:spid="_x0000_s1762" style="position:absolute;left:4225;top:-107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" path="m,l,136r254,l254,r,l,xe" fillcolor="#007f00" stroked="f">
                  <v:path arrowok="t" o:connecttype="custom" o:connectlocs="0,0;0,136;254,136;254,0;254,0;0,0" o:connectangles="0,0,0,0,0,0"/>
                </v:shape>
                <v:shape id="Freeform 1008" o:spid="_x0000_s1763" style="position:absolute;left:4225;top:-93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" path="m,l,136r254,l254,r,l,xe" fillcolor="red" stroked="f">
                  <v:path arrowok="t" o:connecttype="custom" o:connectlocs="0,0;0,136;254,136;254,0;254,0;0,0" o:connectangles="0,0,0,0,0,0"/>
                </v:shape>
                <v:shape id="Freeform 1009" o:spid="_x0000_s1764" style="position:absolute;left:4480;top:-107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" path="m,l,136r109,l109,r,l,xe" fillcolor="yellow" stroked="f">
                  <v:path arrowok="t" o:connecttype="custom" o:connectlocs="0,0;0,136;109,136;109,0;109,0;0,0" o:connectangles="0,0,0,0,0,0"/>
                </v:shape>
                <v:group id="Group 1010" o:spid="_x0000_s1765" style="position:absolute;left:4480;top:-1075;width:365;height:274" coordorigin="4480,-1075"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">
                  <v:shape id="Freeform 1011" o:spid="_x0000_s1766" style="position:absolute;left:4480;top:-107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" path="m109,136l,136,,273r109,l109,136e" fillcolor="red" stroked="f">
                    <v:path arrowok="t" o:connecttype="custom" o:connectlocs="109,136;0,136;0,273;109,273;109,136" o:connectangles="0,0,0,0,0"/>
                  </v:shape>
                  <v:shape id="Freeform 1012" o:spid="_x0000_s1767" style="position:absolute;left:4480;top:-107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" path="m364,l109,r,136l364,136,364,e" fillcolor="red" stroked="f">
                    <v:path arrowok="t" o:connecttype="custom" o:connectlocs="364,0;109,0;109,136;364,136;364,0" o:connectangles="0,0,0,0,0"/>
                  </v:shape>
                </v:group>
                <v:shape id="Freeform 1013" o:spid="_x0000_s1768" style="position:absolute;left:4589;top:-93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" path="m,l,136r254,l254,r,l,xe" fillcolor="#007f00" stroked="f">
                  <v:path arrowok="t" o:connecttype="custom" o:connectlocs="0,0;0,136;254,136;254,0;254,0;0,0" o:connectangles="0,0,0,0,0,0"/>
                </v:shape>
                <v:shape id="Freeform 1014" o:spid="_x0000_s1769" style="position:absolute;left:4844;top:-107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" path="m,l,136r109,l109,r,l,xe" fillcolor="red" stroked="f">
                  <v:path arrowok="t" o:connecttype="custom" o:connectlocs="0,0;0,136;109,136;109,0;109,0;0,0" o:connectangles="0,0,0,0,0,0"/>
                </v:shape>
                <v:shape id="Freeform 1015" o:spid="_x0000_s1770" style="position:absolute;left:4844;top:-938;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" path="m,l,136r109,l109,r,l,xe" fillcolor="yellow" stroked="f">
                  <v:path arrowok="t" o:connecttype="custom" o:connectlocs="0,0;0,136;109,136;109,0;109,0;0,0" o:connectangles="0,0,0,0,0,0"/>
                </v:shape>
                <v:shape id="Freeform 1016" o:spid="_x0000_s1771" style="position:absolute;left:4953;top:-107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" path="m,l,136r254,l254,r,l,xe" fillcolor="#007f00" stroked="f">
                  <v:path arrowok="t" o:connecttype="custom" o:connectlocs="0,0;0,136;254,136;254,0;254,0;0,0" o:connectangles="0,0,0,0,0,0"/>
                </v:shape>
                <v:shape id="Freeform 1017" o:spid="_x0000_s1772" style="position:absolute;left:4953;top:-93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" path="m,l,136r254,l254,r,l,xe" fillcolor="red" stroked="f">
                  <v:path arrowok="t" o:connecttype="custom" o:connectlocs="0,0;0,136;254,136;254,0;254,0;0,0" o:connectangles="0,0,0,0,0,0"/>
                </v:shape>
                <v:shape id="Freeform 1018" o:spid="_x0000_s1773" style="position:absolute;left:1566;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" path="m,l,e" filled="f" strokeweight=".24228mm">
                  <v:path arrowok="t" o:connecttype="custom" o:connectlocs="0,0;0,0" o:connectangles="0,0"/>
                </v:shape>
                <v:shape id="Freeform 1019" o:spid="_x0000_s1774" style="position:absolute;left:1566;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" path="m,l,13e" filled="f" strokeweight=".07194mm">
                  <v:path arrowok="t" o:connecttype="custom" o:connectlocs="0,0;0,13" o:connectangles="0,0"/>
                </v:shape>
                <v:shape id="Freeform 1020" o:spid="_x0000_s1775" style="position:absolute;left:1930;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" path="m,l,e" filled="f" strokeweight=".24228mm">
                  <v:path arrowok="t" o:connecttype="custom" o:connectlocs="0,0;0,0" o:connectangles="0,0"/>
                </v:shape>
                <v:shape id="Freeform 1021" o:spid="_x0000_s1776" style="position:absolute;left:1930;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" path="m,l,13e" filled="f" strokeweight=".07194mm">
                  <v:path arrowok="t" o:connecttype="custom" o:connectlocs="0,0;0,13" o:connectangles="0,0"/>
                </v:shape>
                <v:shape id="Freeform 1022" o:spid="_x0000_s1777" style="position:absolute;left:2040;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" path="m,l,e" filled="f" strokeweight=".24228mm">
                  <v:path arrowok="t" o:connecttype="custom" o:connectlocs="0,0;0,0" o:connectangles="0,0"/>
                </v:shape>
                <v:shape id="Freeform 1023" o:spid="_x0000_s1778" style="position:absolute;left:2040;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" path="m,l,13e" filled="f" strokeweight=".07194mm">
                  <v:path arrowok="t" o:connecttype="custom" o:connectlocs="0,0;0,13" o:connectangles="0,0"/>
                </v:shape>
                <v:shape id="Freeform 1024" o:spid="_x0000_s1779" style="position:absolute;left:2294;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" path="m,l,e" filled="f" strokeweight=".24228mm">
                  <v:path arrowok="t" o:connecttype="custom" o:connectlocs="0,0;0,0" o:connectangles="0,0"/>
                </v:shape>
                <v:shape id="Freeform 1025" o:spid="_x0000_s1780" style="position:absolute;left:2294;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" path="m,l,13e" filled="f" strokeweight=".07194mm">
                  <v:path arrowok="t" o:connecttype="custom" o:connectlocs="0,0;0,13" o:connectangles="0,0"/>
                </v:shape>
                <v:shape id="Freeform 1026" o:spid="_x0000_s1781" style="position:absolute;left:2404;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" path="m,l,e" filled="f" strokeweight=".24228mm">
                  <v:path arrowok="t" o:connecttype="custom" o:connectlocs="0,0;0,0" o:connectangles="0,0"/>
                </v:shape>
                <v:shape id="Freeform 1027" o:spid="_x0000_s1782" style="position:absolute;left:2404;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" path="m,l,13e" filled="f" strokeweight=".07194mm">
                  <v:path arrowok="t" o:connecttype="custom" o:connectlocs="0,0;0,13" o:connectangles="0,0"/>
                </v:shape>
                <v:shape id="Freeform 1028" o:spid="_x0000_s1783" style="position:absolute;left:2659;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" path="m,l,e" filled="f" strokeweight=".24228mm">
                  <v:path arrowok="t" o:connecttype="custom" o:connectlocs="0,0;0,0" o:connectangles="0,0"/>
                </v:shape>
                <v:shape id="Freeform 1029" o:spid="_x0000_s1784" style="position:absolute;left:2659;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" path="m,l,13e" filled="f" strokeweight=".07194mm">
                  <v:path arrowok="t" o:connecttype="custom" o:connectlocs="0,0;0,13" o:connectangles="0,0"/>
                </v:shape>
                <v:shape id="Freeform 1030" o:spid="_x0000_s1785" style="position:absolute;left:2768;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" path="m,l,e" filled="f" strokeweight=".24228mm">
                  <v:path arrowok="t" o:connecttype="custom" o:connectlocs="0,0;0,0" o:connectangles="0,0"/>
                </v:shape>
                <v:shape id="Freeform 1031" o:spid="_x0000_s1786" style="position:absolute;left:2768;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" path="m,l,13e" filled="f" strokeweight=".07194mm">
                  <v:path arrowok="t" o:connecttype="custom" o:connectlocs="0,0;0,13" o:connectangles="0,0"/>
                </v:shape>
                <v:shape id="Freeform 1032" o:spid="_x0000_s1787" style="position:absolute;left:3023;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" path="m,l,e" filled="f" strokeweight=".24228mm">
                  <v:path arrowok="t" o:connecttype="custom" o:connectlocs="0,0;0,0" o:connectangles="0,0"/>
                </v:shape>
                <v:shape id="Freeform 1033" o:spid="_x0000_s1788" style="position:absolute;left:3023;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" path="m,l,13e" filled="f" strokeweight=".07194mm">
                  <v:path arrowok="t" o:connecttype="custom" o:connectlocs="0,0;0,13" o:connectangles="0,0"/>
                </v:shape>
                <v:shape id="Freeform 1034" o:spid="_x0000_s1789" style="position:absolute;left:3132;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" path="m,l,e" filled="f" strokeweight=".24228mm">
                  <v:path arrowok="t" o:connecttype="custom" o:connectlocs="0,0;0,0" o:connectangles="0,0"/>
                </v:shape>
                <v:shape id="Freeform 1035" o:spid="_x0000_s1790" style="position:absolute;left:3132;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" path="m,l,13e" filled="f" strokeweight=".07194mm">
                  <v:path arrowok="t" o:connecttype="custom" o:connectlocs="0,0;0,13" o:connectangles="0,0"/>
                </v:shape>
                <v:shape id="Freeform 1036" o:spid="_x0000_s1791" style="position:absolute;left:3387;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" path="m,l,e" filled="f" strokeweight=".24228mm">
                  <v:path arrowok="t" o:connecttype="custom" o:connectlocs="0,0;0,0" o:connectangles="0,0"/>
                </v:shape>
                <v:shape id="Freeform 1037" o:spid="_x0000_s1792" style="position:absolute;left:3387;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" path="m,l,13e" filled="f" strokeweight=".07194mm">
                  <v:path arrowok="t" o:connecttype="custom" o:connectlocs="0,0;0,13" o:connectangles="0,0"/>
                </v:shape>
                <v:shape id="Freeform 1038" o:spid="_x0000_s1793" style="position:absolute;left:3496;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" path="m,l,e" filled="f" strokeweight=".24228mm">
                  <v:path arrowok="t" o:connecttype="custom" o:connectlocs="0,0;0,0" o:connectangles="0,0"/>
                </v:shape>
                <v:shape id="Freeform 1039" o:spid="_x0000_s1794" style="position:absolute;left:3496;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" path="m,l,13e" filled="f" strokeweight=".07194mm">
                  <v:path arrowok="t" o:connecttype="custom" o:connectlocs="0,0;0,13" o:connectangles="0,0"/>
                </v:shape>
                <v:shape id="Freeform 1040" o:spid="_x0000_s1795" style="position:absolute;left:3751;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" path="m,l,e" filled="f" strokeweight=".24228mm">
                  <v:path arrowok="t" o:connecttype="custom" o:connectlocs="0,0;0,0" o:connectangles="0,0"/>
                </v:shape>
                <v:shape id="Freeform 1041" o:spid="_x0000_s1796" style="position:absolute;left:3751;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" path="m,l,13e" filled="f" strokeweight=".07194mm">
                  <v:path arrowok="t" o:connecttype="custom" o:connectlocs="0,0;0,13" o:connectangles="0,0"/>
                </v:shape>
                <v:shape id="Freeform 1042" o:spid="_x0000_s1797" style="position:absolute;left:3860;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" path="m,l,e" filled="f" strokeweight=".24228mm">
                  <v:path arrowok="t" o:connecttype="custom" o:connectlocs="0,0;0,0" o:connectangles="0,0"/>
                </v:shape>
                <v:shape id="Freeform 1043" o:spid="_x0000_s1798" style="position:absolute;left:3860;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" path="m,l,13e" filled="f" strokeweight=".07194mm">
                  <v:path arrowok="t" o:connecttype="custom" o:connectlocs="0,0;0,13" o:connectangles="0,0"/>
                </v:shape>
                <v:shape id="Freeform 1044" o:spid="_x0000_s1799" style="position:absolute;left:4115;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" path="m,l,e" filled="f" strokeweight=".24228mm">
                  <v:path arrowok="t" o:connecttype="custom" o:connectlocs="0,0;0,0" o:connectangles="0,0"/>
                </v:shape>
                <v:shape id="Freeform 1045" o:spid="_x0000_s1800" style="position:absolute;left:4115;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" path="m,l,13e" filled="f" strokeweight=".07194mm">
                  <v:path arrowok="t" o:connecttype="custom" o:connectlocs="0,0;0,13" o:connectangles="0,0"/>
                </v:shape>
                <v:shape id="Freeform 1046" o:spid="_x0000_s1801" style="position:absolute;left:4225;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" path="m,l,e" filled="f" strokeweight=".24228mm">
                  <v:path arrowok="t" o:connecttype="custom" o:connectlocs="0,0;0,0" o:connectangles="0,0"/>
                </v:shape>
                <v:shape id="Freeform 1047" o:spid="_x0000_s1802" style="position:absolute;left:4225;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" path="m,l,13e" filled="f" strokeweight=".07194mm">
                  <v:path arrowok="t" o:connecttype="custom" o:connectlocs="0,0;0,13" o:connectangles="0,0"/>
                </v:shape>
                <v:shape id="Freeform 1048" o:spid="_x0000_s1803" style="position:absolute;left:4480;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" path="m,l,e" filled="f" strokeweight=".24228mm">
                  <v:path arrowok="t" o:connecttype="custom" o:connectlocs="0,0;0,0" o:connectangles="0,0"/>
                </v:shape>
                <v:shape id="Freeform 1049" o:spid="_x0000_s1804" style="position:absolute;left:4480;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" path="m,l,13e" filled="f" strokeweight=".07194mm">
                  <v:path arrowok="t" o:connecttype="custom" o:connectlocs="0,0;0,13" o:connectangles="0,0"/>
                </v:shape>
                <v:shape id="Freeform 1050" o:spid="_x0000_s1805" style="position:absolute;left:4589;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" path="m,l,e" filled="f" strokeweight=".24228mm">
                  <v:path arrowok="t" o:connecttype="custom" o:connectlocs="0,0;0,0" o:connectangles="0,0"/>
                </v:shape>
                <v:shape id="Freeform 1051" o:spid="_x0000_s1806" style="position:absolute;left:4589;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" path="m,l,13e" filled="f" strokeweight=".07194mm">
                  <v:path arrowok="t" o:connecttype="custom" o:connectlocs="0,0;0,13" o:connectangles="0,0"/>
                </v:shape>
                <v:shape id="Freeform 1052" o:spid="_x0000_s1807" style="position:absolute;left:4844;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" path="m,l,e" filled="f" strokeweight=".24228mm">
                  <v:path arrowok="t" o:connecttype="custom" o:connectlocs="0,0;0,0" o:connectangles="0,0"/>
                </v:shape>
                <v:shape id="Freeform 1053" o:spid="_x0000_s1808" style="position:absolute;left:4844;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" path="m,l,13e" filled="f" strokeweight=".07194mm">
                  <v:path arrowok="t" o:connecttype="custom" o:connectlocs="0,0;0,13" o:connectangles="0,0"/>
                </v:shape>
                <v:shape id="Freeform 1054" o:spid="_x0000_s1809" style="position:absolute;left:4953;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" path="m,l,e" filled="f" strokeweight=".24228mm">
                  <v:path arrowok="t" o:connecttype="custom" o:connectlocs="0,0;0,0" o:connectangles="0,0"/>
                </v:shape>
                <v:shape id="Freeform 1055" o:spid="_x0000_s1810" style="position:absolute;left:4953;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" path="m,l,13e" filled="f" strokeweight=".07194mm">
                  <v:path arrowok="t" o:connecttype="custom" o:connectlocs="0,0;0,13" o:connectangles="0,0"/>
                </v:shape>
                <v:shape id="Freeform 1056" o:spid="_x0000_s1811" style="position:absolute;left:5208;top:-78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" path="m,l,e" filled="f" strokeweight=".24228mm">
                  <v:path arrowok="t" o:connecttype="custom" o:connectlocs="0,0;0,0" o:connectangles="0,0"/>
                </v:shape>
                <v:shape id="Freeform 1057" o:spid="_x0000_s1812" style="position:absolute;left:5208;top:-78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" path="m,l,13e" filled="f" strokeweight=".07194mm">
                  <v:path arrowok="t" o:connecttype="custom" o:connectlocs="0,0;0,13" o:connectangles="0,0"/>
                </v:shape>
                <v:shape id="Freeform 1058" o:spid="_x0000_s1813" style="position:absolute;left:1548;top:-86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" path="m,l17,e" filled="f" strokeweight="0">
                  <v:path arrowok="t" o:connecttype="custom" o:connectlocs="0,0;17,0" o:connectangles="0,0"/>
                </v:shape>
                <v:shape id="Freeform 1059" o:spid="_x0000_s1814" style="position:absolute;left:1548;top:-86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" path="m17,l,e" filled="f" strokeweight=".05536mm">
                  <v:path arrowok="t" o:connecttype="custom" o:connectlocs="17,0;0,0" o:connectangles="0,0"/>
                </v:shape>
                <v:shape id="Freeform 1060" o:spid="_x0000_s1815" style="position:absolute;left:1548;top:-93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" path="m,l17,e" filled="f" strokeweight="0">
                  <v:path arrowok="t" o:connecttype="custom" o:connectlocs="0,0;17,0" o:connectangles="0,0"/>
                </v:shape>
                <v:shape id="Freeform 1061" o:spid="_x0000_s1816" style="position:absolute;left:1548;top:-93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" path="m17,l,e" filled="f" strokeweight=".05536mm">
                  <v:path arrowok="t" o:connecttype="custom" o:connectlocs="17,0;0,0" o:connectangles="0,0"/>
                </v:shape>
                <v:shape id="Freeform 1062" o:spid="_x0000_s1817" style="position:absolute;left:1548;top:-100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" path="m,l17,e" filled="f" strokeweight="0">
                  <v:path arrowok="t" o:connecttype="custom" o:connectlocs="0,0;17,0" o:connectangles="0,0"/>
                </v:shape>
                <v:shape id="Freeform 1063" o:spid="_x0000_s1818" style="position:absolute;left:1548;top:-100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" path="m17,l,e" filled="f" strokeweight=".05536mm">
                  <v:path arrowok="t" o:connecttype="custom" o:connectlocs="17,0;0,0" o:connectangles="0,0"/>
                </v:shape>
                <v:group id="Group 1064" o:spid="_x0000_s1819" style="position:absolute;left:2304;top:6864;width:14285;height:1536" coordorigin="2304,6864"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shape id="Freeform 1065" o:spid="_x0000_s1820" style="position:absolute;left:2304;top:6864;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" path="m-737,-7651r,-301e" filled="f" strokeweight=".06364mm">
                    <v:path arrowok="t" o:connecttype="custom" o:connectlocs="-737,-7651;-737,-7952" o:connectangles="0,0"/>
                  </v:shape>
                  <v:shape id="Freeform 1066" o:spid="_x0000_s1821" style="position:absolute;left:2304;top:6864;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" path="m2904,-7651r,-301e" filled="f" strokeweight=".06364mm">
                    <v:path arrowok="t" o:connecttype="custom" o:connectlocs="2904,-7651;2904,-7952" o:connectangles="0,0"/>
                  </v:shape>
                  <v:shape id="Freeform 1067" o:spid="_x0000_s1822" style="position:absolute;left:2304;top:6864;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" path="m-737,-7651r3641,e" filled="f" strokeweight=".06364mm">
                    <v:path arrowok="t" o:connecttype="custom" o:connectlocs="-737,-7651;2904,-7651" o:connectangles="0,0"/>
                  </v:shape>
                  <v:shape id="Freeform 1068" o:spid="_x0000_s1823" style="position:absolute;left:2304;top:6864;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" path="m-737,-7952r3641,e" filled="f" strokeweight=".06364mm">
                    <v:path arrowok="t" o:connecttype="custom" o:connectlocs="-737,-7952;2904,-7952" o:connectangles="0,0"/>
                  </v:shape>
                </v:group>
                <v:shape id="Freeform 1069" o:spid="_x0000_s1824" style="position:absolute;left:1566;top:-727;width:3642;height:302;visibility:visible;mso-wrap-style:square;v-text-anchor:top" coordsize="364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" path="m,301r3641,l3641,,,,,301xe" stroked="f">
                  <v:path arrowok="t" o:connecttype="custom" o:connectlocs="0,301;3641,301;3641,0;0,0;0,301" o:connectangles="0,0,0,0,0"/>
                </v:shape>
                <v:shape id="Freeform 1070" o:spid="_x0000_s1825" style="position:absolute;left:1566;top:-713;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" path="m,l,136r364,l364,r,l,xe" fillcolor="#007f00" stroked="f">
                  <v:path arrowok="t" o:connecttype="custom" o:connectlocs="0,0;0,136;364,136;364,0;364,0;0,0" o:connectangles="0,0,0,0,0,0"/>
                </v:shape>
                <v:shape id="Freeform 1071" o:spid="_x0000_s1826" style="position:absolute;left:1566;top:-576;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" path="m,l,136r364,l364,r,l,xe" fillcolor="red" stroked="f">
                  <v:path arrowok="t" o:connecttype="custom" o:connectlocs="0,0;0,136;364,136;364,0;364,0;0,0" o:connectangles="0,0,0,0,0,0"/>
                </v:shape>
                <v:shape id="Freeform 1072" o:spid="_x0000_s1827" style="position:absolute;left:1930;top:-713;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" path="m,l,136r109,l109,r,l,xe" fillcolor="yellow" stroked="f">
                  <v:path arrowok="t" o:connecttype="custom" o:connectlocs="0,0;0,136;109,136;109,0;109,0;0,0" o:connectangles="0,0,0,0,0,0"/>
                </v:shape>
                <v:group id="Group 1073" o:spid="_x0000_s1828" style="position:absolute;left:1930;top:-713;width:365;height:274" coordorigin="1930,-713"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shape id="Freeform 1074" o:spid="_x0000_s1829" style="position:absolute;left:1930;top:-713;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" path="m109,136l,136,,273r109,l109,136e" fillcolor="red" stroked="f">
                    <v:path arrowok="t" o:connecttype="custom" o:connectlocs="109,136;0,136;0,273;109,273;109,136" o:connectangles="0,0,0,0,0"/>
                  </v:shape>
                  <v:shape id="Freeform 1075" o:spid="_x0000_s1830" style="position:absolute;left:1930;top:-713;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" path="m364,l109,r,136l364,136,364,e" fillcolor="red" stroked="f">
                    <v:path arrowok="t" o:connecttype="custom" o:connectlocs="364,0;109,0;109,136;364,136;364,0" o:connectangles="0,0,0,0,0"/>
                  </v:shape>
                </v:group>
                <v:shape id="Freeform 1076" o:spid="_x0000_s1831" style="position:absolute;left:2040;top:-576;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" path="m,l,136r254,l254,r,l,xe" fillcolor="#007f00" stroked="f">
                  <v:path arrowok="t" o:connecttype="custom" o:connectlocs="0,0;0,136;254,136;254,0;254,0;0,0" o:connectangles="0,0,0,0,0,0"/>
                </v:shape>
                <v:shape id="Freeform 1077" o:spid="_x0000_s1832" style="position:absolute;left:2294;top:-713;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" path="m,l,136r109,l109,r,l,xe" fillcolor="red" stroked="f">
                  <v:path arrowok="t" o:connecttype="custom" o:connectlocs="0,0;0,136;109,136;109,0;109,0;0,0" o:connectangles="0,0,0,0,0,0"/>
                </v:shape>
                <v:shape id="Freeform 1078" o:spid="_x0000_s1833" style="position:absolute;left:2294;top:-57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" path="m,l,136r109,l109,r,l,xe" fillcolor="yellow" stroked="f">
                  <v:path arrowok="t" o:connecttype="custom" o:connectlocs="0,0;0,136;109,136;109,0;109,0;0,0" o:connectangles="0,0,0,0,0,0"/>
                </v:shape>
                <v:shape id="Freeform 1079" o:spid="_x0000_s1834" style="position:absolute;left:2404;top:-713;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" path="m,l,136r254,l254,r,l,xe" fillcolor="#007f00" stroked="f">
                  <v:path arrowok="t" o:connecttype="custom" o:connectlocs="0,0;0,136;254,136;254,0;254,0;0,0" o:connectangles="0,0,0,0,0,0"/>
                </v:shape>
                <v:shape id="Freeform 1080" o:spid="_x0000_s1835" style="position:absolute;left:2404;top:-576;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" path="m,l,136r254,l254,r,l,xe" fillcolor="red" stroked="f">
                  <v:path arrowok="t" o:connecttype="custom" o:connectlocs="0,0;0,136;254,136;254,0;254,0;0,0" o:connectangles="0,0,0,0,0,0"/>
                </v:shape>
                <v:shape id="Freeform 1081" o:spid="_x0000_s1836" style="position:absolute;left:2659;top:-713;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" path="m,l,136r109,l109,r,l,xe" fillcolor="yellow" stroked="f">
                  <v:path arrowok="t" o:connecttype="custom" o:connectlocs="0,0;0,136;109,136;109,0;109,0;0,0" o:connectangles="0,0,0,0,0,0"/>
                </v:shape>
                <v:group id="Group 1082" o:spid="_x0000_s1837" style="position:absolute;left:2659;top:-713;width:365;height:274" coordorigin="2659,-713"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shape id="Freeform 1083" o:spid="_x0000_s1838" style="position:absolute;left:2659;top:-713;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" path="m109,136l,136,,273r109,l109,136e" fillcolor="red" stroked="f">
                    <v:path arrowok="t" o:connecttype="custom" o:connectlocs="109,136;0,136;0,273;109,273;109,136" o:connectangles="0,0,0,0,0"/>
                  </v:shape>
                  <v:shape id="Freeform 1084" o:spid="_x0000_s1839" style="position:absolute;left:2659;top:-713;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" path="m364,l109,r,136l364,136,364,e" fillcolor="red" stroked="f">
                    <v:path arrowok="t" o:connecttype="custom" o:connectlocs="364,0;109,0;109,136;364,136;364,0" o:connectangles="0,0,0,0,0"/>
                  </v:shape>
                </v:group>
                <v:shape id="Freeform 1085" o:spid="_x0000_s1840" style="position:absolute;left:2768;top:-576;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" path="m,l,136r254,l254,r,l,xe" fillcolor="#007f00" stroked="f">
                  <v:path arrowok="t" o:connecttype="custom" o:connectlocs="0,0;0,136;254,136;254,0;254,0;0,0" o:connectangles="0,0,0,0,0,0"/>
                </v:shape>
                <v:shape id="Freeform 1086" o:spid="_x0000_s1841" style="position:absolute;left:3023;top:-713;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" path="m,l,136r109,l109,r,l,xe" fillcolor="red" stroked="f">
                  <v:path arrowok="t" o:connecttype="custom" o:connectlocs="0,0;0,136;109,136;109,0;109,0;0,0" o:connectangles="0,0,0,0,0,0"/>
                </v:shape>
                <v:shape id="Freeform 1087" o:spid="_x0000_s1842" style="position:absolute;left:3023;top:-57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" path="m,l,136r109,l109,r,l,xe" fillcolor="yellow" stroked="f">
                  <v:path arrowok="t" o:connecttype="custom" o:connectlocs="0,0;0,136;109,136;109,0;109,0;0,0" o:connectangles="0,0,0,0,0,0"/>
                </v:shape>
                <v:shape id="Freeform 1088" o:spid="_x0000_s1843" style="position:absolute;left:3132;top:-713;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" path="m,l,136r254,l254,r,l,xe" fillcolor="#007f00" stroked="f">
                  <v:path arrowok="t" o:connecttype="custom" o:connectlocs="0,0;0,136;254,136;254,0;254,0;0,0" o:connectangles="0,0,0,0,0,0"/>
                </v:shape>
                <v:shape id="Freeform 1089" o:spid="_x0000_s1844" style="position:absolute;left:3132;top:-576;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" path="m,l,136r254,l254,r,l,xe" fillcolor="red" stroked="f">
                  <v:path arrowok="t" o:connecttype="custom" o:connectlocs="0,0;0,136;254,136;254,0;254,0;0,0" o:connectangles="0,0,0,0,0,0"/>
                </v:shape>
                <v:shape id="Freeform 1090" o:spid="_x0000_s1845" style="position:absolute;left:3387;top:-713;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" path="m,l,136r109,l109,r,l,xe" fillcolor="yellow" stroked="f">
                  <v:path arrowok="t" o:connecttype="custom" o:connectlocs="0,0;0,136;109,136;109,0;109,0;0,0" o:connectangles="0,0,0,0,0,0"/>
                </v:shape>
                <v:group id="Group 1091" o:spid="_x0000_s1846" style="position:absolute;left:3387;top:-713;width:365;height:274" coordorigin="3387,-713"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shape id="Freeform 1092" o:spid="_x0000_s1847" style="position:absolute;left:3387;top:-713;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" path="m109,136l,136,,273r109,l109,136e" fillcolor="red" stroked="f">
                    <v:path arrowok="t" o:connecttype="custom" o:connectlocs="109,136;0,136;0,273;109,273;109,136" o:connectangles="0,0,0,0,0"/>
                  </v:shape>
                  <v:shape id="Freeform 1093" o:spid="_x0000_s1848" style="position:absolute;left:3387;top:-713;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" path="m364,l109,r,136l364,136,364,e" fillcolor="red" stroked="f">
                    <v:path arrowok="t" o:connecttype="custom" o:connectlocs="364,0;109,0;109,136;364,136;364,0" o:connectangles="0,0,0,0,0"/>
                  </v:shape>
                </v:group>
                <v:shape id="Freeform 1094" o:spid="_x0000_s1849" style="position:absolute;left:3496;top:-576;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" path="m,l,136r254,l254,r,l,xe" fillcolor="#007f00" stroked="f">
                  <v:path arrowok="t" o:connecttype="custom" o:connectlocs="0,0;0,136;254,136;254,0;254,0;0,0" o:connectangles="0,0,0,0,0,0"/>
                </v:shape>
                <v:shape id="Freeform 1095" o:spid="_x0000_s1850" style="position:absolute;left:3751;top:-713;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" path="m,l,136r109,l109,r,l,xe" fillcolor="red" stroked="f">
                  <v:path arrowok="t" o:connecttype="custom" o:connectlocs="0,0;0,136;109,136;109,0;109,0;0,0" o:connectangles="0,0,0,0,0,0"/>
                </v:shape>
                <v:shape id="Freeform 1096" o:spid="_x0000_s1851" style="position:absolute;left:3751;top:-57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" path="m,l,136r109,l109,r,l,xe" fillcolor="yellow" stroked="f">
                  <v:path arrowok="t" o:connecttype="custom" o:connectlocs="0,0;0,136;109,136;109,0;109,0;0,0" o:connectangles="0,0,0,0,0,0"/>
                </v:shape>
                <v:shape id="Freeform 1097" o:spid="_x0000_s1852" style="position:absolute;left:3860;top:-713;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" path="m,l,136r254,l254,r,l,xe" fillcolor="#007f00" stroked="f">
                  <v:path arrowok="t" o:connecttype="custom" o:connectlocs="0,0;0,136;254,136;254,0;254,0;0,0" o:connectangles="0,0,0,0,0,0"/>
                </v:shape>
                <v:shape id="Freeform 1098" o:spid="_x0000_s1853" style="position:absolute;left:3860;top:-576;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" path="m,l,136r254,l254,r,l,xe" fillcolor="red" stroked="f">
                  <v:path arrowok="t" o:connecttype="custom" o:connectlocs="0,0;0,136;254,136;254,0;254,0;0,0" o:connectangles="0,0,0,0,0,0"/>
                </v:shape>
                <v:shape id="Freeform 1099" o:spid="_x0000_s1854" style="position:absolute;left:4115;top:-713;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" path="m,l,136r109,l109,r,l,xe" fillcolor="yellow" stroked="f">
                  <v:path arrowok="t" o:connecttype="custom" o:connectlocs="0,0;0,136;109,136;109,0;109,0;0,0" o:connectangles="0,0,0,0,0,0"/>
                </v:shape>
                <v:group id="Group 1100" o:spid="_x0000_s1855" style="position:absolute;left:4115;top:-713;width:365;height:274" coordorigin="4115,-713"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">
                  <v:shape id="Freeform 1101" o:spid="_x0000_s1856" style="position:absolute;left:4115;top:-713;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" path="m109,136l,136,,273r109,l109,136e" fillcolor="red" stroked="f">
                    <v:path arrowok="t" o:connecttype="custom" o:connectlocs="109,136;0,136;0,273;109,273;109,136" o:connectangles="0,0,0,0,0"/>
                  </v:shape>
                  <v:shape id="Freeform 1102" o:spid="_x0000_s1857" style="position:absolute;left:4115;top:-713;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" path="m364,l109,r,136l364,136,364,e" fillcolor="red" stroked="f">
                    <v:path arrowok="t" o:connecttype="custom" o:connectlocs="364,0;109,0;109,136;364,136;364,0" o:connectangles="0,0,0,0,0"/>
                  </v:shape>
                </v:group>
                <v:shape id="Freeform 1103" o:spid="_x0000_s1858" style="position:absolute;left:4225;top:-576;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" path="m,l,136r254,l254,r,l,xe" fillcolor="#007f00" stroked="f">
                  <v:path arrowok="t" o:connecttype="custom" o:connectlocs="0,0;0,136;254,136;254,0;254,0;0,0" o:connectangles="0,0,0,0,0,0"/>
                </v:shape>
                <v:shape id="Freeform 1104" o:spid="_x0000_s1859" style="position:absolute;left:4480;top:-713;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" path="m,l,136r109,l109,r,l,xe" fillcolor="red" stroked="f">
                  <v:path arrowok="t" o:connecttype="custom" o:connectlocs="0,0;0,136;109,136;109,0;109,0;0,0" o:connectangles="0,0,0,0,0,0"/>
                </v:shape>
                <v:shape id="Freeform 1105" o:spid="_x0000_s1860" style="position:absolute;left:4480;top:-57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" path="m,l,136r109,l109,r,l,xe" fillcolor="yellow" stroked="f">
                  <v:path arrowok="t" o:connecttype="custom" o:connectlocs="0,0;0,136;109,136;109,0;109,0;0,0" o:connectangles="0,0,0,0,0,0"/>
                </v:shape>
                <v:shape id="Freeform 1106" o:spid="_x0000_s1861" style="position:absolute;left:4589;top:-713;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" path="m,l,136r254,l254,r,l,xe" fillcolor="#007f00" stroked="f">
                  <v:path arrowok="t" o:connecttype="custom" o:connectlocs="0,0;0,136;254,136;254,0;254,0;0,0" o:connectangles="0,0,0,0,0,0"/>
                </v:shape>
                <v:shape id="Freeform 1107" o:spid="_x0000_s1862" style="position:absolute;left:4589;top:-576;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" path="m,l,136r254,l254,r,l,xe" fillcolor="red" stroked="f">
                  <v:path arrowok="t" o:connecttype="custom" o:connectlocs="0,0;0,136;254,136;254,0;254,0;0,0" o:connectangles="0,0,0,0,0,0"/>
                </v:shape>
                <v:shape id="Freeform 1108" o:spid="_x0000_s1863" style="position:absolute;left:4844;top:-713;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" path="m,l,136r109,l109,r,l,xe" fillcolor="yellow" stroked="f">
                  <v:path arrowok="t" o:connecttype="custom" o:connectlocs="0,0;0,136;109,136;109,0;109,0;0,0" o:connectangles="0,0,0,0,0,0"/>
                </v:shape>
                <v:group id="Group 1109" o:spid="_x0000_s1864" style="position:absolute;left:4844;top:-713;width:365;height:274" coordorigin="4844,-713"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">
                  <v:shape id="Freeform 1110" o:spid="_x0000_s1865" style="position:absolute;left:4844;top:-713;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" path="m109,136l,136,,273r109,l109,136e" fillcolor="red" stroked="f">
                    <v:path arrowok="t" o:connecttype="custom" o:connectlocs="109,136;0,136;0,273;109,273;109,136" o:connectangles="0,0,0,0,0"/>
                  </v:shape>
                  <v:shape id="Freeform 1111" o:spid="_x0000_s1866" style="position:absolute;left:4844;top:-713;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" path="m364,l109,r,136l364,136,364,e" fillcolor="red" stroked="f">
                    <v:path arrowok="t" o:connecttype="custom" o:connectlocs="364,0;109,0;109,136;364,136;364,0" o:connectangles="0,0,0,0,0"/>
                  </v:shape>
                </v:group>
                <v:shape id="Freeform 1112" o:spid="_x0000_s1867" style="position:absolute;left:4953;top:-576;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" path="m,l,136r254,l254,r,l,xe" fillcolor="#007f00" stroked="f">
                  <v:path arrowok="t" o:connecttype="custom" o:connectlocs="0,0;0,136;254,136;254,0;254,0;0,0" o:connectangles="0,0,0,0,0,0"/>
                </v:shape>
                <v:shape id="Freeform 1113" o:spid="_x0000_s1868" style="position:absolute;left:1566;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" path="m,l,e" filled="f" strokeweight=".24228mm">
                  <v:path arrowok="t" o:connecttype="custom" o:connectlocs="0,0;0,0" o:connectangles="0,0"/>
                </v:shape>
                <v:shape id="Freeform 1114" o:spid="_x0000_s1869" style="position:absolute;left:1566;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" path="m,l,13e" filled="f" strokeweight=".07194mm">
                  <v:path arrowok="t" o:connecttype="custom" o:connectlocs="0,0;0,13" o:connectangles="0,0"/>
                </v:shape>
                <v:shape id="Freeform 1115" o:spid="_x0000_s1870" style="position:absolute;left:1930;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" path="m,l,e" filled="f" strokeweight=".24228mm">
                  <v:path arrowok="t" o:connecttype="custom" o:connectlocs="0,0;0,0" o:connectangles="0,0"/>
                </v:shape>
                <v:shape id="Freeform 1116" o:spid="_x0000_s1871" style="position:absolute;left:1930;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" path="m,l,13e" filled="f" strokeweight=".07194mm">
                  <v:path arrowok="t" o:connecttype="custom" o:connectlocs="0,0;0,13" o:connectangles="0,0"/>
                </v:shape>
                <v:shape id="Freeform 1117" o:spid="_x0000_s1872" style="position:absolute;left:2040;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" path="m,l,e" filled="f" strokeweight=".24228mm">
                  <v:path arrowok="t" o:connecttype="custom" o:connectlocs="0,0;0,0" o:connectangles="0,0"/>
                </v:shape>
                <v:shape id="Freeform 1118" o:spid="_x0000_s1873" style="position:absolute;left:2040;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" path="m,l,13e" filled="f" strokeweight=".07194mm">
                  <v:path arrowok="t" o:connecttype="custom" o:connectlocs="0,0;0,13" o:connectangles="0,0"/>
                </v:shape>
                <v:shape id="Freeform 1119" o:spid="_x0000_s1874" style="position:absolute;left:2294;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" path="m,l,e" filled="f" strokeweight=".24228mm">
                  <v:path arrowok="t" o:connecttype="custom" o:connectlocs="0,0;0,0" o:connectangles="0,0"/>
                </v:shape>
                <v:shape id="Freeform 1120" o:spid="_x0000_s1875" style="position:absolute;left:2294;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" path="m,l,13e" filled="f" strokeweight=".07194mm">
                  <v:path arrowok="t" o:connecttype="custom" o:connectlocs="0,0;0,13" o:connectangles="0,0"/>
                </v:shape>
                <v:shape id="Freeform 1121" o:spid="_x0000_s1876" style="position:absolute;left:2404;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" path="m,l,e" filled="f" strokeweight=".24228mm">
                  <v:path arrowok="t" o:connecttype="custom" o:connectlocs="0,0;0,0" o:connectangles="0,0"/>
                </v:shape>
                <v:shape id="Freeform 1122" o:spid="_x0000_s1877" style="position:absolute;left:2404;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" path="m,l,13e" filled="f" strokeweight=".07194mm">
                  <v:path arrowok="t" o:connecttype="custom" o:connectlocs="0,0;0,13" o:connectangles="0,0"/>
                </v:shape>
                <v:shape id="Freeform 1123" o:spid="_x0000_s1878" style="position:absolute;left:2659;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" path="m,l,e" filled="f" strokeweight=".24228mm">
                  <v:path arrowok="t" o:connecttype="custom" o:connectlocs="0,0;0,0" o:connectangles="0,0"/>
                </v:shape>
                <v:shape id="Freeform 1124" o:spid="_x0000_s1879" style="position:absolute;left:2659;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" path="m,l,13e" filled="f" strokeweight=".07194mm">
                  <v:path arrowok="t" o:connecttype="custom" o:connectlocs="0,0;0,13" o:connectangles="0,0"/>
                </v:shape>
                <v:shape id="Freeform 1125" o:spid="_x0000_s1880" style="position:absolute;left:2768;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" path="m,l,e" filled="f" strokeweight=".24228mm">
                  <v:path arrowok="t" o:connecttype="custom" o:connectlocs="0,0;0,0" o:connectangles="0,0"/>
                </v:shape>
                <v:shape id="Freeform 1126" o:spid="_x0000_s1881" style="position:absolute;left:2768;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" path="m,l,13e" filled="f" strokeweight=".07194mm">
                  <v:path arrowok="t" o:connecttype="custom" o:connectlocs="0,0;0,13" o:connectangles="0,0"/>
                </v:shape>
                <v:shape id="Freeform 1127" o:spid="_x0000_s1882" style="position:absolute;left:3023;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" path="m,l,e" filled="f" strokeweight=".24228mm">
                  <v:path arrowok="t" o:connecttype="custom" o:connectlocs="0,0;0,0" o:connectangles="0,0"/>
                </v:shape>
                <v:shape id="Freeform 1128" o:spid="_x0000_s1883" style="position:absolute;left:3023;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" path="m,l,13e" filled="f" strokeweight=".07194mm">
                  <v:path arrowok="t" o:connecttype="custom" o:connectlocs="0,0;0,13" o:connectangles="0,0"/>
                </v:shape>
                <v:shape id="Freeform 1129" o:spid="_x0000_s1884" style="position:absolute;left:3132;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" path="m,l,e" filled="f" strokeweight=".24228mm">
                  <v:path arrowok="t" o:connecttype="custom" o:connectlocs="0,0;0,0" o:connectangles="0,0"/>
                </v:shape>
                <v:shape id="Freeform 1130" o:spid="_x0000_s1885" style="position:absolute;left:3132;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" path="m,l,13e" filled="f" strokeweight=".07194mm">
                  <v:path arrowok="t" o:connecttype="custom" o:connectlocs="0,0;0,13" o:connectangles="0,0"/>
                </v:shape>
                <v:shape id="Freeform 1131" o:spid="_x0000_s1886" style="position:absolute;left:3387;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" path="m,l,e" filled="f" strokeweight=".24228mm">
                  <v:path arrowok="t" o:connecttype="custom" o:connectlocs="0,0;0,0" o:connectangles="0,0"/>
                </v:shape>
                <v:shape id="Freeform 1132" o:spid="_x0000_s1887" style="position:absolute;left:3387;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" path="m,l,13e" filled="f" strokeweight=".07194mm">
                  <v:path arrowok="t" o:connecttype="custom" o:connectlocs="0,0;0,13" o:connectangles="0,0"/>
                </v:shape>
                <v:shape id="Freeform 1133" o:spid="_x0000_s1888" style="position:absolute;left:3496;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" path="m,l,e" filled="f" strokeweight=".24228mm">
                  <v:path arrowok="t" o:connecttype="custom" o:connectlocs="0,0;0,0" o:connectangles="0,0"/>
                </v:shape>
                <v:shape id="Freeform 1134" o:spid="_x0000_s1889" style="position:absolute;left:3496;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" path="m,l,13e" filled="f" strokeweight=".07194mm">
                  <v:path arrowok="t" o:connecttype="custom" o:connectlocs="0,0;0,13" o:connectangles="0,0"/>
                </v:shape>
                <v:shape id="Freeform 1135" o:spid="_x0000_s1890" style="position:absolute;left:3751;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" path="m,l,e" filled="f" strokeweight=".24228mm">
                  <v:path arrowok="t" o:connecttype="custom" o:connectlocs="0,0;0,0" o:connectangles="0,0"/>
                </v:shape>
                <v:shape id="Freeform 1136" o:spid="_x0000_s1891" style="position:absolute;left:3751;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" path="m,l,13e" filled="f" strokeweight=".07194mm">
                  <v:path arrowok="t" o:connecttype="custom" o:connectlocs="0,0;0,13" o:connectangles="0,0"/>
                </v:shape>
                <v:shape id="Freeform 1137" o:spid="_x0000_s1892" style="position:absolute;left:3860;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" path="m,l,e" filled="f" strokeweight=".24228mm">
                  <v:path arrowok="t" o:connecttype="custom" o:connectlocs="0,0;0,0" o:connectangles="0,0"/>
                </v:shape>
                <v:shape id="Freeform 1138" o:spid="_x0000_s1893" style="position:absolute;left:3860;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" path="m,l,13e" filled="f" strokeweight=".07194mm">
                  <v:path arrowok="t" o:connecttype="custom" o:connectlocs="0,0;0,13" o:connectangles="0,0"/>
                </v:shape>
                <v:shape id="Freeform 1139" o:spid="_x0000_s1894" style="position:absolute;left:4115;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" path="m,l,e" filled="f" strokeweight=".24228mm">
                  <v:path arrowok="t" o:connecttype="custom" o:connectlocs="0,0;0,0" o:connectangles="0,0"/>
                </v:shape>
                <v:shape id="Freeform 1140" o:spid="_x0000_s1895" style="position:absolute;left:4115;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" path="m,l,13e" filled="f" strokeweight=".07194mm">
                  <v:path arrowok="t" o:connecttype="custom" o:connectlocs="0,0;0,13" o:connectangles="0,0"/>
                </v:shape>
                <v:shape id="Freeform 1141" o:spid="_x0000_s1896" style="position:absolute;left:4225;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" path="m,l,e" filled="f" strokeweight=".24228mm">
                  <v:path arrowok="t" o:connecttype="custom" o:connectlocs="0,0;0,0" o:connectangles="0,0"/>
                </v:shape>
                <v:shape id="Freeform 1142" o:spid="_x0000_s1897" style="position:absolute;left:4225;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" path="m,l,13e" filled="f" strokeweight=".07194mm">
                  <v:path arrowok="t" o:connecttype="custom" o:connectlocs="0,0;0,13" o:connectangles="0,0"/>
                </v:shape>
                <v:shape id="Freeform 1143" o:spid="_x0000_s1898" style="position:absolute;left:4480;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" path="m,l,e" filled="f" strokeweight=".24228mm">
                  <v:path arrowok="t" o:connecttype="custom" o:connectlocs="0,0;0,0" o:connectangles="0,0"/>
                </v:shape>
                <v:shape id="Freeform 1144" o:spid="_x0000_s1899" style="position:absolute;left:4480;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" path="m,l,13e" filled="f" strokeweight=".07194mm">
                  <v:path arrowok="t" o:connecttype="custom" o:connectlocs="0,0;0,13" o:connectangles="0,0"/>
                </v:shape>
                <v:shape id="Freeform 1145" o:spid="_x0000_s1900" style="position:absolute;left:4589;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" path="m,l,e" filled="f" strokeweight=".24228mm">
                  <v:path arrowok="t" o:connecttype="custom" o:connectlocs="0,0;0,0" o:connectangles="0,0"/>
                </v:shape>
                <v:shape id="Freeform 1146" o:spid="_x0000_s1901" style="position:absolute;left:4589;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" path="m,l,13e" filled="f" strokeweight=".07194mm">
                  <v:path arrowok="t" o:connecttype="custom" o:connectlocs="0,0;0,13" o:connectangles="0,0"/>
                </v:shape>
                <v:shape id="Freeform 1147" o:spid="_x0000_s1902" style="position:absolute;left:4844;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" path="m,l,e" filled="f" strokeweight=".24228mm">
                  <v:path arrowok="t" o:connecttype="custom" o:connectlocs="0,0;0,0" o:connectangles="0,0"/>
                </v:shape>
                <v:shape id="Freeform 1148" o:spid="_x0000_s1903" style="position:absolute;left:4844;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" path="m,l,13e" filled="f" strokeweight=".07194mm">
                  <v:path arrowok="t" o:connecttype="custom" o:connectlocs="0,0;0,13" o:connectangles="0,0"/>
                </v:shape>
                <v:shape id="Freeform 1149" o:spid="_x0000_s1904" style="position:absolute;left:4953;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" path="m,l,e" filled="f" strokeweight=".24228mm">
                  <v:path arrowok="t" o:connecttype="custom" o:connectlocs="0,0;0,0" o:connectangles="0,0"/>
                </v:shape>
                <v:shape id="Freeform 1150" o:spid="_x0000_s1905" style="position:absolute;left:4953;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" path="m,l,13e" filled="f" strokeweight=".07194mm">
                  <v:path arrowok="t" o:connecttype="custom" o:connectlocs="0,0;0,13" o:connectangles="0,0"/>
                </v:shape>
                <v:shape id="Freeform 1151" o:spid="_x0000_s1906" style="position:absolute;left:5208;top:-41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" path="m,l,e" filled="f" strokeweight=".24228mm">
                  <v:path arrowok="t" o:connecttype="custom" o:connectlocs="0,0;0,0" o:connectangles="0,0"/>
                </v:shape>
                <v:shape id="Freeform 1152" o:spid="_x0000_s1907" style="position:absolute;left:5208;top:-42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" path="m,l,13e" filled="f" strokeweight=".07194mm">
                  <v:path arrowok="t" o:connecttype="custom" o:connectlocs="0,0;0,13" o:connectangles="0,0"/>
                </v:shape>
                <v:shape id="Freeform 1153" o:spid="_x0000_s1908" style="position:absolute;left:1548;top:-50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" path="m,l17,e" filled="f" strokeweight="0">
                  <v:path arrowok="t" o:connecttype="custom" o:connectlocs="0,0;17,0" o:connectangles="0,0"/>
                </v:shape>
                <v:shape id="Freeform 1154" o:spid="_x0000_s1909" style="position:absolute;left:1548;top:-50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" path="m17,l,e" filled="f" strokeweight=".05536mm">
                  <v:path arrowok="t" o:connecttype="custom" o:connectlocs="17,0;0,0" o:connectangles="0,0"/>
                </v:shape>
                <v:shape id="Freeform 1155" o:spid="_x0000_s1910" style="position:absolute;left:1548;top:-57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" path="m,l17,e" filled="f" strokeweight="0">
                  <v:path arrowok="t" o:connecttype="custom" o:connectlocs="0,0;17,0" o:connectangles="0,0"/>
                </v:shape>
                <v:shape id="Freeform 1156" o:spid="_x0000_s1911" style="position:absolute;left:1548;top:-57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" path="m17,l,e" filled="f" strokeweight=".05536mm">
                  <v:path arrowok="t" o:connecttype="custom" o:connectlocs="17,0;0,0" o:connectangles="0,0"/>
                </v:shape>
                <v:shape id="Freeform 1157" o:spid="_x0000_s1912" style="position:absolute;left:1548;top:-64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" path="m,l17,e" filled="f" strokeweight="0">
                  <v:path arrowok="t" o:connecttype="custom" o:connectlocs="0,0;17,0" o:connectangles="0,0"/>
                </v:shape>
                <v:shape id="Freeform 1158" o:spid="_x0000_s1913" style="position:absolute;left:1548;top:-64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" path="m17,l,e" filled="f" strokeweight=".05536mm">
                  <v:path arrowok="t" o:connecttype="custom" o:connectlocs="17,0;0,0" o:connectangles="0,0"/>
                </v:shape>
                <v:group id="Group 1159" o:spid="_x0000_s1914" style="position:absolute;left:2304;top:8706;width:14285;height:1536" coordorigin="2304,8706"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">
                  <v:shape id="Freeform 1160" o:spid="_x0000_s1915" style="position:absolute;left:2304;top:8706;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" path="m-737,-9132r,-301e" filled="f" strokeweight=".06364mm">
                    <v:path arrowok="t" o:connecttype="custom" o:connectlocs="-737,-9132;-737,-9433" o:connectangles="0,0"/>
                  </v:shape>
                  <v:shape id="Freeform 1161" o:spid="_x0000_s1916" style="position:absolute;left:2304;top:8706;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" path="m2904,-9132r,-301e" filled="f" strokeweight=".06364mm">
                    <v:path arrowok="t" o:connecttype="custom" o:connectlocs="2904,-9132;2904,-9433" o:connectangles="0,0"/>
                  </v:shape>
                  <v:shape id="Freeform 1162" o:spid="_x0000_s1917" style="position:absolute;left:2304;top:8706;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" path="m-737,-9132r3641,e" filled="f" strokeweight=".06364mm">
                    <v:path arrowok="t" o:connecttype="custom" o:connectlocs="-737,-9132;2904,-9132" o:connectangles="0,0"/>
                  </v:shape>
                  <v:shape id="Freeform 1163" o:spid="_x0000_s1918" style="position:absolute;left:2304;top:8706;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" path="m-737,-9433r3641,e" filled="f" strokeweight=".06364mm">
                    <v:path arrowok="t" o:connecttype="custom" o:connectlocs="-737,-9433;2904,-9433" o:connectangles="0,0"/>
                  </v:shape>
                </v:group>
                <v:shape id="Freeform 1164" o:spid="_x0000_s1919" style="position:absolute;left:1566;top:-365;width:3642;height:302;visibility:visible;mso-wrap-style:square;v-text-anchor:top" coordsize="364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" path="m,301r3641,l3641,,,,,301xe" stroked="f">
                  <v:path arrowok="t" o:connecttype="custom" o:connectlocs="0,301;3641,301;3641,0;0,0;0,301" o:connectangles="0,0,0,0,0"/>
                </v:shape>
                <v:shape id="Freeform 1165" o:spid="_x0000_s1920" style="position:absolute;left:1566;top:-352;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" path="m,l,136r364,l364,r,l,xe" fillcolor="#007f00" stroked="f">
                  <v:path arrowok="t" o:connecttype="custom" o:connectlocs="0,0;0,136;364,136;364,0;364,0;0,0" o:connectangles="0,0,0,0,0,0"/>
                </v:shape>
                <v:shape id="Freeform 1166" o:spid="_x0000_s1921" style="position:absolute;left:1566;top:-215;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" path="m,l,136r364,l364,r,l,xe" fillcolor="red" stroked="f">
                  <v:path arrowok="t" o:connecttype="custom" o:connectlocs="0,0;0,136;364,136;364,0;364,0;0,0" o:connectangles="0,0,0,0,0,0"/>
                </v:shape>
                <v:shape id="Freeform 1167" o:spid="_x0000_s1922" style="position:absolute;left:1930;top:-352;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" path="m,l,136r109,l109,r,l,xe" fillcolor="yellow" stroked="f">
                  <v:path arrowok="t" o:connecttype="custom" o:connectlocs="0,0;0,136;109,136;109,0;109,0;0,0" o:connectangles="0,0,0,0,0,0"/>
                </v:shape>
                <v:group id="Group 1168" o:spid="_x0000_s1923" style="position:absolute;left:1930;top:-352;width:365;height:274" coordorigin="1930,-352"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">
                  <v:shape id="Freeform 1169" o:spid="_x0000_s1924" style="position:absolute;left:1930;top:-352;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" path="m109,136l,136,,273r109,l109,136e" fillcolor="red" stroked="f">
                    <v:path arrowok="t" o:connecttype="custom" o:connectlocs="109,136;0,136;0,273;109,273;109,136" o:connectangles="0,0,0,0,0"/>
                  </v:shape>
                  <v:shape id="Freeform 1170" o:spid="_x0000_s1925" style="position:absolute;left:1930;top:-352;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" path="m364,l109,r,136l364,136,364,e" fillcolor="red" stroked="f">
                    <v:path arrowok="t" o:connecttype="custom" o:connectlocs="364,0;109,0;109,136;364,136;364,0" o:connectangles="0,0,0,0,0"/>
                  </v:shape>
                </v:group>
                <v:shape id="Freeform 1171" o:spid="_x0000_s1926" style="position:absolute;left:2040;top:-21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" path="m,l,136r254,l254,r,l,xe" fillcolor="#007f00" stroked="f">
                  <v:path arrowok="t" o:connecttype="custom" o:connectlocs="0,0;0,136;254,136;254,0;254,0;0,0" o:connectangles="0,0,0,0,0,0"/>
                </v:shape>
                <v:shape id="Freeform 1172" o:spid="_x0000_s1927" style="position:absolute;left:2294;top:-352;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" path="m,l,136r109,l109,r,l,xe" fillcolor="red" stroked="f">
                  <v:path arrowok="t" o:connecttype="custom" o:connectlocs="0,0;0,136;109,136;109,0;109,0;0,0" o:connectangles="0,0,0,0,0,0"/>
                </v:shape>
                <v:shape id="Freeform 1173" o:spid="_x0000_s1928" style="position:absolute;left:2294;top:-21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" path="m,l,136r109,l109,r,l,xe" fillcolor="yellow" stroked="f">
                  <v:path arrowok="t" o:connecttype="custom" o:connectlocs="0,0;0,136;109,136;109,0;109,0;0,0" o:connectangles="0,0,0,0,0,0"/>
                </v:shape>
                <v:shape id="Freeform 1174" o:spid="_x0000_s1929" style="position:absolute;left:2404;top:-352;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" path="m,l,136r254,l254,r,l,xe" fillcolor="#007f00" stroked="f">
                  <v:path arrowok="t" o:connecttype="custom" o:connectlocs="0,0;0,136;254,136;254,0;254,0;0,0" o:connectangles="0,0,0,0,0,0"/>
                </v:shape>
                <v:shape id="Freeform 1175" o:spid="_x0000_s1930" style="position:absolute;left:2404;top:-21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" path="m,l,136r254,l254,r,l,xe" fillcolor="red" stroked="f">
                  <v:path arrowok="t" o:connecttype="custom" o:connectlocs="0,0;0,136;254,136;254,0;254,0;0,0" o:connectangles="0,0,0,0,0,0"/>
                </v:shape>
                <v:shape id="Freeform 1176" o:spid="_x0000_s1931" style="position:absolute;left:2659;top:-352;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" path="m,l,136r109,l109,r,l,xe" fillcolor="yellow" stroked="f">
                  <v:path arrowok="t" o:connecttype="custom" o:connectlocs="0,0;0,136;109,136;109,0;109,0;0,0" o:connectangles="0,0,0,0,0,0"/>
                </v:shape>
                <v:group id="Group 1177" o:spid="_x0000_s1932" style="position:absolute;left:2659;top:-352;width:365;height:274" coordorigin="2659,-352"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">
                  <v:shape id="Freeform 1178" o:spid="_x0000_s1933" style="position:absolute;left:2659;top:-352;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" path="m109,136l,136,,273r109,l109,136e" fillcolor="red" stroked="f">
                    <v:path arrowok="t" o:connecttype="custom" o:connectlocs="109,136;0,136;0,273;109,273;109,136" o:connectangles="0,0,0,0,0"/>
                  </v:shape>
                  <v:shape id="Freeform 1179" o:spid="_x0000_s1934" style="position:absolute;left:2659;top:-352;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" path="m364,l109,r,136l364,136,364,e" fillcolor="red" stroked="f">
                    <v:path arrowok="t" o:connecttype="custom" o:connectlocs="364,0;109,0;109,136;364,136;364,0" o:connectangles="0,0,0,0,0"/>
                  </v:shape>
                </v:group>
                <v:shape id="Freeform 1180" o:spid="_x0000_s1935" style="position:absolute;left:2768;top:-21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" path="m,l,136r254,l254,r,l,xe" fillcolor="#007f00" stroked="f">
                  <v:path arrowok="t" o:connecttype="custom" o:connectlocs="0,0;0,136;254,136;254,0;254,0;0,0" o:connectangles="0,0,0,0,0,0"/>
                </v:shape>
                <v:shape id="Freeform 1181" o:spid="_x0000_s1936" style="position:absolute;left:3023;top:-352;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" path="m,l,136r109,l109,r,l,xe" fillcolor="red" stroked="f">
                  <v:path arrowok="t" o:connecttype="custom" o:connectlocs="0,0;0,136;109,136;109,0;109,0;0,0" o:connectangles="0,0,0,0,0,0"/>
                </v:shape>
                <v:shape id="Freeform 1182" o:spid="_x0000_s1937" style="position:absolute;left:3023;top:-21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" path="m,l,136r109,l109,r,l,xe" fillcolor="yellow" stroked="f">
                  <v:path arrowok="t" o:connecttype="custom" o:connectlocs="0,0;0,136;109,136;109,0;109,0;0,0" o:connectangles="0,0,0,0,0,0"/>
                </v:shape>
                <v:shape id="Freeform 1183" o:spid="_x0000_s1938" style="position:absolute;left:3132;top:-352;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" path="m,l,136r254,l254,r,l,xe" fillcolor="#007f00" stroked="f">
                  <v:path arrowok="t" o:connecttype="custom" o:connectlocs="0,0;0,136;254,136;254,0;254,0;0,0" o:connectangles="0,0,0,0,0,0"/>
                </v:shape>
                <v:shape id="Freeform 1184" o:spid="_x0000_s1939" style="position:absolute;left:3132;top:-21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" path="m,l,136r254,l254,r,l,xe" fillcolor="red" stroked="f">
                  <v:path arrowok="t" o:connecttype="custom" o:connectlocs="0,0;0,136;254,136;254,0;254,0;0,0" o:connectangles="0,0,0,0,0,0"/>
                </v:shape>
                <v:shape id="Freeform 1185" o:spid="_x0000_s1940" style="position:absolute;left:3387;top:-352;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" path="m,l,136r109,l109,r,l,xe" fillcolor="yellow" stroked="f">
                  <v:path arrowok="t" o:connecttype="custom" o:connectlocs="0,0;0,136;109,136;109,0;109,0;0,0" o:connectangles="0,0,0,0,0,0"/>
                </v:shape>
                <v:group id="Group 1186" o:spid="_x0000_s1941" style="position:absolute;left:3387;top:-352;width:365;height:274" coordorigin="3387,-352"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S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F/B7JhwBuf4BAAD//wMAUEsBAi0AFAAGAAgAAAAhANvh9svuAAAAhQEAABMAAAAAAAAA&#10;AAAAAAAAAAAAAFtDb250ZW50X1R5cGVzXS54bWxQSwECLQAUAAYACAAAACEAWvQsW78AAAAVAQAA&#10;CwAAAAAAAAAAAAAAAAAfAQAAX3JlbHMvLnJlbHNQSwECLQAUAAYACAAAACEA/Pr5UsYAAADcAAAA&#10;DwAAAAAAAAAAAAAAAAAHAgAAZHJzL2Rvd25yZXYueG1sUEsFBgAAAAADAAMAtwAAAPoCAAAAAA==&#10;">
                  <v:shape id="Freeform 1187" o:spid="_x0000_s1942" style="position:absolute;left:3387;top:-352;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" path="m109,136l,136,,273r109,l109,136e" fillcolor="red" stroked="f">
                    <v:path arrowok="t" o:connecttype="custom" o:connectlocs="109,136;0,136;0,273;109,273;109,136" o:connectangles="0,0,0,0,0"/>
                  </v:shape>
                  <v:shape id="Freeform 1188" o:spid="_x0000_s1943" style="position:absolute;left:3387;top:-352;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" path="m364,l109,r,136l364,136,364,e" fillcolor="red" stroked="f">
                    <v:path arrowok="t" o:connecttype="custom" o:connectlocs="364,0;109,0;109,136;364,136;364,0" o:connectangles="0,0,0,0,0"/>
                  </v:shape>
                </v:group>
                <v:shape id="Freeform 1189" o:spid="_x0000_s1944" style="position:absolute;left:3496;top:-21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" path="m,l,136r254,l254,r,l,xe" fillcolor="#007f00" stroked="f">
                  <v:path arrowok="t" o:connecttype="custom" o:connectlocs="0,0;0,136;254,136;254,0;254,0;0,0" o:connectangles="0,0,0,0,0,0"/>
                </v:shape>
                <v:shape id="Freeform 1190" o:spid="_x0000_s1945" style="position:absolute;left:3751;top:-352;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" path="m,l,136r109,l109,r,l,xe" fillcolor="red" stroked="f">
                  <v:path arrowok="t" o:connecttype="custom" o:connectlocs="0,0;0,136;109,136;109,0;109,0;0,0" o:connectangles="0,0,0,0,0,0"/>
                </v:shape>
                <v:shape id="Freeform 1191" o:spid="_x0000_s1946" style="position:absolute;left:3751;top:-21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" path="m,l,136r109,l109,r,l,xe" fillcolor="yellow" stroked="f">
                  <v:path arrowok="t" o:connecttype="custom" o:connectlocs="0,0;0,136;109,136;109,0;109,0;0,0" o:connectangles="0,0,0,0,0,0"/>
                </v:shape>
                <v:shape id="Freeform 1192" o:spid="_x0000_s1947" style="position:absolute;left:3860;top:-352;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" path="m,l,136r254,l254,r,l,xe" fillcolor="#007f00" stroked="f">
                  <v:path arrowok="t" o:connecttype="custom" o:connectlocs="0,0;0,136;254,136;254,0;254,0;0,0" o:connectangles="0,0,0,0,0,0"/>
                </v:shape>
                <v:shape id="Freeform 1193" o:spid="_x0000_s1948" style="position:absolute;left:3860;top:-21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" path="m,l,136r254,l254,r,l,xe" fillcolor="red" stroked="f">
                  <v:path arrowok="t" o:connecttype="custom" o:connectlocs="0,0;0,136;254,136;254,0;254,0;0,0" o:connectangles="0,0,0,0,0,0"/>
                </v:shape>
                <v:shape id="Freeform 1194" o:spid="_x0000_s1949" style="position:absolute;left:4115;top:-352;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" path="m,l,136r109,l109,r,l,xe" fillcolor="yellow" stroked="f">
                  <v:path arrowok="t" o:connecttype="custom" o:connectlocs="0,0;0,136;109,136;109,0;109,0;0,0" o:connectangles="0,0,0,0,0,0"/>
                </v:shape>
                <v:group id="Group 1195" o:spid="_x0000_s1950" style="position:absolute;left:4115;top:-352;width:365;height:274" coordorigin="4115,-352"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">
                  <v:shape id="Freeform 1196" o:spid="_x0000_s1951" style="position:absolute;left:4115;top:-352;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" path="m109,136l,136,,273r109,l109,136e" fillcolor="red" stroked="f">
                    <v:path arrowok="t" o:connecttype="custom" o:connectlocs="109,136;0,136;0,273;109,273;109,136" o:connectangles="0,0,0,0,0"/>
                  </v:shape>
                  <v:shape id="Freeform 1197" o:spid="_x0000_s1952" style="position:absolute;left:4115;top:-352;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" path="m364,l109,r,136l364,136,364,e" fillcolor="red" stroked="f">
                    <v:path arrowok="t" o:connecttype="custom" o:connectlocs="364,0;109,0;109,136;364,136;364,0" o:connectangles="0,0,0,0,0"/>
                  </v:shape>
                </v:group>
                <v:shape id="Freeform 1198" o:spid="_x0000_s1953" style="position:absolute;left:4225;top:-21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" path="m,l,136r254,l254,r,l,xe" fillcolor="#007f00" stroked="f">
                  <v:path arrowok="t" o:connecttype="custom" o:connectlocs="0,0;0,136;254,136;254,0;254,0;0,0" o:connectangles="0,0,0,0,0,0"/>
                </v:shape>
                <v:shape id="Freeform 1199" o:spid="_x0000_s1954" style="position:absolute;left:4480;top:-352;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" path="m,l,136r109,l109,r,l,xe" fillcolor="red" stroked="f">
                  <v:path arrowok="t" o:connecttype="custom" o:connectlocs="0,0;0,136;109,136;109,0;109,0;0,0" o:connectangles="0,0,0,0,0,0"/>
                </v:shape>
                <v:shape id="Freeform 1200" o:spid="_x0000_s1955" style="position:absolute;left:4480;top:-21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" path="m,l,136r109,l109,r,l,xe" fillcolor="yellow" stroked="f">
                  <v:path arrowok="t" o:connecttype="custom" o:connectlocs="0,0;0,136;109,136;109,0;109,0;0,0" o:connectangles="0,0,0,0,0,0"/>
                </v:shape>
                <v:shape id="Freeform 1201" o:spid="_x0000_s1956" style="position:absolute;left:4589;top:-352;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" path="m,l,136r254,l254,r,l,xe" fillcolor="#007f00" stroked="f">
                  <v:path arrowok="t" o:connecttype="custom" o:connectlocs="0,0;0,136;254,136;254,0;254,0;0,0" o:connectangles="0,0,0,0,0,0"/>
                </v:shape>
                <v:shape id="Freeform 1202" o:spid="_x0000_s1957" style="position:absolute;left:4589;top:-21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" path="m,l,136r254,l254,r,l,xe" fillcolor="red" stroked="f">
                  <v:path arrowok="t" o:connecttype="custom" o:connectlocs="0,0;0,136;254,136;254,0;254,0;0,0" o:connectangles="0,0,0,0,0,0"/>
                </v:shape>
                <v:shape id="Freeform 1203" o:spid="_x0000_s1958" style="position:absolute;left:4844;top:-352;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" path="m,l,136r109,l109,r,l,xe" fillcolor="yellow" stroked="f">
                  <v:path arrowok="t" o:connecttype="custom" o:connectlocs="0,0;0,136;109,136;109,0;109,0;0,0" o:connectangles="0,0,0,0,0,0"/>
                </v:shape>
                <v:group id="Group 1204" o:spid="_x0000_s1959" style="position:absolute;left:4844;top:-352;width:365;height:274" coordorigin="4844,-352"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">
                  <v:shape id="Freeform 1205" o:spid="_x0000_s1960" style="position:absolute;left:4844;top:-352;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" path="m109,136l,136,,273r109,l109,136e" fillcolor="red" stroked="f">
                    <v:path arrowok="t" o:connecttype="custom" o:connectlocs="109,136;0,136;0,273;109,273;109,136" o:connectangles="0,0,0,0,0"/>
                  </v:shape>
                  <v:shape id="Freeform 1206" o:spid="_x0000_s1961" style="position:absolute;left:4844;top:-352;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" path="m364,l109,r,136l364,136,364,e" fillcolor="red" stroked="f">
                    <v:path arrowok="t" o:connecttype="custom" o:connectlocs="364,0;109,0;109,136;364,136;364,0" o:connectangles="0,0,0,0,0"/>
                  </v:shape>
                </v:group>
                <v:shape id="Freeform 1207" o:spid="_x0000_s1962" style="position:absolute;left:4953;top:-21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" path="m,l,136r254,l254,r,l,xe" fillcolor="#007f00" stroked="f">
                  <v:path arrowok="t" o:connecttype="custom" o:connectlocs="0,0;0,136;254,136;254,0;254,0;0,0" o:connectangles="0,0,0,0,0,0"/>
                </v:shape>
                <v:shape id="Freeform 1208" o:spid="_x0000_s1963" style="position:absolute;left:1566;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" path="m,l,e" filled="f" strokeweight=".24228mm">
                  <v:path arrowok="t" o:connecttype="custom" o:connectlocs="0,0;0,0" o:connectangles="0,0"/>
                </v:shape>
                <v:shape id="Freeform 1209" o:spid="_x0000_s1964" style="position:absolute;left:1566;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" path="m,l,13e" filled="f" strokeweight=".07194mm">
                  <v:path arrowok="t" o:connecttype="custom" o:connectlocs="0,0;0,13" o:connectangles="0,0"/>
                </v:shape>
                <v:shape id="Freeform 1210" o:spid="_x0000_s1965" style="position:absolute;left:1930;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" path="m,l,e" filled="f" strokeweight=".24228mm">
                  <v:path arrowok="t" o:connecttype="custom" o:connectlocs="0,0;0,0" o:connectangles="0,0"/>
                </v:shape>
                <v:shape id="Freeform 1211" o:spid="_x0000_s1966" style="position:absolute;left:1930;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" path="m,l,13e" filled="f" strokeweight=".07194mm">
                  <v:path arrowok="t" o:connecttype="custom" o:connectlocs="0,0;0,13" o:connectangles="0,0"/>
                </v:shape>
                <v:shape id="Freeform 1212" o:spid="_x0000_s1967" style="position:absolute;left:2040;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" path="m,l,e" filled="f" strokeweight=".24228mm">
                  <v:path arrowok="t" o:connecttype="custom" o:connectlocs="0,0;0,0" o:connectangles="0,0"/>
                </v:shape>
                <v:shape id="Freeform 1213" o:spid="_x0000_s1968" style="position:absolute;left:2040;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" path="m,l,13e" filled="f" strokeweight=".07194mm">
                  <v:path arrowok="t" o:connecttype="custom" o:connectlocs="0,0;0,13" o:connectangles="0,0"/>
                </v:shape>
                <v:shape id="Freeform 1214" o:spid="_x0000_s1969" style="position:absolute;left:2294;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" path="m,l,e" filled="f" strokeweight=".24228mm">
                  <v:path arrowok="t" o:connecttype="custom" o:connectlocs="0,0;0,0" o:connectangles="0,0"/>
                </v:shape>
                <v:shape id="Freeform 1215" o:spid="_x0000_s1970" style="position:absolute;left:2294;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" path="m,l,13e" filled="f" strokeweight=".07194mm">
                  <v:path arrowok="t" o:connecttype="custom" o:connectlocs="0,0;0,13" o:connectangles="0,0"/>
                </v:shape>
                <v:shape id="Freeform 1216" o:spid="_x0000_s1971" style="position:absolute;left:2404;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" path="m,l,e" filled="f" strokeweight=".24228mm">
                  <v:path arrowok="t" o:connecttype="custom" o:connectlocs="0,0;0,0" o:connectangles="0,0"/>
                </v:shape>
                <v:shape id="Freeform 1217" o:spid="_x0000_s1972" style="position:absolute;left:2404;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" path="m,l,13e" filled="f" strokeweight=".07194mm">
                  <v:path arrowok="t" o:connecttype="custom" o:connectlocs="0,0;0,13" o:connectangles="0,0"/>
                </v:shape>
                <v:shape id="Freeform 1218" o:spid="_x0000_s1973" style="position:absolute;left:2659;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" path="m,l,e" filled="f" strokeweight=".24228mm">
                  <v:path arrowok="t" o:connecttype="custom" o:connectlocs="0,0;0,0" o:connectangles="0,0"/>
                </v:shape>
                <v:shape id="Freeform 1219" o:spid="_x0000_s1974" style="position:absolute;left:2659;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" path="m,l,13e" filled="f" strokeweight=".07194mm">
                  <v:path arrowok="t" o:connecttype="custom" o:connectlocs="0,0;0,13" o:connectangles="0,0"/>
                </v:shape>
                <v:shape id="Freeform 1220" o:spid="_x0000_s1975" style="position:absolute;left:2768;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" path="m,l,e" filled="f" strokeweight=".24228mm">
                  <v:path arrowok="t" o:connecttype="custom" o:connectlocs="0,0;0,0" o:connectangles="0,0"/>
                </v:shape>
                <v:shape id="Freeform 1221" o:spid="_x0000_s1976" style="position:absolute;left:2768;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" path="m,l,13e" filled="f" strokeweight=".07194mm">
                  <v:path arrowok="t" o:connecttype="custom" o:connectlocs="0,0;0,13" o:connectangles="0,0"/>
                </v:shape>
                <v:shape id="Freeform 1222" o:spid="_x0000_s1977" style="position:absolute;left:3023;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" path="m,l,e" filled="f" strokeweight=".24228mm">
                  <v:path arrowok="t" o:connecttype="custom" o:connectlocs="0,0;0,0" o:connectangles="0,0"/>
                </v:shape>
                <v:shape id="Freeform 1223" o:spid="_x0000_s1978" style="position:absolute;left:3023;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" path="m,l,13e" filled="f" strokeweight=".07194mm">
                  <v:path arrowok="t" o:connecttype="custom" o:connectlocs="0,0;0,13" o:connectangles="0,0"/>
                </v:shape>
                <v:shape id="Freeform 1224" o:spid="_x0000_s1979" style="position:absolute;left:3132;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" path="m,l,e" filled="f" strokeweight=".24228mm">
                  <v:path arrowok="t" o:connecttype="custom" o:connectlocs="0,0;0,0" o:connectangles="0,0"/>
                </v:shape>
                <v:shape id="Freeform 1225" o:spid="_x0000_s1980" style="position:absolute;left:3132;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" path="m,l,13e" filled="f" strokeweight=".07194mm">
                  <v:path arrowok="t" o:connecttype="custom" o:connectlocs="0,0;0,13" o:connectangles="0,0"/>
                </v:shape>
                <v:shape id="Freeform 1226" o:spid="_x0000_s1981" style="position:absolute;left:3387;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" path="m,l,e" filled="f" strokeweight=".24228mm">
                  <v:path arrowok="t" o:connecttype="custom" o:connectlocs="0,0;0,0" o:connectangles="0,0"/>
                </v:shape>
                <v:shape id="Freeform 1227" o:spid="_x0000_s1982" style="position:absolute;left:3387;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" path="m,l,13e" filled="f" strokeweight=".07194mm">
                  <v:path arrowok="t" o:connecttype="custom" o:connectlocs="0,0;0,13" o:connectangles="0,0"/>
                </v:shape>
                <v:shape id="Freeform 1228" o:spid="_x0000_s1983" style="position:absolute;left:3496;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" path="m,l,e" filled="f" strokeweight=".24228mm">
                  <v:path arrowok="t" o:connecttype="custom" o:connectlocs="0,0;0,0" o:connectangles="0,0"/>
                </v:shape>
                <v:shape id="Freeform 1229" o:spid="_x0000_s1984" style="position:absolute;left:3496;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" path="m,l,13e" filled="f" strokeweight=".07194mm">
                  <v:path arrowok="t" o:connecttype="custom" o:connectlocs="0,0;0,13" o:connectangles="0,0"/>
                </v:shape>
                <v:shape id="Freeform 1230" o:spid="_x0000_s1985" style="position:absolute;left:3751;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" path="m,l,e" filled="f" strokeweight=".24228mm">
                  <v:path arrowok="t" o:connecttype="custom" o:connectlocs="0,0;0,0" o:connectangles="0,0"/>
                </v:shape>
                <v:shape id="Freeform 1231" o:spid="_x0000_s1986" style="position:absolute;left:3751;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" path="m,l,13e" filled="f" strokeweight=".07194mm">
                  <v:path arrowok="t" o:connecttype="custom" o:connectlocs="0,0;0,13" o:connectangles="0,0"/>
                </v:shape>
                <v:shape id="Freeform 1232" o:spid="_x0000_s1987" style="position:absolute;left:3860;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" path="m,l,e" filled="f" strokeweight=".24228mm">
                  <v:path arrowok="t" o:connecttype="custom" o:connectlocs="0,0;0,0" o:connectangles="0,0"/>
                </v:shape>
                <v:shape id="Freeform 1233" o:spid="_x0000_s1988" style="position:absolute;left:3860;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" path="m,l,13e" filled="f" strokeweight=".07194mm">
                  <v:path arrowok="t" o:connecttype="custom" o:connectlocs="0,0;0,13" o:connectangles="0,0"/>
                </v:shape>
                <v:shape id="Freeform 1234" o:spid="_x0000_s1989" style="position:absolute;left:4115;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" path="m,l,e" filled="f" strokeweight=".24228mm">
                  <v:path arrowok="t" o:connecttype="custom" o:connectlocs="0,0;0,0" o:connectangles="0,0"/>
                </v:shape>
                <v:shape id="Freeform 1235" o:spid="_x0000_s1990" style="position:absolute;left:4115;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" path="m,l,13e" filled="f" strokeweight=".07194mm">
                  <v:path arrowok="t" o:connecttype="custom" o:connectlocs="0,0;0,13" o:connectangles="0,0"/>
                </v:shape>
                <v:shape id="Freeform 1236" o:spid="_x0000_s1991" style="position:absolute;left:4225;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" path="m,l,e" filled="f" strokeweight=".24228mm">
                  <v:path arrowok="t" o:connecttype="custom" o:connectlocs="0,0;0,0" o:connectangles="0,0"/>
                </v:shape>
                <v:shape id="Freeform 1237" o:spid="_x0000_s1992" style="position:absolute;left:4225;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" path="m,l,13e" filled="f" strokeweight=".07194mm">
                  <v:path arrowok="t" o:connecttype="custom" o:connectlocs="0,0;0,13" o:connectangles="0,0"/>
                </v:shape>
                <v:shape id="Freeform 1238" o:spid="_x0000_s1993" style="position:absolute;left:4480;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" path="m,l,e" filled="f" strokeweight=".24228mm">
                  <v:path arrowok="t" o:connecttype="custom" o:connectlocs="0,0;0,0" o:connectangles="0,0"/>
                </v:shape>
                <v:shape id="Freeform 1239" o:spid="_x0000_s1994" style="position:absolute;left:4480;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" path="m,l,13e" filled="f" strokeweight=".07194mm">
                  <v:path arrowok="t" o:connecttype="custom" o:connectlocs="0,0;0,13" o:connectangles="0,0"/>
                </v:shape>
                <v:shape id="Freeform 1240" o:spid="_x0000_s1995" style="position:absolute;left:4589;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" path="m,l,e" filled="f" strokeweight=".24228mm">
                  <v:path arrowok="t" o:connecttype="custom" o:connectlocs="0,0;0,0" o:connectangles="0,0"/>
                </v:shape>
                <v:shape id="Freeform 1241" o:spid="_x0000_s1996" style="position:absolute;left:4589;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" path="m,l,13e" filled="f" strokeweight=".07194mm">
                  <v:path arrowok="t" o:connecttype="custom" o:connectlocs="0,0;0,13" o:connectangles="0,0"/>
                </v:shape>
                <v:shape id="Freeform 1242" o:spid="_x0000_s1997" style="position:absolute;left:4844;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" path="m,l,e" filled="f" strokeweight=".24228mm">
                  <v:path arrowok="t" o:connecttype="custom" o:connectlocs="0,0;0,0" o:connectangles="0,0"/>
                </v:shape>
                <v:shape id="Freeform 1243" o:spid="_x0000_s1998" style="position:absolute;left:4844;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" path="m,l,13e" filled="f" strokeweight=".07194mm">
                  <v:path arrowok="t" o:connecttype="custom" o:connectlocs="0,0;0,13" o:connectangles="0,0"/>
                </v:shape>
                <v:shape id="Freeform 1244" o:spid="_x0000_s1999" style="position:absolute;left:4953;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" path="m,l,e" filled="f" strokeweight=".24228mm">
                  <v:path arrowok="t" o:connecttype="custom" o:connectlocs="0,0;0,0" o:connectangles="0,0"/>
                </v:shape>
                <v:shape id="Freeform 1245" o:spid="_x0000_s2000" style="position:absolute;left:4953;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" path="m,l,13e" filled="f" strokeweight=".07194mm">
                  <v:path arrowok="t" o:connecttype="custom" o:connectlocs="0,0;0,13" o:connectangles="0,0"/>
                </v:shape>
                <v:shape id="Freeform 1246" o:spid="_x0000_s2001" style="position:absolute;left:5208;top:-5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" path="m,l,e" filled="f" strokeweight=".24228mm">
                  <v:path arrowok="t" o:connecttype="custom" o:connectlocs="0,0;0,0" o:connectangles="0,0"/>
                </v:shape>
                <v:shape id="Freeform 1247" o:spid="_x0000_s2002" style="position:absolute;left:5208;top:-6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" path="m,l,13e" filled="f" strokeweight=".07194mm">
                  <v:path arrowok="t" o:connecttype="custom" o:connectlocs="0,0;0,13" o:connectangles="0,0"/>
                </v:shape>
                <v:shape id="Freeform 1248" o:spid="_x0000_s2003" style="position:absolute;left:1548;top:-14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" path="m,l17,e" filled="f" strokeweight="0">
                  <v:path arrowok="t" o:connecttype="custom" o:connectlocs="0,0;17,0" o:connectangles="0,0"/>
                </v:shape>
                <v:shape id="Freeform 1249" o:spid="_x0000_s2004" style="position:absolute;left:1548;top:-14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" path="m17,l,e" filled="f" strokeweight=".05536mm">
                  <v:path arrowok="t" o:connecttype="custom" o:connectlocs="17,0;0,0" o:connectangles="0,0"/>
                </v:shape>
                <v:shape id="Freeform 1250" o:spid="_x0000_s2005" style="position:absolute;left:1548;top:-21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" path="m,l17,e" filled="f" strokeweight="0">
                  <v:path arrowok="t" o:connecttype="custom" o:connectlocs="0,0;17,0" o:connectangles="0,0"/>
                </v:shape>
                <v:shape id="Freeform 1251" o:spid="_x0000_s2006" style="position:absolute;left:1548;top:-21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" path="m17,l,e" filled="f" strokeweight=".05536mm">
                  <v:path arrowok="t" o:connecttype="custom" o:connectlocs="17,0;0,0" o:connectangles="0,0"/>
                </v:shape>
                <v:shape id="Freeform 1252" o:spid="_x0000_s2007" style="position:absolute;left:1548;top:-28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" path="m,l17,e" filled="f" strokeweight="0">
                  <v:path arrowok="t" o:connecttype="custom" o:connectlocs="0,0;17,0" o:connectangles="0,0"/>
                </v:shape>
                <v:shape id="Freeform 1253" o:spid="_x0000_s2008" style="position:absolute;left:1548;top:-28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" path="m17,l,e" filled="f" strokeweight=".05536mm">
                  <v:path arrowok="t" o:connecttype="custom" o:connectlocs="17,0;0,0" o:connectangles="0,0"/>
                </v:shape>
                <v:group id="Group 1254" o:spid="_x0000_s2009" style="position:absolute;left:2304;top:10549;width:14285;height:1536" coordorigin="2304,10549"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">
                  <v:shape id="Freeform 1255" o:spid="_x0000_s2010" style="position:absolute;left:2304;top:10549;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" path="m-737,-10613r,-301e" filled="f" strokeweight=".06364mm">
                    <v:path arrowok="t" o:connecttype="custom" o:connectlocs="-737,-10613;-737,-10914" o:connectangles="0,0"/>
                  </v:shape>
                  <v:shape id="Freeform 1256" o:spid="_x0000_s2011" style="position:absolute;left:2304;top:10549;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" path="m2904,-10613r,-301e" filled="f" strokeweight=".06364mm">
                    <v:path arrowok="t" o:connecttype="custom" o:connectlocs="2904,-10613;2904,-10914" o:connectangles="0,0"/>
                  </v:shape>
                  <v:shape id="Freeform 1257" o:spid="_x0000_s2012" style="position:absolute;left:2304;top:10549;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" path="m-737,-10613r3641,e" filled="f" strokeweight=".06364mm">
                    <v:path arrowok="t" o:connecttype="custom" o:connectlocs="-737,-10613;2904,-10613" o:connectangles="0,0"/>
                  </v:shape>
                  <v:shape id="Freeform 1258" o:spid="_x0000_s2013" style="position:absolute;left:2304;top:10549;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" path="m-737,-10914r3641,e" filled="f" strokeweight=".06364mm">
                    <v:path arrowok="t" o:connecttype="custom" o:connectlocs="-737,-10914;2904,-10914" o:connectangles="0,0"/>
                  </v:shape>
                </v:group>
                <v:shape id="Text Box 1259" o:spid="_x0000_s2014" type="#_x0000_t202" style="position:absolute;left:1567;top:-1119;width:474;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jc w:val="right"/>
                          <w:rPr>
                            <w:rFonts w:ascii="Lucida Sans Unicode" w:hAnsi="Lucida Sans Unicode" w:cs="Lucida Sans Unicode"/>
                            <w:w w:val="95"/>
                            <w:sz w:val="6"/>
                            <w:szCs w:val="6"/>
                          </w:rPr>
                        </w:pPr>
                        <w:r>
                          <w:rPr>
                            <w:rFonts w:ascii="Lucida Sans Unicode" w:hAnsi="Lucida Sans Unicode" w:cs="Lucida Sans Unicode"/>
                            <w:w w:val="95"/>
                            <w:sz w:val="6"/>
                            <w:szCs w:val="6"/>
                          </w:rPr>
                          <w:t>10 1</w:t>
                        </w:r>
                      </w:p>
                    </w:txbxContent>
                  </v:textbox>
                </v:shape>
                <v:shape id="Text Box 1260" o:spid="_x0000_s2015" type="#_x0000_t202" style="position:absolute;left:2040;top:-1119;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2</w:t>
                        </w:r>
                      </w:p>
                    </w:txbxContent>
                  </v:textbox>
                </v:shape>
                <v:shape id="Text Box 1261" o:spid="_x0000_s2016" type="#_x0000_t202" style="position:absolute;left:2295;top:-1119;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0  2</w:t>
                        </w:r>
                      </w:p>
                    </w:txbxContent>
                  </v:textbox>
                </v:shape>
                <v:shape id="Text Box 1262" o:spid="_x0000_s2017" type="#_x0000_t202" style="position:absolute;left:2404;top:-1119;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30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3</w:t>
                        </w:r>
                      </w:p>
                    </w:txbxContent>
                  </v:textbox>
                </v:shape>
                <v:shape id="Text Box 1263" o:spid="_x0000_s2018" type="#_x0000_t202" style="position:absolute;left:2768;top:-1119;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N8q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H+kEHmfiEZCzPwAAAP//AwBQSwECLQAUAAYACAAAACEA2+H2y+4AAACFAQAAEwAAAAAAAAAA&#10;AAAAAAAAAAAAW0NvbnRlbnRfVHlwZXNdLnhtbFBLAQItABQABgAIAAAAIQBa9CxbvwAAABUBAAAL&#10;AAAAAAAAAAAAAAAAAB8BAABfcmVscy8ucmVsc1BLAQItABQABgAIAAAAIQCbcN8q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4</w:t>
                        </w:r>
                      </w:p>
                    </w:txbxContent>
                  </v:textbox>
                </v:shape>
                <v:shape id="Text Box 1264" o:spid="_x0000_s2019" type="#_x0000_t202" style="position:absolute;left:3023;top:-1119;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0  4</w:t>
                        </w:r>
                      </w:p>
                    </w:txbxContent>
                  </v:textbox>
                </v:shape>
                <v:shape id="Text Box 1265" o:spid="_x0000_s2020" type="#_x0000_t202" style="position:absolute;left:3133;top:-1119;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50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5</w:t>
                        </w:r>
                      </w:p>
                    </w:txbxContent>
                  </v:textbox>
                </v:shape>
                <v:shape id="Text Box 1266" o:spid="_x0000_s2021" type="#_x0000_t202" style="position:absolute;left:3497;top:-1119;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6</w:t>
                        </w:r>
                      </w:p>
                    </w:txbxContent>
                  </v:textbox>
                </v:shape>
                <v:shape id="Text Box 1267" o:spid="_x0000_s2022" type="#_x0000_t202" style="position:absolute;left:3752;top:-1119;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0  6</w:t>
                        </w:r>
                      </w:p>
                    </w:txbxContent>
                  </v:textbox>
                </v:shape>
                <v:shape id="Text Box 1268" o:spid="_x0000_s2023" type="#_x0000_t202" style="position:absolute;left:3861;top:-1119;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70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7</w:t>
                        </w:r>
                      </w:p>
                    </w:txbxContent>
                  </v:textbox>
                </v:shape>
                <v:shape id="Text Box 1269" o:spid="_x0000_s2024" type="#_x0000_t202" style="position:absolute;left:4225;top:-1119;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8</w:t>
                        </w:r>
                      </w:p>
                    </w:txbxContent>
                  </v:textbox>
                </v:shape>
                <v:shape id="Text Box 1270" o:spid="_x0000_s2025" type="#_x0000_t202" style="position:absolute;left:4480;top:-1119;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0  8</w:t>
                        </w:r>
                      </w:p>
                    </w:txbxContent>
                  </v:textbox>
                </v:shape>
                <v:shape id="Text Box 1271" o:spid="_x0000_s2026" type="#_x0000_t202" style="position:absolute;left:4589;top:-1119;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90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9</w:t>
                        </w:r>
                      </w:p>
                    </w:txbxContent>
                  </v:textbox>
                </v:shape>
                <v:shape id="Text Box 1272" o:spid="_x0000_s2027" type="#_x0000_t202" style="position:absolute;left:4953;top:-1119;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" filled="f" stroked="f">
                  <v:textbox inset="0,0,0,0">
                    <w:txbxContent>
                      <w:p w:rsidR="0070072F" w:rsidRDefault="0070072F">
                        <w:pPr>
                          <w:pStyle w:val="BodyText"/>
                          <w:kinsoku w:val="0"/>
                          <w:overflowPunct w:val="0"/>
                          <w:spacing w:line="54" w:lineRule="exact"/>
                          <w:ind w:right="-17"/>
                          <w:rPr>
                            <w:rFonts w:ascii="Lucida Sans Unicode" w:hAnsi="Lucida Sans Unicode" w:cs="Lucida Sans Unicode"/>
                            <w:w w:val="95"/>
                            <w:sz w:val="6"/>
                            <w:szCs w:val="6"/>
                          </w:rPr>
                        </w:pPr>
                        <w:r>
                          <w:rPr>
                            <w:rFonts w:ascii="Lucida Sans Unicode" w:hAnsi="Lucida Sans Unicode" w:cs="Lucida Sans Unicode"/>
                            <w:w w:val="95"/>
                            <w:sz w:val="6"/>
                            <w:szCs w:val="6"/>
                          </w:rPr>
                          <w:t>3         10</w:t>
                        </w:r>
                      </w:p>
                    </w:txbxContent>
                  </v:textbox>
                </v:shape>
                <v:shape id="Text Box 1273" o:spid="_x0000_s2028" type="#_x0000_t202" style="position:absolute;left:1567;top:-757;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jc w:val="right"/>
                          <w:rPr>
                            <w:rFonts w:ascii="Lucida Sans Unicode" w:hAnsi="Lucida Sans Unicode" w:cs="Lucida Sans Unicode"/>
                            <w:w w:val="85"/>
                            <w:sz w:val="6"/>
                            <w:szCs w:val="6"/>
                          </w:rPr>
                        </w:pPr>
                        <w:r>
                          <w:rPr>
                            <w:rFonts w:ascii="Lucida Sans Unicode" w:hAnsi="Lucida Sans Unicode" w:cs="Lucida Sans Unicode"/>
                            <w:w w:val="85"/>
                            <w:sz w:val="6"/>
                            <w:szCs w:val="6"/>
                          </w:rPr>
                          <w:t>1</w:t>
                        </w:r>
                      </w:p>
                    </w:txbxContent>
                  </v:textbox>
                </v:shape>
                <v:shape id="Text Box 1274" o:spid="_x0000_s2029" type="#_x0000_t202" style="position:absolute;left:1931;top:-757;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0  1</w:t>
                        </w:r>
                      </w:p>
                    </w:txbxContent>
                  </v:textbox>
                </v:shape>
                <v:shape id="Text Box 1275" o:spid="_x0000_s2030" type="#_x0000_t202" style="position:absolute;left:2040;top:-757;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20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2</w:t>
                        </w:r>
                      </w:p>
                    </w:txbxContent>
                  </v:textbox>
                </v:shape>
                <v:shape id="Text Box 1276" o:spid="_x0000_s2031" type="#_x0000_t202" style="position:absolute;left:2404;top:-757;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3</w:t>
                        </w:r>
                      </w:p>
                    </w:txbxContent>
                  </v:textbox>
                </v:shape>
                <v:shape id="Text Box 1277" o:spid="_x0000_s2032" type="#_x0000_t202" style="position:absolute;left:2659;top:-757;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A46xQAAANwAAAAPAAAAZHJzL2Rvd25yZXYueG1sRI9Ba8JA&#10;FITvBf/D8oTe6kYF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BKlA46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0  3</w:t>
                        </w:r>
                      </w:p>
                    </w:txbxContent>
                  </v:textbox>
                </v:shape>
                <v:shape id="Text Box 1278" o:spid="_x0000_s2033" type="#_x0000_t202" style="position:absolute;left:2768;top:-757;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ZOxQAAANwAAAAPAAAAZHJzL2Rvd25yZXYueG1sRI9Ba8JA&#10;FITvBf/D8oTe6kYR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DFfZZO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40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4</w:t>
                        </w:r>
                      </w:p>
                    </w:txbxContent>
                  </v:textbox>
                </v:shape>
                <v:shape id="Text Box 1279" o:spid="_x0000_s2034" type="#_x0000_t202" style="position:absolute;left:3133;top:-757;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PVxQAAANwAAAAPAAAAZHJzL2Rvd25yZXYueG1sRI9Ba8JA&#10;FITvBf/D8oTe6kZB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CqMTPV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5</w:t>
                        </w:r>
                      </w:p>
                    </w:txbxContent>
                  </v:textbox>
                </v:shape>
                <v:shape id="Text Box 1280" o:spid="_x0000_s2035" type="#_x0000_t202" style="position:absolute;left:3388;top:-757;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0  5</w:t>
                        </w:r>
                      </w:p>
                    </w:txbxContent>
                  </v:textbox>
                </v:shape>
                <v:shape id="Text Box 1281" o:spid="_x0000_s2036" type="#_x0000_t202" style="position:absolute;left:3497;top:-757;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60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6</w:t>
                        </w:r>
                      </w:p>
                    </w:txbxContent>
                  </v:textbox>
                </v:shape>
                <v:shape id="Text Box 1282" o:spid="_x0000_s2037" type="#_x0000_t202" style="position:absolute;left:3861;top:-757;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7</w:t>
                        </w:r>
                      </w:p>
                    </w:txbxContent>
                  </v:textbox>
                </v:shape>
                <v:shape id="Text Box 1283" o:spid="_x0000_s2038" type="#_x0000_t202" style="position:absolute;left:4116;top:-757;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0  7</w:t>
                        </w:r>
                      </w:p>
                    </w:txbxContent>
                  </v:textbox>
                </v:shape>
                <v:shape id="Text Box 1284" o:spid="_x0000_s2039" type="#_x0000_t202" style="position:absolute;left:4225;top:-757;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80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8</w:t>
                        </w:r>
                      </w:p>
                    </w:txbxContent>
                  </v:textbox>
                </v:shape>
                <v:shape id="Text Box 1285" o:spid="_x0000_s2040" type="#_x0000_t202" style="position:absolute;left:4589;top:-757;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9</w:t>
                        </w:r>
                      </w:p>
                    </w:txbxContent>
                  </v:textbox>
                </v:shape>
                <v:shape id="Text Box 1286" o:spid="_x0000_s2041" type="#_x0000_t202" style="position:absolute;left:4844;top:-757;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0  9</w:t>
                        </w:r>
                      </w:p>
                    </w:txbxContent>
                  </v:textbox>
                </v:shape>
                <v:shape id="Text Box 1287" o:spid="_x0000_s2042" type="#_x0000_t202" style="position:absolute;left:4953;top:-757;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Zjn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DPTZjn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7"/>
                          <w:rPr>
                            <w:rFonts w:ascii="Lucida Sans Unicode" w:hAnsi="Lucida Sans Unicode" w:cs="Lucida Sans Unicode"/>
                            <w:w w:val="95"/>
                            <w:sz w:val="6"/>
                            <w:szCs w:val="6"/>
                          </w:rPr>
                        </w:pPr>
                        <w:r>
                          <w:rPr>
                            <w:rFonts w:ascii="Lucida Sans Unicode" w:hAnsi="Lucida Sans Unicode" w:cs="Lucida Sans Unicode"/>
                            <w:w w:val="95"/>
                            <w:sz w:val="6"/>
                            <w:szCs w:val="6"/>
                          </w:rPr>
                          <w:t>3         10</w:t>
                        </w:r>
                      </w:p>
                    </w:txbxContent>
                  </v:textbox>
                </v:shape>
                <v:shape id="Text Box 1288" o:spid="_x0000_s2043" type="#_x0000_t202" style="position:absolute;left:1567;top:-396;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CT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BApACT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jc w:val="right"/>
                          <w:rPr>
                            <w:rFonts w:ascii="Lucida Sans Unicode" w:hAnsi="Lucida Sans Unicode" w:cs="Lucida Sans Unicode"/>
                            <w:w w:val="85"/>
                            <w:sz w:val="6"/>
                            <w:szCs w:val="6"/>
                          </w:rPr>
                        </w:pPr>
                        <w:r>
                          <w:rPr>
                            <w:rFonts w:ascii="Lucida Sans Unicode" w:hAnsi="Lucida Sans Unicode" w:cs="Lucida Sans Unicode"/>
                            <w:w w:val="85"/>
                            <w:sz w:val="6"/>
                            <w:szCs w:val="6"/>
                          </w:rPr>
                          <w:t>1</w:t>
                        </w:r>
                      </w:p>
                    </w:txbxContent>
                  </v:textbox>
                </v:shape>
                <v:shape id="Text Box 1289" o:spid="_x0000_s2044" type="#_x0000_t202" style="position:absolute;left:1931;top:-396;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0  1</w:t>
                        </w:r>
                      </w:p>
                    </w:txbxContent>
                  </v:textbox>
                </v:shape>
                <v:shape id="Text Box 1290" o:spid="_x0000_s2045" type="#_x0000_t202" style="position:absolute;left:2040;top:-396;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t/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H5MUHmfiEZCzPwAAAP//AwBQSwECLQAUAAYACAAAACEA2+H2y+4AAACFAQAAEwAAAAAAAAAA&#10;AAAAAAAAAAAAW0NvbnRlbnRfVHlwZXNdLnhtbFBLAQItABQABgAIAAAAIQBa9CxbvwAAABUBAAAL&#10;AAAAAAAAAAAAAAAAAB8BAABfcmVscy8ucmVsc1BLAQItABQABgAIAAAAIQDfOjt/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20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2</w:t>
                        </w:r>
                      </w:p>
                    </w:txbxContent>
                  </v:textbox>
                </v:shape>
                <v:shape id="Text Box 1291" o:spid="_x0000_s2046" type="#_x0000_t202" style="position:absolute;left:2404;top:-396;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3</w:t>
                        </w:r>
                      </w:p>
                    </w:txbxContent>
                  </v:textbox>
                </v:shape>
                <v:shape id="Text Box 1292" o:spid="_x0000_s2047" type="#_x0000_t202" style="position:absolute;left:2659;top:-396;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0  3</w:t>
                        </w:r>
                      </w:p>
                    </w:txbxContent>
                  </v:textbox>
                </v:shape>
                <v:shape id="Text Box 1293" o:spid="_x0000_s2048" type="#_x0000_t202" style="position:absolute;left:2768;top:-396;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40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4</w:t>
                        </w:r>
                      </w:p>
                    </w:txbxContent>
                  </v:textbox>
                </v:shape>
                <v:shape id="Text Box 1294" o:spid="_x0000_s2049" type="#_x0000_t202" style="position:absolute;left:3133;top:-396;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5</w:t>
                        </w:r>
                      </w:p>
                    </w:txbxContent>
                  </v:textbox>
                </v:shape>
                <v:shape id="Text Box 1295" o:spid="_x0000_s2050" type="#_x0000_t202" style="position:absolute;left:3388;top:-396;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0  5</w:t>
                        </w:r>
                      </w:p>
                    </w:txbxContent>
                  </v:textbox>
                </v:shape>
                <v:shape id="Text Box 1296" o:spid="_x0000_s2051" type="#_x0000_t202" style="position:absolute;left:3497;top:-396;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60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6</w:t>
                        </w:r>
                      </w:p>
                    </w:txbxContent>
                  </v:textbox>
                </v:shape>
                <v:shape id="Text Box 1297" o:spid="_x0000_s2052" type="#_x0000_t202" style="position:absolute;left:3861;top:-396;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7</w:t>
                        </w:r>
                      </w:p>
                    </w:txbxContent>
                  </v:textbox>
                </v:shape>
                <v:shape id="Text Box 1298" o:spid="_x0000_s2053" type="#_x0000_t202" style="position:absolute;left:4116;top:-396;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0  7</w:t>
                        </w:r>
                      </w:p>
                    </w:txbxContent>
                  </v:textbox>
                </v:shape>
                <v:shape id="Text Box 1299" o:spid="_x0000_s2054" type="#_x0000_t202" style="position:absolute;left:4225;top:-396;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80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8</w:t>
                        </w:r>
                      </w:p>
                    </w:txbxContent>
                  </v:textbox>
                </v:shape>
                <v:shape id="Text Box 1300" o:spid="_x0000_s2055" type="#_x0000_t202" style="position:absolute;left:4589;top:-396;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9</w:t>
                        </w:r>
                      </w:p>
                    </w:txbxContent>
                  </v:textbox>
                </v:shape>
                <v:shape id="Text Box 1301" o:spid="_x0000_s2056" type="#_x0000_t202" style="position:absolute;left:4844;top:-396;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0  9</w:t>
                        </w:r>
                      </w:p>
                    </w:txbxContent>
                  </v:textbox>
                </v:shape>
                <v:shape id="Text Box 1302" o:spid="_x0000_s2057" type="#_x0000_t202" style="position:absolute;left:4953;top:-396;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" filled="f" stroked="f">
                  <v:textbox inset="0,0,0,0">
                    <w:txbxContent>
                      <w:p w:rsidR="0070072F" w:rsidRDefault="0070072F">
                        <w:pPr>
                          <w:pStyle w:val="BodyText"/>
                          <w:kinsoku w:val="0"/>
                          <w:overflowPunct w:val="0"/>
                          <w:spacing w:line="54" w:lineRule="exact"/>
                          <w:ind w:right="-17"/>
                          <w:rPr>
                            <w:rFonts w:ascii="Lucida Sans Unicode" w:hAnsi="Lucida Sans Unicode" w:cs="Lucida Sans Unicode"/>
                            <w:w w:val="95"/>
                            <w:sz w:val="6"/>
                            <w:szCs w:val="6"/>
                          </w:rPr>
                        </w:pPr>
                        <w:r>
                          <w:rPr>
                            <w:rFonts w:ascii="Lucida Sans Unicode" w:hAnsi="Lucida Sans Unicode" w:cs="Lucida Sans Unicode"/>
                            <w:w w:val="95"/>
                            <w:sz w:val="6"/>
                            <w:szCs w:val="6"/>
                          </w:rPr>
                          <w:t>3         10</w:t>
                        </w:r>
                      </w:p>
                    </w:txbxContent>
                  </v:textbox>
                </v:shape>
                <v:shape id="Text Box 1303" o:spid="_x0000_s2058" type="#_x0000_t202" style="position:absolute;left:1550;top:-1140;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v:textbox>
                </v:shape>
                <v:shape id="Text Box 1304" o:spid="_x0000_s2059" type="#_x0000_t202" style="position:absolute;left:5225;top:-1140;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v:textbox>
                </v:shape>
                <v:shape id="Text Box 1305" o:spid="_x0000_s2060" type="#_x0000_t202" style="position:absolute;left:1550;top:-779;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v:textbox>
                </v:shape>
                <v:shape id="Text Box 1306" o:spid="_x0000_s2061" type="#_x0000_t202" style="position:absolute;left:5225;top:-779;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v:textbox>
                </v:shape>
                <v:shape id="Text Box 1307" o:spid="_x0000_s2062" type="#_x0000_t202" style="position:absolute;left:1550;top:-417;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g/rxQAAANwAAAAPAAAAZHJzL2Rvd25yZXYueG1sRI9Ba8JA&#10;FITvhf6H5RV6azZWEE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BUKg/rxQAAANwAAAAP&#10;AAAAAAAAAAAAAAAAAAcCAABkcnMvZG93bnJldi54bWxQSwUGAAAAAAMAAwC3AAAA+QI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v:textbox>
                </v:shape>
                <v:shape id="Text Box 1308" o:spid="_x0000_s2063" type="#_x0000_t202" style="position:absolute;left:5225;top:-417;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v:textbox>
                </v:shape>
                <w10:wrap anchorx="page"/>
              </v:group>
            </w:pict>
          </mc:Fallback>
        </mc:AlternateContent>
      </w:r>
      <w:r w:rsidR="0070072F">
        <w:rPr>
          <w:rFonts w:ascii="Lucida Sans Unicode" w:hAnsi="Lucida Sans Unicode" w:cs="Lucida Sans Unicode"/>
          <w:w w:val="90"/>
          <w:sz w:val="6"/>
          <w:szCs w:val="6"/>
        </w:rPr>
        <w:t>Time (Seconds)</w:t>
      </w: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spacing w:before="13"/>
        <w:rPr>
          <w:rFonts w:ascii="Lucida Sans Unicode" w:hAnsi="Lucida Sans Unicode" w:cs="Lucida Sans Unicode"/>
          <w:sz w:val="3"/>
          <w:szCs w:val="3"/>
        </w:rPr>
      </w:pPr>
    </w:p>
    <w:p w:rsidR="0070072F" w:rsidRDefault="00F47BC9">
      <w:pPr>
        <w:pStyle w:val="ListParagraph"/>
        <w:numPr>
          <w:ilvl w:val="1"/>
          <w:numId w:val="7"/>
        </w:numPr>
        <w:tabs>
          <w:tab w:val="left" w:pos="1265"/>
        </w:tabs>
        <w:kinsoku w:val="0"/>
        <w:overflowPunct w:val="0"/>
        <w:ind w:hanging="261"/>
        <w:rPr>
          <w:sz w:val="18"/>
          <w:szCs w:val="18"/>
        </w:rPr>
      </w:pPr>
      <w:r>
        <w:rPr>
          <w:noProof/>
        </w:rPr>
        <mc:AlternateContent>
          <mc:Choice Requires="wps">
            <w:drawing>
              <wp:anchor distT="0" distB="0" distL="114300" distR="114300" simplePos="0" relativeHeight="251706880" behindDoc="1" locked="0" layoutInCell="0" allowOverlap="1">
                <wp:simplePos x="0" y="0"/>
                <wp:positionH relativeFrom="page">
                  <wp:posOffset>995045</wp:posOffset>
                </wp:positionH>
                <wp:positionV relativeFrom="paragraph">
                  <wp:posOffset>615950</wp:posOffset>
                </wp:positionV>
                <wp:extent cx="2312670" cy="191770"/>
                <wp:effectExtent l="0" t="0" r="0" b="0"/>
                <wp:wrapNone/>
                <wp:docPr id="385" name="Text Box 1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67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77" w:lineRule="exact"/>
                              <w:ind w:left="1602" w:right="1602"/>
                              <w:jc w:val="center"/>
                              <w:rPr>
                                <w:rFonts w:ascii="Lucida Sans Unicode" w:hAnsi="Lucida Sans Unicode" w:cs="Lucida Sans Unicode"/>
                                <w:w w:val="90"/>
                                <w:sz w:val="6"/>
                                <w:szCs w:val="6"/>
                              </w:rPr>
                            </w:pPr>
                            <w:r>
                              <w:rPr>
                                <w:rFonts w:ascii="Lucida Sans Unicode" w:hAnsi="Lucida Sans Unicode" w:cs="Lucida Sans Unicode"/>
                                <w:w w:val="90"/>
                                <w:sz w:val="6"/>
                                <w:szCs w:val="6"/>
                              </w:rPr>
                              <w:t>Time (Seconds)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9" o:spid="_x0000_s2064" type="#_x0000_t202" style="position:absolute;left:0;text-align:left;margin-left:78.35pt;margin-top:48.5pt;width:182.1pt;height:15.1pt;z-index:-25160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xZBtAIAALc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" o:allowincell="f" filled="f" stroked="f">
                <v:textbox inset="0,0,0,0">
                  <w:txbxContent>
                    <w:p w:rsidR="0070072F" w:rsidRDefault="0070072F">
                      <w:pPr>
                        <w:pStyle w:val="BodyText"/>
                        <w:kinsoku w:val="0"/>
                        <w:overflowPunct w:val="0"/>
                        <w:spacing w:line="77" w:lineRule="exact"/>
                        <w:ind w:left="1602" w:right="1602"/>
                        <w:jc w:val="center"/>
                        <w:rPr>
                          <w:rFonts w:ascii="Lucida Sans Unicode" w:hAnsi="Lucida Sans Unicode" w:cs="Lucida Sans Unicode"/>
                          <w:w w:val="90"/>
                          <w:sz w:val="6"/>
                          <w:szCs w:val="6"/>
                        </w:rPr>
                      </w:pPr>
                      <w:r>
                        <w:rPr>
                          <w:rFonts w:ascii="Lucida Sans Unicode" w:hAnsi="Lucida Sans Unicode" w:cs="Lucida Sans Unicode"/>
                          <w:w w:val="90"/>
                          <w:sz w:val="6"/>
                          <w:szCs w:val="6"/>
                        </w:rPr>
                        <w:t>Time (Seconds)</w:t>
                      </w:r>
                    </w:p>
                  </w:txbxContent>
                </v:textbox>
                <w10:wrap anchorx="page"/>
              </v:shape>
            </w:pict>
          </mc:Fallback>
        </mc:AlternateContent>
      </w:r>
      <w:r>
        <w:rPr>
          <w:noProof/>
        </w:rPr>
        <mc:AlternateContent>
          <mc:Choice Requires="wpg">
            <w:drawing>
              <wp:anchor distT="0" distB="0" distL="114300" distR="114300" simplePos="0" relativeHeight="251707904" behindDoc="1" locked="0" layoutInCell="0" allowOverlap="1">
                <wp:simplePos x="0" y="0"/>
                <wp:positionH relativeFrom="page">
                  <wp:posOffset>981710</wp:posOffset>
                </wp:positionH>
                <wp:positionV relativeFrom="paragraph">
                  <wp:posOffset>384175</wp:posOffset>
                </wp:positionV>
                <wp:extent cx="2369185" cy="892175"/>
                <wp:effectExtent l="0" t="0" r="0" b="0"/>
                <wp:wrapNone/>
                <wp:docPr id="8" name="Group 1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9185" cy="892175"/>
                          <a:chOff x="1546" y="605"/>
                          <a:chExt cx="3731" cy="1405"/>
                        </a:xfrm>
                      </wpg:grpSpPr>
                      <wps:wsp>
                        <wps:cNvPr id="9" name="Freeform 1311"/>
                        <wps:cNvSpPr>
                          <a:spLocks/>
                        </wps:cNvSpPr>
                        <wps:spPr bwMode="auto">
                          <a:xfrm>
                            <a:off x="1566" y="621"/>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312"/>
                        <wps:cNvSpPr>
                          <a:spLocks/>
                        </wps:cNvSpPr>
                        <wps:spPr bwMode="auto">
                          <a:xfrm>
                            <a:off x="1566" y="758"/>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313"/>
                        <wps:cNvSpPr>
                          <a:spLocks/>
                        </wps:cNvSpPr>
                        <wps:spPr bwMode="auto">
                          <a:xfrm>
                            <a:off x="1930" y="621"/>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2" name="Group 1314"/>
                        <wpg:cNvGrpSpPr>
                          <a:grpSpLocks/>
                        </wpg:cNvGrpSpPr>
                        <wpg:grpSpPr bwMode="auto">
                          <a:xfrm>
                            <a:off x="1930" y="621"/>
                            <a:ext cx="365" cy="274"/>
                            <a:chOff x="1930" y="621"/>
                            <a:chExt cx="365" cy="274"/>
                          </a:xfrm>
                        </wpg:grpSpPr>
                        <wps:wsp>
                          <wps:cNvPr id="13" name="Freeform 1315"/>
                          <wps:cNvSpPr>
                            <a:spLocks/>
                          </wps:cNvSpPr>
                          <wps:spPr bwMode="auto">
                            <a:xfrm>
                              <a:off x="1930" y="621"/>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316"/>
                          <wps:cNvSpPr>
                            <a:spLocks/>
                          </wps:cNvSpPr>
                          <wps:spPr bwMode="auto">
                            <a:xfrm>
                              <a:off x="1930" y="621"/>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 name="Freeform 1317"/>
                        <wps:cNvSpPr>
                          <a:spLocks/>
                        </wps:cNvSpPr>
                        <wps:spPr bwMode="auto">
                          <a:xfrm>
                            <a:off x="2040" y="75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318"/>
                        <wps:cNvSpPr>
                          <a:spLocks/>
                        </wps:cNvSpPr>
                        <wps:spPr bwMode="auto">
                          <a:xfrm>
                            <a:off x="2294" y="621"/>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319"/>
                        <wps:cNvSpPr>
                          <a:spLocks/>
                        </wps:cNvSpPr>
                        <wps:spPr bwMode="auto">
                          <a:xfrm>
                            <a:off x="2294" y="758"/>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320"/>
                        <wps:cNvSpPr>
                          <a:spLocks/>
                        </wps:cNvSpPr>
                        <wps:spPr bwMode="auto">
                          <a:xfrm>
                            <a:off x="2659" y="621"/>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321"/>
                        <wps:cNvSpPr>
                          <a:spLocks/>
                        </wps:cNvSpPr>
                        <wps:spPr bwMode="auto">
                          <a:xfrm>
                            <a:off x="2659" y="758"/>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322"/>
                        <wps:cNvSpPr>
                          <a:spLocks/>
                        </wps:cNvSpPr>
                        <wps:spPr bwMode="auto">
                          <a:xfrm>
                            <a:off x="2768" y="621"/>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323"/>
                        <wps:cNvSpPr>
                          <a:spLocks/>
                        </wps:cNvSpPr>
                        <wps:spPr bwMode="auto">
                          <a:xfrm>
                            <a:off x="2768" y="75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324"/>
                        <wps:cNvSpPr>
                          <a:spLocks/>
                        </wps:cNvSpPr>
                        <wps:spPr bwMode="auto">
                          <a:xfrm>
                            <a:off x="3023" y="621"/>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3" name="Group 1325"/>
                        <wpg:cNvGrpSpPr>
                          <a:grpSpLocks/>
                        </wpg:cNvGrpSpPr>
                        <wpg:grpSpPr bwMode="auto">
                          <a:xfrm>
                            <a:off x="3023" y="621"/>
                            <a:ext cx="365" cy="274"/>
                            <a:chOff x="3023" y="621"/>
                            <a:chExt cx="365" cy="274"/>
                          </a:xfrm>
                        </wpg:grpSpPr>
                        <wps:wsp>
                          <wps:cNvPr id="24" name="Freeform 1326"/>
                          <wps:cNvSpPr>
                            <a:spLocks/>
                          </wps:cNvSpPr>
                          <wps:spPr bwMode="auto">
                            <a:xfrm>
                              <a:off x="3023" y="621"/>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27"/>
                          <wps:cNvSpPr>
                            <a:spLocks/>
                          </wps:cNvSpPr>
                          <wps:spPr bwMode="auto">
                            <a:xfrm>
                              <a:off x="3023" y="621"/>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6" name="Freeform 1328"/>
                        <wps:cNvSpPr>
                          <a:spLocks/>
                        </wps:cNvSpPr>
                        <wps:spPr bwMode="auto">
                          <a:xfrm>
                            <a:off x="3132" y="75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329"/>
                        <wps:cNvSpPr>
                          <a:spLocks/>
                        </wps:cNvSpPr>
                        <wps:spPr bwMode="auto">
                          <a:xfrm>
                            <a:off x="3387" y="621"/>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330"/>
                        <wps:cNvSpPr>
                          <a:spLocks/>
                        </wps:cNvSpPr>
                        <wps:spPr bwMode="auto">
                          <a:xfrm>
                            <a:off x="3387" y="758"/>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331"/>
                        <wps:cNvSpPr>
                          <a:spLocks/>
                        </wps:cNvSpPr>
                        <wps:spPr bwMode="auto">
                          <a:xfrm>
                            <a:off x="3496" y="621"/>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332"/>
                        <wps:cNvSpPr>
                          <a:spLocks/>
                        </wps:cNvSpPr>
                        <wps:spPr bwMode="auto">
                          <a:xfrm>
                            <a:off x="3496" y="75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333"/>
                        <wps:cNvSpPr>
                          <a:spLocks/>
                        </wps:cNvSpPr>
                        <wps:spPr bwMode="auto">
                          <a:xfrm>
                            <a:off x="3751" y="621"/>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32" name="Group 1334"/>
                        <wpg:cNvGrpSpPr>
                          <a:grpSpLocks/>
                        </wpg:cNvGrpSpPr>
                        <wpg:grpSpPr bwMode="auto">
                          <a:xfrm>
                            <a:off x="3751" y="621"/>
                            <a:ext cx="365" cy="274"/>
                            <a:chOff x="3751" y="621"/>
                            <a:chExt cx="365" cy="274"/>
                          </a:xfrm>
                        </wpg:grpSpPr>
                        <wps:wsp>
                          <wps:cNvPr id="33" name="Freeform 1335"/>
                          <wps:cNvSpPr>
                            <a:spLocks/>
                          </wps:cNvSpPr>
                          <wps:spPr bwMode="auto">
                            <a:xfrm>
                              <a:off x="3751" y="621"/>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336"/>
                          <wps:cNvSpPr>
                            <a:spLocks/>
                          </wps:cNvSpPr>
                          <wps:spPr bwMode="auto">
                            <a:xfrm>
                              <a:off x="3751" y="621"/>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5" name="Freeform 1337"/>
                        <wps:cNvSpPr>
                          <a:spLocks/>
                        </wps:cNvSpPr>
                        <wps:spPr bwMode="auto">
                          <a:xfrm>
                            <a:off x="3860" y="75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338"/>
                        <wps:cNvSpPr>
                          <a:spLocks/>
                        </wps:cNvSpPr>
                        <wps:spPr bwMode="auto">
                          <a:xfrm>
                            <a:off x="4115" y="621"/>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339"/>
                        <wps:cNvSpPr>
                          <a:spLocks/>
                        </wps:cNvSpPr>
                        <wps:spPr bwMode="auto">
                          <a:xfrm>
                            <a:off x="4115" y="758"/>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340"/>
                        <wps:cNvSpPr>
                          <a:spLocks/>
                        </wps:cNvSpPr>
                        <wps:spPr bwMode="auto">
                          <a:xfrm>
                            <a:off x="4225" y="621"/>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341"/>
                        <wps:cNvSpPr>
                          <a:spLocks/>
                        </wps:cNvSpPr>
                        <wps:spPr bwMode="auto">
                          <a:xfrm>
                            <a:off x="4225" y="75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342"/>
                        <wps:cNvSpPr>
                          <a:spLocks/>
                        </wps:cNvSpPr>
                        <wps:spPr bwMode="auto">
                          <a:xfrm>
                            <a:off x="4480" y="621"/>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41" name="Group 1343"/>
                        <wpg:cNvGrpSpPr>
                          <a:grpSpLocks/>
                        </wpg:cNvGrpSpPr>
                        <wpg:grpSpPr bwMode="auto">
                          <a:xfrm>
                            <a:off x="4480" y="621"/>
                            <a:ext cx="365" cy="274"/>
                            <a:chOff x="4480" y="621"/>
                            <a:chExt cx="365" cy="274"/>
                          </a:xfrm>
                        </wpg:grpSpPr>
                        <wps:wsp>
                          <wps:cNvPr id="42" name="Freeform 1344"/>
                          <wps:cNvSpPr>
                            <a:spLocks/>
                          </wps:cNvSpPr>
                          <wps:spPr bwMode="auto">
                            <a:xfrm>
                              <a:off x="4480" y="621"/>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345"/>
                          <wps:cNvSpPr>
                            <a:spLocks/>
                          </wps:cNvSpPr>
                          <wps:spPr bwMode="auto">
                            <a:xfrm>
                              <a:off x="4480" y="621"/>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44" name="Freeform 1346"/>
                        <wps:cNvSpPr>
                          <a:spLocks/>
                        </wps:cNvSpPr>
                        <wps:spPr bwMode="auto">
                          <a:xfrm>
                            <a:off x="4589" y="75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347"/>
                        <wps:cNvSpPr>
                          <a:spLocks/>
                        </wps:cNvSpPr>
                        <wps:spPr bwMode="auto">
                          <a:xfrm>
                            <a:off x="4844" y="621"/>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348"/>
                        <wps:cNvSpPr>
                          <a:spLocks/>
                        </wps:cNvSpPr>
                        <wps:spPr bwMode="auto">
                          <a:xfrm>
                            <a:off x="4844" y="758"/>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349"/>
                        <wps:cNvSpPr>
                          <a:spLocks/>
                        </wps:cNvSpPr>
                        <wps:spPr bwMode="auto">
                          <a:xfrm>
                            <a:off x="4953" y="621"/>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350"/>
                        <wps:cNvSpPr>
                          <a:spLocks/>
                        </wps:cNvSpPr>
                        <wps:spPr bwMode="auto">
                          <a:xfrm>
                            <a:off x="4953" y="758"/>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351"/>
                        <wps:cNvSpPr>
                          <a:spLocks/>
                        </wps:cNvSpPr>
                        <wps:spPr bwMode="auto">
                          <a:xfrm>
                            <a:off x="1566"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1352"/>
                        <wps:cNvSpPr>
                          <a:spLocks/>
                        </wps:cNvSpPr>
                        <wps:spPr bwMode="auto">
                          <a:xfrm>
                            <a:off x="1566"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Freeform 1353"/>
                        <wps:cNvSpPr>
                          <a:spLocks/>
                        </wps:cNvSpPr>
                        <wps:spPr bwMode="auto">
                          <a:xfrm>
                            <a:off x="1930"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Freeform 1354"/>
                        <wps:cNvSpPr>
                          <a:spLocks/>
                        </wps:cNvSpPr>
                        <wps:spPr bwMode="auto">
                          <a:xfrm>
                            <a:off x="1930"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Freeform 1355"/>
                        <wps:cNvSpPr>
                          <a:spLocks/>
                        </wps:cNvSpPr>
                        <wps:spPr bwMode="auto">
                          <a:xfrm>
                            <a:off x="2040"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Freeform 1356"/>
                        <wps:cNvSpPr>
                          <a:spLocks/>
                        </wps:cNvSpPr>
                        <wps:spPr bwMode="auto">
                          <a:xfrm>
                            <a:off x="2040"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Freeform 1357"/>
                        <wps:cNvSpPr>
                          <a:spLocks/>
                        </wps:cNvSpPr>
                        <wps:spPr bwMode="auto">
                          <a:xfrm>
                            <a:off x="2294"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Freeform 1358"/>
                        <wps:cNvSpPr>
                          <a:spLocks/>
                        </wps:cNvSpPr>
                        <wps:spPr bwMode="auto">
                          <a:xfrm>
                            <a:off x="2294"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Freeform 1359"/>
                        <wps:cNvSpPr>
                          <a:spLocks/>
                        </wps:cNvSpPr>
                        <wps:spPr bwMode="auto">
                          <a:xfrm>
                            <a:off x="2659"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1360"/>
                        <wps:cNvSpPr>
                          <a:spLocks/>
                        </wps:cNvSpPr>
                        <wps:spPr bwMode="auto">
                          <a:xfrm>
                            <a:off x="2659"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Freeform 1361"/>
                        <wps:cNvSpPr>
                          <a:spLocks/>
                        </wps:cNvSpPr>
                        <wps:spPr bwMode="auto">
                          <a:xfrm>
                            <a:off x="2768"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Freeform 1362"/>
                        <wps:cNvSpPr>
                          <a:spLocks/>
                        </wps:cNvSpPr>
                        <wps:spPr bwMode="auto">
                          <a:xfrm>
                            <a:off x="2768"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Freeform 1363"/>
                        <wps:cNvSpPr>
                          <a:spLocks/>
                        </wps:cNvSpPr>
                        <wps:spPr bwMode="auto">
                          <a:xfrm>
                            <a:off x="3023"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1364"/>
                        <wps:cNvSpPr>
                          <a:spLocks/>
                        </wps:cNvSpPr>
                        <wps:spPr bwMode="auto">
                          <a:xfrm>
                            <a:off x="3023"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1365"/>
                        <wps:cNvSpPr>
                          <a:spLocks/>
                        </wps:cNvSpPr>
                        <wps:spPr bwMode="auto">
                          <a:xfrm>
                            <a:off x="3132"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Freeform 1366"/>
                        <wps:cNvSpPr>
                          <a:spLocks/>
                        </wps:cNvSpPr>
                        <wps:spPr bwMode="auto">
                          <a:xfrm>
                            <a:off x="3132"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Freeform 1367"/>
                        <wps:cNvSpPr>
                          <a:spLocks/>
                        </wps:cNvSpPr>
                        <wps:spPr bwMode="auto">
                          <a:xfrm>
                            <a:off x="3387"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Freeform 1368"/>
                        <wps:cNvSpPr>
                          <a:spLocks/>
                        </wps:cNvSpPr>
                        <wps:spPr bwMode="auto">
                          <a:xfrm>
                            <a:off x="3387"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Freeform 1369"/>
                        <wps:cNvSpPr>
                          <a:spLocks/>
                        </wps:cNvSpPr>
                        <wps:spPr bwMode="auto">
                          <a:xfrm>
                            <a:off x="3496"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Freeform 1370"/>
                        <wps:cNvSpPr>
                          <a:spLocks/>
                        </wps:cNvSpPr>
                        <wps:spPr bwMode="auto">
                          <a:xfrm>
                            <a:off x="3496"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1371"/>
                        <wps:cNvSpPr>
                          <a:spLocks/>
                        </wps:cNvSpPr>
                        <wps:spPr bwMode="auto">
                          <a:xfrm>
                            <a:off x="3751"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Freeform 1372"/>
                        <wps:cNvSpPr>
                          <a:spLocks/>
                        </wps:cNvSpPr>
                        <wps:spPr bwMode="auto">
                          <a:xfrm>
                            <a:off x="3751"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Freeform 1373"/>
                        <wps:cNvSpPr>
                          <a:spLocks/>
                        </wps:cNvSpPr>
                        <wps:spPr bwMode="auto">
                          <a:xfrm>
                            <a:off x="3860"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Freeform 1374"/>
                        <wps:cNvSpPr>
                          <a:spLocks/>
                        </wps:cNvSpPr>
                        <wps:spPr bwMode="auto">
                          <a:xfrm>
                            <a:off x="3860"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Freeform 1375"/>
                        <wps:cNvSpPr>
                          <a:spLocks/>
                        </wps:cNvSpPr>
                        <wps:spPr bwMode="auto">
                          <a:xfrm>
                            <a:off x="4115"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Freeform 1376"/>
                        <wps:cNvSpPr>
                          <a:spLocks/>
                        </wps:cNvSpPr>
                        <wps:spPr bwMode="auto">
                          <a:xfrm>
                            <a:off x="4115"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Freeform 1377"/>
                        <wps:cNvSpPr>
                          <a:spLocks/>
                        </wps:cNvSpPr>
                        <wps:spPr bwMode="auto">
                          <a:xfrm>
                            <a:off x="4225"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Freeform 1378"/>
                        <wps:cNvSpPr>
                          <a:spLocks/>
                        </wps:cNvSpPr>
                        <wps:spPr bwMode="auto">
                          <a:xfrm>
                            <a:off x="4225"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Freeform 1379"/>
                        <wps:cNvSpPr>
                          <a:spLocks/>
                        </wps:cNvSpPr>
                        <wps:spPr bwMode="auto">
                          <a:xfrm>
                            <a:off x="4480"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Freeform 1380"/>
                        <wps:cNvSpPr>
                          <a:spLocks/>
                        </wps:cNvSpPr>
                        <wps:spPr bwMode="auto">
                          <a:xfrm>
                            <a:off x="4480"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Freeform 1381"/>
                        <wps:cNvSpPr>
                          <a:spLocks/>
                        </wps:cNvSpPr>
                        <wps:spPr bwMode="auto">
                          <a:xfrm>
                            <a:off x="4589"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1382"/>
                        <wps:cNvSpPr>
                          <a:spLocks/>
                        </wps:cNvSpPr>
                        <wps:spPr bwMode="auto">
                          <a:xfrm>
                            <a:off x="4589"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1383"/>
                        <wps:cNvSpPr>
                          <a:spLocks/>
                        </wps:cNvSpPr>
                        <wps:spPr bwMode="auto">
                          <a:xfrm>
                            <a:off x="4844"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Freeform 1384"/>
                        <wps:cNvSpPr>
                          <a:spLocks/>
                        </wps:cNvSpPr>
                        <wps:spPr bwMode="auto">
                          <a:xfrm>
                            <a:off x="4844"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Freeform 1385"/>
                        <wps:cNvSpPr>
                          <a:spLocks/>
                        </wps:cNvSpPr>
                        <wps:spPr bwMode="auto">
                          <a:xfrm>
                            <a:off x="4953"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1386"/>
                        <wps:cNvSpPr>
                          <a:spLocks/>
                        </wps:cNvSpPr>
                        <wps:spPr bwMode="auto">
                          <a:xfrm>
                            <a:off x="4953"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Freeform 1387"/>
                        <wps:cNvSpPr>
                          <a:spLocks/>
                        </wps:cNvSpPr>
                        <wps:spPr bwMode="auto">
                          <a:xfrm>
                            <a:off x="5208" y="916"/>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Freeform 1388"/>
                        <wps:cNvSpPr>
                          <a:spLocks/>
                        </wps:cNvSpPr>
                        <wps:spPr bwMode="auto">
                          <a:xfrm>
                            <a:off x="5208" y="909"/>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Freeform 1389"/>
                        <wps:cNvSpPr>
                          <a:spLocks/>
                        </wps:cNvSpPr>
                        <wps:spPr bwMode="auto">
                          <a:xfrm>
                            <a:off x="1548" y="827"/>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1390"/>
                        <wps:cNvSpPr>
                          <a:spLocks/>
                        </wps:cNvSpPr>
                        <wps:spPr bwMode="auto">
                          <a:xfrm>
                            <a:off x="1548" y="827"/>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Freeform 1391"/>
                        <wps:cNvSpPr>
                          <a:spLocks/>
                        </wps:cNvSpPr>
                        <wps:spPr bwMode="auto">
                          <a:xfrm>
                            <a:off x="1548" y="758"/>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Freeform 1392"/>
                        <wps:cNvSpPr>
                          <a:spLocks/>
                        </wps:cNvSpPr>
                        <wps:spPr bwMode="auto">
                          <a:xfrm>
                            <a:off x="1548" y="758"/>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Freeform 1393"/>
                        <wps:cNvSpPr>
                          <a:spLocks/>
                        </wps:cNvSpPr>
                        <wps:spPr bwMode="auto">
                          <a:xfrm>
                            <a:off x="1548" y="690"/>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Freeform 1394"/>
                        <wps:cNvSpPr>
                          <a:spLocks/>
                        </wps:cNvSpPr>
                        <wps:spPr bwMode="auto">
                          <a:xfrm>
                            <a:off x="1548" y="690"/>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3" name="Group 1395"/>
                        <wpg:cNvGrpSpPr>
                          <a:grpSpLocks/>
                        </wpg:cNvGrpSpPr>
                        <wpg:grpSpPr bwMode="auto">
                          <a:xfrm>
                            <a:off x="2304" y="4797"/>
                            <a:ext cx="14285" cy="1536"/>
                            <a:chOff x="2304" y="4797"/>
                            <a:chExt cx="14285" cy="1536"/>
                          </a:xfrm>
                        </wpg:grpSpPr>
                        <wps:wsp>
                          <wps:cNvPr id="94" name="Freeform 1396"/>
                          <wps:cNvSpPr>
                            <a:spLocks/>
                          </wps:cNvSpPr>
                          <wps:spPr bwMode="auto">
                            <a:xfrm>
                              <a:off x="2304" y="4797"/>
                              <a:ext cx="14285" cy="1536"/>
                            </a:xfrm>
                            <a:custGeom>
                              <a:avLst/>
                              <a:gdLst>
                                <a:gd name="T0" fmla="*/ -737 w 14285"/>
                                <a:gd name="T1" fmla="*/ -3887 h 1536"/>
                                <a:gd name="T2" fmla="*/ -737 w 14285"/>
                                <a:gd name="T3" fmla="*/ -4188 h 1536"/>
                              </a:gdLst>
                              <a:ahLst/>
                              <a:cxnLst>
                                <a:cxn ang="0">
                                  <a:pos x="T0" y="T1"/>
                                </a:cxn>
                                <a:cxn ang="0">
                                  <a:pos x="T2" y="T3"/>
                                </a:cxn>
                              </a:cxnLst>
                              <a:rect l="0" t="0" r="r" b="b"/>
                              <a:pathLst>
                                <a:path w="14285" h="1536">
                                  <a:moveTo>
                                    <a:pt x="-737" y="-3887"/>
                                  </a:moveTo>
                                  <a:lnTo>
                                    <a:pt x="-737" y="-4188"/>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1397"/>
                          <wps:cNvSpPr>
                            <a:spLocks/>
                          </wps:cNvSpPr>
                          <wps:spPr bwMode="auto">
                            <a:xfrm>
                              <a:off x="2304" y="4797"/>
                              <a:ext cx="14285" cy="1536"/>
                            </a:xfrm>
                            <a:custGeom>
                              <a:avLst/>
                              <a:gdLst>
                                <a:gd name="T0" fmla="*/ 2904 w 14285"/>
                                <a:gd name="T1" fmla="*/ -3887 h 1536"/>
                                <a:gd name="T2" fmla="*/ 2904 w 14285"/>
                                <a:gd name="T3" fmla="*/ -4188 h 1536"/>
                              </a:gdLst>
                              <a:ahLst/>
                              <a:cxnLst>
                                <a:cxn ang="0">
                                  <a:pos x="T0" y="T1"/>
                                </a:cxn>
                                <a:cxn ang="0">
                                  <a:pos x="T2" y="T3"/>
                                </a:cxn>
                              </a:cxnLst>
                              <a:rect l="0" t="0" r="r" b="b"/>
                              <a:pathLst>
                                <a:path w="14285" h="1536">
                                  <a:moveTo>
                                    <a:pt x="2904" y="-3887"/>
                                  </a:moveTo>
                                  <a:lnTo>
                                    <a:pt x="2904" y="-4188"/>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Freeform 1398"/>
                          <wps:cNvSpPr>
                            <a:spLocks/>
                          </wps:cNvSpPr>
                          <wps:spPr bwMode="auto">
                            <a:xfrm>
                              <a:off x="2304" y="4797"/>
                              <a:ext cx="14285" cy="1536"/>
                            </a:xfrm>
                            <a:custGeom>
                              <a:avLst/>
                              <a:gdLst>
                                <a:gd name="T0" fmla="*/ -737 w 14285"/>
                                <a:gd name="T1" fmla="*/ -3887 h 1536"/>
                                <a:gd name="T2" fmla="*/ 2904 w 14285"/>
                                <a:gd name="T3" fmla="*/ -3887 h 1536"/>
                              </a:gdLst>
                              <a:ahLst/>
                              <a:cxnLst>
                                <a:cxn ang="0">
                                  <a:pos x="T0" y="T1"/>
                                </a:cxn>
                                <a:cxn ang="0">
                                  <a:pos x="T2" y="T3"/>
                                </a:cxn>
                              </a:cxnLst>
                              <a:rect l="0" t="0" r="r" b="b"/>
                              <a:pathLst>
                                <a:path w="14285" h="1536">
                                  <a:moveTo>
                                    <a:pt x="-737" y="-3887"/>
                                  </a:moveTo>
                                  <a:lnTo>
                                    <a:pt x="2904" y="-3887"/>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1399"/>
                          <wps:cNvSpPr>
                            <a:spLocks/>
                          </wps:cNvSpPr>
                          <wps:spPr bwMode="auto">
                            <a:xfrm>
                              <a:off x="2304" y="4797"/>
                              <a:ext cx="14285" cy="1536"/>
                            </a:xfrm>
                            <a:custGeom>
                              <a:avLst/>
                              <a:gdLst>
                                <a:gd name="T0" fmla="*/ -737 w 14285"/>
                                <a:gd name="T1" fmla="*/ -4188 h 1536"/>
                                <a:gd name="T2" fmla="*/ 2904 w 14285"/>
                                <a:gd name="T3" fmla="*/ -4188 h 1536"/>
                              </a:gdLst>
                              <a:ahLst/>
                              <a:cxnLst>
                                <a:cxn ang="0">
                                  <a:pos x="T0" y="T1"/>
                                </a:cxn>
                                <a:cxn ang="0">
                                  <a:pos x="T2" y="T3"/>
                                </a:cxn>
                              </a:cxnLst>
                              <a:rect l="0" t="0" r="r" b="b"/>
                              <a:pathLst>
                                <a:path w="14285" h="1536">
                                  <a:moveTo>
                                    <a:pt x="-737" y="-4188"/>
                                  </a:moveTo>
                                  <a:lnTo>
                                    <a:pt x="2904" y="-4188"/>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98" name="Freeform 1400"/>
                        <wps:cNvSpPr>
                          <a:spLocks/>
                        </wps:cNvSpPr>
                        <wps:spPr bwMode="auto">
                          <a:xfrm>
                            <a:off x="1566" y="969"/>
                            <a:ext cx="3642" cy="302"/>
                          </a:xfrm>
                          <a:custGeom>
                            <a:avLst/>
                            <a:gdLst>
                              <a:gd name="T0" fmla="*/ 0 w 3642"/>
                              <a:gd name="T1" fmla="*/ 301 h 302"/>
                              <a:gd name="T2" fmla="*/ 3641 w 3642"/>
                              <a:gd name="T3" fmla="*/ 301 h 302"/>
                              <a:gd name="T4" fmla="*/ 3641 w 3642"/>
                              <a:gd name="T5" fmla="*/ 0 h 302"/>
                              <a:gd name="T6" fmla="*/ 0 w 3642"/>
                              <a:gd name="T7" fmla="*/ 0 h 302"/>
                              <a:gd name="T8" fmla="*/ 0 w 3642"/>
                              <a:gd name="T9" fmla="*/ 301 h 302"/>
                            </a:gdLst>
                            <a:ahLst/>
                            <a:cxnLst>
                              <a:cxn ang="0">
                                <a:pos x="T0" y="T1"/>
                              </a:cxn>
                              <a:cxn ang="0">
                                <a:pos x="T2" y="T3"/>
                              </a:cxn>
                              <a:cxn ang="0">
                                <a:pos x="T4" y="T5"/>
                              </a:cxn>
                              <a:cxn ang="0">
                                <a:pos x="T6" y="T7"/>
                              </a:cxn>
                              <a:cxn ang="0">
                                <a:pos x="T8" y="T9"/>
                              </a:cxn>
                            </a:cxnLst>
                            <a:rect l="0" t="0" r="r" b="b"/>
                            <a:pathLst>
                              <a:path w="3642" h="302">
                                <a:moveTo>
                                  <a:pt x="0" y="301"/>
                                </a:moveTo>
                                <a:lnTo>
                                  <a:pt x="3641" y="301"/>
                                </a:lnTo>
                                <a:lnTo>
                                  <a:pt x="3641" y="0"/>
                                </a:lnTo>
                                <a:lnTo>
                                  <a:pt x="0" y="0"/>
                                </a:lnTo>
                                <a:lnTo>
                                  <a:pt x="0" y="3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401"/>
                        <wps:cNvSpPr>
                          <a:spLocks/>
                        </wps:cNvSpPr>
                        <wps:spPr bwMode="auto">
                          <a:xfrm>
                            <a:off x="1566" y="983"/>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1402"/>
                        <wps:cNvSpPr>
                          <a:spLocks/>
                        </wps:cNvSpPr>
                        <wps:spPr bwMode="auto">
                          <a:xfrm>
                            <a:off x="1566" y="1120"/>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1403"/>
                        <wps:cNvSpPr>
                          <a:spLocks/>
                        </wps:cNvSpPr>
                        <wps:spPr bwMode="auto">
                          <a:xfrm>
                            <a:off x="1930" y="983"/>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1404"/>
                        <wps:cNvSpPr>
                          <a:spLocks/>
                        </wps:cNvSpPr>
                        <wps:spPr bwMode="auto">
                          <a:xfrm>
                            <a:off x="1930" y="1120"/>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405"/>
                        <wps:cNvSpPr>
                          <a:spLocks/>
                        </wps:cNvSpPr>
                        <wps:spPr bwMode="auto">
                          <a:xfrm>
                            <a:off x="2040" y="983"/>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406"/>
                        <wps:cNvSpPr>
                          <a:spLocks/>
                        </wps:cNvSpPr>
                        <wps:spPr bwMode="auto">
                          <a:xfrm>
                            <a:off x="2040" y="1120"/>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407"/>
                        <wps:cNvSpPr>
                          <a:spLocks/>
                        </wps:cNvSpPr>
                        <wps:spPr bwMode="auto">
                          <a:xfrm>
                            <a:off x="2294" y="983"/>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408"/>
                        <wps:cNvSpPr>
                          <a:spLocks/>
                        </wps:cNvSpPr>
                        <wps:spPr bwMode="auto">
                          <a:xfrm>
                            <a:off x="2294" y="1120"/>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409"/>
                        <wps:cNvSpPr>
                          <a:spLocks/>
                        </wps:cNvSpPr>
                        <wps:spPr bwMode="auto">
                          <a:xfrm>
                            <a:off x="2659" y="983"/>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08" name="Group 1410"/>
                        <wpg:cNvGrpSpPr>
                          <a:grpSpLocks/>
                        </wpg:cNvGrpSpPr>
                        <wpg:grpSpPr bwMode="auto">
                          <a:xfrm>
                            <a:off x="2659" y="983"/>
                            <a:ext cx="365" cy="274"/>
                            <a:chOff x="2659" y="983"/>
                            <a:chExt cx="365" cy="274"/>
                          </a:xfrm>
                        </wpg:grpSpPr>
                        <wps:wsp>
                          <wps:cNvPr id="109" name="Freeform 1411"/>
                          <wps:cNvSpPr>
                            <a:spLocks/>
                          </wps:cNvSpPr>
                          <wps:spPr bwMode="auto">
                            <a:xfrm>
                              <a:off x="2659" y="983"/>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412"/>
                          <wps:cNvSpPr>
                            <a:spLocks/>
                          </wps:cNvSpPr>
                          <wps:spPr bwMode="auto">
                            <a:xfrm>
                              <a:off x="2659" y="983"/>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11" name="Freeform 1413"/>
                        <wps:cNvSpPr>
                          <a:spLocks/>
                        </wps:cNvSpPr>
                        <wps:spPr bwMode="auto">
                          <a:xfrm>
                            <a:off x="2768" y="1120"/>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414"/>
                        <wps:cNvSpPr>
                          <a:spLocks/>
                        </wps:cNvSpPr>
                        <wps:spPr bwMode="auto">
                          <a:xfrm>
                            <a:off x="3023" y="983"/>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415"/>
                        <wps:cNvSpPr>
                          <a:spLocks/>
                        </wps:cNvSpPr>
                        <wps:spPr bwMode="auto">
                          <a:xfrm>
                            <a:off x="3023" y="1120"/>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416"/>
                        <wps:cNvSpPr>
                          <a:spLocks/>
                        </wps:cNvSpPr>
                        <wps:spPr bwMode="auto">
                          <a:xfrm>
                            <a:off x="3387" y="983"/>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1417"/>
                        <wps:cNvSpPr>
                          <a:spLocks/>
                        </wps:cNvSpPr>
                        <wps:spPr bwMode="auto">
                          <a:xfrm>
                            <a:off x="3387" y="1120"/>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1418"/>
                        <wps:cNvSpPr>
                          <a:spLocks/>
                        </wps:cNvSpPr>
                        <wps:spPr bwMode="auto">
                          <a:xfrm>
                            <a:off x="3496" y="983"/>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1419"/>
                        <wps:cNvSpPr>
                          <a:spLocks/>
                        </wps:cNvSpPr>
                        <wps:spPr bwMode="auto">
                          <a:xfrm>
                            <a:off x="3496" y="1120"/>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1420"/>
                        <wps:cNvSpPr>
                          <a:spLocks/>
                        </wps:cNvSpPr>
                        <wps:spPr bwMode="auto">
                          <a:xfrm>
                            <a:off x="3751" y="983"/>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19" name="Group 1421"/>
                        <wpg:cNvGrpSpPr>
                          <a:grpSpLocks/>
                        </wpg:cNvGrpSpPr>
                        <wpg:grpSpPr bwMode="auto">
                          <a:xfrm>
                            <a:off x="3751" y="983"/>
                            <a:ext cx="365" cy="274"/>
                            <a:chOff x="3751" y="983"/>
                            <a:chExt cx="365" cy="274"/>
                          </a:xfrm>
                        </wpg:grpSpPr>
                        <wps:wsp>
                          <wps:cNvPr id="120" name="Freeform 1422"/>
                          <wps:cNvSpPr>
                            <a:spLocks/>
                          </wps:cNvSpPr>
                          <wps:spPr bwMode="auto">
                            <a:xfrm>
                              <a:off x="3751" y="983"/>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1423"/>
                          <wps:cNvSpPr>
                            <a:spLocks/>
                          </wps:cNvSpPr>
                          <wps:spPr bwMode="auto">
                            <a:xfrm>
                              <a:off x="3751" y="983"/>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2" name="Freeform 1424"/>
                        <wps:cNvSpPr>
                          <a:spLocks/>
                        </wps:cNvSpPr>
                        <wps:spPr bwMode="auto">
                          <a:xfrm>
                            <a:off x="3860" y="1120"/>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1425"/>
                        <wps:cNvSpPr>
                          <a:spLocks/>
                        </wps:cNvSpPr>
                        <wps:spPr bwMode="auto">
                          <a:xfrm>
                            <a:off x="4115" y="983"/>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1426"/>
                        <wps:cNvSpPr>
                          <a:spLocks/>
                        </wps:cNvSpPr>
                        <wps:spPr bwMode="auto">
                          <a:xfrm>
                            <a:off x="4115" y="1120"/>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427"/>
                        <wps:cNvSpPr>
                          <a:spLocks/>
                        </wps:cNvSpPr>
                        <wps:spPr bwMode="auto">
                          <a:xfrm>
                            <a:off x="4480" y="983"/>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1428"/>
                        <wps:cNvSpPr>
                          <a:spLocks/>
                        </wps:cNvSpPr>
                        <wps:spPr bwMode="auto">
                          <a:xfrm>
                            <a:off x="4480" y="1120"/>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429"/>
                        <wps:cNvSpPr>
                          <a:spLocks/>
                        </wps:cNvSpPr>
                        <wps:spPr bwMode="auto">
                          <a:xfrm>
                            <a:off x="4844" y="983"/>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1430"/>
                        <wps:cNvSpPr>
                          <a:spLocks/>
                        </wps:cNvSpPr>
                        <wps:spPr bwMode="auto">
                          <a:xfrm>
                            <a:off x="4844" y="1120"/>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431"/>
                        <wps:cNvSpPr>
                          <a:spLocks/>
                        </wps:cNvSpPr>
                        <wps:spPr bwMode="auto">
                          <a:xfrm>
                            <a:off x="4953" y="983"/>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1432"/>
                        <wps:cNvSpPr>
                          <a:spLocks/>
                        </wps:cNvSpPr>
                        <wps:spPr bwMode="auto">
                          <a:xfrm>
                            <a:off x="4953" y="1120"/>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1433"/>
                        <wps:cNvSpPr>
                          <a:spLocks/>
                        </wps:cNvSpPr>
                        <wps:spPr bwMode="auto">
                          <a:xfrm>
                            <a:off x="1566" y="127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Freeform 1434"/>
                        <wps:cNvSpPr>
                          <a:spLocks/>
                        </wps:cNvSpPr>
                        <wps:spPr bwMode="auto">
                          <a:xfrm>
                            <a:off x="1566" y="127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Freeform 1435"/>
                        <wps:cNvSpPr>
                          <a:spLocks/>
                        </wps:cNvSpPr>
                        <wps:spPr bwMode="auto">
                          <a:xfrm>
                            <a:off x="1930" y="127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Freeform 1436"/>
                        <wps:cNvSpPr>
                          <a:spLocks/>
                        </wps:cNvSpPr>
                        <wps:spPr bwMode="auto">
                          <a:xfrm>
                            <a:off x="1930" y="127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Freeform 1437"/>
                        <wps:cNvSpPr>
                          <a:spLocks/>
                        </wps:cNvSpPr>
                        <wps:spPr bwMode="auto">
                          <a:xfrm>
                            <a:off x="2040" y="127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Freeform 1438"/>
                        <wps:cNvSpPr>
                          <a:spLocks/>
                        </wps:cNvSpPr>
                        <wps:spPr bwMode="auto">
                          <a:xfrm>
                            <a:off x="2040" y="127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1439"/>
                        <wps:cNvSpPr>
                          <a:spLocks/>
                        </wps:cNvSpPr>
                        <wps:spPr bwMode="auto">
                          <a:xfrm>
                            <a:off x="2294" y="127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Freeform 1440"/>
                        <wps:cNvSpPr>
                          <a:spLocks/>
                        </wps:cNvSpPr>
                        <wps:spPr bwMode="auto">
                          <a:xfrm>
                            <a:off x="2294" y="127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1441"/>
                        <wps:cNvSpPr>
                          <a:spLocks/>
                        </wps:cNvSpPr>
                        <wps:spPr bwMode="auto">
                          <a:xfrm>
                            <a:off x="2659" y="127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Freeform 1442"/>
                        <wps:cNvSpPr>
                          <a:spLocks/>
                        </wps:cNvSpPr>
                        <wps:spPr bwMode="auto">
                          <a:xfrm>
                            <a:off x="2659" y="127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Freeform 1443"/>
                        <wps:cNvSpPr>
                          <a:spLocks/>
                        </wps:cNvSpPr>
                        <wps:spPr bwMode="auto">
                          <a:xfrm>
                            <a:off x="2768" y="127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Freeform 1444"/>
                        <wps:cNvSpPr>
                          <a:spLocks/>
                        </wps:cNvSpPr>
                        <wps:spPr bwMode="auto">
                          <a:xfrm>
                            <a:off x="2768" y="127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Freeform 1445"/>
                        <wps:cNvSpPr>
                          <a:spLocks/>
                        </wps:cNvSpPr>
                        <wps:spPr bwMode="auto">
                          <a:xfrm>
                            <a:off x="3023" y="127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Freeform 1446"/>
                        <wps:cNvSpPr>
                          <a:spLocks/>
                        </wps:cNvSpPr>
                        <wps:spPr bwMode="auto">
                          <a:xfrm>
                            <a:off x="3023" y="127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Freeform 1447"/>
                        <wps:cNvSpPr>
                          <a:spLocks/>
                        </wps:cNvSpPr>
                        <wps:spPr bwMode="auto">
                          <a:xfrm>
                            <a:off x="3387" y="127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Freeform 1448"/>
                        <wps:cNvSpPr>
                          <a:spLocks/>
                        </wps:cNvSpPr>
                        <wps:spPr bwMode="auto">
                          <a:xfrm>
                            <a:off x="3387" y="127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Freeform 1449"/>
                        <wps:cNvSpPr>
                          <a:spLocks/>
                        </wps:cNvSpPr>
                        <wps:spPr bwMode="auto">
                          <a:xfrm>
                            <a:off x="3496" y="127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Freeform 1450"/>
                        <wps:cNvSpPr>
                          <a:spLocks/>
                        </wps:cNvSpPr>
                        <wps:spPr bwMode="auto">
                          <a:xfrm>
                            <a:off x="3496" y="127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Freeform 1451"/>
                        <wps:cNvSpPr>
                          <a:spLocks/>
                        </wps:cNvSpPr>
                        <wps:spPr bwMode="auto">
                          <a:xfrm>
                            <a:off x="3751" y="127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Freeform 1452"/>
                        <wps:cNvSpPr>
                          <a:spLocks/>
                        </wps:cNvSpPr>
                        <wps:spPr bwMode="auto">
                          <a:xfrm>
                            <a:off x="3751" y="127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Freeform 1453"/>
                        <wps:cNvSpPr>
                          <a:spLocks/>
                        </wps:cNvSpPr>
                        <wps:spPr bwMode="auto">
                          <a:xfrm>
                            <a:off x="3860" y="127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Freeform 1454"/>
                        <wps:cNvSpPr>
                          <a:spLocks/>
                        </wps:cNvSpPr>
                        <wps:spPr bwMode="auto">
                          <a:xfrm>
                            <a:off x="3860" y="127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455"/>
                        <wps:cNvSpPr>
                          <a:spLocks/>
                        </wps:cNvSpPr>
                        <wps:spPr bwMode="auto">
                          <a:xfrm>
                            <a:off x="4115" y="127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Freeform 1456"/>
                        <wps:cNvSpPr>
                          <a:spLocks/>
                        </wps:cNvSpPr>
                        <wps:spPr bwMode="auto">
                          <a:xfrm>
                            <a:off x="4115" y="127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Freeform 1457"/>
                        <wps:cNvSpPr>
                          <a:spLocks/>
                        </wps:cNvSpPr>
                        <wps:spPr bwMode="auto">
                          <a:xfrm>
                            <a:off x="4480" y="127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Freeform 1458"/>
                        <wps:cNvSpPr>
                          <a:spLocks/>
                        </wps:cNvSpPr>
                        <wps:spPr bwMode="auto">
                          <a:xfrm>
                            <a:off x="4480" y="127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459"/>
                        <wps:cNvSpPr>
                          <a:spLocks/>
                        </wps:cNvSpPr>
                        <wps:spPr bwMode="auto">
                          <a:xfrm>
                            <a:off x="4844" y="127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Freeform 1460"/>
                        <wps:cNvSpPr>
                          <a:spLocks/>
                        </wps:cNvSpPr>
                        <wps:spPr bwMode="auto">
                          <a:xfrm>
                            <a:off x="4844" y="127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Freeform 1461"/>
                        <wps:cNvSpPr>
                          <a:spLocks/>
                        </wps:cNvSpPr>
                        <wps:spPr bwMode="auto">
                          <a:xfrm>
                            <a:off x="4953" y="127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Freeform 1462"/>
                        <wps:cNvSpPr>
                          <a:spLocks/>
                        </wps:cNvSpPr>
                        <wps:spPr bwMode="auto">
                          <a:xfrm>
                            <a:off x="4953" y="127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Freeform 1463"/>
                        <wps:cNvSpPr>
                          <a:spLocks/>
                        </wps:cNvSpPr>
                        <wps:spPr bwMode="auto">
                          <a:xfrm>
                            <a:off x="5208" y="1277"/>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Freeform 1464"/>
                        <wps:cNvSpPr>
                          <a:spLocks/>
                        </wps:cNvSpPr>
                        <wps:spPr bwMode="auto">
                          <a:xfrm>
                            <a:off x="5208" y="1271"/>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Freeform 1465"/>
                        <wps:cNvSpPr>
                          <a:spLocks/>
                        </wps:cNvSpPr>
                        <wps:spPr bwMode="auto">
                          <a:xfrm>
                            <a:off x="1548" y="1188"/>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Freeform 1466"/>
                        <wps:cNvSpPr>
                          <a:spLocks/>
                        </wps:cNvSpPr>
                        <wps:spPr bwMode="auto">
                          <a:xfrm>
                            <a:off x="1548" y="1188"/>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Freeform 1467"/>
                        <wps:cNvSpPr>
                          <a:spLocks/>
                        </wps:cNvSpPr>
                        <wps:spPr bwMode="auto">
                          <a:xfrm>
                            <a:off x="1548" y="1120"/>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Freeform 1468"/>
                        <wps:cNvSpPr>
                          <a:spLocks/>
                        </wps:cNvSpPr>
                        <wps:spPr bwMode="auto">
                          <a:xfrm>
                            <a:off x="1548" y="1120"/>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Freeform 1469"/>
                        <wps:cNvSpPr>
                          <a:spLocks/>
                        </wps:cNvSpPr>
                        <wps:spPr bwMode="auto">
                          <a:xfrm>
                            <a:off x="1548" y="1051"/>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Freeform 1470"/>
                        <wps:cNvSpPr>
                          <a:spLocks/>
                        </wps:cNvSpPr>
                        <wps:spPr bwMode="auto">
                          <a:xfrm>
                            <a:off x="1548" y="1051"/>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9" name="Group 1471"/>
                        <wpg:cNvGrpSpPr>
                          <a:grpSpLocks/>
                        </wpg:cNvGrpSpPr>
                        <wpg:grpSpPr bwMode="auto">
                          <a:xfrm>
                            <a:off x="2304" y="6639"/>
                            <a:ext cx="14285" cy="1536"/>
                            <a:chOff x="2304" y="6639"/>
                            <a:chExt cx="14285" cy="1536"/>
                          </a:xfrm>
                        </wpg:grpSpPr>
                        <wps:wsp>
                          <wps:cNvPr id="170" name="Freeform 1472"/>
                          <wps:cNvSpPr>
                            <a:spLocks/>
                          </wps:cNvSpPr>
                          <wps:spPr bwMode="auto">
                            <a:xfrm>
                              <a:off x="2304" y="6639"/>
                              <a:ext cx="14285" cy="1536"/>
                            </a:xfrm>
                            <a:custGeom>
                              <a:avLst/>
                              <a:gdLst>
                                <a:gd name="T0" fmla="*/ -737 w 14285"/>
                                <a:gd name="T1" fmla="*/ -5368 h 1536"/>
                                <a:gd name="T2" fmla="*/ -737 w 14285"/>
                                <a:gd name="T3" fmla="*/ -5669 h 1536"/>
                              </a:gdLst>
                              <a:ahLst/>
                              <a:cxnLst>
                                <a:cxn ang="0">
                                  <a:pos x="T0" y="T1"/>
                                </a:cxn>
                                <a:cxn ang="0">
                                  <a:pos x="T2" y="T3"/>
                                </a:cxn>
                              </a:cxnLst>
                              <a:rect l="0" t="0" r="r" b="b"/>
                              <a:pathLst>
                                <a:path w="14285" h="1536">
                                  <a:moveTo>
                                    <a:pt x="-737" y="-5368"/>
                                  </a:moveTo>
                                  <a:lnTo>
                                    <a:pt x="-737" y="-5669"/>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Freeform 1473"/>
                          <wps:cNvSpPr>
                            <a:spLocks/>
                          </wps:cNvSpPr>
                          <wps:spPr bwMode="auto">
                            <a:xfrm>
                              <a:off x="2304" y="6639"/>
                              <a:ext cx="14285" cy="1536"/>
                            </a:xfrm>
                            <a:custGeom>
                              <a:avLst/>
                              <a:gdLst>
                                <a:gd name="T0" fmla="*/ 2904 w 14285"/>
                                <a:gd name="T1" fmla="*/ -5368 h 1536"/>
                                <a:gd name="T2" fmla="*/ 2904 w 14285"/>
                                <a:gd name="T3" fmla="*/ -5669 h 1536"/>
                              </a:gdLst>
                              <a:ahLst/>
                              <a:cxnLst>
                                <a:cxn ang="0">
                                  <a:pos x="T0" y="T1"/>
                                </a:cxn>
                                <a:cxn ang="0">
                                  <a:pos x="T2" y="T3"/>
                                </a:cxn>
                              </a:cxnLst>
                              <a:rect l="0" t="0" r="r" b="b"/>
                              <a:pathLst>
                                <a:path w="14285" h="1536">
                                  <a:moveTo>
                                    <a:pt x="2904" y="-5368"/>
                                  </a:moveTo>
                                  <a:lnTo>
                                    <a:pt x="2904" y="-5669"/>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Freeform 1474"/>
                          <wps:cNvSpPr>
                            <a:spLocks/>
                          </wps:cNvSpPr>
                          <wps:spPr bwMode="auto">
                            <a:xfrm>
                              <a:off x="2304" y="6639"/>
                              <a:ext cx="14285" cy="1536"/>
                            </a:xfrm>
                            <a:custGeom>
                              <a:avLst/>
                              <a:gdLst>
                                <a:gd name="T0" fmla="*/ -737 w 14285"/>
                                <a:gd name="T1" fmla="*/ -5368 h 1536"/>
                                <a:gd name="T2" fmla="*/ 2904 w 14285"/>
                                <a:gd name="T3" fmla="*/ -5368 h 1536"/>
                              </a:gdLst>
                              <a:ahLst/>
                              <a:cxnLst>
                                <a:cxn ang="0">
                                  <a:pos x="T0" y="T1"/>
                                </a:cxn>
                                <a:cxn ang="0">
                                  <a:pos x="T2" y="T3"/>
                                </a:cxn>
                              </a:cxnLst>
                              <a:rect l="0" t="0" r="r" b="b"/>
                              <a:pathLst>
                                <a:path w="14285" h="1536">
                                  <a:moveTo>
                                    <a:pt x="-737" y="-5368"/>
                                  </a:moveTo>
                                  <a:lnTo>
                                    <a:pt x="2904" y="-5368"/>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Freeform 1475"/>
                          <wps:cNvSpPr>
                            <a:spLocks/>
                          </wps:cNvSpPr>
                          <wps:spPr bwMode="auto">
                            <a:xfrm>
                              <a:off x="2304" y="6639"/>
                              <a:ext cx="14285" cy="1536"/>
                            </a:xfrm>
                            <a:custGeom>
                              <a:avLst/>
                              <a:gdLst>
                                <a:gd name="T0" fmla="*/ -737 w 14285"/>
                                <a:gd name="T1" fmla="*/ -5669 h 1536"/>
                                <a:gd name="T2" fmla="*/ 2904 w 14285"/>
                                <a:gd name="T3" fmla="*/ -5669 h 1536"/>
                              </a:gdLst>
                              <a:ahLst/>
                              <a:cxnLst>
                                <a:cxn ang="0">
                                  <a:pos x="T0" y="T1"/>
                                </a:cxn>
                                <a:cxn ang="0">
                                  <a:pos x="T2" y="T3"/>
                                </a:cxn>
                              </a:cxnLst>
                              <a:rect l="0" t="0" r="r" b="b"/>
                              <a:pathLst>
                                <a:path w="14285" h="1536">
                                  <a:moveTo>
                                    <a:pt x="-737" y="-5669"/>
                                  </a:moveTo>
                                  <a:lnTo>
                                    <a:pt x="2904" y="-5669"/>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4" name="Freeform 1476"/>
                        <wps:cNvSpPr>
                          <a:spLocks/>
                        </wps:cNvSpPr>
                        <wps:spPr bwMode="auto">
                          <a:xfrm>
                            <a:off x="1566" y="1331"/>
                            <a:ext cx="3642" cy="302"/>
                          </a:xfrm>
                          <a:custGeom>
                            <a:avLst/>
                            <a:gdLst>
                              <a:gd name="T0" fmla="*/ 0 w 3642"/>
                              <a:gd name="T1" fmla="*/ 301 h 302"/>
                              <a:gd name="T2" fmla="*/ 3641 w 3642"/>
                              <a:gd name="T3" fmla="*/ 301 h 302"/>
                              <a:gd name="T4" fmla="*/ 3641 w 3642"/>
                              <a:gd name="T5" fmla="*/ 0 h 302"/>
                              <a:gd name="T6" fmla="*/ 0 w 3642"/>
                              <a:gd name="T7" fmla="*/ 0 h 302"/>
                              <a:gd name="T8" fmla="*/ 0 w 3642"/>
                              <a:gd name="T9" fmla="*/ 301 h 302"/>
                            </a:gdLst>
                            <a:ahLst/>
                            <a:cxnLst>
                              <a:cxn ang="0">
                                <a:pos x="T0" y="T1"/>
                              </a:cxn>
                              <a:cxn ang="0">
                                <a:pos x="T2" y="T3"/>
                              </a:cxn>
                              <a:cxn ang="0">
                                <a:pos x="T4" y="T5"/>
                              </a:cxn>
                              <a:cxn ang="0">
                                <a:pos x="T6" y="T7"/>
                              </a:cxn>
                              <a:cxn ang="0">
                                <a:pos x="T8" y="T9"/>
                              </a:cxn>
                            </a:cxnLst>
                            <a:rect l="0" t="0" r="r" b="b"/>
                            <a:pathLst>
                              <a:path w="3642" h="302">
                                <a:moveTo>
                                  <a:pt x="0" y="301"/>
                                </a:moveTo>
                                <a:lnTo>
                                  <a:pt x="3641" y="301"/>
                                </a:lnTo>
                                <a:lnTo>
                                  <a:pt x="3641" y="0"/>
                                </a:lnTo>
                                <a:lnTo>
                                  <a:pt x="0" y="0"/>
                                </a:lnTo>
                                <a:lnTo>
                                  <a:pt x="0" y="3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1477"/>
                        <wps:cNvSpPr>
                          <a:spLocks/>
                        </wps:cNvSpPr>
                        <wps:spPr bwMode="auto">
                          <a:xfrm>
                            <a:off x="1566" y="1345"/>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1478"/>
                        <wps:cNvSpPr>
                          <a:spLocks/>
                        </wps:cNvSpPr>
                        <wps:spPr bwMode="auto">
                          <a:xfrm>
                            <a:off x="1566" y="1481"/>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479"/>
                        <wps:cNvSpPr>
                          <a:spLocks/>
                        </wps:cNvSpPr>
                        <wps:spPr bwMode="auto">
                          <a:xfrm>
                            <a:off x="1930" y="134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78" name="Group 1480"/>
                        <wpg:cNvGrpSpPr>
                          <a:grpSpLocks/>
                        </wpg:cNvGrpSpPr>
                        <wpg:grpSpPr bwMode="auto">
                          <a:xfrm>
                            <a:off x="1930" y="1345"/>
                            <a:ext cx="365" cy="274"/>
                            <a:chOff x="1930" y="1345"/>
                            <a:chExt cx="365" cy="274"/>
                          </a:xfrm>
                        </wpg:grpSpPr>
                        <wps:wsp>
                          <wps:cNvPr id="179" name="Freeform 1481"/>
                          <wps:cNvSpPr>
                            <a:spLocks/>
                          </wps:cNvSpPr>
                          <wps:spPr bwMode="auto">
                            <a:xfrm>
                              <a:off x="1930" y="1345"/>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482"/>
                          <wps:cNvSpPr>
                            <a:spLocks/>
                          </wps:cNvSpPr>
                          <wps:spPr bwMode="auto">
                            <a:xfrm>
                              <a:off x="1930" y="1345"/>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81" name="Freeform 1483"/>
                        <wps:cNvSpPr>
                          <a:spLocks/>
                        </wps:cNvSpPr>
                        <wps:spPr bwMode="auto">
                          <a:xfrm>
                            <a:off x="2040" y="1481"/>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484"/>
                        <wps:cNvSpPr>
                          <a:spLocks/>
                        </wps:cNvSpPr>
                        <wps:spPr bwMode="auto">
                          <a:xfrm>
                            <a:off x="2294" y="134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485"/>
                        <wps:cNvSpPr>
                          <a:spLocks/>
                        </wps:cNvSpPr>
                        <wps:spPr bwMode="auto">
                          <a:xfrm>
                            <a:off x="2294" y="1481"/>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486"/>
                        <wps:cNvSpPr>
                          <a:spLocks/>
                        </wps:cNvSpPr>
                        <wps:spPr bwMode="auto">
                          <a:xfrm>
                            <a:off x="2404" y="134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487"/>
                        <wps:cNvSpPr>
                          <a:spLocks/>
                        </wps:cNvSpPr>
                        <wps:spPr bwMode="auto">
                          <a:xfrm>
                            <a:off x="2404" y="1481"/>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488"/>
                        <wps:cNvSpPr>
                          <a:spLocks/>
                        </wps:cNvSpPr>
                        <wps:spPr bwMode="auto">
                          <a:xfrm>
                            <a:off x="2659" y="134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87" name="Group 1489"/>
                        <wpg:cNvGrpSpPr>
                          <a:grpSpLocks/>
                        </wpg:cNvGrpSpPr>
                        <wpg:grpSpPr bwMode="auto">
                          <a:xfrm>
                            <a:off x="2659" y="1345"/>
                            <a:ext cx="365" cy="274"/>
                            <a:chOff x="2659" y="1345"/>
                            <a:chExt cx="365" cy="274"/>
                          </a:xfrm>
                        </wpg:grpSpPr>
                        <wps:wsp>
                          <wps:cNvPr id="188" name="Freeform 1490"/>
                          <wps:cNvSpPr>
                            <a:spLocks/>
                          </wps:cNvSpPr>
                          <wps:spPr bwMode="auto">
                            <a:xfrm>
                              <a:off x="2659" y="1345"/>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491"/>
                          <wps:cNvSpPr>
                            <a:spLocks/>
                          </wps:cNvSpPr>
                          <wps:spPr bwMode="auto">
                            <a:xfrm>
                              <a:off x="2659" y="1345"/>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0" name="Freeform 1492"/>
                        <wps:cNvSpPr>
                          <a:spLocks/>
                        </wps:cNvSpPr>
                        <wps:spPr bwMode="auto">
                          <a:xfrm>
                            <a:off x="2768" y="1481"/>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493"/>
                        <wps:cNvSpPr>
                          <a:spLocks/>
                        </wps:cNvSpPr>
                        <wps:spPr bwMode="auto">
                          <a:xfrm>
                            <a:off x="3023" y="134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494"/>
                        <wps:cNvSpPr>
                          <a:spLocks/>
                        </wps:cNvSpPr>
                        <wps:spPr bwMode="auto">
                          <a:xfrm>
                            <a:off x="3023" y="1481"/>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495"/>
                        <wps:cNvSpPr>
                          <a:spLocks/>
                        </wps:cNvSpPr>
                        <wps:spPr bwMode="auto">
                          <a:xfrm>
                            <a:off x="3132" y="134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496"/>
                        <wps:cNvSpPr>
                          <a:spLocks/>
                        </wps:cNvSpPr>
                        <wps:spPr bwMode="auto">
                          <a:xfrm>
                            <a:off x="3132" y="1481"/>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497"/>
                        <wps:cNvSpPr>
                          <a:spLocks/>
                        </wps:cNvSpPr>
                        <wps:spPr bwMode="auto">
                          <a:xfrm>
                            <a:off x="3387" y="134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96" name="Group 1498"/>
                        <wpg:cNvGrpSpPr>
                          <a:grpSpLocks/>
                        </wpg:cNvGrpSpPr>
                        <wpg:grpSpPr bwMode="auto">
                          <a:xfrm>
                            <a:off x="3387" y="1345"/>
                            <a:ext cx="365" cy="274"/>
                            <a:chOff x="3387" y="1345"/>
                            <a:chExt cx="365" cy="274"/>
                          </a:xfrm>
                        </wpg:grpSpPr>
                        <wps:wsp>
                          <wps:cNvPr id="197" name="Freeform 1499"/>
                          <wps:cNvSpPr>
                            <a:spLocks/>
                          </wps:cNvSpPr>
                          <wps:spPr bwMode="auto">
                            <a:xfrm>
                              <a:off x="3387" y="1345"/>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500"/>
                          <wps:cNvSpPr>
                            <a:spLocks/>
                          </wps:cNvSpPr>
                          <wps:spPr bwMode="auto">
                            <a:xfrm>
                              <a:off x="3387" y="1345"/>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9" name="Freeform 1501"/>
                        <wps:cNvSpPr>
                          <a:spLocks/>
                        </wps:cNvSpPr>
                        <wps:spPr bwMode="auto">
                          <a:xfrm>
                            <a:off x="3496" y="1481"/>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502"/>
                        <wps:cNvSpPr>
                          <a:spLocks/>
                        </wps:cNvSpPr>
                        <wps:spPr bwMode="auto">
                          <a:xfrm>
                            <a:off x="3751" y="134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503"/>
                        <wps:cNvSpPr>
                          <a:spLocks/>
                        </wps:cNvSpPr>
                        <wps:spPr bwMode="auto">
                          <a:xfrm>
                            <a:off x="3751" y="1481"/>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504"/>
                        <wps:cNvSpPr>
                          <a:spLocks/>
                        </wps:cNvSpPr>
                        <wps:spPr bwMode="auto">
                          <a:xfrm>
                            <a:off x="3860" y="134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505"/>
                        <wps:cNvSpPr>
                          <a:spLocks/>
                        </wps:cNvSpPr>
                        <wps:spPr bwMode="auto">
                          <a:xfrm>
                            <a:off x="3860" y="1481"/>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506"/>
                        <wps:cNvSpPr>
                          <a:spLocks/>
                        </wps:cNvSpPr>
                        <wps:spPr bwMode="auto">
                          <a:xfrm>
                            <a:off x="4115" y="134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05" name="Group 1507"/>
                        <wpg:cNvGrpSpPr>
                          <a:grpSpLocks/>
                        </wpg:cNvGrpSpPr>
                        <wpg:grpSpPr bwMode="auto">
                          <a:xfrm>
                            <a:off x="4115" y="1345"/>
                            <a:ext cx="365" cy="274"/>
                            <a:chOff x="4115" y="1345"/>
                            <a:chExt cx="365" cy="274"/>
                          </a:xfrm>
                        </wpg:grpSpPr>
                        <wps:wsp>
                          <wps:cNvPr id="206" name="Freeform 1508"/>
                          <wps:cNvSpPr>
                            <a:spLocks/>
                          </wps:cNvSpPr>
                          <wps:spPr bwMode="auto">
                            <a:xfrm>
                              <a:off x="4115" y="1345"/>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509"/>
                          <wps:cNvSpPr>
                            <a:spLocks/>
                          </wps:cNvSpPr>
                          <wps:spPr bwMode="auto">
                            <a:xfrm>
                              <a:off x="4115" y="1345"/>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08" name="Freeform 1510"/>
                        <wps:cNvSpPr>
                          <a:spLocks/>
                        </wps:cNvSpPr>
                        <wps:spPr bwMode="auto">
                          <a:xfrm>
                            <a:off x="4225" y="1481"/>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511"/>
                        <wps:cNvSpPr>
                          <a:spLocks/>
                        </wps:cNvSpPr>
                        <wps:spPr bwMode="auto">
                          <a:xfrm>
                            <a:off x="4480" y="134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512"/>
                        <wps:cNvSpPr>
                          <a:spLocks/>
                        </wps:cNvSpPr>
                        <wps:spPr bwMode="auto">
                          <a:xfrm>
                            <a:off x="4480" y="1481"/>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513"/>
                        <wps:cNvSpPr>
                          <a:spLocks/>
                        </wps:cNvSpPr>
                        <wps:spPr bwMode="auto">
                          <a:xfrm>
                            <a:off x="4589" y="1345"/>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1514"/>
                        <wps:cNvSpPr>
                          <a:spLocks/>
                        </wps:cNvSpPr>
                        <wps:spPr bwMode="auto">
                          <a:xfrm>
                            <a:off x="4589" y="1481"/>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1515"/>
                        <wps:cNvSpPr>
                          <a:spLocks/>
                        </wps:cNvSpPr>
                        <wps:spPr bwMode="auto">
                          <a:xfrm>
                            <a:off x="4844" y="1345"/>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14" name="Group 1516"/>
                        <wpg:cNvGrpSpPr>
                          <a:grpSpLocks/>
                        </wpg:cNvGrpSpPr>
                        <wpg:grpSpPr bwMode="auto">
                          <a:xfrm>
                            <a:off x="4844" y="1345"/>
                            <a:ext cx="365" cy="274"/>
                            <a:chOff x="4844" y="1345"/>
                            <a:chExt cx="365" cy="274"/>
                          </a:xfrm>
                        </wpg:grpSpPr>
                        <wps:wsp>
                          <wps:cNvPr id="215" name="Freeform 1517"/>
                          <wps:cNvSpPr>
                            <a:spLocks/>
                          </wps:cNvSpPr>
                          <wps:spPr bwMode="auto">
                            <a:xfrm>
                              <a:off x="4844" y="1345"/>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518"/>
                          <wps:cNvSpPr>
                            <a:spLocks/>
                          </wps:cNvSpPr>
                          <wps:spPr bwMode="auto">
                            <a:xfrm>
                              <a:off x="4844" y="1345"/>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17" name="Freeform 1519"/>
                        <wps:cNvSpPr>
                          <a:spLocks/>
                        </wps:cNvSpPr>
                        <wps:spPr bwMode="auto">
                          <a:xfrm>
                            <a:off x="4953" y="1481"/>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520"/>
                        <wps:cNvSpPr>
                          <a:spLocks/>
                        </wps:cNvSpPr>
                        <wps:spPr bwMode="auto">
                          <a:xfrm>
                            <a:off x="1566"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Freeform 1521"/>
                        <wps:cNvSpPr>
                          <a:spLocks/>
                        </wps:cNvSpPr>
                        <wps:spPr bwMode="auto">
                          <a:xfrm>
                            <a:off x="1566"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1522"/>
                        <wps:cNvSpPr>
                          <a:spLocks/>
                        </wps:cNvSpPr>
                        <wps:spPr bwMode="auto">
                          <a:xfrm>
                            <a:off x="1930"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1523"/>
                        <wps:cNvSpPr>
                          <a:spLocks/>
                        </wps:cNvSpPr>
                        <wps:spPr bwMode="auto">
                          <a:xfrm>
                            <a:off x="1930"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Freeform 1524"/>
                        <wps:cNvSpPr>
                          <a:spLocks/>
                        </wps:cNvSpPr>
                        <wps:spPr bwMode="auto">
                          <a:xfrm>
                            <a:off x="2040"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Freeform 1525"/>
                        <wps:cNvSpPr>
                          <a:spLocks/>
                        </wps:cNvSpPr>
                        <wps:spPr bwMode="auto">
                          <a:xfrm>
                            <a:off x="2040"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Freeform 1526"/>
                        <wps:cNvSpPr>
                          <a:spLocks/>
                        </wps:cNvSpPr>
                        <wps:spPr bwMode="auto">
                          <a:xfrm>
                            <a:off x="2294"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Freeform 1527"/>
                        <wps:cNvSpPr>
                          <a:spLocks/>
                        </wps:cNvSpPr>
                        <wps:spPr bwMode="auto">
                          <a:xfrm>
                            <a:off x="2294"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Freeform 1528"/>
                        <wps:cNvSpPr>
                          <a:spLocks/>
                        </wps:cNvSpPr>
                        <wps:spPr bwMode="auto">
                          <a:xfrm>
                            <a:off x="2404"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Freeform 1529"/>
                        <wps:cNvSpPr>
                          <a:spLocks/>
                        </wps:cNvSpPr>
                        <wps:spPr bwMode="auto">
                          <a:xfrm>
                            <a:off x="2404"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Freeform 1530"/>
                        <wps:cNvSpPr>
                          <a:spLocks/>
                        </wps:cNvSpPr>
                        <wps:spPr bwMode="auto">
                          <a:xfrm>
                            <a:off x="2659"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 name="Freeform 1531"/>
                        <wps:cNvSpPr>
                          <a:spLocks/>
                        </wps:cNvSpPr>
                        <wps:spPr bwMode="auto">
                          <a:xfrm>
                            <a:off x="2659"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Freeform 1532"/>
                        <wps:cNvSpPr>
                          <a:spLocks/>
                        </wps:cNvSpPr>
                        <wps:spPr bwMode="auto">
                          <a:xfrm>
                            <a:off x="2768"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 name="Freeform 1533"/>
                        <wps:cNvSpPr>
                          <a:spLocks/>
                        </wps:cNvSpPr>
                        <wps:spPr bwMode="auto">
                          <a:xfrm>
                            <a:off x="2768"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Freeform 1534"/>
                        <wps:cNvSpPr>
                          <a:spLocks/>
                        </wps:cNvSpPr>
                        <wps:spPr bwMode="auto">
                          <a:xfrm>
                            <a:off x="3023"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Freeform 1535"/>
                        <wps:cNvSpPr>
                          <a:spLocks/>
                        </wps:cNvSpPr>
                        <wps:spPr bwMode="auto">
                          <a:xfrm>
                            <a:off x="3023"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Freeform 1536"/>
                        <wps:cNvSpPr>
                          <a:spLocks/>
                        </wps:cNvSpPr>
                        <wps:spPr bwMode="auto">
                          <a:xfrm>
                            <a:off x="3132"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Freeform 1537"/>
                        <wps:cNvSpPr>
                          <a:spLocks/>
                        </wps:cNvSpPr>
                        <wps:spPr bwMode="auto">
                          <a:xfrm>
                            <a:off x="3132"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Freeform 1538"/>
                        <wps:cNvSpPr>
                          <a:spLocks/>
                        </wps:cNvSpPr>
                        <wps:spPr bwMode="auto">
                          <a:xfrm>
                            <a:off x="3387"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Freeform 1539"/>
                        <wps:cNvSpPr>
                          <a:spLocks/>
                        </wps:cNvSpPr>
                        <wps:spPr bwMode="auto">
                          <a:xfrm>
                            <a:off x="3387"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Freeform 1540"/>
                        <wps:cNvSpPr>
                          <a:spLocks/>
                        </wps:cNvSpPr>
                        <wps:spPr bwMode="auto">
                          <a:xfrm>
                            <a:off x="3496"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Freeform 1541"/>
                        <wps:cNvSpPr>
                          <a:spLocks/>
                        </wps:cNvSpPr>
                        <wps:spPr bwMode="auto">
                          <a:xfrm>
                            <a:off x="3496"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Freeform 1542"/>
                        <wps:cNvSpPr>
                          <a:spLocks/>
                        </wps:cNvSpPr>
                        <wps:spPr bwMode="auto">
                          <a:xfrm>
                            <a:off x="3751"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Freeform 1543"/>
                        <wps:cNvSpPr>
                          <a:spLocks/>
                        </wps:cNvSpPr>
                        <wps:spPr bwMode="auto">
                          <a:xfrm>
                            <a:off x="3751"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Freeform 1544"/>
                        <wps:cNvSpPr>
                          <a:spLocks/>
                        </wps:cNvSpPr>
                        <wps:spPr bwMode="auto">
                          <a:xfrm>
                            <a:off x="3860"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Freeform 1545"/>
                        <wps:cNvSpPr>
                          <a:spLocks/>
                        </wps:cNvSpPr>
                        <wps:spPr bwMode="auto">
                          <a:xfrm>
                            <a:off x="3860"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Freeform 1546"/>
                        <wps:cNvSpPr>
                          <a:spLocks/>
                        </wps:cNvSpPr>
                        <wps:spPr bwMode="auto">
                          <a:xfrm>
                            <a:off x="4115"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Freeform 1547"/>
                        <wps:cNvSpPr>
                          <a:spLocks/>
                        </wps:cNvSpPr>
                        <wps:spPr bwMode="auto">
                          <a:xfrm>
                            <a:off x="4115"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Freeform 1548"/>
                        <wps:cNvSpPr>
                          <a:spLocks/>
                        </wps:cNvSpPr>
                        <wps:spPr bwMode="auto">
                          <a:xfrm>
                            <a:off x="4225"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Freeform 1549"/>
                        <wps:cNvSpPr>
                          <a:spLocks/>
                        </wps:cNvSpPr>
                        <wps:spPr bwMode="auto">
                          <a:xfrm>
                            <a:off x="4225"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 name="Freeform 1550"/>
                        <wps:cNvSpPr>
                          <a:spLocks/>
                        </wps:cNvSpPr>
                        <wps:spPr bwMode="auto">
                          <a:xfrm>
                            <a:off x="4480"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Freeform 1551"/>
                        <wps:cNvSpPr>
                          <a:spLocks/>
                        </wps:cNvSpPr>
                        <wps:spPr bwMode="auto">
                          <a:xfrm>
                            <a:off x="4480"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Freeform 1552"/>
                        <wps:cNvSpPr>
                          <a:spLocks/>
                        </wps:cNvSpPr>
                        <wps:spPr bwMode="auto">
                          <a:xfrm>
                            <a:off x="4589"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Freeform 1553"/>
                        <wps:cNvSpPr>
                          <a:spLocks/>
                        </wps:cNvSpPr>
                        <wps:spPr bwMode="auto">
                          <a:xfrm>
                            <a:off x="4589"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Freeform 1554"/>
                        <wps:cNvSpPr>
                          <a:spLocks/>
                        </wps:cNvSpPr>
                        <wps:spPr bwMode="auto">
                          <a:xfrm>
                            <a:off x="4844"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1555"/>
                        <wps:cNvSpPr>
                          <a:spLocks/>
                        </wps:cNvSpPr>
                        <wps:spPr bwMode="auto">
                          <a:xfrm>
                            <a:off x="4844"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 name="Freeform 1556"/>
                        <wps:cNvSpPr>
                          <a:spLocks/>
                        </wps:cNvSpPr>
                        <wps:spPr bwMode="auto">
                          <a:xfrm>
                            <a:off x="4953"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1557"/>
                        <wps:cNvSpPr>
                          <a:spLocks/>
                        </wps:cNvSpPr>
                        <wps:spPr bwMode="auto">
                          <a:xfrm>
                            <a:off x="4953"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 name="Freeform 1558"/>
                        <wps:cNvSpPr>
                          <a:spLocks/>
                        </wps:cNvSpPr>
                        <wps:spPr bwMode="auto">
                          <a:xfrm>
                            <a:off x="5208" y="1639"/>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Freeform 1559"/>
                        <wps:cNvSpPr>
                          <a:spLocks/>
                        </wps:cNvSpPr>
                        <wps:spPr bwMode="auto">
                          <a:xfrm>
                            <a:off x="5208" y="1632"/>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8" name="Freeform 1560"/>
                        <wps:cNvSpPr>
                          <a:spLocks/>
                        </wps:cNvSpPr>
                        <wps:spPr bwMode="auto">
                          <a:xfrm>
                            <a:off x="1548" y="1550"/>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Freeform 1561"/>
                        <wps:cNvSpPr>
                          <a:spLocks/>
                        </wps:cNvSpPr>
                        <wps:spPr bwMode="auto">
                          <a:xfrm>
                            <a:off x="1548" y="1550"/>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 name="Freeform 1562"/>
                        <wps:cNvSpPr>
                          <a:spLocks/>
                        </wps:cNvSpPr>
                        <wps:spPr bwMode="auto">
                          <a:xfrm>
                            <a:off x="1548" y="1481"/>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1563"/>
                        <wps:cNvSpPr>
                          <a:spLocks/>
                        </wps:cNvSpPr>
                        <wps:spPr bwMode="auto">
                          <a:xfrm>
                            <a:off x="1548" y="1481"/>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1564"/>
                        <wps:cNvSpPr>
                          <a:spLocks/>
                        </wps:cNvSpPr>
                        <wps:spPr bwMode="auto">
                          <a:xfrm>
                            <a:off x="1548" y="1413"/>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Freeform 1565"/>
                        <wps:cNvSpPr>
                          <a:spLocks/>
                        </wps:cNvSpPr>
                        <wps:spPr bwMode="auto">
                          <a:xfrm>
                            <a:off x="1548" y="1413"/>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64" name="Group 1566"/>
                        <wpg:cNvGrpSpPr>
                          <a:grpSpLocks/>
                        </wpg:cNvGrpSpPr>
                        <wpg:grpSpPr bwMode="auto">
                          <a:xfrm>
                            <a:off x="2304" y="8482"/>
                            <a:ext cx="14285" cy="1536"/>
                            <a:chOff x="2304" y="8482"/>
                            <a:chExt cx="14285" cy="1536"/>
                          </a:xfrm>
                        </wpg:grpSpPr>
                        <wps:wsp>
                          <wps:cNvPr id="265" name="Freeform 1567"/>
                          <wps:cNvSpPr>
                            <a:spLocks/>
                          </wps:cNvSpPr>
                          <wps:spPr bwMode="auto">
                            <a:xfrm>
                              <a:off x="2304" y="8482"/>
                              <a:ext cx="14285" cy="1536"/>
                            </a:xfrm>
                            <a:custGeom>
                              <a:avLst/>
                              <a:gdLst>
                                <a:gd name="T0" fmla="*/ -737 w 14285"/>
                                <a:gd name="T1" fmla="*/ -6849 h 1536"/>
                                <a:gd name="T2" fmla="*/ -737 w 14285"/>
                                <a:gd name="T3" fmla="*/ -7150 h 1536"/>
                              </a:gdLst>
                              <a:ahLst/>
                              <a:cxnLst>
                                <a:cxn ang="0">
                                  <a:pos x="T0" y="T1"/>
                                </a:cxn>
                                <a:cxn ang="0">
                                  <a:pos x="T2" y="T3"/>
                                </a:cxn>
                              </a:cxnLst>
                              <a:rect l="0" t="0" r="r" b="b"/>
                              <a:pathLst>
                                <a:path w="14285" h="1536">
                                  <a:moveTo>
                                    <a:pt x="-737" y="-6849"/>
                                  </a:moveTo>
                                  <a:lnTo>
                                    <a:pt x="-737" y="-7150"/>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 name="Freeform 1568"/>
                          <wps:cNvSpPr>
                            <a:spLocks/>
                          </wps:cNvSpPr>
                          <wps:spPr bwMode="auto">
                            <a:xfrm>
                              <a:off x="2304" y="8482"/>
                              <a:ext cx="14285" cy="1536"/>
                            </a:xfrm>
                            <a:custGeom>
                              <a:avLst/>
                              <a:gdLst>
                                <a:gd name="T0" fmla="*/ 2904 w 14285"/>
                                <a:gd name="T1" fmla="*/ -6849 h 1536"/>
                                <a:gd name="T2" fmla="*/ 2904 w 14285"/>
                                <a:gd name="T3" fmla="*/ -7150 h 1536"/>
                              </a:gdLst>
                              <a:ahLst/>
                              <a:cxnLst>
                                <a:cxn ang="0">
                                  <a:pos x="T0" y="T1"/>
                                </a:cxn>
                                <a:cxn ang="0">
                                  <a:pos x="T2" y="T3"/>
                                </a:cxn>
                              </a:cxnLst>
                              <a:rect l="0" t="0" r="r" b="b"/>
                              <a:pathLst>
                                <a:path w="14285" h="1536">
                                  <a:moveTo>
                                    <a:pt x="2904" y="-6849"/>
                                  </a:moveTo>
                                  <a:lnTo>
                                    <a:pt x="2904" y="-7150"/>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Freeform 1569"/>
                          <wps:cNvSpPr>
                            <a:spLocks/>
                          </wps:cNvSpPr>
                          <wps:spPr bwMode="auto">
                            <a:xfrm>
                              <a:off x="2304" y="8482"/>
                              <a:ext cx="14285" cy="1536"/>
                            </a:xfrm>
                            <a:custGeom>
                              <a:avLst/>
                              <a:gdLst>
                                <a:gd name="T0" fmla="*/ -737 w 14285"/>
                                <a:gd name="T1" fmla="*/ -6849 h 1536"/>
                                <a:gd name="T2" fmla="*/ 2904 w 14285"/>
                                <a:gd name="T3" fmla="*/ -6849 h 1536"/>
                              </a:gdLst>
                              <a:ahLst/>
                              <a:cxnLst>
                                <a:cxn ang="0">
                                  <a:pos x="T0" y="T1"/>
                                </a:cxn>
                                <a:cxn ang="0">
                                  <a:pos x="T2" y="T3"/>
                                </a:cxn>
                              </a:cxnLst>
                              <a:rect l="0" t="0" r="r" b="b"/>
                              <a:pathLst>
                                <a:path w="14285" h="1536">
                                  <a:moveTo>
                                    <a:pt x="-737" y="-6849"/>
                                  </a:moveTo>
                                  <a:lnTo>
                                    <a:pt x="2904" y="-6849"/>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 name="Freeform 1570"/>
                          <wps:cNvSpPr>
                            <a:spLocks/>
                          </wps:cNvSpPr>
                          <wps:spPr bwMode="auto">
                            <a:xfrm>
                              <a:off x="2304" y="8482"/>
                              <a:ext cx="14285" cy="1536"/>
                            </a:xfrm>
                            <a:custGeom>
                              <a:avLst/>
                              <a:gdLst>
                                <a:gd name="T0" fmla="*/ -737 w 14285"/>
                                <a:gd name="T1" fmla="*/ -7150 h 1536"/>
                                <a:gd name="T2" fmla="*/ 2904 w 14285"/>
                                <a:gd name="T3" fmla="*/ -7150 h 1536"/>
                              </a:gdLst>
                              <a:ahLst/>
                              <a:cxnLst>
                                <a:cxn ang="0">
                                  <a:pos x="T0" y="T1"/>
                                </a:cxn>
                                <a:cxn ang="0">
                                  <a:pos x="T2" y="T3"/>
                                </a:cxn>
                              </a:cxnLst>
                              <a:rect l="0" t="0" r="r" b="b"/>
                              <a:pathLst>
                                <a:path w="14285" h="1536">
                                  <a:moveTo>
                                    <a:pt x="-737" y="-7150"/>
                                  </a:moveTo>
                                  <a:lnTo>
                                    <a:pt x="2904" y="-7150"/>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269" name="Freeform 1571"/>
                        <wps:cNvSpPr>
                          <a:spLocks/>
                        </wps:cNvSpPr>
                        <wps:spPr bwMode="auto">
                          <a:xfrm>
                            <a:off x="1566" y="1692"/>
                            <a:ext cx="3642" cy="302"/>
                          </a:xfrm>
                          <a:custGeom>
                            <a:avLst/>
                            <a:gdLst>
                              <a:gd name="T0" fmla="*/ 0 w 3642"/>
                              <a:gd name="T1" fmla="*/ 301 h 302"/>
                              <a:gd name="T2" fmla="*/ 3641 w 3642"/>
                              <a:gd name="T3" fmla="*/ 301 h 302"/>
                              <a:gd name="T4" fmla="*/ 3641 w 3642"/>
                              <a:gd name="T5" fmla="*/ 0 h 302"/>
                              <a:gd name="T6" fmla="*/ 0 w 3642"/>
                              <a:gd name="T7" fmla="*/ 0 h 302"/>
                              <a:gd name="T8" fmla="*/ 0 w 3642"/>
                              <a:gd name="T9" fmla="*/ 301 h 302"/>
                            </a:gdLst>
                            <a:ahLst/>
                            <a:cxnLst>
                              <a:cxn ang="0">
                                <a:pos x="T0" y="T1"/>
                              </a:cxn>
                              <a:cxn ang="0">
                                <a:pos x="T2" y="T3"/>
                              </a:cxn>
                              <a:cxn ang="0">
                                <a:pos x="T4" y="T5"/>
                              </a:cxn>
                              <a:cxn ang="0">
                                <a:pos x="T6" y="T7"/>
                              </a:cxn>
                              <a:cxn ang="0">
                                <a:pos x="T8" y="T9"/>
                              </a:cxn>
                            </a:cxnLst>
                            <a:rect l="0" t="0" r="r" b="b"/>
                            <a:pathLst>
                              <a:path w="3642" h="302">
                                <a:moveTo>
                                  <a:pt x="0" y="301"/>
                                </a:moveTo>
                                <a:lnTo>
                                  <a:pt x="3641" y="301"/>
                                </a:lnTo>
                                <a:lnTo>
                                  <a:pt x="3641" y="0"/>
                                </a:lnTo>
                                <a:lnTo>
                                  <a:pt x="0" y="0"/>
                                </a:lnTo>
                                <a:lnTo>
                                  <a:pt x="0" y="30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1572"/>
                        <wps:cNvSpPr>
                          <a:spLocks/>
                        </wps:cNvSpPr>
                        <wps:spPr bwMode="auto">
                          <a:xfrm>
                            <a:off x="1566" y="1706"/>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1573"/>
                        <wps:cNvSpPr>
                          <a:spLocks/>
                        </wps:cNvSpPr>
                        <wps:spPr bwMode="auto">
                          <a:xfrm>
                            <a:off x="1566" y="1843"/>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1574"/>
                        <wps:cNvSpPr>
                          <a:spLocks/>
                        </wps:cNvSpPr>
                        <wps:spPr bwMode="auto">
                          <a:xfrm>
                            <a:off x="1930" y="170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73" name="Group 1575"/>
                        <wpg:cNvGrpSpPr>
                          <a:grpSpLocks/>
                        </wpg:cNvGrpSpPr>
                        <wpg:grpSpPr bwMode="auto">
                          <a:xfrm>
                            <a:off x="1930" y="1706"/>
                            <a:ext cx="365" cy="274"/>
                            <a:chOff x="1930" y="1706"/>
                            <a:chExt cx="365" cy="274"/>
                          </a:xfrm>
                        </wpg:grpSpPr>
                        <wps:wsp>
                          <wps:cNvPr id="274" name="Freeform 1576"/>
                          <wps:cNvSpPr>
                            <a:spLocks/>
                          </wps:cNvSpPr>
                          <wps:spPr bwMode="auto">
                            <a:xfrm>
                              <a:off x="1930" y="1706"/>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1577"/>
                          <wps:cNvSpPr>
                            <a:spLocks/>
                          </wps:cNvSpPr>
                          <wps:spPr bwMode="auto">
                            <a:xfrm>
                              <a:off x="1930" y="1706"/>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76" name="Freeform 1578"/>
                        <wps:cNvSpPr>
                          <a:spLocks/>
                        </wps:cNvSpPr>
                        <wps:spPr bwMode="auto">
                          <a:xfrm>
                            <a:off x="2040" y="1843"/>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1579"/>
                        <wps:cNvSpPr>
                          <a:spLocks/>
                        </wps:cNvSpPr>
                        <wps:spPr bwMode="auto">
                          <a:xfrm>
                            <a:off x="2294" y="1706"/>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1580"/>
                        <wps:cNvSpPr>
                          <a:spLocks/>
                        </wps:cNvSpPr>
                        <wps:spPr bwMode="auto">
                          <a:xfrm>
                            <a:off x="2294" y="1843"/>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1581"/>
                        <wps:cNvSpPr>
                          <a:spLocks/>
                        </wps:cNvSpPr>
                        <wps:spPr bwMode="auto">
                          <a:xfrm>
                            <a:off x="2659" y="170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1582"/>
                        <wps:cNvSpPr>
                          <a:spLocks/>
                        </wps:cNvSpPr>
                        <wps:spPr bwMode="auto">
                          <a:xfrm>
                            <a:off x="2659" y="1843"/>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1583"/>
                        <wps:cNvSpPr>
                          <a:spLocks/>
                        </wps:cNvSpPr>
                        <wps:spPr bwMode="auto">
                          <a:xfrm>
                            <a:off x="2768" y="1706"/>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1584"/>
                        <wps:cNvSpPr>
                          <a:spLocks/>
                        </wps:cNvSpPr>
                        <wps:spPr bwMode="auto">
                          <a:xfrm>
                            <a:off x="2768" y="1843"/>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1585"/>
                        <wps:cNvSpPr>
                          <a:spLocks/>
                        </wps:cNvSpPr>
                        <wps:spPr bwMode="auto">
                          <a:xfrm>
                            <a:off x="3023" y="1706"/>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1586"/>
                        <wps:cNvSpPr>
                          <a:spLocks/>
                        </wps:cNvSpPr>
                        <wps:spPr bwMode="auto">
                          <a:xfrm>
                            <a:off x="3023" y="1843"/>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1587"/>
                        <wps:cNvSpPr>
                          <a:spLocks/>
                        </wps:cNvSpPr>
                        <wps:spPr bwMode="auto">
                          <a:xfrm>
                            <a:off x="3387" y="170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86" name="Group 1588"/>
                        <wpg:cNvGrpSpPr>
                          <a:grpSpLocks/>
                        </wpg:cNvGrpSpPr>
                        <wpg:grpSpPr bwMode="auto">
                          <a:xfrm>
                            <a:off x="3387" y="1706"/>
                            <a:ext cx="365" cy="274"/>
                            <a:chOff x="3387" y="1706"/>
                            <a:chExt cx="365" cy="274"/>
                          </a:xfrm>
                        </wpg:grpSpPr>
                        <wps:wsp>
                          <wps:cNvPr id="287" name="Freeform 1589"/>
                          <wps:cNvSpPr>
                            <a:spLocks/>
                          </wps:cNvSpPr>
                          <wps:spPr bwMode="auto">
                            <a:xfrm>
                              <a:off x="3387" y="1706"/>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1590"/>
                          <wps:cNvSpPr>
                            <a:spLocks/>
                          </wps:cNvSpPr>
                          <wps:spPr bwMode="auto">
                            <a:xfrm>
                              <a:off x="3387" y="1706"/>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89" name="Freeform 1591"/>
                        <wps:cNvSpPr>
                          <a:spLocks/>
                        </wps:cNvSpPr>
                        <wps:spPr bwMode="auto">
                          <a:xfrm>
                            <a:off x="3496" y="1843"/>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1592"/>
                        <wps:cNvSpPr>
                          <a:spLocks/>
                        </wps:cNvSpPr>
                        <wps:spPr bwMode="auto">
                          <a:xfrm>
                            <a:off x="3751" y="1706"/>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1593"/>
                        <wps:cNvSpPr>
                          <a:spLocks/>
                        </wps:cNvSpPr>
                        <wps:spPr bwMode="auto">
                          <a:xfrm>
                            <a:off x="3751" y="1843"/>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1594"/>
                        <wps:cNvSpPr>
                          <a:spLocks/>
                        </wps:cNvSpPr>
                        <wps:spPr bwMode="auto">
                          <a:xfrm>
                            <a:off x="4115" y="1706"/>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595"/>
                        <wps:cNvSpPr>
                          <a:spLocks/>
                        </wps:cNvSpPr>
                        <wps:spPr bwMode="auto">
                          <a:xfrm>
                            <a:off x="4115" y="1843"/>
                            <a:ext cx="365" cy="137"/>
                          </a:xfrm>
                          <a:custGeom>
                            <a:avLst/>
                            <a:gdLst>
                              <a:gd name="T0" fmla="*/ 0 w 365"/>
                              <a:gd name="T1" fmla="*/ 0 h 137"/>
                              <a:gd name="T2" fmla="*/ 0 w 365"/>
                              <a:gd name="T3" fmla="*/ 136 h 137"/>
                              <a:gd name="T4" fmla="*/ 364 w 365"/>
                              <a:gd name="T5" fmla="*/ 136 h 137"/>
                              <a:gd name="T6" fmla="*/ 364 w 365"/>
                              <a:gd name="T7" fmla="*/ 0 h 137"/>
                              <a:gd name="T8" fmla="*/ 364 w 365"/>
                              <a:gd name="T9" fmla="*/ 0 h 137"/>
                              <a:gd name="T10" fmla="*/ 0 w 365"/>
                              <a:gd name="T11" fmla="*/ 0 h 137"/>
                            </a:gdLst>
                            <a:ahLst/>
                            <a:cxnLst>
                              <a:cxn ang="0">
                                <a:pos x="T0" y="T1"/>
                              </a:cxn>
                              <a:cxn ang="0">
                                <a:pos x="T2" y="T3"/>
                              </a:cxn>
                              <a:cxn ang="0">
                                <a:pos x="T4" y="T5"/>
                              </a:cxn>
                              <a:cxn ang="0">
                                <a:pos x="T6" y="T7"/>
                              </a:cxn>
                              <a:cxn ang="0">
                                <a:pos x="T8" y="T9"/>
                              </a:cxn>
                              <a:cxn ang="0">
                                <a:pos x="T10" y="T11"/>
                              </a:cxn>
                            </a:cxnLst>
                            <a:rect l="0" t="0" r="r" b="b"/>
                            <a:pathLst>
                              <a:path w="365" h="137">
                                <a:moveTo>
                                  <a:pt x="0" y="0"/>
                                </a:moveTo>
                                <a:lnTo>
                                  <a:pt x="0" y="136"/>
                                </a:lnTo>
                                <a:lnTo>
                                  <a:pt x="364" y="136"/>
                                </a:lnTo>
                                <a:lnTo>
                                  <a:pt x="364" y="0"/>
                                </a:lnTo>
                                <a:lnTo>
                                  <a:pt x="36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1596"/>
                        <wps:cNvSpPr>
                          <a:spLocks/>
                        </wps:cNvSpPr>
                        <wps:spPr bwMode="auto">
                          <a:xfrm>
                            <a:off x="4480" y="170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597"/>
                        <wps:cNvSpPr>
                          <a:spLocks/>
                        </wps:cNvSpPr>
                        <wps:spPr bwMode="auto">
                          <a:xfrm>
                            <a:off x="4480" y="1843"/>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1598"/>
                        <wps:cNvSpPr>
                          <a:spLocks/>
                        </wps:cNvSpPr>
                        <wps:spPr bwMode="auto">
                          <a:xfrm>
                            <a:off x="4589" y="1706"/>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1599"/>
                        <wps:cNvSpPr>
                          <a:spLocks/>
                        </wps:cNvSpPr>
                        <wps:spPr bwMode="auto">
                          <a:xfrm>
                            <a:off x="4589" y="1843"/>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1600"/>
                        <wps:cNvSpPr>
                          <a:spLocks/>
                        </wps:cNvSpPr>
                        <wps:spPr bwMode="auto">
                          <a:xfrm>
                            <a:off x="4844" y="1706"/>
                            <a:ext cx="110" cy="137"/>
                          </a:xfrm>
                          <a:custGeom>
                            <a:avLst/>
                            <a:gdLst>
                              <a:gd name="T0" fmla="*/ 0 w 110"/>
                              <a:gd name="T1" fmla="*/ 0 h 137"/>
                              <a:gd name="T2" fmla="*/ 0 w 110"/>
                              <a:gd name="T3" fmla="*/ 136 h 137"/>
                              <a:gd name="T4" fmla="*/ 109 w 110"/>
                              <a:gd name="T5" fmla="*/ 136 h 137"/>
                              <a:gd name="T6" fmla="*/ 109 w 110"/>
                              <a:gd name="T7" fmla="*/ 0 h 137"/>
                              <a:gd name="T8" fmla="*/ 109 w 110"/>
                              <a:gd name="T9" fmla="*/ 0 h 137"/>
                              <a:gd name="T10" fmla="*/ 0 w 110"/>
                              <a:gd name="T11" fmla="*/ 0 h 137"/>
                            </a:gdLst>
                            <a:ahLst/>
                            <a:cxnLst>
                              <a:cxn ang="0">
                                <a:pos x="T0" y="T1"/>
                              </a:cxn>
                              <a:cxn ang="0">
                                <a:pos x="T2" y="T3"/>
                              </a:cxn>
                              <a:cxn ang="0">
                                <a:pos x="T4" y="T5"/>
                              </a:cxn>
                              <a:cxn ang="0">
                                <a:pos x="T6" y="T7"/>
                              </a:cxn>
                              <a:cxn ang="0">
                                <a:pos x="T8" y="T9"/>
                              </a:cxn>
                              <a:cxn ang="0">
                                <a:pos x="T10" y="T11"/>
                              </a:cxn>
                            </a:cxnLst>
                            <a:rect l="0" t="0" r="r" b="b"/>
                            <a:pathLst>
                              <a:path w="110" h="137">
                                <a:moveTo>
                                  <a:pt x="0" y="0"/>
                                </a:moveTo>
                                <a:lnTo>
                                  <a:pt x="0" y="136"/>
                                </a:lnTo>
                                <a:lnTo>
                                  <a:pt x="109" y="136"/>
                                </a:lnTo>
                                <a:lnTo>
                                  <a:pt x="109" y="0"/>
                                </a:lnTo>
                                <a:lnTo>
                                  <a:pt x="109" y="0"/>
                                </a:lnTo>
                                <a:lnTo>
                                  <a:pt x="0" y="0"/>
                                </a:lnTo>
                                <a:close/>
                              </a:path>
                            </a:pathLst>
                          </a:custGeom>
                          <a:solidFill>
                            <a:srgbClr val="FFF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299" name="Group 1601"/>
                        <wpg:cNvGrpSpPr>
                          <a:grpSpLocks/>
                        </wpg:cNvGrpSpPr>
                        <wpg:grpSpPr bwMode="auto">
                          <a:xfrm>
                            <a:off x="4844" y="1706"/>
                            <a:ext cx="365" cy="274"/>
                            <a:chOff x="4844" y="1706"/>
                            <a:chExt cx="365" cy="274"/>
                          </a:xfrm>
                        </wpg:grpSpPr>
                        <wps:wsp>
                          <wps:cNvPr id="300" name="Freeform 1602"/>
                          <wps:cNvSpPr>
                            <a:spLocks/>
                          </wps:cNvSpPr>
                          <wps:spPr bwMode="auto">
                            <a:xfrm>
                              <a:off x="4844" y="1706"/>
                              <a:ext cx="365" cy="274"/>
                            </a:xfrm>
                            <a:custGeom>
                              <a:avLst/>
                              <a:gdLst>
                                <a:gd name="T0" fmla="*/ 109 w 365"/>
                                <a:gd name="T1" fmla="*/ 136 h 274"/>
                                <a:gd name="T2" fmla="*/ 0 w 365"/>
                                <a:gd name="T3" fmla="*/ 136 h 274"/>
                                <a:gd name="T4" fmla="*/ 0 w 365"/>
                                <a:gd name="T5" fmla="*/ 273 h 274"/>
                                <a:gd name="T6" fmla="*/ 109 w 365"/>
                                <a:gd name="T7" fmla="*/ 273 h 274"/>
                                <a:gd name="T8" fmla="*/ 109 w 365"/>
                                <a:gd name="T9" fmla="*/ 136 h 274"/>
                              </a:gdLst>
                              <a:ahLst/>
                              <a:cxnLst>
                                <a:cxn ang="0">
                                  <a:pos x="T0" y="T1"/>
                                </a:cxn>
                                <a:cxn ang="0">
                                  <a:pos x="T2" y="T3"/>
                                </a:cxn>
                                <a:cxn ang="0">
                                  <a:pos x="T4" y="T5"/>
                                </a:cxn>
                                <a:cxn ang="0">
                                  <a:pos x="T6" y="T7"/>
                                </a:cxn>
                                <a:cxn ang="0">
                                  <a:pos x="T8" y="T9"/>
                                </a:cxn>
                              </a:cxnLst>
                              <a:rect l="0" t="0" r="r" b="b"/>
                              <a:pathLst>
                                <a:path w="365" h="274">
                                  <a:moveTo>
                                    <a:pt x="109" y="136"/>
                                  </a:moveTo>
                                  <a:lnTo>
                                    <a:pt x="0" y="136"/>
                                  </a:lnTo>
                                  <a:lnTo>
                                    <a:pt x="0" y="273"/>
                                  </a:lnTo>
                                  <a:lnTo>
                                    <a:pt x="109" y="273"/>
                                  </a:lnTo>
                                  <a:lnTo>
                                    <a:pt x="109" y="136"/>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1603"/>
                          <wps:cNvSpPr>
                            <a:spLocks/>
                          </wps:cNvSpPr>
                          <wps:spPr bwMode="auto">
                            <a:xfrm>
                              <a:off x="4844" y="1706"/>
                              <a:ext cx="365" cy="274"/>
                            </a:xfrm>
                            <a:custGeom>
                              <a:avLst/>
                              <a:gdLst>
                                <a:gd name="T0" fmla="*/ 364 w 365"/>
                                <a:gd name="T1" fmla="*/ 0 h 274"/>
                                <a:gd name="T2" fmla="*/ 109 w 365"/>
                                <a:gd name="T3" fmla="*/ 0 h 274"/>
                                <a:gd name="T4" fmla="*/ 109 w 365"/>
                                <a:gd name="T5" fmla="*/ 136 h 274"/>
                                <a:gd name="T6" fmla="*/ 364 w 365"/>
                                <a:gd name="T7" fmla="*/ 136 h 274"/>
                                <a:gd name="T8" fmla="*/ 364 w 365"/>
                                <a:gd name="T9" fmla="*/ 0 h 274"/>
                              </a:gdLst>
                              <a:ahLst/>
                              <a:cxnLst>
                                <a:cxn ang="0">
                                  <a:pos x="T0" y="T1"/>
                                </a:cxn>
                                <a:cxn ang="0">
                                  <a:pos x="T2" y="T3"/>
                                </a:cxn>
                                <a:cxn ang="0">
                                  <a:pos x="T4" y="T5"/>
                                </a:cxn>
                                <a:cxn ang="0">
                                  <a:pos x="T6" y="T7"/>
                                </a:cxn>
                                <a:cxn ang="0">
                                  <a:pos x="T8" y="T9"/>
                                </a:cxn>
                              </a:cxnLst>
                              <a:rect l="0" t="0" r="r" b="b"/>
                              <a:pathLst>
                                <a:path w="365" h="274">
                                  <a:moveTo>
                                    <a:pt x="364" y="0"/>
                                  </a:moveTo>
                                  <a:lnTo>
                                    <a:pt x="109" y="0"/>
                                  </a:lnTo>
                                  <a:lnTo>
                                    <a:pt x="109" y="136"/>
                                  </a:lnTo>
                                  <a:lnTo>
                                    <a:pt x="364" y="136"/>
                                  </a:lnTo>
                                  <a:lnTo>
                                    <a:pt x="364" y="0"/>
                                  </a:lnTo>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02" name="Freeform 1604"/>
                        <wps:cNvSpPr>
                          <a:spLocks/>
                        </wps:cNvSpPr>
                        <wps:spPr bwMode="auto">
                          <a:xfrm>
                            <a:off x="4953" y="1843"/>
                            <a:ext cx="255" cy="137"/>
                          </a:xfrm>
                          <a:custGeom>
                            <a:avLst/>
                            <a:gdLst>
                              <a:gd name="T0" fmla="*/ 0 w 255"/>
                              <a:gd name="T1" fmla="*/ 0 h 137"/>
                              <a:gd name="T2" fmla="*/ 0 w 255"/>
                              <a:gd name="T3" fmla="*/ 136 h 137"/>
                              <a:gd name="T4" fmla="*/ 254 w 255"/>
                              <a:gd name="T5" fmla="*/ 136 h 137"/>
                              <a:gd name="T6" fmla="*/ 254 w 255"/>
                              <a:gd name="T7" fmla="*/ 0 h 137"/>
                              <a:gd name="T8" fmla="*/ 254 w 255"/>
                              <a:gd name="T9" fmla="*/ 0 h 137"/>
                              <a:gd name="T10" fmla="*/ 0 w 255"/>
                              <a:gd name="T11" fmla="*/ 0 h 137"/>
                            </a:gdLst>
                            <a:ahLst/>
                            <a:cxnLst>
                              <a:cxn ang="0">
                                <a:pos x="T0" y="T1"/>
                              </a:cxn>
                              <a:cxn ang="0">
                                <a:pos x="T2" y="T3"/>
                              </a:cxn>
                              <a:cxn ang="0">
                                <a:pos x="T4" y="T5"/>
                              </a:cxn>
                              <a:cxn ang="0">
                                <a:pos x="T6" y="T7"/>
                              </a:cxn>
                              <a:cxn ang="0">
                                <a:pos x="T8" y="T9"/>
                              </a:cxn>
                              <a:cxn ang="0">
                                <a:pos x="T10" y="T11"/>
                              </a:cxn>
                            </a:cxnLst>
                            <a:rect l="0" t="0" r="r" b="b"/>
                            <a:pathLst>
                              <a:path w="255" h="137">
                                <a:moveTo>
                                  <a:pt x="0" y="0"/>
                                </a:moveTo>
                                <a:lnTo>
                                  <a:pt x="0" y="136"/>
                                </a:lnTo>
                                <a:lnTo>
                                  <a:pt x="254" y="136"/>
                                </a:lnTo>
                                <a:lnTo>
                                  <a:pt x="254" y="0"/>
                                </a:lnTo>
                                <a:lnTo>
                                  <a:pt x="254" y="0"/>
                                </a:lnTo>
                                <a:lnTo>
                                  <a:pt x="0" y="0"/>
                                </a:lnTo>
                                <a:close/>
                              </a:path>
                            </a:pathLst>
                          </a:custGeom>
                          <a:solidFill>
                            <a:srgbClr val="00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1605"/>
                        <wps:cNvSpPr>
                          <a:spLocks/>
                        </wps:cNvSpPr>
                        <wps:spPr bwMode="auto">
                          <a:xfrm>
                            <a:off x="1566" y="200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1606"/>
                        <wps:cNvSpPr>
                          <a:spLocks/>
                        </wps:cNvSpPr>
                        <wps:spPr bwMode="auto">
                          <a:xfrm>
                            <a:off x="1566" y="199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Freeform 1607"/>
                        <wps:cNvSpPr>
                          <a:spLocks/>
                        </wps:cNvSpPr>
                        <wps:spPr bwMode="auto">
                          <a:xfrm>
                            <a:off x="1930" y="200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6" name="Freeform 1608"/>
                        <wps:cNvSpPr>
                          <a:spLocks/>
                        </wps:cNvSpPr>
                        <wps:spPr bwMode="auto">
                          <a:xfrm>
                            <a:off x="1930" y="199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Freeform 1609"/>
                        <wps:cNvSpPr>
                          <a:spLocks/>
                        </wps:cNvSpPr>
                        <wps:spPr bwMode="auto">
                          <a:xfrm>
                            <a:off x="2040" y="200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1610"/>
                        <wps:cNvSpPr>
                          <a:spLocks/>
                        </wps:cNvSpPr>
                        <wps:spPr bwMode="auto">
                          <a:xfrm>
                            <a:off x="2040" y="199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1611"/>
                        <wps:cNvSpPr>
                          <a:spLocks/>
                        </wps:cNvSpPr>
                        <wps:spPr bwMode="auto">
                          <a:xfrm>
                            <a:off x="2294" y="200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Freeform 1612"/>
                        <wps:cNvSpPr>
                          <a:spLocks/>
                        </wps:cNvSpPr>
                        <wps:spPr bwMode="auto">
                          <a:xfrm>
                            <a:off x="2294" y="199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Freeform 1613"/>
                        <wps:cNvSpPr>
                          <a:spLocks/>
                        </wps:cNvSpPr>
                        <wps:spPr bwMode="auto">
                          <a:xfrm>
                            <a:off x="2659" y="200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 name="Freeform 1614"/>
                        <wps:cNvSpPr>
                          <a:spLocks/>
                        </wps:cNvSpPr>
                        <wps:spPr bwMode="auto">
                          <a:xfrm>
                            <a:off x="2659" y="199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Freeform 1615"/>
                        <wps:cNvSpPr>
                          <a:spLocks/>
                        </wps:cNvSpPr>
                        <wps:spPr bwMode="auto">
                          <a:xfrm>
                            <a:off x="2768" y="200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4" name="Freeform 1616"/>
                        <wps:cNvSpPr>
                          <a:spLocks/>
                        </wps:cNvSpPr>
                        <wps:spPr bwMode="auto">
                          <a:xfrm>
                            <a:off x="2768" y="199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1617"/>
                        <wps:cNvSpPr>
                          <a:spLocks/>
                        </wps:cNvSpPr>
                        <wps:spPr bwMode="auto">
                          <a:xfrm>
                            <a:off x="3023" y="200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6" name="Freeform 1618"/>
                        <wps:cNvSpPr>
                          <a:spLocks/>
                        </wps:cNvSpPr>
                        <wps:spPr bwMode="auto">
                          <a:xfrm>
                            <a:off x="3023" y="199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 name="Freeform 1619"/>
                        <wps:cNvSpPr>
                          <a:spLocks/>
                        </wps:cNvSpPr>
                        <wps:spPr bwMode="auto">
                          <a:xfrm>
                            <a:off x="3387" y="200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 name="Freeform 1620"/>
                        <wps:cNvSpPr>
                          <a:spLocks/>
                        </wps:cNvSpPr>
                        <wps:spPr bwMode="auto">
                          <a:xfrm>
                            <a:off x="3387" y="199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Freeform 1621"/>
                        <wps:cNvSpPr>
                          <a:spLocks/>
                        </wps:cNvSpPr>
                        <wps:spPr bwMode="auto">
                          <a:xfrm>
                            <a:off x="3496" y="200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Freeform 1622"/>
                        <wps:cNvSpPr>
                          <a:spLocks/>
                        </wps:cNvSpPr>
                        <wps:spPr bwMode="auto">
                          <a:xfrm>
                            <a:off x="3496" y="199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Freeform 1623"/>
                        <wps:cNvSpPr>
                          <a:spLocks/>
                        </wps:cNvSpPr>
                        <wps:spPr bwMode="auto">
                          <a:xfrm>
                            <a:off x="3751" y="200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Freeform 1624"/>
                        <wps:cNvSpPr>
                          <a:spLocks/>
                        </wps:cNvSpPr>
                        <wps:spPr bwMode="auto">
                          <a:xfrm>
                            <a:off x="3751" y="199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Freeform 1625"/>
                        <wps:cNvSpPr>
                          <a:spLocks/>
                        </wps:cNvSpPr>
                        <wps:spPr bwMode="auto">
                          <a:xfrm>
                            <a:off x="4115" y="200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Freeform 1626"/>
                        <wps:cNvSpPr>
                          <a:spLocks/>
                        </wps:cNvSpPr>
                        <wps:spPr bwMode="auto">
                          <a:xfrm>
                            <a:off x="4115" y="199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1627"/>
                        <wps:cNvSpPr>
                          <a:spLocks/>
                        </wps:cNvSpPr>
                        <wps:spPr bwMode="auto">
                          <a:xfrm>
                            <a:off x="4480" y="200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1628"/>
                        <wps:cNvSpPr>
                          <a:spLocks/>
                        </wps:cNvSpPr>
                        <wps:spPr bwMode="auto">
                          <a:xfrm>
                            <a:off x="4480" y="199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Freeform 1629"/>
                        <wps:cNvSpPr>
                          <a:spLocks/>
                        </wps:cNvSpPr>
                        <wps:spPr bwMode="auto">
                          <a:xfrm>
                            <a:off x="4589" y="200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Freeform 1630"/>
                        <wps:cNvSpPr>
                          <a:spLocks/>
                        </wps:cNvSpPr>
                        <wps:spPr bwMode="auto">
                          <a:xfrm>
                            <a:off x="4589" y="199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9" name="Freeform 1631"/>
                        <wps:cNvSpPr>
                          <a:spLocks/>
                        </wps:cNvSpPr>
                        <wps:spPr bwMode="auto">
                          <a:xfrm>
                            <a:off x="4844" y="200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Freeform 1632"/>
                        <wps:cNvSpPr>
                          <a:spLocks/>
                        </wps:cNvSpPr>
                        <wps:spPr bwMode="auto">
                          <a:xfrm>
                            <a:off x="4844" y="199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 name="Freeform 1633"/>
                        <wps:cNvSpPr>
                          <a:spLocks/>
                        </wps:cNvSpPr>
                        <wps:spPr bwMode="auto">
                          <a:xfrm>
                            <a:off x="4953" y="200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1634"/>
                        <wps:cNvSpPr>
                          <a:spLocks/>
                        </wps:cNvSpPr>
                        <wps:spPr bwMode="auto">
                          <a:xfrm>
                            <a:off x="4953" y="199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1635"/>
                        <wps:cNvSpPr>
                          <a:spLocks/>
                        </wps:cNvSpPr>
                        <wps:spPr bwMode="auto">
                          <a:xfrm>
                            <a:off x="5208" y="2001"/>
                            <a:ext cx="20" cy="20"/>
                          </a:xfrm>
                          <a:custGeom>
                            <a:avLst/>
                            <a:gdLst>
                              <a:gd name="T0" fmla="*/ 0 w 20"/>
                              <a:gd name="T1" fmla="*/ 0 h 20"/>
                              <a:gd name="T2" fmla="*/ 0 w 20"/>
                              <a:gd name="T3" fmla="*/ 0 h 20"/>
                            </a:gdLst>
                            <a:ahLst/>
                            <a:cxnLst>
                              <a:cxn ang="0">
                                <a:pos x="T0" y="T1"/>
                              </a:cxn>
                              <a:cxn ang="0">
                                <a:pos x="T2" y="T3"/>
                              </a:cxn>
                            </a:cxnLst>
                            <a:rect l="0" t="0" r="r" b="b"/>
                            <a:pathLst>
                              <a:path w="20" h="20">
                                <a:moveTo>
                                  <a:pt x="0" y="0"/>
                                </a:moveTo>
                                <a:lnTo>
                                  <a:pt x="0" y="0"/>
                                </a:lnTo>
                              </a:path>
                            </a:pathLst>
                          </a:custGeom>
                          <a:noFill/>
                          <a:ln w="872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Freeform 1636"/>
                        <wps:cNvSpPr>
                          <a:spLocks/>
                        </wps:cNvSpPr>
                        <wps:spPr bwMode="auto">
                          <a:xfrm>
                            <a:off x="5208" y="1994"/>
                            <a:ext cx="20" cy="20"/>
                          </a:xfrm>
                          <a:custGeom>
                            <a:avLst/>
                            <a:gdLst>
                              <a:gd name="T0" fmla="*/ 0 w 20"/>
                              <a:gd name="T1" fmla="*/ 0 h 20"/>
                              <a:gd name="T2" fmla="*/ 0 w 20"/>
                              <a:gd name="T3" fmla="*/ 13 h 20"/>
                            </a:gdLst>
                            <a:ahLst/>
                            <a:cxnLst>
                              <a:cxn ang="0">
                                <a:pos x="T0" y="T1"/>
                              </a:cxn>
                              <a:cxn ang="0">
                                <a:pos x="T2" y="T3"/>
                              </a:cxn>
                            </a:cxnLst>
                            <a:rect l="0" t="0" r="r" b="b"/>
                            <a:pathLst>
                              <a:path w="20" h="20">
                                <a:moveTo>
                                  <a:pt x="0" y="0"/>
                                </a:moveTo>
                                <a:lnTo>
                                  <a:pt x="0" y="13"/>
                                </a:lnTo>
                              </a:path>
                            </a:pathLst>
                          </a:custGeom>
                          <a:noFill/>
                          <a:ln w="25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5" name="Freeform 1637"/>
                        <wps:cNvSpPr>
                          <a:spLocks/>
                        </wps:cNvSpPr>
                        <wps:spPr bwMode="auto">
                          <a:xfrm>
                            <a:off x="1548" y="1911"/>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1638"/>
                        <wps:cNvSpPr>
                          <a:spLocks/>
                        </wps:cNvSpPr>
                        <wps:spPr bwMode="auto">
                          <a:xfrm>
                            <a:off x="1548" y="1911"/>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Freeform 1639"/>
                        <wps:cNvSpPr>
                          <a:spLocks/>
                        </wps:cNvSpPr>
                        <wps:spPr bwMode="auto">
                          <a:xfrm>
                            <a:off x="1548" y="1843"/>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1640"/>
                        <wps:cNvSpPr>
                          <a:spLocks/>
                        </wps:cNvSpPr>
                        <wps:spPr bwMode="auto">
                          <a:xfrm>
                            <a:off x="1548" y="1843"/>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9" name="Freeform 1641"/>
                        <wps:cNvSpPr>
                          <a:spLocks/>
                        </wps:cNvSpPr>
                        <wps:spPr bwMode="auto">
                          <a:xfrm>
                            <a:off x="1548" y="1775"/>
                            <a:ext cx="20" cy="20"/>
                          </a:xfrm>
                          <a:custGeom>
                            <a:avLst/>
                            <a:gdLst>
                              <a:gd name="T0" fmla="*/ 0 w 20"/>
                              <a:gd name="T1" fmla="*/ 0 h 20"/>
                              <a:gd name="T2" fmla="*/ 17 w 20"/>
                              <a:gd name="T3" fmla="*/ 0 h 20"/>
                            </a:gdLst>
                            <a:ahLst/>
                            <a:cxnLst>
                              <a:cxn ang="0">
                                <a:pos x="T0" y="T1"/>
                              </a:cxn>
                              <a:cxn ang="0">
                                <a:pos x="T2" y="T3"/>
                              </a:cxn>
                            </a:cxnLst>
                            <a:rect l="0" t="0" r="r" b="b"/>
                            <a:pathLst>
                              <a:path w="20" h="20">
                                <a:moveTo>
                                  <a:pt x="0" y="0"/>
                                </a:moveTo>
                                <a:lnTo>
                                  <a:pt x="17" y="0"/>
                                </a:lnTo>
                              </a:path>
                            </a:pathLst>
                          </a:custGeom>
                          <a:noFill/>
                          <a:ln w="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Freeform 1642"/>
                        <wps:cNvSpPr>
                          <a:spLocks/>
                        </wps:cNvSpPr>
                        <wps:spPr bwMode="auto">
                          <a:xfrm>
                            <a:off x="1548" y="1775"/>
                            <a:ext cx="20" cy="20"/>
                          </a:xfrm>
                          <a:custGeom>
                            <a:avLst/>
                            <a:gdLst>
                              <a:gd name="T0" fmla="*/ 17 w 20"/>
                              <a:gd name="T1" fmla="*/ 0 h 20"/>
                              <a:gd name="T2" fmla="*/ 0 w 20"/>
                              <a:gd name="T3" fmla="*/ 0 h 20"/>
                            </a:gdLst>
                            <a:ahLst/>
                            <a:cxnLst>
                              <a:cxn ang="0">
                                <a:pos x="T0" y="T1"/>
                              </a:cxn>
                              <a:cxn ang="0">
                                <a:pos x="T2" y="T3"/>
                              </a:cxn>
                            </a:cxnLst>
                            <a:rect l="0" t="0" r="r" b="b"/>
                            <a:pathLst>
                              <a:path w="20" h="20">
                                <a:moveTo>
                                  <a:pt x="17" y="0"/>
                                </a:moveTo>
                                <a:lnTo>
                                  <a:pt x="0" y="0"/>
                                </a:lnTo>
                              </a:path>
                            </a:pathLst>
                          </a:custGeom>
                          <a:noFill/>
                          <a:ln w="199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41" name="Group 1643"/>
                        <wpg:cNvGrpSpPr>
                          <a:grpSpLocks/>
                        </wpg:cNvGrpSpPr>
                        <wpg:grpSpPr bwMode="auto">
                          <a:xfrm>
                            <a:off x="2304" y="10324"/>
                            <a:ext cx="14285" cy="1536"/>
                            <a:chOff x="2304" y="10324"/>
                            <a:chExt cx="14285" cy="1536"/>
                          </a:xfrm>
                        </wpg:grpSpPr>
                        <wps:wsp>
                          <wps:cNvPr id="342" name="Freeform 1644"/>
                          <wps:cNvSpPr>
                            <a:spLocks/>
                          </wps:cNvSpPr>
                          <wps:spPr bwMode="auto">
                            <a:xfrm>
                              <a:off x="2304" y="10324"/>
                              <a:ext cx="14285" cy="1536"/>
                            </a:xfrm>
                            <a:custGeom>
                              <a:avLst/>
                              <a:gdLst>
                                <a:gd name="T0" fmla="*/ -737 w 14285"/>
                                <a:gd name="T1" fmla="*/ -8330 h 1536"/>
                                <a:gd name="T2" fmla="*/ -737 w 14285"/>
                                <a:gd name="T3" fmla="*/ -8631 h 1536"/>
                              </a:gdLst>
                              <a:ahLst/>
                              <a:cxnLst>
                                <a:cxn ang="0">
                                  <a:pos x="T0" y="T1"/>
                                </a:cxn>
                                <a:cxn ang="0">
                                  <a:pos x="T2" y="T3"/>
                                </a:cxn>
                              </a:cxnLst>
                              <a:rect l="0" t="0" r="r" b="b"/>
                              <a:pathLst>
                                <a:path w="14285" h="1536">
                                  <a:moveTo>
                                    <a:pt x="-737" y="-8330"/>
                                  </a:moveTo>
                                  <a:lnTo>
                                    <a:pt x="-737" y="-8631"/>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Freeform 1645"/>
                          <wps:cNvSpPr>
                            <a:spLocks/>
                          </wps:cNvSpPr>
                          <wps:spPr bwMode="auto">
                            <a:xfrm>
                              <a:off x="2304" y="10324"/>
                              <a:ext cx="14285" cy="1536"/>
                            </a:xfrm>
                            <a:custGeom>
                              <a:avLst/>
                              <a:gdLst>
                                <a:gd name="T0" fmla="*/ 2904 w 14285"/>
                                <a:gd name="T1" fmla="*/ -8330 h 1536"/>
                                <a:gd name="T2" fmla="*/ 2904 w 14285"/>
                                <a:gd name="T3" fmla="*/ -8631 h 1536"/>
                              </a:gdLst>
                              <a:ahLst/>
                              <a:cxnLst>
                                <a:cxn ang="0">
                                  <a:pos x="T0" y="T1"/>
                                </a:cxn>
                                <a:cxn ang="0">
                                  <a:pos x="T2" y="T3"/>
                                </a:cxn>
                              </a:cxnLst>
                              <a:rect l="0" t="0" r="r" b="b"/>
                              <a:pathLst>
                                <a:path w="14285" h="1536">
                                  <a:moveTo>
                                    <a:pt x="2904" y="-8330"/>
                                  </a:moveTo>
                                  <a:lnTo>
                                    <a:pt x="2904" y="-8631"/>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Freeform 1646"/>
                          <wps:cNvSpPr>
                            <a:spLocks/>
                          </wps:cNvSpPr>
                          <wps:spPr bwMode="auto">
                            <a:xfrm>
                              <a:off x="2304" y="10324"/>
                              <a:ext cx="14285" cy="1536"/>
                            </a:xfrm>
                            <a:custGeom>
                              <a:avLst/>
                              <a:gdLst>
                                <a:gd name="T0" fmla="*/ -737 w 14285"/>
                                <a:gd name="T1" fmla="*/ -8330 h 1536"/>
                                <a:gd name="T2" fmla="*/ 2904 w 14285"/>
                                <a:gd name="T3" fmla="*/ -8330 h 1536"/>
                              </a:gdLst>
                              <a:ahLst/>
                              <a:cxnLst>
                                <a:cxn ang="0">
                                  <a:pos x="T0" y="T1"/>
                                </a:cxn>
                                <a:cxn ang="0">
                                  <a:pos x="T2" y="T3"/>
                                </a:cxn>
                              </a:cxnLst>
                              <a:rect l="0" t="0" r="r" b="b"/>
                              <a:pathLst>
                                <a:path w="14285" h="1536">
                                  <a:moveTo>
                                    <a:pt x="-737" y="-8330"/>
                                  </a:moveTo>
                                  <a:lnTo>
                                    <a:pt x="2904" y="-8330"/>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Freeform 1647"/>
                          <wps:cNvSpPr>
                            <a:spLocks/>
                          </wps:cNvSpPr>
                          <wps:spPr bwMode="auto">
                            <a:xfrm>
                              <a:off x="2304" y="10324"/>
                              <a:ext cx="14285" cy="1536"/>
                            </a:xfrm>
                            <a:custGeom>
                              <a:avLst/>
                              <a:gdLst>
                                <a:gd name="T0" fmla="*/ -737 w 14285"/>
                                <a:gd name="T1" fmla="*/ -8631 h 1536"/>
                                <a:gd name="T2" fmla="*/ 2904 w 14285"/>
                                <a:gd name="T3" fmla="*/ -8631 h 1536"/>
                              </a:gdLst>
                              <a:ahLst/>
                              <a:cxnLst>
                                <a:cxn ang="0">
                                  <a:pos x="T0" y="T1"/>
                                </a:cxn>
                                <a:cxn ang="0">
                                  <a:pos x="T2" y="T3"/>
                                </a:cxn>
                              </a:cxnLst>
                              <a:rect l="0" t="0" r="r" b="b"/>
                              <a:pathLst>
                                <a:path w="14285" h="1536">
                                  <a:moveTo>
                                    <a:pt x="-737" y="-8631"/>
                                  </a:moveTo>
                                  <a:lnTo>
                                    <a:pt x="2904" y="-8631"/>
                                  </a:lnTo>
                                </a:path>
                              </a:pathLst>
                            </a:custGeom>
                            <a:noFill/>
                            <a:ln w="229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46" name="Text Box 1648"/>
                        <wps:cNvSpPr txBox="1">
                          <a:spLocks noChangeArrowheads="1"/>
                        </wps:cNvSpPr>
                        <wps:spPr bwMode="auto">
                          <a:xfrm>
                            <a:off x="1567" y="940"/>
                            <a:ext cx="474"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jc w:val="right"/>
                                <w:rPr>
                                  <w:rFonts w:ascii="Lucida Sans Unicode" w:hAnsi="Lucida Sans Unicode" w:cs="Lucida Sans Unicode"/>
                                  <w:w w:val="95"/>
                                  <w:sz w:val="6"/>
                                  <w:szCs w:val="6"/>
                                </w:rPr>
                              </w:pPr>
                              <w:r>
                                <w:rPr>
                                  <w:rFonts w:ascii="Lucida Sans Unicode" w:hAnsi="Lucida Sans Unicode" w:cs="Lucida Sans Unicode"/>
                                  <w:w w:val="95"/>
                                  <w:sz w:val="6"/>
                                  <w:szCs w:val="6"/>
                                </w:rPr>
                                <w:t>10 1</w:t>
                              </w:r>
                            </w:p>
                          </w:txbxContent>
                        </wps:txbx>
                        <wps:bodyPr rot="0" vert="horz" wrap="square" lIns="0" tIns="0" rIns="0" bIns="0" anchor="t" anchorCtr="0" upright="1">
                          <a:noAutofit/>
                        </wps:bodyPr>
                      </wps:wsp>
                      <wps:wsp>
                        <wps:cNvPr id="347" name="Text Box 1649"/>
                        <wps:cNvSpPr txBox="1">
                          <a:spLocks noChangeArrowheads="1"/>
                        </wps:cNvSpPr>
                        <wps:spPr bwMode="auto">
                          <a:xfrm>
                            <a:off x="2040" y="918"/>
                            <a:ext cx="308"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95"/>
                                  <w:sz w:val="6"/>
                                  <w:szCs w:val="6"/>
                                </w:rPr>
                              </w:pPr>
                              <w:r>
                                <w:rPr>
                                  <w:rFonts w:ascii="Lucida Sans Unicode" w:hAnsi="Lucida Sans Unicode" w:cs="Lucida Sans Unicode"/>
                                  <w:w w:val="95"/>
                                  <w:sz w:val="6"/>
                                  <w:szCs w:val="6"/>
                                </w:rPr>
                                <w:t>3         20</w:t>
                              </w:r>
                            </w:p>
                          </w:txbxContent>
                        </wps:txbx>
                        <wps:bodyPr rot="0" vert="horz" wrap="square" lIns="0" tIns="0" rIns="0" bIns="0" anchor="t" anchorCtr="0" upright="1">
                          <a:noAutofit/>
                        </wps:bodyPr>
                      </wps:wsp>
                      <wps:wsp>
                        <wps:cNvPr id="348" name="Text Box 1650"/>
                        <wps:cNvSpPr txBox="1">
                          <a:spLocks noChangeArrowheads="1"/>
                        </wps:cNvSpPr>
                        <wps:spPr bwMode="auto">
                          <a:xfrm>
                            <a:off x="2627" y="918"/>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3</w:t>
                              </w:r>
                            </w:p>
                          </w:txbxContent>
                        </wps:txbx>
                        <wps:bodyPr rot="0" vert="horz" wrap="square" lIns="0" tIns="0" rIns="0" bIns="0" anchor="t" anchorCtr="0" upright="1">
                          <a:noAutofit/>
                        </wps:bodyPr>
                      </wps:wsp>
                      <wps:wsp>
                        <wps:cNvPr id="349" name="Text Box 1651"/>
                        <wps:cNvSpPr txBox="1">
                          <a:spLocks noChangeArrowheads="1"/>
                        </wps:cNvSpPr>
                        <wps:spPr bwMode="auto">
                          <a:xfrm>
                            <a:off x="2659" y="940"/>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0  3</w:t>
                              </w:r>
                            </w:p>
                          </w:txbxContent>
                        </wps:txbx>
                        <wps:bodyPr rot="0" vert="horz" wrap="square" lIns="0" tIns="0" rIns="0" bIns="0" anchor="t" anchorCtr="0" upright="1">
                          <a:noAutofit/>
                        </wps:bodyPr>
                      </wps:wsp>
                      <wps:wsp>
                        <wps:cNvPr id="350" name="Text Box 1652"/>
                        <wps:cNvSpPr txBox="1">
                          <a:spLocks noChangeArrowheads="1"/>
                        </wps:cNvSpPr>
                        <wps:spPr bwMode="auto">
                          <a:xfrm>
                            <a:off x="2768" y="940"/>
                            <a:ext cx="729"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40  43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50 </w:t>
                              </w:r>
                              <w:r>
                                <w:rPr>
                                  <w:rFonts w:ascii="Lucida Sans Unicode" w:hAnsi="Lucida Sans Unicode" w:cs="Lucida Sans Unicode"/>
                                  <w:spacing w:val="5"/>
                                  <w:w w:val="95"/>
                                  <w:sz w:val="6"/>
                                  <w:szCs w:val="6"/>
                                </w:rPr>
                                <w:t xml:space="preserve"> </w:t>
                              </w:r>
                              <w:r>
                                <w:rPr>
                                  <w:rFonts w:ascii="Lucida Sans Unicode" w:hAnsi="Lucida Sans Unicode" w:cs="Lucida Sans Unicode"/>
                                  <w:w w:val="95"/>
                                  <w:sz w:val="6"/>
                                  <w:szCs w:val="6"/>
                                </w:rPr>
                                <w:t>5</w:t>
                              </w:r>
                            </w:p>
                          </w:txbxContent>
                        </wps:txbx>
                        <wps:bodyPr rot="0" vert="horz" wrap="square" lIns="0" tIns="0" rIns="0" bIns="0" anchor="t" anchorCtr="0" upright="1">
                          <a:noAutofit/>
                        </wps:bodyPr>
                      </wps:wsp>
                      <wps:wsp>
                        <wps:cNvPr id="351" name="Text Box 1653"/>
                        <wps:cNvSpPr txBox="1">
                          <a:spLocks noChangeArrowheads="1"/>
                        </wps:cNvSpPr>
                        <wps:spPr bwMode="auto">
                          <a:xfrm>
                            <a:off x="3497" y="940"/>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6</w:t>
                              </w:r>
                            </w:p>
                          </w:txbxContent>
                        </wps:txbx>
                        <wps:bodyPr rot="0" vert="horz" wrap="square" lIns="0" tIns="0" rIns="0" bIns="0" anchor="t" anchorCtr="0" upright="1">
                          <a:noAutofit/>
                        </wps:bodyPr>
                      </wps:wsp>
                      <wps:wsp>
                        <wps:cNvPr id="352" name="Text Box 1654"/>
                        <wps:cNvSpPr txBox="1">
                          <a:spLocks noChangeArrowheads="1"/>
                        </wps:cNvSpPr>
                        <wps:spPr bwMode="auto">
                          <a:xfrm>
                            <a:off x="3752" y="940"/>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0  6</w:t>
                              </w:r>
                            </w:p>
                          </w:txbxContent>
                        </wps:txbx>
                        <wps:bodyPr rot="0" vert="horz" wrap="square" lIns="0" tIns="0" rIns="0" bIns="0" anchor="t" anchorCtr="0" upright="1">
                          <a:noAutofit/>
                        </wps:bodyPr>
                      </wps:wsp>
                      <wps:wsp>
                        <wps:cNvPr id="353" name="Text Box 1655"/>
                        <wps:cNvSpPr txBox="1">
                          <a:spLocks noChangeArrowheads="1"/>
                        </wps:cNvSpPr>
                        <wps:spPr bwMode="auto">
                          <a:xfrm>
                            <a:off x="3861" y="940"/>
                            <a:ext cx="1093"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70  73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80  83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90 </w:t>
                              </w:r>
                              <w:r>
                                <w:rPr>
                                  <w:rFonts w:ascii="Lucida Sans Unicode" w:hAnsi="Lucida Sans Unicode" w:cs="Lucida Sans Unicode"/>
                                  <w:spacing w:val="8"/>
                                  <w:w w:val="95"/>
                                  <w:sz w:val="6"/>
                                  <w:szCs w:val="6"/>
                                </w:rPr>
                                <w:t xml:space="preserve"> </w:t>
                              </w:r>
                              <w:r>
                                <w:rPr>
                                  <w:rFonts w:ascii="Lucida Sans Unicode" w:hAnsi="Lucida Sans Unicode" w:cs="Lucida Sans Unicode"/>
                                  <w:w w:val="95"/>
                                  <w:sz w:val="6"/>
                                  <w:szCs w:val="6"/>
                                </w:rPr>
                                <w:t>9</w:t>
                              </w:r>
                            </w:p>
                          </w:txbxContent>
                        </wps:txbx>
                        <wps:bodyPr rot="0" vert="horz" wrap="square" lIns="0" tIns="0" rIns="0" bIns="0" anchor="t" anchorCtr="0" upright="1">
                          <a:noAutofit/>
                        </wps:bodyPr>
                      </wps:wsp>
                      <wps:wsp>
                        <wps:cNvPr id="354" name="Text Box 1656"/>
                        <wps:cNvSpPr txBox="1">
                          <a:spLocks noChangeArrowheads="1"/>
                        </wps:cNvSpPr>
                        <wps:spPr bwMode="auto">
                          <a:xfrm>
                            <a:off x="4953" y="940"/>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7"/>
                                <w:rPr>
                                  <w:rFonts w:ascii="Lucida Sans Unicode" w:hAnsi="Lucida Sans Unicode" w:cs="Lucida Sans Unicode"/>
                                  <w:w w:val="95"/>
                                  <w:sz w:val="6"/>
                                  <w:szCs w:val="6"/>
                                </w:rPr>
                              </w:pPr>
                              <w:r>
                                <w:rPr>
                                  <w:rFonts w:ascii="Lucida Sans Unicode" w:hAnsi="Lucida Sans Unicode" w:cs="Lucida Sans Unicode"/>
                                  <w:w w:val="95"/>
                                  <w:sz w:val="6"/>
                                  <w:szCs w:val="6"/>
                                </w:rPr>
                                <w:t>3         10</w:t>
                              </w:r>
                            </w:p>
                          </w:txbxContent>
                        </wps:txbx>
                        <wps:bodyPr rot="0" vert="horz" wrap="square" lIns="0" tIns="0" rIns="0" bIns="0" anchor="t" anchorCtr="0" upright="1">
                          <a:noAutofit/>
                        </wps:bodyPr>
                      </wps:wsp>
                      <wps:wsp>
                        <wps:cNvPr id="355" name="Text Box 1657"/>
                        <wps:cNvSpPr txBox="1">
                          <a:spLocks noChangeArrowheads="1"/>
                        </wps:cNvSpPr>
                        <wps:spPr bwMode="auto">
                          <a:xfrm>
                            <a:off x="1567" y="1301"/>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jc w:val="right"/>
                                <w:rPr>
                                  <w:rFonts w:ascii="Lucida Sans Unicode" w:hAnsi="Lucida Sans Unicode" w:cs="Lucida Sans Unicode"/>
                                  <w:w w:val="85"/>
                                  <w:sz w:val="6"/>
                                  <w:szCs w:val="6"/>
                                </w:rPr>
                              </w:pPr>
                              <w:r>
                                <w:rPr>
                                  <w:rFonts w:ascii="Lucida Sans Unicode" w:hAnsi="Lucida Sans Unicode" w:cs="Lucida Sans Unicode"/>
                                  <w:w w:val="85"/>
                                  <w:sz w:val="6"/>
                                  <w:szCs w:val="6"/>
                                </w:rPr>
                                <w:t>1</w:t>
                              </w:r>
                            </w:p>
                          </w:txbxContent>
                        </wps:txbx>
                        <wps:bodyPr rot="0" vert="horz" wrap="square" lIns="0" tIns="0" rIns="0" bIns="0" anchor="t" anchorCtr="0" upright="1">
                          <a:noAutofit/>
                        </wps:bodyPr>
                      </wps:wsp>
                      <wps:wsp>
                        <wps:cNvPr id="356" name="Text Box 1658"/>
                        <wps:cNvSpPr txBox="1">
                          <a:spLocks noChangeArrowheads="1"/>
                        </wps:cNvSpPr>
                        <wps:spPr bwMode="auto">
                          <a:xfrm>
                            <a:off x="1931" y="1301"/>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0  1</w:t>
                              </w:r>
                            </w:p>
                          </w:txbxContent>
                        </wps:txbx>
                        <wps:bodyPr rot="0" vert="horz" wrap="square" lIns="0" tIns="0" rIns="0" bIns="0" anchor="t" anchorCtr="0" upright="1">
                          <a:noAutofit/>
                        </wps:bodyPr>
                      </wps:wsp>
                      <wps:wsp>
                        <wps:cNvPr id="357" name="Text Box 1659"/>
                        <wps:cNvSpPr txBox="1">
                          <a:spLocks noChangeArrowheads="1"/>
                        </wps:cNvSpPr>
                        <wps:spPr bwMode="auto">
                          <a:xfrm>
                            <a:off x="2040" y="1301"/>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rPr>
                                  <w:rFonts w:ascii="Lucida Sans Unicode" w:hAnsi="Lucida Sans Unicode" w:cs="Lucida Sans Unicode"/>
                                  <w:w w:val="95"/>
                                  <w:sz w:val="6"/>
                                  <w:szCs w:val="6"/>
                                </w:rPr>
                              </w:pPr>
                              <w:r>
                                <w:rPr>
                                  <w:rFonts w:ascii="Lucida Sans Unicode" w:hAnsi="Lucida Sans Unicode" w:cs="Lucida Sans Unicode"/>
                                  <w:w w:val="95"/>
                                  <w:sz w:val="6"/>
                                  <w:szCs w:val="6"/>
                                </w:rPr>
                                <w:t>3         20</w:t>
                              </w:r>
                            </w:p>
                          </w:txbxContent>
                        </wps:txbx>
                        <wps:bodyPr rot="0" vert="horz" wrap="square" lIns="0" tIns="0" rIns="0" bIns="0" anchor="t" anchorCtr="0" upright="1">
                          <a:noAutofit/>
                        </wps:bodyPr>
                      </wps:wsp>
                      <wps:wsp>
                        <wps:cNvPr id="358" name="Text Box 1660"/>
                        <wps:cNvSpPr txBox="1">
                          <a:spLocks noChangeArrowheads="1"/>
                        </wps:cNvSpPr>
                        <wps:spPr bwMode="auto">
                          <a:xfrm>
                            <a:off x="2404" y="1301"/>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jc w:val="right"/>
                                <w:rPr>
                                  <w:rFonts w:ascii="Lucida Sans Unicode" w:hAnsi="Lucida Sans Unicode" w:cs="Lucida Sans Unicode"/>
                                  <w:w w:val="85"/>
                                  <w:sz w:val="6"/>
                                  <w:szCs w:val="6"/>
                                </w:rPr>
                              </w:pPr>
                              <w:r>
                                <w:rPr>
                                  <w:rFonts w:ascii="Lucida Sans Unicode" w:hAnsi="Lucida Sans Unicode" w:cs="Lucida Sans Unicode"/>
                                  <w:w w:val="85"/>
                                  <w:sz w:val="6"/>
                                  <w:szCs w:val="6"/>
                                </w:rPr>
                                <w:t>3</w:t>
                              </w:r>
                            </w:p>
                          </w:txbxContent>
                        </wps:txbx>
                        <wps:bodyPr rot="0" vert="horz" wrap="square" lIns="0" tIns="0" rIns="0" bIns="0" anchor="t" anchorCtr="0" upright="1">
                          <a:noAutofit/>
                        </wps:bodyPr>
                      </wps:wsp>
                      <wps:wsp>
                        <wps:cNvPr id="359" name="Text Box 1661"/>
                        <wps:cNvSpPr txBox="1">
                          <a:spLocks noChangeArrowheads="1"/>
                        </wps:cNvSpPr>
                        <wps:spPr bwMode="auto">
                          <a:xfrm>
                            <a:off x="2659" y="1301"/>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0  3</w:t>
                              </w:r>
                            </w:p>
                          </w:txbxContent>
                        </wps:txbx>
                        <wps:bodyPr rot="0" vert="horz" wrap="square" lIns="0" tIns="0" rIns="0" bIns="0" anchor="t" anchorCtr="0" upright="1">
                          <a:noAutofit/>
                        </wps:bodyPr>
                      </wps:wsp>
                      <wps:wsp>
                        <wps:cNvPr id="360" name="Text Box 1662"/>
                        <wps:cNvSpPr txBox="1">
                          <a:spLocks noChangeArrowheads="1"/>
                        </wps:cNvSpPr>
                        <wps:spPr bwMode="auto">
                          <a:xfrm>
                            <a:off x="2768" y="1301"/>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rPr>
                                  <w:rFonts w:ascii="Lucida Sans Unicode" w:hAnsi="Lucida Sans Unicode" w:cs="Lucida Sans Unicode"/>
                                  <w:w w:val="95"/>
                                  <w:sz w:val="6"/>
                                  <w:szCs w:val="6"/>
                                </w:rPr>
                              </w:pPr>
                              <w:r>
                                <w:rPr>
                                  <w:rFonts w:ascii="Lucida Sans Unicode" w:hAnsi="Lucida Sans Unicode" w:cs="Lucida Sans Unicode"/>
                                  <w:w w:val="95"/>
                                  <w:sz w:val="6"/>
                                  <w:szCs w:val="6"/>
                                </w:rPr>
                                <w:t>3         40</w:t>
                              </w:r>
                            </w:p>
                          </w:txbxContent>
                        </wps:txbx>
                        <wps:bodyPr rot="0" vert="horz" wrap="square" lIns="0" tIns="0" rIns="0" bIns="0" anchor="t" anchorCtr="0" upright="1">
                          <a:noAutofit/>
                        </wps:bodyPr>
                      </wps:wsp>
                      <wps:wsp>
                        <wps:cNvPr id="361" name="Text Box 1663"/>
                        <wps:cNvSpPr txBox="1">
                          <a:spLocks noChangeArrowheads="1"/>
                        </wps:cNvSpPr>
                        <wps:spPr bwMode="auto">
                          <a:xfrm>
                            <a:off x="3133" y="1301"/>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jc w:val="right"/>
                                <w:rPr>
                                  <w:rFonts w:ascii="Lucida Sans Unicode" w:hAnsi="Lucida Sans Unicode" w:cs="Lucida Sans Unicode"/>
                                  <w:w w:val="85"/>
                                  <w:sz w:val="6"/>
                                  <w:szCs w:val="6"/>
                                </w:rPr>
                              </w:pPr>
                              <w:r>
                                <w:rPr>
                                  <w:rFonts w:ascii="Lucida Sans Unicode" w:hAnsi="Lucida Sans Unicode" w:cs="Lucida Sans Unicode"/>
                                  <w:w w:val="85"/>
                                  <w:sz w:val="6"/>
                                  <w:szCs w:val="6"/>
                                </w:rPr>
                                <w:t>5</w:t>
                              </w:r>
                            </w:p>
                          </w:txbxContent>
                        </wps:txbx>
                        <wps:bodyPr rot="0" vert="horz" wrap="square" lIns="0" tIns="0" rIns="0" bIns="0" anchor="t" anchorCtr="0" upright="1">
                          <a:noAutofit/>
                        </wps:bodyPr>
                      </wps:wsp>
                      <wps:wsp>
                        <wps:cNvPr id="362" name="Text Box 1664"/>
                        <wps:cNvSpPr txBox="1">
                          <a:spLocks noChangeArrowheads="1"/>
                        </wps:cNvSpPr>
                        <wps:spPr bwMode="auto">
                          <a:xfrm>
                            <a:off x="3388" y="1301"/>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0  5</w:t>
                              </w:r>
                            </w:p>
                          </w:txbxContent>
                        </wps:txbx>
                        <wps:bodyPr rot="0" vert="horz" wrap="square" lIns="0" tIns="0" rIns="0" bIns="0" anchor="t" anchorCtr="0" upright="1">
                          <a:noAutofit/>
                        </wps:bodyPr>
                      </wps:wsp>
                      <wps:wsp>
                        <wps:cNvPr id="363" name="Text Box 1665"/>
                        <wps:cNvSpPr txBox="1">
                          <a:spLocks noChangeArrowheads="1"/>
                        </wps:cNvSpPr>
                        <wps:spPr bwMode="auto">
                          <a:xfrm>
                            <a:off x="3497" y="1301"/>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60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6</w:t>
                              </w:r>
                            </w:p>
                          </w:txbxContent>
                        </wps:txbx>
                        <wps:bodyPr rot="0" vert="horz" wrap="square" lIns="0" tIns="0" rIns="0" bIns="0" anchor="t" anchorCtr="0" upright="1">
                          <a:noAutofit/>
                        </wps:bodyPr>
                      </wps:wsp>
                      <wps:wsp>
                        <wps:cNvPr id="364" name="Text Box 1666"/>
                        <wps:cNvSpPr txBox="1">
                          <a:spLocks noChangeArrowheads="1"/>
                        </wps:cNvSpPr>
                        <wps:spPr bwMode="auto">
                          <a:xfrm>
                            <a:off x="3861" y="1301"/>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7</w:t>
                              </w:r>
                            </w:p>
                          </w:txbxContent>
                        </wps:txbx>
                        <wps:bodyPr rot="0" vert="horz" wrap="square" lIns="0" tIns="0" rIns="0" bIns="0" anchor="t" anchorCtr="0" upright="1">
                          <a:noAutofit/>
                        </wps:bodyPr>
                      </wps:wsp>
                      <wps:wsp>
                        <wps:cNvPr id="365" name="Text Box 1667"/>
                        <wps:cNvSpPr txBox="1">
                          <a:spLocks noChangeArrowheads="1"/>
                        </wps:cNvSpPr>
                        <wps:spPr bwMode="auto">
                          <a:xfrm>
                            <a:off x="4116" y="1301"/>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wps:txbx>
                        <wps:bodyPr rot="0" vert="horz" wrap="square" lIns="0" tIns="0" rIns="0" bIns="0" anchor="t" anchorCtr="0" upright="1">
                          <a:noAutofit/>
                        </wps:bodyPr>
                      </wps:wsp>
                      <wps:wsp>
                        <wps:cNvPr id="366" name="Text Box 1668"/>
                        <wps:cNvSpPr txBox="1">
                          <a:spLocks noChangeArrowheads="1"/>
                        </wps:cNvSpPr>
                        <wps:spPr bwMode="auto">
                          <a:xfrm>
                            <a:off x="4225" y="1301"/>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left="222"/>
                                <w:rPr>
                                  <w:rFonts w:ascii="Lucida Sans Unicode" w:hAnsi="Lucida Sans Unicode" w:cs="Lucida Sans Unicode"/>
                                  <w:w w:val="95"/>
                                  <w:sz w:val="6"/>
                                  <w:szCs w:val="6"/>
                                </w:rPr>
                              </w:pPr>
                              <w:r>
                                <w:rPr>
                                  <w:rFonts w:ascii="Lucida Sans Unicode" w:hAnsi="Lucida Sans Unicode" w:cs="Lucida Sans Unicode"/>
                                  <w:w w:val="95"/>
                                  <w:sz w:val="6"/>
                                  <w:szCs w:val="6"/>
                                </w:rPr>
                                <w:t>80</w:t>
                              </w:r>
                            </w:p>
                          </w:txbxContent>
                        </wps:txbx>
                        <wps:bodyPr rot="0" vert="horz" wrap="square" lIns="0" tIns="0" rIns="0" bIns="0" anchor="t" anchorCtr="0" upright="1">
                          <a:noAutofit/>
                        </wps:bodyPr>
                      </wps:wsp>
                      <wps:wsp>
                        <wps:cNvPr id="367" name="Text Box 1669"/>
                        <wps:cNvSpPr txBox="1">
                          <a:spLocks noChangeArrowheads="1"/>
                        </wps:cNvSpPr>
                        <wps:spPr bwMode="auto">
                          <a:xfrm>
                            <a:off x="4589" y="1301"/>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jc w:val="right"/>
                                <w:rPr>
                                  <w:rFonts w:ascii="Lucida Sans Unicode" w:hAnsi="Lucida Sans Unicode" w:cs="Lucida Sans Unicode"/>
                                  <w:w w:val="85"/>
                                  <w:sz w:val="6"/>
                                  <w:szCs w:val="6"/>
                                </w:rPr>
                              </w:pPr>
                              <w:r>
                                <w:rPr>
                                  <w:rFonts w:ascii="Lucida Sans Unicode" w:hAnsi="Lucida Sans Unicode" w:cs="Lucida Sans Unicode"/>
                                  <w:w w:val="85"/>
                                  <w:sz w:val="6"/>
                                  <w:szCs w:val="6"/>
                                </w:rPr>
                                <w:t>9</w:t>
                              </w:r>
                            </w:p>
                          </w:txbxContent>
                        </wps:txbx>
                        <wps:bodyPr rot="0" vert="horz" wrap="square" lIns="0" tIns="0" rIns="0" bIns="0" anchor="t" anchorCtr="0" upright="1">
                          <a:noAutofit/>
                        </wps:bodyPr>
                      </wps:wsp>
                      <wps:wsp>
                        <wps:cNvPr id="368" name="Text Box 1670"/>
                        <wps:cNvSpPr txBox="1">
                          <a:spLocks noChangeArrowheads="1"/>
                        </wps:cNvSpPr>
                        <wps:spPr bwMode="auto">
                          <a:xfrm>
                            <a:off x="4844" y="1301"/>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0  9</w:t>
                              </w:r>
                            </w:p>
                          </w:txbxContent>
                        </wps:txbx>
                        <wps:bodyPr rot="0" vert="horz" wrap="square" lIns="0" tIns="0" rIns="0" bIns="0" anchor="t" anchorCtr="0" upright="1">
                          <a:noAutofit/>
                        </wps:bodyPr>
                      </wps:wsp>
                      <wps:wsp>
                        <wps:cNvPr id="369" name="Text Box 1671"/>
                        <wps:cNvSpPr txBox="1">
                          <a:spLocks noChangeArrowheads="1"/>
                        </wps:cNvSpPr>
                        <wps:spPr bwMode="auto">
                          <a:xfrm>
                            <a:off x="4953" y="1301"/>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7"/>
                                <w:rPr>
                                  <w:rFonts w:ascii="Lucida Sans Unicode" w:hAnsi="Lucida Sans Unicode" w:cs="Lucida Sans Unicode"/>
                                  <w:w w:val="95"/>
                                  <w:sz w:val="6"/>
                                  <w:szCs w:val="6"/>
                                </w:rPr>
                              </w:pPr>
                              <w:r>
                                <w:rPr>
                                  <w:rFonts w:ascii="Lucida Sans Unicode" w:hAnsi="Lucida Sans Unicode" w:cs="Lucida Sans Unicode"/>
                                  <w:w w:val="95"/>
                                  <w:sz w:val="6"/>
                                  <w:szCs w:val="6"/>
                                </w:rPr>
                                <w:t>3         10</w:t>
                              </w:r>
                            </w:p>
                          </w:txbxContent>
                        </wps:txbx>
                        <wps:bodyPr rot="0" vert="horz" wrap="square" lIns="0" tIns="0" rIns="0" bIns="0" anchor="t" anchorCtr="0" upright="1">
                          <a:noAutofit/>
                        </wps:bodyPr>
                      </wps:wsp>
                      <wps:wsp>
                        <wps:cNvPr id="370" name="Text Box 1672"/>
                        <wps:cNvSpPr txBox="1">
                          <a:spLocks noChangeArrowheads="1"/>
                        </wps:cNvSpPr>
                        <wps:spPr bwMode="auto">
                          <a:xfrm>
                            <a:off x="1567" y="1663"/>
                            <a:ext cx="36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jc w:val="right"/>
                                <w:rPr>
                                  <w:rFonts w:ascii="Lucida Sans Unicode" w:hAnsi="Lucida Sans Unicode" w:cs="Lucida Sans Unicode"/>
                                  <w:w w:val="85"/>
                                  <w:sz w:val="6"/>
                                  <w:szCs w:val="6"/>
                                </w:rPr>
                              </w:pPr>
                              <w:r>
                                <w:rPr>
                                  <w:rFonts w:ascii="Lucida Sans Unicode" w:hAnsi="Lucida Sans Unicode" w:cs="Lucida Sans Unicode"/>
                                  <w:w w:val="85"/>
                                  <w:sz w:val="6"/>
                                  <w:szCs w:val="6"/>
                                </w:rPr>
                                <w:t>1</w:t>
                              </w:r>
                            </w:p>
                          </w:txbxContent>
                        </wps:txbx>
                        <wps:bodyPr rot="0" vert="horz" wrap="square" lIns="0" tIns="0" rIns="0" bIns="0" anchor="t" anchorCtr="0" upright="1">
                          <a:noAutofit/>
                        </wps:bodyPr>
                      </wps:wsp>
                      <wps:wsp>
                        <wps:cNvPr id="371" name="Text Box 1673"/>
                        <wps:cNvSpPr txBox="1">
                          <a:spLocks noChangeArrowheads="1"/>
                        </wps:cNvSpPr>
                        <wps:spPr bwMode="auto">
                          <a:xfrm>
                            <a:off x="1931" y="1663"/>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0  1</w:t>
                              </w:r>
                            </w:p>
                          </w:txbxContent>
                        </wps:txbx>
                        <wps:bodyPr rot="0" vert="horz" wrap="square" lIns="0" tIns="0" rIns="0" bIns="0" anchor="t" anchorCtr="0" upright="1">
                          <a:noAutofit/>
                        </wps:bodyPr>
                      </wps:wsp>
                      <wps:wsp>
                        <wps:cNvPr id="372" name="Text Box 1674"/>
                        <wps:cNvSpPr txBox="1">
                          <a:spLocks noChangeArrowheads="1"/>
                        </wps:cNvSpPr>
                        <wps:spPr bwMode="auto">
                          <a:xfrm>
                            <a:off x="2040" y="1663"/>
                            <a:ext cx="729"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20  23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30 </w:t>
                              </w:r>
                              <w:r>
                                <w:rPr>
                                  <w:rFonts w:ascii="Lucida Sans Unicode" w:hAnsi="Lucida Sans Unicode" w:cs="Lucida Sans Unicode"/>
                                  <w:spacing w:val="5"/>
                                  <w:w w:val="95"/>
                                  <w:sz w:val="6"/>
                                  <w:szCs w:val="6"/>
                                </w:rPr>
                                <w:t xml:space="preserve"> </w:t>
                              </w:r>
                              <w:r>
                                <w:rPr>
                                  <w:rFonts w:ascii="Lucida Sans Unicode" w:hAnsi="Lucida Sans Unicode" w:cs="Lucida Sans Unicode"/>
                                  <w:w w:val="95"/>
                                  <w:sz w:val="6"/>
                                  <w:szCs w:val="6"/>
                                </w:rPr>
                                <w:t>3</w:t>
                              </w:r>
                            </w:p>
                          </w:txbxContent>
                        </wps:txbx>
                        <wps:bodyPr rot="0" vert="horz" wrap="square" lIns="0" tIns="0" rIns="0" bIns="0" anchor="t" anchorCtr="0" upright="1">
                          <a:noAutofit/>
                        </wps:bodyPr>
                      </wps:wsp>
                      <wps:wsp>
                        <wps:cNvPr id="373" name="Text Box 1675"/>
                        <wps:cNvSpPr txBox="1">
                          <a:spLocks noChangeArrowheads="1"/>
                        </wps:cNvSpPr>
                        <wps:spPr bwMode="auto">
                          <a:xfrm>
                            <a:off x="2768" y="1663"/>
                            <a:ext cx="62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40  43         </w:t>
                              </w:r>
                              <w:r>
                                <w:rPr>
                                  <w:rFonts w:ascii="Lucida Sans Unicode" w:hAnsi="Lucida Sans Unicode" w:cs="Lucida Sans Unicode"/>
                                  <w:spacing w:val="5"/>
                                  <w:w w:val="95"/>
                                  <w:sz w:val="6"/>
                                  <w:szCs w:val="6"/>
                                </w:rPr>
                                <w:t xml:space="preserve"> </w:t>
                              </w:r>
                              <w:r>
                                <w:rPr>
                                  <w:rFonts w:ascii="Lucida Sans Unicode" w:hAnsi="Lucida Sans Unicode" w:cs="Lucida Sans Unicode"/>
                                  <w:w w:val="95"/>
                                  <w:sz w:val="6"/>
                                  <w:szCs w:val="6"/>
                                </w:rPr>
                                <w:t>5</w:t>
                              </w:r>
                            </w:p>
                          </w:txbxContent>
                        </wps:txbx>
                        <wps:bodyPr rot="0" vert="horz" wrap="square" lIns="0" tIns="0" rIns="0" bIns="0" anchor="t" anchorCtr="0" upright="1">
                          <a:noAutofit/>
                        </wps:bodyPr>
                      </wps:wsp>
                      <wps:wsp>
                        <wps:cNvPr id="374" name="Text Box 1676"/>
                        <wps:cNvSpPr txBox="1">
                          <a:spLocks noChangeArrowheads="1"/>
                        </wps:cNvSpPr>
                        <wps:spPr bwMode="auto">
                          <a:xfrm>
                            <a:off x="3388" y="1663"/>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0  5</w:t>
                              </w:r>
                            </w:p>
                          </w:txbxContent>
                        </wps:txbx>
                        <wps:bodyPr rot="0" vert="horz" wrap="square" lIns="0" tIns="0" rIns="0" bIns="0" anchor="t" anchorCtr="0" upright="1">
                          <a:noAutofit/>
                        </wps:bodyPr>
                      </wps:wsp>
                      <wps:wsp>
                        <wps:cNvPr id="375" name="Text Box 1677"/>
                        <wps:cNvSpPr txBox="1">
                          <a:spLocks noChangeArrowheads="1"/>
                        </wps:cNvSpPr>
                        <wps:spPr bwMode="auto">
                          <a:xfrm>
                            <a:off x="3497" y="1663"/>
                            <a:ext cx="1093"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60  63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70  73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80 </w:t>
                              </w:r>
                              <w:r>
                                <w:rPr>
                                  <w:rFonts w:ascii="Lucida Sans Unicode" w:hAnsi="Lucida Sans Unicode" w:cs="Lucida Sans Unicode"/>
                                  <w:spacing w:val="8"/>
                                  <w:w w:val="95"/>
                                  <w:sz w:val="6"/>
                                  <w:szCs w:val="6"/>
                                </w:rPr>
                                <w:t xml:space="preserve"> </w:t>
                              </w:r>
                              <w:r>
                                <w:rPr>
                                  <w:rFonts w:ascii="Lucida Sans Unicode" w:hAnsi="Lucida Sans Unicode" w:cs="Lucida Sans Unicode"/>
                                  <w:w w:val="95"/>
                                  <w:sz w:val="6"/>
                                  <w:szCs w:val="6"/>
                                </w:rPr>
                                <w:t>8</w:t>
                              </w:r>
                            </w:p>
                          </w:txbxContent>
                        </wps:txbx>
                        <wps:bodyPr rot="0" vert="horz" wrap="square" lIns="0" tIns="0" rIns="0" bIns="0" anchor="t" anchorCtr="0" upright="1">
                          <a:noAutofit/>
                        </wps:bodyPr>
                      </wps:wsp>
                      <wps:wsp>
                        <wps:cNvPr id="376" name="Text Box 1678"/>
                        <wps:cNvSpPr txBox="1">
                          <a:spLocks noChangeArrowheads="1"/>
                        </wps:cNvSpPr>
                        <wps:spPr bwMode="auto">
                          <a:xfrm>
                            <a:off x="4589" y="1663"/>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9</w:t>
                              </w:r>
                            </w:p>
                          </w:txbxContent>
                        </wps:txbx>
                        <wps:bodyPr rot="0" vert="horz" wrap="square" lIns="0" tIns="0" rIns="0" bIns="0" anchor="t" anchorCtr="0" upright="1">
                          <a:noAutofit/>
                        </wps:bodyPr>
                      </wps:wsp>
                      <wps:wsp>
                        <wps:cNvPr id="377" name="Text Box 1679"/>
                        <wps:cNvSpPr txBox="1">
                          <a:spLocks noChangeArrowheads="1"/>
                        </wps:cNvSpPr>
                        <wps:spPr bwMode="auto">
                          <a:xfrm>
                            <a:off x="4844" y="1663"/>
                            <a:ext cx="110"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0  9</w:t>
                              </w:r>
                            </w:p>
                          </w:txbxContent>
                        </wps:txbx>
                        <wps:bodyPr rot="0" vert="horz" wrap="square" lIns="0" tIns="0" rIns="0" bIns="0" anchor="t" anchorCtr="0" upright="1">
                          <a:noAutofit/>
                        </wps:bodyPr>
                      </wps:wsp>
                      <wps:wsp>
                        <wps:cNvPr id="378" name="Text Box 1680"/>
                        <wps:cNvSpPr txBox="1">
                          <a:spLocks noChangeArrowheads="1"/>
                        </wps:cNvSpPr>
                        <wps:spPr bwMode="auto">
                          <a:xfrm>
                            <a:off x="4953" y="1663"/>
                            <a:ext cx="255"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54" w:lineRule="exact"/>
                                <w:ind w:right="-17"/>
                                <w:rPr>
                                  <w:rFonts w:ascii="Lucida Sans Unicode" w:hAnsi="Lucida Sans Unicode" w:cs="Lucida Sans Unicode"/>
                                  <w:w w:val="95"/>
                                  <w:sz w:val="6"/>
                                  <w:szCs w:val="6"/>
                                </w:rPr>
                              </w:pPr>
                              <w:r>
                                <w:rPr>
                                  <w:rFonts w:ascii="Lucida Sans Unicode" w:hAnsi="Lucida Sans Unicode" w:cs="Lucida Sans Unicode"/>
                                  <w:w w:val="95"/>
                                  <w:sz w:val="6"/>
                                  <w:szCs w:val="6"/>
                                </w:rPr>
                                <w:t>3         10</w:t>
                              </w:r>
                            </w:p>
                          </w:txbxContent>
                        </wps:txbx>
                        <wps:bodyPr rot="0" vert="horz" wrap="square" lIns="0" tIns="0" rIns="0" bIns="0" anchor="t" anchorCtr="0" upright="1">
                          <a:noAutofit/>
                        </wps:bodyPr>
                      </wps:wsp>
                      <wps:wsp>
                        <wps:cNvPr id="379" name="Text Box 1681"/>
                        <wps:cNvSpPr txBox="1">
                          <a:spLocks noChangeArrowheads="1"/>
                        </wps:cNvSpPr>
                        <wps:spPr bwMode="auto">
                          <a:xfrm>
                            <a:off x="1550" y="918"/>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wps:txbx>
                        <wps:bodyPr rot="0" vert="horz" wrap="square" lIns="0" tIns="0" rIns="0" bIns="0" anchor="t" anchorCtr="0" upright="1">
                          <a:noAutofit/>
                        </wps:bodyPr>
                      </wps:wsp>
                      <wps:wsp>
                        <wps:cNvPr id="380" name="Text Box 1682"/>
                        <wps:cNvSpPr txBox="1">
                          <a:spLocks noChangeArrowheads="1"/>
                        </wps:cNvSpPr>
                        <wps:spPr bwMode="auto">
                          <a:xfrm>
                            <a:off x="5225" y="918"/>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wps:txbx>
                        <wps:bodyPr rot="0" vert="horz" wrap="square" lIns="0" tIns="0" rIns="0" bIns="0" anchor="t" anchorCtr="0" upright="1">
                          <a:noAutofit/>
                        </wps:bodyPr>
                      </wps:wsp>
                      <wps:wsp>
                        <wps:cNvPr id="381" name="Text Box 1683"/>
                        <wps:cNvSpPr txBox="1">
                          <a:spLocks noChangeArrowheads="1"/>
                        </wps:cNvSpPr>
                        <wps:spPr bwMode="auto">
                          <a:xfrm>
                            <a:off x="1550" y="1280"/>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wps:txbx>
                        <wps:bodyPr rot="0" vert="horz" wrap="square" lIns="0" tIns="0" rIns="0" bIns="0" anchor="t" anchorCtr="0" upright="1">
                          <a:noAutofit/>
                        </wps:bodyPr>
                      </wps:wsp>
                      <wps:wsp>
                        <wps:cNvPr id="382" name="Text Box 1684"/>
                        <wps:cNvSpPr txBox="1">
                          <a:spLocks noChangeArrowheads="1"/>
                        </wps:cNvSpPr>
                        <wps:spPr bwMode="auto">
                          <a:xfrm>
                            <a:off x="5225" y="1280"/>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wps:txbx>
                        <wps:bodyPr rot="0" vert="horz" wrap="square" lIns="0" tIns="0" rIns="0" bIns="0" anchor="t" anchorCtr="0" upright="1">
                          <a:noAutofit/>
                        </wps:bodyPr>
                      </wps:wsp>
                      <wps:wsp>
                        <wps:cNvPr id="383" name="Text Box 1685"/>
                        <wps:cNvSpPr txBox="1">
                          <a:spLocks noChangeArrowheads="1"/>
                        </wps:cNvSpPr>
                        <wps:spPr bwMode="auto">
                          <a:xfrm>
                            <a:off x="1550" y="1641"/>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wps:txbx>
                        <wps:bodyPr rot="0" vert="horz" wrap="square" lIns="0" tIns="0" rIns="0" bIns="0" anchor="t" anchorCtr="0" upright="1">
                          <a:noAutofit/>
                        </wps:bodyPr>
                      </wps:wsp>
                      <wps:wsp>
                        <wps:cNvPr id="384" name="Text Box 1686"/>
                        <wps:cNvSpPr txBox="1">
                          <a:spLocks noChangeArrowheads="1"/>
                        </wps:cNvSpPr>
                        <wps:spPr bwMode="auto">
                          <a:xfrm>
                            <a:off x="5225" y="1641"/>
                            <a:ext cx="53" cy="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10" o:spid="_x0000_s2065" style="position:absolute;left:0;text-align:left;margin-left:77.3pt;margin-top:30.25pt;width:186.55pt;height:70.25pt;z-index:-251608576;mso-position-horizontal-relative:page" coordorigin="1546,605" coordsize="3731,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" o:allowincell="f">
                <v:shape id="Freeform 1311" o:spid="_x0000_s2066" style="position:absolute;left:1566;top:621;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" path="m,l,136r364,l364,r,l,xe" fillcolor="#007f00" stroked="f">
                  <v:path arrowok="t" o:connecttype="custom" o:connectlocs="0,0;0,136;364,136;364,0;364,0;0,0" o:connectangles="0,0,0,0,0,0"/>
                </v:shape>
                <v:shape id="Freeform 1312" o:spid="_x0000_s2067" style="position:absolute;left:1566;top:758;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" path="m,l,136r364,l364,r,l,xe" fillcolor="red" stroked="f">
                  <v:path arrowok="t" o:connecttype="custom" o:connectlocs="0,0;0,136;364,136;364,0;364,0;0,0" o:connectangles="0,0,0,0,0,0"/>
                </v:shape>
                <v:shape id="Freeform 1313" o:spid="_x0000_s2068" style="position:absolute;left:1930;top:621;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" path="m,l,136r109,l109,r,l,xe" fillcolor="yellow" stroked="f">
                  <v:path arrowok="t" o:connecttype="custom" o:connectlocs="0,0;0,136;109,136;109,0;109,0;0,0" o:connectangles="0,0,0,0,0,0"/>
                </v:shape>
                <v:group id="Group 1314" o:spid="_x0000_s2069" style="position:absolute;left:1930;top:621;width:365;height:274" coordorigin="1930,621"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1315" o:spid="_x0000_s2070" style="position:absolute;left:1930;top:621;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" path="m109,136l,136,,273r109,l109,136e" fillcolor="red" stroked="f">
                    <v:path arrowok="t" o:connecttype="custom" o:connectlocs="109,136;0,136;0,273;109,273;109,136" o:connectangles="0,0,0,0,0"/>
                  </v:shape>
                  <v:shape id="Freeform 1316" o:spid="_x0000_s2071" style="position:absolute;left:1930;top:621;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" path="m364,l109,r,136l364,136,364,e" fillcolor="red" stroked="f">
                    <v:path arrowok="t" o:connecttype="custom" o:connectlocs="364,0;109,0;109,136;364,136;364,0" o:connectangles="0,0,0,0,0"/>
                  </v:shape>
                </v:group>
                <v:shape id="Freeform 1317" o:spid="_x0000_s2072" style="position:absolute;left:2040;top:75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" path="m,l,136r254,l254,r,l,xe" fillcolor="#007f00" stroked="f">
                  <v:path arrowok="t" o:connecttype="custom" o:connectlocs="0,0;0,136;254,136;254,0;254,0;0,0" o:connectangles="0,0,0,0,0,0"/>
                </v:shape>
                <v:shape id="Freeform 1318" o:spid="_x0000_s2073" style="position:absolute;left:2294;top:621;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" path="m,l,136r364,l364,r,l,xe" fillcolor="red" stroked="f">
                  <v:path arrowok="t" o:connecttype="custom" o:connectlocs="0,0;0,136;364,136;364,0;364,0;0,0" o:connectangles="0,0,0,0,0,0"/>
                </v:shape>
                <v:shape id="Freeform 1319" o:spid="_x0000_s2074" style="position:absolute;left:2294;top:758;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" path="m,l,136r364,l364,r,l,xe" fillcolor="#007f00" stroked="f">
                  <v:path arrowok="t" o:connecttype="custom" o:connectlocs="0,0;0,136;364,136;364,0;364,0;0,0" o:connectangles="0,0,0,0,0,0"/>
                </v:shape>
                <v:shape id="Freeform 1320" o:spid="_x0000_s2075" style="position:absolute;left:2659;top:621;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" path="m,l,136r109,l109,r,l,xe" fillcolor="red" stroked="f">
                  <v:path arrowok="t" o:connecttype="custom" o:connectlocs="0,0;0,136;109,136;109,0;109,0;0,0" o:connectangles="0,0,0,0,0,0"/>
                </v:shape>
                <v:shape id="Freeform 1321" o:spid="_x0000_s2076" style="position:absolute;left:2659;top:758;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" path="m,l,136r109,l109,r,l,xe" fillcolor="yellow" stroked="f">
                  <v:path arrowok="t" o:connecttype="custom" o:connectlocs="0,0;0,136;109,136;109,0;109,0;0,0" o:connectangles="0,0,0,0,0,0"/>
                </v:shape>
                <v:shape id="Freeform 1322" o:spid="_x0000_s2077" style="position:absolute;left:2768;top:621;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" path="m,l,136r254,l254,r,l,xe" fillcolor="#007f00" stroked="f">
                  <v:path arrowok="t" o:connecttype="custom" o:connectlocs="0,0;0,136;254,136;254,0;254,0;0,0" o:connectangles="0,0,0,0,0,0"/>
                </v:shape>
                <v:shape id="Freeform 1323" o:spid="_x0000_s2078" style="position:absolute;left:2768;top:75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" path="m,l,136r254,l254,r,l,xe" fillcolor="red" stroked="f">
                  <v:path arrowok="t" o:connecttype="custom" o:connectlocs="0,0;0,136;254,136;254,0;254,0;0,0" o:connectangles="0,0,0,0,0,0"/>
                </v:shape>
                <v:shape id="Freeform 1324" o:spid="_x0000_s2079" style="position:absolute;left:3023;top:621;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" path="m,l,136r109,l109,r,l,xe" fillcolor="yellow" stroked="f">
                  <v:path arrowok="t" o:connecttype="custom" o:connectlocs="0,0;0,136;109,136;109,0;109,0;0,0" o:connectangles="0,0,0,0,0,0"/>
                </v:shape>
                <v:group id="Group 1325" o:spid="_x0000_s2080" style="position:absolute;left:3023;top:621;width:365;height:274" coordorigin="3023,621"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Freeform 1326" o:spid="_x0000_s2081" style="position:absolute;left:3023;top:621;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" path="m109,136l,136,,273r109,l109,136e" fillcolor="red" stroked="f">
                    <v:path arrowok="t" o:connecttype="custom" o:connectlocs="109,136;0,136;0,273;109,273;109,136" o:connectangles="0,0,0,0,0"/>
                  </v:shape>
                  <v:shape id="Freeform 1327" o:spid="_x0000_s2082" style="position:absolute;left:3023;top:621;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" path="m364,l109,r,136l364,136,364,e" fillcolor="red" stroked="f">
                    <v:path arrowok="t" o:connecttype="custom" o:connectlocs="364,0;109,0;109,136;364,136;364,0" o:connectangles="0,0,0,0,0"/>
                  </v:shape>
                </v:group>
                <v:shape id="Freeform 1328" o:spid="_x0000_s2083" style="position:absolute;left:3132;top:75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" path="m,l,136r254,l254,r,l,xe" fillcolor="#007f00" stroked="f">
                  <v:path arrowok="t" o:connecttype="custom" o:connectlocs="0,0;0,136;254,136;254,0;254,0;0,0" o:connectangles="0,0,0,0,0,0"/>
                </v:shape>
                <v:shape id="Freeform 1329" o:spid="_x0000_s2084" style="position:absolute;left:3387;top:621;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" path="m,l,136r109,l109,r,l,xe" fillcolor="red" stroked="f">
                  <v:path arrowok="t" o:connecttype="custom" o:connectlocs="0,0;0,136;109,136;109,0;109,0;0,0" o:connectangles="0,0,0,0,0,0"/>
                </v:shape>
                <v:shape id="Freeform 1330" o:spid="_x0000_s2085" style="position:absolute;left:3387;top:758;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" path="m,l,136r109,l109,r,l,xe" fillcolor="yellow" stroked="f">
                  <v:path arrowok="t" o:connecttype="custom" o:connectlocs="0,0;0,136;109,136;109,0;109,0;0,0" o:connectangles="0,0,0,0,0,0"/>
                </v:shape>
                <v:shape id="Freeform 1331" o:spid="_x0000_s2086" style="position:absolute;left:3496;top:621;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" path="m,l,136r254,l254,r,l,xe" fillcolor="#007f00" stroked="f">
                  <v:path arrowok="t" o:connecttype="custom" o:connectlocs="0,0;0,136;254,136;254,0;254,0;0,0" o:connectangles="0,0,0,0,0,0"/>
                </v:shape>
                <v:shape id="Freeform 1332" o:spid="_x0000_s2087" style="position:absolute;left:3496;top:75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" path="m,l,136r254,l254,r,l,xe" fillcolor="red" stroked="f">
                  <v:path arrowok="t" o:connecttype="custom" o:connectlocs="0,0;0,136;254,136;254,0;254,0;0,0" o:connectangles="0,0,0,0,0,0"/>
                </v:shape>
                <v:shape id="Freeform 1333" o:spid="_x0000_s2088" style="position:absolute;left:3751;top:621;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" path="m,l,136r109,l109,r,l,xe" fillcolor="yellow" stroked="f">
                  <v:path arrowok="t" o:connecttype="custom" o:connectlocs="0,0;0,136;109,136;109,0;109,0;0,0" o:connectangles="0,0,0,0,0,0"/>
                </v:shape>
                <v:group id="Group 1334" o:spid="_x0000_s2089" style="position:absolute;left:3751;top:621;width:365;height:274" coordorigin="3751,621"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Freeform 1335" o:spid="_x0000_s2090" style="position:absolute;left:3751;top:621;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" path="m109,136l,136,,273r109,l109,136e" fillcolor="red" stroked="f">
                    <v:path arrowok="t" o:connecttype="custom" o:connectlocs="109,136;0,136;0,273;109,273;109,136" o:connectangles="0,0,0,0,0"/>
                  </v:shape>
                  <v:shape id="Freeform 1336" o:spid="_x0000_s2091" style="position:absolute;left:3751;top:621;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" path="m364,l109,r,136l364,136,364,e" fillcolor="red" stroked="f">
                    <v:path arrowok="t" o:connecttype="custom" o:connectlocs="364,0;109,0;109,136;364,136;364,0" o:connectangles="0,0,0,0,0"/>
                  </v:shape>
                </v:group>
                <v:shape id="Freeform 1337" o:spid="_x0000_s2092" style="position:absolute;left:3860;top:75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" path="m,l,136r254,l254,r,l,xe" fillcolor="#007f00" stroked="f">
                  <v:path arrowok="t" o:connecttype="custom" o:connectlocs="0,0;0,136;254,136;254,0;254,0;0,0" o:connectangles="0,0,0,0,0,0"/>
                </v:shape>
                <v:shape id="Freeform 1338" o:spid="_x0000_s2093" style="position:absolute;left:4115;top:621;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" path="m,l,136r109,l109,r,l,xe" fillcolor="red" stroked="f">
                  <v:path arrowok="t" o:connecttype="custom" o:connectlocs="0,0;0,136;109,136;109,0;109,0;0,0" o:connectangles="0,0,0,0,0,0"/>
                </v:shape>
                <v:shape id="Freeform 1339" o:spid="_x0000_s2094" style="position:absolute;left:4115;top:758;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" path="m,l,136r109,l109,r,l,xe" fillcolor="yellow" stroked="f">
                  <v:path arrowok="t" o:connecttype="custom" o:connectlocs="0,0;0,136;109,136;109,0;109,0;0,0" o:connectangles="0,0,0,0,0,0"/>
                </v:shape>
                <v:shape id="Freeform 1340" o:spid="_x0000_s2095" style="position:absolute;left:4225;top:621;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" path="m,l,136r254,l254,r,l,xe" fillcolor="#007f00" stroked="f">
                  <v:path arrowok="t" o:connecttype="custom" o:connectlocs="0,0;0,136;254,136;254,0;254,0;0,0" o:connectangles="0,0,0,0,0,0"/>
                </v:shape>
                <v:shape id="Freeform 1341" o:spid="_x0000_s2096" style="position:absolute;left:4225;top:75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" path="m,l,136r254,l254,r,l,xe" fillcolor="red" stroked="f">
                  <v:path arrowok="t" o:connecttype="custom" o:connectlocs="0,0;0,136;254,136;254,0;254,0;0,0" o:connectangles="0,0,0,0,0,0"/>
                </v:shape>
                <v:shape id="Freeform 1342" o:spid="_x0000_s2097" style="position:absolute;left:4480;top:621;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" path="m,l,136r109,l109,r,l,xe" fillcolor="yellow" stroked="f">
                  <v:path arrowok="t" o:connecttype="custom" o:connectlocs="0,0;0,136;109,136;109,0;109,0;0,0" o:connectangles="0,0,0,0,0,0"/>
                </v:shape>
                <v:group id="Group 1343" o:spid="_x0000_s2098" style="position:absolute;left:4480;top:621;width:365;height:274" coordorigin="4480,621"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Freeform 1344" o:spid="_x0000_s2099" style="position:absolute;left:4480;top:621;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" path="m109,136l,136,,273r109,l109,136e" fillcolor="red" stroked="f">
                    <v:path arrowok="t" o:connecttype="custom" o:connectlocs="109,136;0,136;0,273;109,273;109,136" o:connectangles="0,0,0,0,0"/>
                  </v:shape>
                  <v:shape id="Freeform 1345" o:spid="_x0000_s2100" style="position:absolute;left:4480;top:621;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" path="m364,l109,r,136l364,136,364,e" fillcolor="red" stroked="f">
                    <v:path arrowok="t" o:connecttype="custom" o:connectlocs="364,0;109,0;109,136;364,136;364,0" o:connectangles="0,0,0,0,0"/>
                  </v:shape>
                </v:group>
                <v:shape id="Freeform 1346" o:spid="_x0000_s2101" style="position:absolute;left:4589;top:75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" path="m,l,136r254,l254,r,l,xe" fillcolor="#007f00" stroked="f">
                  <v:path arrowok="t" o:connecttype="custom" o:connectlocs="0,0;0,136;254,136;254,0;254,0;0,0" o:connectangles="0,0,0,0,0,0"/>
                </v:shape>
                <v:shape id="Freeform 1347" o:spid="_x0000_s2102" style="position:absolute;left:4844;top:621;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" path="m,l,136r109,l109,r,l,xe" fillcolor="red" stroked="f">
                  <v:path arrowok="t" o:connecttype="custom" o:connectlocs="0,0;0,136;109,136;109,0;109,0;0,0" o:connectangles="0,0,0,0,0,0"/>
                </v:shape>
                <v:shape id="Freeform 1348" o:spid="_x0000_s2103" style="position:absolute;left:4844;top:758;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" path="m,l,136r109,l109,r,l,xe" fillcolor="yellow" stroked="f">
                  <v:path arrowok="t" o:connecttype="custom" o:connectlocs="0,0;0,136;109,136;109,0;109,0;0,0" o:connectangles="0,0,0,0,0,0"/>
                </v:shape>
                <v:shape id="Freeform 1349" o:spid="_x0000_s2104" style="position:absolute;left:4953;top:621;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" path="m,l,136r254,l254,r,l,xe" fillcolor="#007f00" stroked="f">
                  <v:path arrowok="t" o:connecttype="custom" o:connectlocs="0,0;0,136;254,136;254,0;254,0;0,0" o:connectangles="0,0,0,0,0,0"/>
                </v:shape>
                <v:shape id="Freeform 1350" o:spid="_x0000_s2105" style="position:absolute;left:4953;top:758;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" path="m,l,136r254,l254,r,l,xe" fillcolor="red" stroked="f">
                  <v:path arrowok="t" o:connecttype="custom" o:connectlocs="0,0;0,136;254,136;254,0;254,0;0,0" o:connectangles="0,0,0,0,0,0"/>
                </v:shape>
                <v:shape id="Freeform 1351" o:spid="_x0000_s2106" style="position:absolute;left:1566;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" path="m,l,e" filled="f" strokeweight=".24228mm">
                  <v:path arrowok="t" o:connecttype="custom" o:connectlocs="0,0;0,0" o:connectangles="0,0"/>
                </v:shape>
                <v:shape id="Freeform 1352" o:spid="_x0000_s2107" style="position:absolute;left:1566;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" path="m,l,13e" filled="f" strokeweight=".07194mm">
                  <v:path arrowok="t" o:connecttype="custom" o:connectlocs="0,0;0,13" o:connectangles="0,0"/>
                </v:shape>
                <v:shape id="Freeform 1353" o:spid="_x0000_s2108" style="position:absolute;left:1930;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" path="m,l,e" filled="f" strokeweight=".24228mm">
                  <v:path arrowok="t" o:connecttype="custom" o:connectlocs="0,0;0,0" o:connectangles="0,0"/>
                </v:shape>
                <v:shape id="Freeform 1354" o:spid="_x0000_s2109" style="position:absolute;left:1930;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" path="m,l,13e" filled="f" strokeweight=".07194mm">
                  <v:path arrowok="t" o:connecttype="custom" o:connectlocs="0,0;0,13" o:connectangles="0,0"/>
                </v:shape>
                <v:shape id="Freeform 1355" o:spid="_x0000_s2110" style="position:absolute;left:2040;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" path="m,l,e" filled="f" strokeweight=".24228mm">
                  <v:path arrowok="t" o:connecttype="custom" o:connectlocs="0,0;0,0" o:connectangles="0,0"/>
                </v:shape>
                <v:shape id="Freeform 1356" o:spid="_x0000_s2111" style="position:absolute;left:2040;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" path="m,l,13e" filled="f" strokeweight=".07194mm">
                  <v:path arrowok="t" o:connecttype="custom" o:connectlocs="0,0;0,13" o:connectangles="0,0"/>
                </v:shape>
                <v:shape id="Freeform 1357" o:spid="_x0000_s2112" style="position:absolute;left:2294;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" path="m,l,e" filled="f" strokeweight=".24228mm">
                  <v:path arrowok="t" o:connecttype="custom" o:connectlocs="0,0;0,0" o:connectangles="0,0"/>
                </v:shape>
                <v:shape id="Freeform 1358" o:spid="_x0000_s2113" style="position:absolute;left:2294;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" path="m,l,13e" filled="f" strokeweight=".07194mm">
                  <v:path arrowok="t" o:connecttype="custom" o:connectlocs="0,0;0,13" o:connectangles="0,0"/>
                </v:shape>
                <v:shape id="Freeform 1359" o:spid="_x0000_s2114" style="position:absolute;left:2659;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" path="m,l,e" filled="f" strokeweight=".24228mm">
                  <v:path arrowok="t" o:connecttype="custom" o:connectlocs="0,0;0,0" o:connectangles="0,0"/>
                </v:shape>
                <v:shape id="Freeform 1360" o:spid="_x0000_s2115" style="position:absolute;left:2659;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" path="m,l,13e" filled="f" strokeweight=".07194mm">
                  <v:path arrowok="t" o:connecttype="custom" o:connectlocs="0,0;0,13" o:connectangles="0,0"/>
                </v:shape>
                <v:shape id="Freeform 1361" o:spid="_x0000_s2116" style="position:absolute;left:2768;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" path="m,l,e" filled="f" strokeweight=".24228mm">
                  <v:path arrowok="t" o:connecttype="custom" o:connectlocs="0,0;0,0" o:connectangles="0,0"/>
                </v:shape>
                <v:shape id="Freeform 1362" o:spid="_x0000_s2117" style="position:absolute;left:2768;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" path="m,l,13e" filled="f" strokeweight=".07194mm">
                  <v:path arrowok="t" o:connecttype="custom" o:connectlocs="0,0;0,13" o:connectangles="0,0"/>
                </v:shape>
                <v:shape id="Freeform 1363" o:spid="_x0000_s2118" style="position:absolute;left:3023;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" path="m,l,e" filled="f" strokeweight=".24228mm">
                  <v:path arrowok="t" o:connecttype="custom" o:connectlocs="0,0;0,0" o:connectangles="0,0"/>
                </v:shape>
                <v:shape id="Freeform 1364" o:spid="_x0000_s2119" style="position:absolute;left:3023;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" path="m,l,13e" filled="f" strokeweight=".07194mm">
                  <v:path arrowok="t" o:connecttype="custom" o:connectlocs="0,0;0,13" o:connectangles="0,0"/>
                </v:shape>
                <v:shape id="Freeform 1365" o:spid="_x0000_s2120" style="position:absolute;left:3132;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" path="m,l,e" filled="f" strokeweight=".24228mm">
                  <v:path arrowok="t" o:connecttype="custom" o:connectlocs="0,0;0,0" o:connectangles="0,0"/>
                </v:shape>
                <v:shape id="Freeform 1366" o:spid="_x0000_s2121" style="position:absolute;left:3132;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" path="m,l,13e" filled="f" strokeweight=".07194mm">
                  <v:path arrowok="t" o:connecttype="custom" o:connectlocs="0,0;0,13" o:connectangles="0,0"/>
                </v:shape>
                <v:shape id="Freeform 1367" o:spid="_x0000_s2122" style="position:absolute;left:3387;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" path="m,l,e" filled="f" strokeweight=".24228mm">
                  <v:path arrowok="t" o:connecttype="custom" o:connectlocs="0,0;0,0" o:connectangles="0,0"/>
                </v:shape>
                <v:shape id="Freeform 1368" o:spid="_x0000_s2123" style="position:absolute;left:3387;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" path="m,l,13e" filled="f" strokeweight=".07194mm">
                  <v:path arrowok="t" o:connecttype="custom" o:connectlocs="0,0;0,13" o:connectangles="0,0"/>
                </v:shape>
                <v:shape id="Freeform 1369" o:spid="_x0000_s2124" style="position:absolute;left:3496;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" path="m,l,e" filled="f" strokeweight=".24228mm">
                  <v:path arrowok="t" o:connecttype="custom" o:connectlocs="0,0;0,0" o:connectangles="0,0"/>
                </v:shape>
                <v:shape id="Freeform 1370" o:spid="_x0000_s2125" style="position:absolute;left:3496;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" path="m,l,13e" filled="f" strokeweight=".07194mm">
                  <v:path arrowok="t" o:connecttype="custom" o:connectlocs="0,0;0,13" o:connectangles="0,0"/>
                </v:shape>
                <v:shape id="Freeform 1371" o:spid="_x0000_s2126" style="position:absolute;left:3751;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" path="m,l,e" filled="f" strokeweight=".24228mm">
                  <v:path arrowok="t" o:connecttype="custom" o:connectlocs="0,0;0,0" o:connectangles="0,0"/>
                </v:shape>
                <v:shape id="Freeform 1372" o:spid="_x0000_s2127" style="position:absolute;left:3751;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" path="m,l,13e" filled="f" strokeweight=".07194mm">
                  <v:path arrowok="t" o:connecttype="custom" o:connectlocs="0,0;0,13" o:connectangles="0,0"/>
                </v:shape>
                <v:shape id="Freeform 1373" o:spid="_x0000_s2128" style="position:absolute;left:3860;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" path="m,l,e" filled="f" strokeweight=".24228mm">
                  <v:path arrowok="t" o:connecttype="custom" o:connectlocs="0,0;0,0" o:connectangles="0,0"/>
                </v:shape>
                <v:shape id="Freeform 1374" o:spid="_x0000_s2129" style="position:absolute;left:3860;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" path="m,l,13e" filled="f" strokeweight=".07194mm">
                  <v:path arrowok="t" o:connecttype="custom" o:connectlocs="0,0;0,13" o:connectangles="0,0"/>
                </v:shape>
                <v:shape id="Freeform 1375" o:spid="_x0000_s2130" style="position:absolute;left:4115;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" path="m,l,e" filled="f" strokeweight=".24228mm">
                  <v:path arrowok="t" o:connecttype="custom" o:connectlocs="0,0;0,0" o:connectangles="0,0"/>
                </v:shape>
                <v:shape id="Freeform 1376" o:spid="_x0000_s2131" style="position:absolute;left:4115;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" path="m,l,13e" filled="f" strokeweight=".07194mm">
                  <v:path arrowok="t" o:connecttype="custom" o:connectlocs="0,0;0,13" o:connectangles="0,0"/>
                </v:shape>
                <v:shape id="Freeform 1377" o:spid="_x0000_s2132" style="position:absolute;left:4225;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" path="m,l,e" filled="f" strokeweight=".24228mm">
                  <v:path arrowok="t" o:connecttype="custom" o:connectlocs="0,0;0,0" o:connectangles="0,0"/>
                </v:shape>
                <v:shape id="Freeform 1378" o:spid="_x0000_s2133" style="position:absolute;left:4225;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" path="m,l,13e" filled="f" strokeweight=".07194mm">
                  <v:path arrowok="t" o:connecttype="custom" o:connectlocs="0,0;0,13" o:connectangles="0,0"/>
                </v:shape>
                <v:shape id="Freeform 1379" o:spid="_x0000_s2134" style="position:absolute;left:4480;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" path="m,l,e" filled="f" strokeweight=".24228mm">
                  <v:path arrowok="t" o:connecttype="custom" o:connectlocs="0,0;0,0" o:connectangles="0,0"/>
                </v:shape>
                <v:shape id="Freeform 1380" o:spid="_x0000_s2135" style="position:absolute;left:4480;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" path="m,l,13e" filled="f" strokeweight=".07194mm">
                  <v:path arrowok="t" o:connecttype="custom" o:connectlocs="0,0;0,13" o:connectangles="0,0"/>
                </v:shape>
                <v:shape id="Freeform 1381" o:spid="_x0000_s2136" style="position:absolute;left:4589;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" path="m,l,e" filled="f" strokeweight=".24228mm">
                  <v:path arrowok="t" o:connecttype="custom" o:connectlocs="0,0;0,0" o:connectangles="0,0"/>
                </v:shape>
                <v:shape id="Freeform 1382" o:spid="_x0000_s2137" style="position:absolute;left:4589;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" path="m,l,13e" filled="f" strokeweight=".07194mm">
                  <v:path arrowok="t" o:connecttype="custom" o:connectlocs="0,0;0,13" o:connectangles="0,0"/>
                </v:shape>
                <v:shape id="Freeform 1383" o:spid="_x0000_s2138" style="position:absolute;left:4844;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" path="m,l,e" filled="f" strokeweight=".24228mm">
                  <v:path arrowok="t" o:connecttype="custom" o:connectlocs="0,0;0,0" o:connectangles="0,0"/>
                </v:shape>
                <v:shape id="Freeform 1384" o:spid="_x0000_s2139" style="position:absolute;left:4844;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" path="m,l,13e" filled="f" strokeweight=".07194mm">
                  <v:path arrowok="t" o:connecttype="custom" o:connectlocs="0,0;0,13" o:connectangles="0,0"/>
                </v:shape>
                <v:shape id="Freeform 1385" o:spid="_x0000_s2140" style="position:absolute;left:4953;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" path="m,l,e" filled="f" strokeweight=".24228mm">
                  <v:path arrowok="t" o:connecttype="custom" o:connectlocs="0,0;0,0" o:connectangles="0,0"/>
                </v:shape>
                <v:shape id="Freeform 1386" o:spid="_x0000_s2141" style="position:absolute;left:4953;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" path="m,l,13e" filled="f" strokeweight=".07194mm">
                  <v:path arrowok="t" o:connecttype="custom" o:connectlocs="0,0;0,13" o:connectangles="0,0"/>
                </v:shape>
                <v:shape id="Freeform 1387" o:spid="_x0000_s2142" style="position:absolute;left:5208;top:916;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" path="m,l,e" filled="f" strokeweight=".24228mm">
                  <v:path arrowok="t" o:connecttype="custom" o:connectlocs="0,0;0,0" o:connectangles="0,0"/>
                </v:shape>
                <v:shape id="Freeform 1388" o:spid="_x0000_s2143" style="position:absolute;left:5208;top:90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" path="m,l,13e" filled="f" strokeweight=".07194mm">
                  <v:path arrowok="t" o:connecttype="custom" o:connectlocs="0,0;0,13" o:connectangles="0,0"/>
                </v:shape>
                <v:shape id="Freeform 1389" o:spid="_x0000_s2144" style="position:absolute;left:1548;top:82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" path="m,l17,e" filled="f" strokeweight="0">
                  <v:path arrowok="t" o:connecttype="custom" o:connectlocs="0,0;17,0" o:connectangles="0,0"/>
                </v:shape>
                <v:shape id="Freeform 1390" o:spid="_x0000_s2145" style="position:absolute;left:1548;top:82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" path="m17,l,e" filled="f" strokeweight=".05536mm">
                  <v:path arrowok="t" o:connecttype="custom" o:connectlocs="17,0;0,0" o:connectangles="0,0"/>
                </v:shape>
                <v:shape id="Freeform 1391" o:spid="_x0000_s2146" style="position:absolute;left:1548;top:75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" path="m,l17,e" filled="f" strokeweight="0">
                  <v:path arrowok="t" o:connecttype="custom" o:connectlocs="0,0;17,0" o:connectangles="0,0"/>
                </v:shape>
                <v:shape id="Freeform 1392" o:spid="_x0000_s2147" style="position:absolute;left:1548;top:75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" path="m17,l,e" filled="f" strokeweight=".05536mm">
                  <v:path arrowok="t" o:connecttype="custom" o:connectlocs="17,0;0,0" o:connectangles="0,0"/>
                </v:shape>
                <v:shape id="Freeform 1393" o:spid="_x0000_s2148" style="position:absolute;left:1548;top:69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" path="m,l17,e" filled="f" strokeweight="0">
                  <v:path arrowok="t" o:connecttype="custom" o:connectlocs="0,0;17,0" o:connectangles="0,0"/>
                </v:shape>
                <v:shape id="Freeform 1394" o:spid="_x0000_s2149" style="position:absolute;left:1548;top:69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" path="m17,l,e" filled="f" strokeweight=".05536mm">
                  <v:path arrowok="t" o:connecttype="custom" o:connectlocs="17,0;0,0" o:connectangles="0,0"/>
                </v:shape>
                <v:group id="Group 1395" o:spid="_x0000_s2150" style="position:absolute;left:2304;top:4797;width:14285;height:1536" coordorigin="2304,4797"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1396" o:spid="_x0000_s2151" style="position:absolute;left:2304;top:4797;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" path="m-737,-3887r,-301e" filled="f" strokeweight=".06364mm">
                    <v:path arrowok="t" o:connecttype="custom" o:connectlocs="-737,-3887;-737,-4188" o:connectangles="0,0"/>
                  </v:shape>
                  <v:shape id="Freeform 1397" o:spid="_x0000_s2152" style="position:absolute;left:2304;top:4797;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" path="m2904,-3887r,-301e" filled="f" strokeweight=".06364mm">
                    <v:path arrowok="t" o:connecttype="custom" o:connectlocs="2904,-3887;2904,-4188" o:connectangles="0,0"/>
                  </v:shape>
                  <v:shape id="Freeform 1398" o:spid="_x0000_s2153" style="position:absolute;left:2304;top:4797;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" path="m-737,-3887r3641,e" filled="f" strokeweight=".06364mm">
                    <v:path arrowok="t" o:connecttype="custom" o:connectlocs="-737,-3887;2904,-3887" o:connectangles="0,0"/>
                  </v:shape>
                  <v:shape id="Freeform 1399" o:spid="_x0000_s2154" style="position:absolute;left:2304;top:4797;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" path="m-737,-4188r3641,e" filled="f" strokeweight=".06364mm">
                    <v:path arrowok="t" o:connecttype="custom" o:connectlocs="-737,-4188;2904,-4188" o:connectangles="0,0"/>
                  </v:shape>
                </v:group>
                <v:shape id="Freeform 1400" o:spid="_x0000_s2155" style="position:absolute;left:1566;top:969;width:3642;height:302;visibility:visible;mso-wrap-style:square;v-text-anchor:top" coordsize="364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" path="m,301r3641,l3641,,,,,301xe" stroked="f">
                  <v:path arrowok="t" o:connecttype="custom" o:connectlocs="0,301;3641,301;3641,0;0,0;0,301" o:connectangles="0,0,0,0,0"/>
                </v:shape>
                <v:shape id="Freeform 1401" o:spid="_x0000_s2156" style="position:absolute;left:1566;top:983;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" path="m,l,136r364,l364,r,l,xe" fillcolor="red" stroked="f">
                  <v:path arrowok="t" o:connecttype="custom" o:connectlocs="0,0;0,136;364,136;364,0;364,0;0,0" o:connectangles="0,0,0,0,0,0"/>
                </v:shape>
                <v:shape id="Freeform 1402" o:spid="_x0000_s2157" style="position:absolute;left:1566;top:1120;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" path="m,l,136r364,l364,r,l,xe" fillcolor="#007f00" stroked="f">
                  <v:path arrowok="t" o:connecttype="custom" o:connectlocs="0,0;0,136;364,136;364,0;364,0;0,0" o:connectangles="0,0,0,0,0,0"/>
                </v:shape>
                <v:shape id="Freeform 1403" o:spid="_x0000_s2158" style="position:absolute;left:1930;top:983;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" path="m,l,136r109,l109,r,l,xe" fillcolor="red" stroked="f">
                  <v:path arrowok="t" o:connecttype="custom" o:connectlocs="0,0;0,136;109,136;109,0;109,0;0,0" o:connectangles="0,0,0,0,0,0"/>
                </v:shape>
                <v:shape id="Freeform 1404" o:spid="_x0000_s2159" style="position:absolute;left:1930;top:1120;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" path="m,l,136r109,l109,r,l,xe" fillcolor="yellow" stroked="f">
                  <v:path arrowok="t" o:connecttype="custom" o:connectlocs="0,0;0,136;109,136;109,0;109,0;0,0" o:connectangles="0,0,0,0,0,0"/>
                </v:shape>
                <v:shape id="Freeform 1405" o:spid="_x0000_s2160" style="position:absolute;left:2040;top:983;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" path="m,l,136r254,l254,r,l,xe" fillcolor="#007f00" stroked="f">
                  <v:path arrowok="t" o:connecttype="custom" o:connectlocs="0,0;0,136;254,136;254,0;254,0;0,0" o:connectangles="0,0,0,0,0,0"/>
                </v:shape>
                <v:shape id="Freeform 1406" o:spid="_x0000_s2161" style="position:absolute;left:2040;top:1120;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" path="m,l,136r254,l254,r,l,xe" fillcolor="red" stroked="f">
                  <v:path arrowok="t" o:connecttype="custom" o:connectlocs="0,0;0,136;254,136;254,0;254,0;0,0" o:connectangles="0,0,0,0,0,0"/>
                </v:shape>
                <v:shape id="Freeform 1407" o:spid="_x0000_s2162" style="position:absolute;left:2294;top:983;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" path="m,l,136r364,l364,r,l,xe" fillcolor="#007f00" stroked="f">
                  <v:path arrowok="t" o:connecttype="custom" o:connectlocs="0,0;0,136;364,136;364,0;364,0;0,0" o:connectangles="0,0,0,0,0,0"/>
                </v:shape>
                <v:shape id="Freeform 1408" o:spid="_x0000_s2163" style="position:absolute;left:2294;top:1120;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" path="m,l,136r364,l364,r,l,xe" fillcolor="red" stroked="f">
                  <v:path arrowok="t" o:connecttype="custom" o:connectlocs="0,0;0,136;364,136;364,0;364,0;0,0" o:connectangles="0,0,0,0,0,0"/>
                </v:shape>
                <v:shape id="Freeform 1409" o:spid="_x0000_s2164" style="position:absolute;left:2659;top:983;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" path="m,l,136r109,l109,r,l,xe" fillcolor="yellow" stroked="f">
                  <v:path arrowok="t" o:connecttype="custom" o:connectlocs="0,0;0,136;109,136;109,0;109,0;0,0" o:connectangles="0,0,0,0,0,0"/>
                </v:shape>
                <v:group id="Group 1410" o:spid="_x0000_s2165" style="position:absolute;left:2659;top:983;width:365;height:274" coordorigin="2659,983"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1411" o:spid="_x0000_s2166" style="position:absolute;left:2659;top:983;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" path="m109,136l,136,,273r109,l109,136e" fillcolor="red" stroked="f">
                    <v:path arrowok="t" o:connecttype="custom" o:connectlocs="109,136;0,136;0,273;109,273;109,136" o:connectangles="0,0,0,0,0"/>
                  </v:shape>
                  <v:shape id="Freeform 1412" o:spid="_x0000_s2167" style="position:absolute;left:2659;top:983;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" path="m364,l109,r,136l364,136,364,e" fillcolor="red" stroked="f">
                    <v:path arrowok="t" o:connecttype="custom" o:connectlocs="364,0;109,0;109,136;364,136;364,0" o:connectangles="0,0,0,0,0"/>
                  </v:shape>
                </v:group>
                <v:shape id="Freeform 1413" o:spid="_x0000_s2168" style="position:absolute;left:2768;top:1120;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" path="m,l,136r254,l254,r,l,xe" fillcolor="#007f00" stroked="f">
                  <v:path arrowok="t" o:connecttype="custom" o:connectlocs="0,0;0,136;254,136;254,0;254,0;0,0" o:connectangles="0,0,0,0,0,0"/>
                </v:shape>
                <v:shape id="Freeform 1414" o:spid="_x0000_s2169" style="position:absolute;left:3023;top:983;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" path="m,l,136r364,l364,r,l,xe" fillcolor="red" stroked="f">
                  <v:path arrowok="t" o:connecttype="custom" o:connectlocs="0,0;0,136;364,136;364,0;364,0;0,0" o:connectangles="0,0,0,0,0,0"/>
                </v:shape>
                <v:shape id="Freeform 1415" o:spid="_x0000_s2170" style="position:absolute;left:3023;top:1120;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" path="m,l,136r364,l364,r,l,xe" fillcolor="#007f00" stroked="f">
                  <v:path arrowok="t" o:connecttype="custom" o:connectlocs="0,0;0,136;364,136;364,0;364,0;0,0" o:connectangles="0,0,0,0,0,0"/>
                </v:shape>
                <v:shape id="Freeform 1416" o:spid="_x0000_s2171" style="position:absolute;left:3387;top:983;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" path="m,l,136r109,l109,r,l,xe" fillcolor="red" stroked="f">
                  <v:path arrowok="t" o:connecttype="custom" o:connectlocs="0,0;0,136;109,136;109,0;109,0;0,0" o:connectangles="0,0,0,0,0,0"/>
                </v:shape>
                <v:shape id="Freeform 1417" o:spid="_x0000_s2172" style="position:absolute;left:3387;top:1120;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" path="m,l,136r109,l109,r,l,xe" fillcolor="yellow" stroked="f">
                  <v:path arrowok="t" o:connecttype="custom" o:connectlocs="0,0;0,136;109,136;109,0;109,0;0,0" o:connectangles="0,0,0,0,0,0"/>
                </v:shape>
                <v:shape id="Freeform 1418" o:spid="_x0000_s2173" style="position:absolute;left:3496;top:983;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" path="m,l,136r254,l254,r,l,xe" fillcolor="#007f00" stroked="f">
                  <v:path arrowok="t" o:connecttype="custom" o:connectlocs="0,0;0,136;254,136;254,0;254,0;0,0" o:connectangles="0,0,0,0,0,0"/>
                </v:shape>
                <v:shape id="Freeform 1419" o:spid="_x0000_s2174" style="position:absolute;left:3496;top:1120;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" path="m,l,136r254,l254,r,l,xe" fillcolor="red" stroked="f">
                  <v:path arrowok="t" o:connecttype="custom" o:connectlocs="0,0;0,136;254,136;254,0;254,0;0,0" o:connectangles="0,0,0,0,0,0"/>
                </v:shape>
                <v:shape id="Freeform 1420" o:spid="_x0000_s2175" style="position:absolute;left:3751;top:983;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" path="m,l,136r109,l109,r,l,xe" fillcolor="yellow" stroked="f">
                  <v:path arrowok="t" o:connecttype="custom" o:connectlocs="0,0;0,136;109,136;109,0;109,0;0,0" o:connectangles="0,0,0,0,0,0"/>
                </v:shape>
                <v:group id="Group 1421" o:spid="_x0000_s2176" style="position:absolute;left:3751;top:983;width:365;height:274" coordorigin="3751,983"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Freeform 1422" o:spid="_x0000_s2177" style="position:absolute;left:3751;top:983;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" path="m109,136l,136,,273r109,l109,136e" fillcolor="red" stroked="f">
                    <v:path arrowok="t" o:connecttype="custom" o:connectlocs="109,136;0,136;0,273;109,273;109,136" o:connectangles="0,0,0,0,0"/>
                  </v:shape>
                  <v:shape id="Freeform 1423" o:spid="_x0000_s2178" style="position:absolute;left:3751;top:983;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" path="m364,l109,r,136l364,136,364,e" fillcolor="red" stroked="f">
                    <v:path arrowok="t" o:connecttype="custom" o:connectlocs="364,0;109,0;109,136;364,136;364,0" o:connectangles="0,0,0,0,0"/>
                  </v:shape>
                </v:group>
                <v:shape id="Freeform 1424" o:spid="_x0000_s2179" style="position:absolute;left:3860;top:1120;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" path="m,l,136r254,l254,r,l,xe" fillcolor="#007f00" stroked="f">
                  <v:path arrowok="t" o:connecttype="custom" o:connectlocs="0,0;0,136;254,136;254,0;254,0;0,0" o:connectangles="0,0,0,0,0,0"/>
                </v:shape>
                <v:shape id="Freeform 1425" o:spid="_x0000_s2180" style="position:absolute;left:4115;top:983;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" path="m,l,136r364,l364,r,l,xe" fillcolor="red" stroked="f">
                  <v:path arrowok="t" o:connecttype="custom" o:connectlocs="0,0;0,136;364,136;364,0;364,0;0,0" o:connectangles="0,0,0,0,0,0"/>
                </v:shape>
                <v:shape id="Freeform 1426" o:spid="_x0000_s2181" style="position:absolute;left:4115;top:1120;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" path="m,l,136r364,l364,r,l,xe" fillcolor="#007f00" stroked="f">
                  <v:path arrowok="t" o:connecttype="custom" o:connectlocs="0,0;0,136;364,136;364,0;364,0;0,0" o:connectangles="0,0,0,0,0,0"/>
                </v:shape>
                <v:shape id="Freeform 1427" o:spid="_x0000_s2182" style="position:absolute;left:4480;top:983;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" path="m,l,136r364,l364,r,l,xe" fillcolor="red" stroked="f">
                  <v:path arrowok="t" o:connecttype="custom" o:connectlocs="0,0;0,136;364,136;364,0;364,0;0,0" o:connectangles="0,0,0,0,0,0"/>
                </v:shape>
                <v:shape id="Freeform 1428" o:spid="_x0000_s2183" style="position:absolute;left:4480;top:1120;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" path="m,l,136r364,l364,r,l,xe" fillcolor="#007f00" stroked="f">
                  <v:path arrowok="t" o:connecttype="custom" o:connectlocs="0,0;0,136;364,136;364,0;364,0;0,0" o:connectangles="0,0,0,0,0,0"/>
                </v:shape>
                <v:shape id="Freeform 1429" o:spid="_x0000_s2184" style="position:absolute;left:4844;top:983;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" path="m,l,136r109,l109,r,l,xe" fillcolor="red" stroked="f">
                  <v:path arrowok="t" o:connecttype="custom" o:connectlocs="0,0;0,136;109,136;109,0;109,0;0,0" o:connectangles="0,0,0,0,0,0"/>
                </v:shape>
                <v:shape id="Freeform 1430" o:spid="_x0000_s2185" style="position:absolute;left:4844;top:1120;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" path="m,l,136r109,l109,r,l,xe" fillcolor="yellow" stroked="f">
                  <v:path arrowok="t" o:connecttype="custom" o:connectlocs="0,0;0,136;109,136;109,0;109,0;0,0" o:connectangles="0,0,0,0,0,0"/>
                </v:shape>
                <v:shape id="Freeform 1431" o:spid="_x0000_s2186" style="position:absolute;left:4953;top:983;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" path="m,l,136r254,l254,r,l,xe" fillcolor="#007f00" stroked="f">
                  <v:path arrowok="t" o:connecttype="custom" o:connectlocs="0,0;0,136;254,136;254,0;254,0;0,0" o:connectangles="0,0,0,0,0,0"/>
                </v:shape>
                <v:shape id="Freeform 1432" o:spid="_x0000_s2187" style="position:absolute;left:4953;top:1120;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" path="m,l,136r254,l254,r,l,xe" fillcolor="red" stroked="f">
                  <v:path arrowok="t" o:connecttype="custom" o:connectlocs="0,0;0,136;254,136;254,0;254,0;0,0" o:connectangles="0,0,0,0,0,0"/>
                </v:shape>
                <v:shape id="Freeform 1433" o:spid="_x0000_s2188" style="position:absolute;left:1566;top:12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" path="m,l,e" filled="f" strokeweight=".24228mm">
                  <v:path arrowok="t" o:connecttype="custom" o:connectlocs="0,0;0,0" o:connectangles="0,0"/>
                </v:shape>
                <v:shape id="Freeform 1434" o:spid="_x0000_s2189" style="position:absolute;left:1566;top:127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" path="m,l,13e" filled="f" strokeweight=".07194mm">
                  <v:path arrowok="t" o:connecttype="custom" o:connectlocs="0,0;0,13" o:connectangles="0,0"/>
                </v:shape>
                <v:shape id="Freeform 1435" o:spid="_x0000_s2190" style="position:absolute;left:1930;top:12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" path="m,l,e" filled="f" strokeweight=".24228mm">
                  <v:path arrowok="t" o:connecttype="custom" o:connectlocs="0,0;0,0" o:connectangles="0,0"/>
                </v:shape>
                <v:shape id="Freeform 1436" o:spid="_x0000_s2191" style="position:absolute;left:1930;top:127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" path="m,l,13e" filled="f" strokeweight=".07194mm">
                  <v:path arrowok="t" o:connecttype="custom" o:connectlocs="0,0;0,13" o:connectangles="0,0"/>
                </v:shape>
                <v:shape id="Freeform 1437" o:spid="_x0000_s2192" style="position:absolute;left:2040;top:12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" path="m,l,e" filled="f" strokeweight=".24228mm">
                  <v:path arrowok="t" o:connecttype="custom" o:connectlocs="0,0;0,0" o:connectangles="0,0"/>
                </v:shape>
                <v:shape id="Freeform 1438" o:spid="_x0000_s2193" style="position:absolute;left:2040;top:127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" path="m,l,13e" filled="f" strokeweight=".07194mm">
                  <v:path arrowok="t" o:connecttype="custom" o:connectlocs="0,0;0,13" o:connectangles="0,0"/>
                </v:shape>
                <v:shape id="Freeform 1439" o:spid="_x0000_s2194" style="position:absolute;left:2294;top:12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" path="m,l,e" filled="f" strokeweight=".24228mm">
                  <v:path arrowok="t" o:connecttype="custom" o:connectlocs="0,0;0,0" o:connectangles="0,0"/>
                </v:shape>
                <v:shape id="Freeform 1440" o:spid="_x0000_s2195" style="position:absolute;left:2294;top:127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" path="m,l,13e" filled="f" strokeweight=".07194mm">
                  <v:path arrowok="t" o:connecttype="custom" o:connectlocs="0,0;0,13" o:connectangles="0,0"/>
                </v:shape>
                <v:shape id="Freeform 1441" o:spid="_x0000_s2196" style="position:absolute;left:2659;top:12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" path="m,l,e" filled="f" strokeweight=".24228mm">
                  <v:path arrowok="t" o:connecttype="custom" o:connectlocs="0,0;0,0" o:connectangles="0,0"/>
                </v:shape>
                <v:shape id="Freeform 1442" o:spid="_x0000_s2197" style="position:absolute;left:2659;top:127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" path="m,l,13e" filled="f" strokeweight=".07194mm">
                  <v:path arrowok="t" o:connecttype="custom" o:connectlocs="0,0;0,13" o:connectangles="0,0"/>
                </v:shape>
                <v:shape id="Freeform 1443" o:spid="_x0000_s2198" style="position:absolute;left:2768;top:12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" path="m,l,e" filled="f" strokeweight=".24228mm">
                  <v:path arrowok="t" o:connecttype="custom" o:connectlocs="0,0;0,0" o:connectangles="0,0"/>
                </v:shape>
                <v:shape id="Freeform 1444" o:spid="_x0000_s2199" style="position:absolute;left:2768;top:127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" path="m,l,13e" filled="f" strokeweight=".07194mm">
                  <v:path arrowok="t" o:connecttype="custom" o:connectlocs="0,0;0,13" o:connectangles="0,0"/>
                </v:shape>
                <v:shape id="Freeform 1445" o:spid="_x0000_s2200" style="position:absolute;left:3023;top:12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" path="m,l,e" filled="f" strokeweight=".24228mm">
                  <v:path arrowok="t" o:connecttype="custom" o:connectlocs="0,0;0,0" o:connectangles="0,0"/>
                </v:shape>
                <v:shape id="Freeform 1446" o:spid="_x0000_s2201" style="position:absolute;left:3023;top:127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" path="m,l,13e" filled="f" strokeweight=".07194mm">
                  <v:path arrowok="t" o:connecttype="custom" o:connectlocs="0,0;0,13" o:connectangles="0,0"/>
                </v:shape>
                <v:shape id="Freeform 1447" o:spid="_x0000_s2202" style="position:absolute;left:3387;top:12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" path="m,l,e" filled="f" strokeweight=".24228mm">
                  <v:path arrowok="t" o:connecttype="custom" o:connectlocs="0,0;0,0" o:connectangles="0,0"/>
                </v:shape>
                <v:shape id="Freeform 1448" o:spid="_x0000_s2203" style="position:absolute;left:3387;top:127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" path="m,l,13e" filled="f" strokeweight=".07194mm">
                  <v:path arrowok="t" o:connecttype="custom" o:connectlocs="0,0;0,13" o:connectangles="0,0"/>
                </v:shape>
                <v:shape id="Freeform 1449" o:spid="_x0000_s2204" style="position:absolute;left:3496;top:12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" path="m,l,e" filled="f" strokeweight=".24228mm">
                  <v:path arrowok="t" o:connecttype="custom" o:connectlocs="0,0;0,0" o:connectangles="0,0"/>
                </v:shape>
                <v:shape id="Freeform 1450" o:spid="_x0000_s2205" style="position:absolute;left:3496;top:127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" path="m,l,13e" filled="f" strokeweight=".07194mm">
                  <v:path arrowok="t" o:connecttype="custom" o:connectlocs="0,0;0,13" o:connectangles="0,0"/>
                </v:shape>
                <v:shape id="Freeform 1451" o:spid="_x0000_s2206" style="position:absolute;left:3751;top:12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" path="m,l,e" filled="f" strokeweight=".24228mm">
                  <v:path arrowok="t" o:connecttype="custom" o:connectlocs="0,0;0,0" o:connectangles="0,0"/>
                </v:shape>
                <v:shape id="Freeform 1452" o:spid="_x0000_s2207" style="position:absolute;left:3751;top:127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" path="m,l,13e" filled="f" strokeweight=".07194mm">
                  <v:path arrowok="t" o:connecttype="custom" o:connectlocs="0,0;0,13" o:connectangles="0,0"/>
                </v:shape>
                <v:shape id="Freeform 1453" o:spid="_x0000_s2208" style="position:absolute;left:3860;top:12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" path="m,l,e" filled="f" strokeweight=".24228mm">
                  <v:path arrowok="t" o:connecttype="custom" o:connectlocs="0,0;0,0" o:connectangles="0,0"/>
                </v:shape>
                <v:shape id="Freeform 1454" o:spid="_x0000_s2209" style="position:absolute;left:3860;top:127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" path="m,l,13e" filled="f" strokeweight=".07194mm">
                  <v:path arrowok="t" o:connecttype="custom" o:connectlocs="0,0;0,13" o:connectangles="0,0"/>
                </v:shape>
                <v:shape id="Freeform 1455" o:spid="_x0000_s2210" style="position:absolute;left:4115;top:12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" path="m,l,e" filled="f" strokeweight=".24228mm">
                  <v:path arrowok="t" o:connecttype="custom" o:connectlocs="0,0;0,0" o:connectangles="0,0"/>
                </v:shape>
                <v:shape id="Freeform 1456" o:spid="_x0000_s2211" style="position:absolute;left:4115;top:127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" path="m,l,13e" filled="f" strokeweight=".07194mm">
                  <v:path arrowok="t" o:connecttype="custom" o:connectlocs="0,0;0,13" o:connectangles="0,0"/>
                </v:shape>
                <v:shape id="Freeform 1457" o:spid="_x0000_s2212" style="position:absolute;left:4480;top:12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" path="m,l,e" filled="f" strokeweight=".24228mm">
                  <v:path arrowok="t" o:connecttype="custom" o:connectlocs="0,0;0,0" o:connectangles="0,0"/>
                </v:shape>
                <v:shape id="Freeform 1458" o:spid="_x0000_s2213" style="position:absolute;left:4480;top:127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" path="m,l,13e" filled="f" strokeweight=".07194mm">
                  <v:path arrowok="t" o:connecttype="custom" o:connectlocs="0,0;0,13" o:connectangles="0,0"/>
                </v:shape>
                <v:shape id="Freeform 1459" o:spid="_x0000_s2214" style="position:absolute;left:4844;top:12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" path="m,l,e" filled="f" strokeweight=".24228mm">
                  <v:path arrowok="t" o:connecttype="custom" o:connectlocs="0,0;0,0" o:connectangles="0,0"/>
                </v:shape>
                <v:shape id="Freeform 1460" o:spid="_x0000_s2215" style="position:absolute;left:4844;top:127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" path="m,l,13e" filled="f" strokeweight=".07194mm">
                  <v:path arrowok="t" o:connecttype="custom" o:connectlocs="0,0;0,13" o:connectangles="0,0"/>
                </v:shape>
                <v:shape id="Freeform 1461" o:spid="_x0000_s2216" style="position:absolute;left:4953;top:12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" path="m,l,e" filled="f" strokeweight=".24228mm">
                  <v:path arrowok="t" o:connecttype="custom" o:connectlocs="0,0;0,0" o:connectangles="0,0"/>
                </v:shape>
                <v:shape id="Freeform 1462" o:spid="_x0000_s2217" style="position:absolute;left:4953;top:127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" path="m,l,13e" filled="f" strokeweight=".07194mm">
                  <v:path arrowok="t" o:connecttype="custom" o:connectlocs="0,0;0,13" o:connectangles="0,0"/>
                </v:shape>
                <v:shape id="Freeform 1463" o:spid="_x0000_s2218" style="position:absolute;left:5208;top:127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" path="m,l,e" filled="f" strokeweight=".24228mm">
                  <v:path arrowok="t" o:connecttype="custom" o:connectlocs="0,0;0,0" o:connectangles="0,0"/>
                </v:shape>
                <v:shape id="Freeform 1464" o:spid="_x0000_s2219" style="position:absolute;left:5208;top:127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" path="m,l,13e" filled="f" strokeweight=".07194mm">
                  <v:path arrowok="t" o:connecttype="custom" o:connectlocs="0,0;0,13" o:connectangles="0,0"/>
                </v:shape>
                <v:shape id="Freeform 1465" o:spid="_x0000_s2220" style="position:absolute;left:1548;top:11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" path="m,l17,e" filled="f" strokeweight="0">
                  <v:path arrowok="t" o:connecttype="custom" o:connectlocs="0,0;17,0" o:connectangles="0,0"/>
                </v:shape>
                <v:shape id="Freeform 1466" o:spid="_x0000_s2221" style="position:absolute;left:1548;top:1188;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" path="m17,l,e" filled="f" strokeweight=".05536mm">
                  <v:path arrowok="t" o:connecttype="custom" o:connectlocs="17,0;0,0" o:connectangles="0,0"/>
                </v:shape>
                <v:shape id="Freeform 1467" o:spid="_x0000_s2222" style="position:absolute;left:1548;top:112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" path="m,l17,e" filled="f" strokeweight="0">
                  <v:path arrowok="t" o:connecttype="custom" o:connectlocs="0,0;17,0" o:connectangles="0,0"/>
                </v:shape>
                <v:shape id="Freeform 1468" o:spid="_x0000_s2223" style="position:absolute;left:1548;top:112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" path="m17,l,e" filled="f" strokeweight=".05536mm">
                  <v:path arrowok="t" o:connecttype="custom" o:connectlocs="17,0;0,0" o:connectangles="0,0"/>
                </v:shape>
                <v:shape id="Freeform 1469" o:spid="_x0000_s2224" style="position:absolute;left:1548;top:105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" path="m,l17,e" filled="f" strokeweight="0">
                  <v:path arrowok="t" o:connecttype="custom" o:connectlocs="0,0;17,0" o:connectangles="0,0"/>
                </v:shape>
                <v:shape id="Freeform 1470" o:spid="_x0000_s2225" style="position:absolute;left:1548;top:105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" path="m17,l,e" filled="f" strokeweight=".05536mm">
                  <v:path arrowok="t" o:connecttype="custom" o:connectlocs="17,0;0,0" o:connectangles="0,0"/>
                </v:shape>
                <v:group id="Group 1471" o:spid="_x0000_s2226" style="position:absolute;left:2304;top:6639;width:14285;height:1536" coordorigin="2304,6639"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reeform 1472" o:spid="_x0000_s2227" style="position:absolute;left:2304;top:6639;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" path="m-737,-5368r,-301e" filled="f" strokeweight=".06364mm">
                    <v:path arrowok="t" o:connecttype="custom" o:connectlocs="-737,-5368;-737,-5669" o:connectangles="0,0"/>
                  </v:shape>
                  <v:shape id="Freeform 1473" o:spid="_x0000_s2228" style="position:absolute;left:2304;top:6639;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" path="m2904,-5368r,-301e" filled="f" strokeweight=".06364mm">
                    <v:path arrowok="t" o:connecttype="custom" o:connectlocs="2904,-5368;2904,-5669" o:connectangles="0,0"/>
                  </v:shape>
                  <v:shape id="Freeform 1474" o:spid="_x0000_s2229" style="position:absolute;left:2304;top:6639;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" path="m-737,-5368r3641,e" filled="f" strokeweight=".06364mm">
                    <v:path arrowok="t" o:connecttype="custom" o:connectlocs="-737,-5368;2904,-5368" o:connectangles="0,0"/>
                  </v:shape>
                  <v:shape id="Freeform 1475" o:spid="_x0000_s2230" style="position:absolute;left:2304;top:6639;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" path="m-737,-5669r3641,e" filled="f" strokeweight=".06364mm">
                    <v:path arrowok="t" o:connecttype="custom" o:connectlocs="-737,-5669;2904,-5669" o:connectangles="0,0"/>
                  </v:shape>
                </v:group>
                <v:shape id="Freeform 1476" o:spid="_x0000_s2231" style="position:absolute;left:1566;top:1331;width:3642;height:302;visibility:visible;mso-wrap-style:square;v-text-anchor:top" coordsize="364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" path="m,301r3641,l3641,,,,,301xe" stroked="f">
                  <v:path arrowok="t" o:connecttype="custom" o:connectlocs="0,301;3641,301;3641,0;0,0;0,301" o:connectangles="0,0,0,0,0"/>
                </v:shape>
                <v:shape id="Freeform 1477" o:spid="_x0000_s2232" style="position:absolute;left:1566;top:1345;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" path="m,l,136r364,l364,r,l,xe" fillcolor="#007f00" stroked="f">
                  <v:path arrowok="t" o:connecttype="custom" o:connectlocs="0,0;0,136;364,136;364,0;364,0;0,0" o:connectangles="0,0,0,0,0,0"/>
                </v:shape>
                <v:shape id="Freeform 1478" o:spid="_x0000_s2233" style="position:absolute;left:1566;top:1481;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" path="m,l,136r364,l364,r,l,xe" fillcolor="red" stroked="f">
                  <v:path arrowok="t" o:connecttype="custom" o:connectlocs="0,0;0,136;364,136;364,0;364,0;0,0" o:connectangles="0,0,0,0,0,0"/>
                </v:shape>
                <v:shape id="Freeform 1479" o:spid="_x0000_s2234" style="position:absolute;left:1930;top:134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" path="m,l,136r109,l109,r,l,xe" fillcolor="yellow" stroked="f">
                  <v:path arrowok="t" o:connecttype="custom" o:connectlocs="0,0;0,136;109,136;109,0;109,0;0,0" o:connectangles="0,0,0,0,0,0"/>
                </v:shape>
                <v:group id="Group 1480" o:spid="_x0000_s2235" style="position:absolute;left:1930;top:1345;width:365;height:274" coordorigin="1930,1345"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Freeform 1481" o:spid="_x0000_s2236" style="position:absolute;left:1930;top:134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" path="m109,136l,136,,273r109,l109,136e" fillcolor="red" stroked="f">
                    <v:path arrowok="t" o:connecttype="custom" o:connectlocs="109,136;0,136;0,273;109,273;109,136" o:connectangles="0,0,0,0,0"/>
                  </v:shape>
                  <v:shape id="Freeform 1482" o:spid="_x0000_s2237" style="position:absolute;left:1930;top:134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" path="m364,l109,r,136l364,136,364,e" fillcolor="red" stroked="f">
                    <v:path arrowok="t" o:connecttype="custom" o:connectlocs="364,0;109,0;109,136;364,136;364,0" o:connectangles="0,0,0,0,0"/>
                  </v:shape>
                </v:group>
                <v:shape id="Freeform 1483" o:spid="_x0000_s2238" style="position:absolute;left:2040;top:1481;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" path="m,l,136r254,l254,r,l,xe" fillcolor="#007f00" stroked="f">
                  <v:path arrowok="t" o:connecttype="custom" o:connectlocs="0,0;0,136;254,136;254,0;254,0;0,0" o:connectangles="0,0,0,0,0,0"/>
                </v:shape>
                <v:shape id="Freeform 1484" o:spid="_x0000_s2239" style="position:absolute;left:2294;top:134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" path="m,l,136r109,l109,r,l,xe" fillcolor="red" stroked="f">
                  <v:path arrowok="t" o:connecttype="custom" o:connectlocs="0,0;0,136;109,136;109,0;109,0;0,0" o:connectangles="0,0,0,0,0,0"/>
                </v:shape>
                <v:shape id="Freeform 1485" o:spid="_x0000_s2240" style="position:absolute;left:2294;top:1481;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" path="m,l,136r109,l109,r,l,xe" fillcolor="yellow" stroked="f">
                  <v:path arrowok="t" o:connecttype="custom" o:connectlocs="0,0;0,136;109,136;109,0;109,0;0,0" o:connectangles="0,0,0,0,0,0"/>
                </v:shape>
                <v:shape id="Freeform 1486" o:spid="_x0000_s2241" style="position:absolute;left:2404;top:134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" path="m,l,136r254,l254,r,l,xe" fillcolor="#007f00" stroked="f">
                  <v:path arrowok="t" o:connecttype="custom" o:connectlocs="0,0;0,136;254,136;254,0;254,0;0,0" o:connectangles="0,0,0,0,0,0"/>
                </v:shape>
                <v:shape id="Freeform 1487" o:spid="_x0000_s2242" style="position:absolute;left:2404;top:1481;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" path="m,l,136r254,l254,r,l,xe" fillcolor="red" stroked="f">
                  <v:path arrowok="t" o:connecttype="custom" o:connectlocs="0,0;0,136;254,136;254,0;254,0;0,0" o:connectangles="0,0,0,0,0,0"/>
                </v:shape>
                <v:shape id="Freeform 1488" o:spid="_x0000_s2243" style="position:absolute;left:2659;top:134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" path="m,l,136r109,l109,r,l,xe" fillcolor="yellow" stroked="f">
                  <v:path arrowok="t" o:connecttype="custom" o:connectlocs="0,0;0,136;109,136;109,0;109,0;0,0" o:connectangles="0,0,0,0,0,0"/>
                </v:shape>
                <v:group id="Group 1489" o:spid="_x0000_s2244" style="position:absolute;left:2659;top:1345;width:365;height:274" coordorigin="2659,1345"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Freeform 1490" o:spid="_x0000_s2245" style="position:absolute;left:2659;top:134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" path="m109,136l,136,,273r109,l109,136e" fillcolor="red" stroked="f">
                    <v:path arrowok="t" o:connecttype="custom" o:connectlocs="109,136;0,136;0,273;109,273;109,136" o:connectangles="0,0,0,0,0"/>
                  </v:shape>
                  <v:shape id="Freeform 1491" o:spid="_x0000_s2246" style="position:absolute;left:2659;top:134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" path="m364,l109,r,136l364,136,364,e" fillcolor="red" stroked="f">
                    <v:path arrowok="t" o:connecttype="custom" o:connectlocs="364,0;109,0;109,136;364,136;364,0" o:connectangles="0,0,0,0,0"/>
                  </v:shape>
                </v:group>
                <v:shape id="Freeform 1492" o:spid="_x0000_s2247" style="position:absolute;left:2768;top:1481;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" path="m,l,136r254,l254,r,l,xe" fillcolor="#007f00" stroked="f">
                  <v:path arrowok="t" o:connecttype="custom" o:connectlocs="0,0;0,136;254,136;254,0;254,0;0,0" o:connectangles="0,0,0,0,0,0"/>
                </v:shape>
                <v:shape id="Freeform 1493" o:spid="_x0000_s2248" style="position:absolute;left:3023;top:134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" path="m,l,136r109,l109,r,l,xe" fillcolor="red" stroked="f">
                  <v:path arrowok="t" o:connecttype="custom" o:connectlocs="0,0;0,136;109,136;109,0;109,0;0,0" o:connectangles="0,0,0,0,0,0"/>
                </v:shape>
                <v:shape id="Freeform 1494" o:spid="_x0000_s2249" style="position:absolute;left:3023;top:1481;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" path="m,l,136r109,l109,r,l,xe" fillcolor="yellow" stroked="f">
                  <v:path arrowok="t" o:connecttype="custom" o:connectlocs="0,0;0,136;109,136;109,0;109,0;0,0" o:connectangles="0,0,0,0,0,0"/>
                </v:shape>
                <v:shape id="Freeform 1495" o:spid="_x0000_s2250" style="position:absolute;left:3132;top:134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" path="m,l,136r254,l254,r,l,xe" fillcolor="#007f00" stroked="f">
                  <v:path arrowok="t" o:connecttype="custom" o:connectlocs="0,0;0,136;254,136;254,0;254,0;0,0" o:connectangles="0,0,0,0,0,0"/>
                </v:shape>
                <v:shape id="Freeform 1496" o:spid="_x0000_s2251" style="position:absolute;left:3132;top:1481;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" path="m,l,136r254,l254,r,l,xe" fillcolor="red" stroked="f">
                  <v:path arrowok="t" o:connecttype="custom" o:connectlocs="0,0;0,136;254,136;254,0;254,0;0,0" o:connectangles="0,0,0,0,0,0"/>
                </v:shape>
                <v:shape id="Freeform 1497" o:spid="_x0000_s2252" style="position:absolute;left:3387;top:134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" path="m,l,136r109,l109,r,l,xe" fillcolor="yellow" stroked="f">
                  <v:path arrowok="t" o:connecttype="custom" o:connectlocs="0,0;0,136;109,136;109,0;109,0;0,0" o:connectangles="0,0,0,0,0,0"/>
                </v:shape>
                <v:group id="Group 1498" o:spid="_x0000_s2253" style="position:absolute;left:3387;top:1345;width:365;height:274" coordorigin="3387,1345"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Freeform 1499" o:spid="_x0000_s2254" style="position:absolute;left:3387;top:134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" path="m109,136l,136,,273r109,l109,136e" fillcolor="red" stroked="f">
                    <v:path arrowok="t" o:connecttype="custom" o:connectlocs="109,136;0,136;0,273;109,273;109,136" o:connectangles="0,0,0,0,0"/>
                  </v:shape>
                  <v:shape id="Freeform 1500" o:spid="_x0000_s2255" style="position:absolute;left:3387;top:134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" path="m364,l109,r,136l364,136,364,e" fillcolor="red" stroked="f">
                    <v:path arrowok="t" o:connecttype="custom" o:connectlocs="364,0;109,0;109,136;364,136;364,0" o:connectangles="0,0,0,0,0"/>
                  </v:shape>
                </v:group>
                <v:shape id="Freeform 1501" o:spid="_x0000_s2256" style="position:absolute;left:3496;top:1481;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" path="m,l,136r254,l254,r,l,xe" fillcolor="#007f00" stroked="f">
                  <v:path arrowok="t" o:connecttype="custom" o:connectlocs="0,0;0,136;254,136;254,0;254,0;0,0" o:connectangles="0,0,0,0,0,0"/>
                </v:shape>
                <v:shape id="Freeform 1502" o:spid="_x0000_s2257" style="position:absolute;left:3751;top:134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" path="m,l,136r109,l109,r,l,xe" fillcolor="red" stroked="f">
                  <v:path arrowok="t" o:connecttype="custom" o:connectlocs="0,0;0,136;109,136;109,0;109,0;0,0" o:connectangles="0,0,0,0,0,0"/>
                </v:shape>
                <v:shape id="Freeform 1503" o:spid="_x0000_s2258" style="position:absolute;left:3751;top:1481;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" path="m,l,136r109,l109,r,l,xe" fillcolor="yellow" stroked="f">
                  <v:path arrowok="t" o:connecttype="custom" o:connectlocs="0,0;0,136;109,136;109,0;109,0;0,0" o:connectangles="0,0,0,0,0,0"/>
                </v:shape>
                <v:shape id="Freeform 1504" o:spid="_x0000_s2259" style="position:absolute;left:3860;top:134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" path="m,l,136r254,l254,r,l,xe" fillcolor="#007f00" stroked="f">
                  <v:path arrowok="t" o:connecttype="custom" o:connectlocs="0,0;0,136;254,136;254,0;254,0;0,0" o:connectangles="0,0,0,0,0,0"/>
                </v:shape>
                <v:shape id="Freeform 1505" o:spid="_x0000_s2260" style="position:absolute;left:3860;top:1481;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" path="m,l,136r254,l254,r,l,xe" fillcolor="red" stroked="f">
                  <v:path arrowok="t" o:connecttype="custom" o:connectlocs="0,0;0,136;254,136;254,0;254,0;0,0" o:connectangles="0,0,0,0,0,0"/>
                </v:shape>
                <v:shape id="Freeform 1506" o:spid="_x0000_s2261" style="position:absolute;left:4115;top:134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" path="m,l,136r109,l109,r,l,xe" fillcolor="yellow" stroked="f">
                  <v:path arrowok="t" o:connecttype="custom" o:connectlocs="0,0;0,136;109,136;109,0;109,0;0,0" o:connectangles="0,0,0,0,0,0"/>
                </v:shape>
                <v:group id="Group 1507" o:spid="_x0000_s2262" style="position:absolute;left:4115;top:1345;width:365;height:274" coordorigin="4115,1345"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shape id="Freeform 1508" o:spid="_x0000_s2263" style="position:absolute;left:4115;top:134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" path="m109,136l,136,,273r109,l109,136e" fillcolor="red" stroked="f">
                    <v:path arrowok="t" o:connecttype="custom" o:connectlocs="109,136;0,136;0,273;109,273;109,136" o:connectangles="0,0,0,0,0"/>
                  </v:shape>
                  <v:shape id="Freeform 1509" o:spid="_x0000_s2264" style="position:absolute;left:4115;top:134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" path="m364,l109,r,136l364,136,364,e" fillcolor="red" stroked="f">
                    <v:path arrowok="t" o:connecttype="custom" o:connectlocs="364,0;109,0;109,136;364,136;364,0" o:connectangles="0,0,0,0,0"/>
                  </v:shape>
                </v:group>
                <v:shape id="Freeform 1510" o:spid="_x0000_s2265" style="position:absolute;left:4225;top:1481;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" path="m,l,136r254,l254,r,l,xe" fillcolor="#007f00" stroked="f">
                  <v:path arrowok="t" o:connecttype="custom" o:connectlocs="0,0;0,136;254,136;254,0;254,0;0,0" o:connectangles="0,0,0,0,0,0"/>
                </v:shape>
                <v:shape id="Freeform 1511" o:spid="_x0000_s2266" style="position:absolute;left:4480;top:134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" path="m,l,136r109,l109,r,l,xe" fillcolor="red" stroked="f">
                  <v:path arrowok="t" o:connecttype="custom" o:connectlocs="0,0;0,136;109,136;109,0;109,0;0,0" o:connectangles="0,0,0,0,0,0"/>
                </v:shape>
                <v:shape id="Freeform 1512" o:spid="_x0000_s2267" style="position:absolute;left:4480;top:1481;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" path="m,l,136r109,l109,r,l,xe" fillcolor="yellow" stroked="f">
                  <v:path arrowok="t" o:connecttype="custom" o:connectlocs="0,0;0,136;109,136;109,0;109,0;0,0" o:connectangles="0,0,0,0,0,0"/>
                </v:shape>
                <v:shape id="Freeform 1513" o:spid="_x0000_s2268" style="position:absolute;left:4589;top:1345;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" path="m,l,136r254,l254,r,l,xe" fillcolor="#007f00" stroked="f">
                  <v:path arrowok="t" o:connecttype="custom" o:connectlocs="0,0;0,136;254,136;254,0;254,0;0,0" o:connectangles="0,0,0,0,0,0"/>
                </v:shape>
                <v:shape id="Freeform 1514" o:spid="_x0000_s2269" style="position:absolute;left:4589;top:1481;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" path="m,l,136r254,l254,r,l,xe" fillcolor="red" stroked="f">
                  <v:path arrowok="t" o:connecttype="custom" o:connectlocs="0,0;0,136;254,136;254,0;254,0;0,0" o:connectangles="0,0,0,0,0,0"/>
                </v:shape>
                <v:shape id="Freeform 1515" o:spid="_x0000_s2270" style="position:absolute;left:4844;top:1345;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" path="m,l,136r109,l109,r,l,xe" fillcolor="yellow" stroked="f">
                  <v:path arrowok="t" o:connecttype="custom" o:connectlocs="0,0;0,136;109,136;109,0;109,0;0,0" o:connectangles="0,0,0,0,0,0"/>
                </v:shape>
                <v:group id="Group 1516" o:spid="_x0000_s2271" style="position:absolute;left:4844;top:1345;width:365;height:274" coordorigin="4844,1345"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Freeform 1517" o:spid="_x0000_s2272" style="position:absolute;left:4844;top:134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" path="m109,136l,136,,273r109,l109,136e" fillcolor="red" stroked="f">
                    <v:path arrowok="t" o:connecttype="custom" o:connectlocs="109,136;0,136;0,273;109,273;109,136" o:connectangles="0,0,0,0,0"/>
                  </v:shape>
                  <v:shape id="Freeform 1518" o:spid="_x0000_s2273" style="position:absolute;left:4844;top:1345;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" path="m364,l109,r,136l364,136,364,e" fillcolor="red" stroked="f">
                    <v:path arrowok="t" o:connecttype="custom" o:connectlocs="364,0;109,0;109,136;364,136;364,0" o:connectangles="0,0,0,0,0"/>
                  </v:shape>
                </v:group>
                <v:shape id="Freeform 1519" o:spid="_x0000_s2274" style="position:absolute;left:4953;top:1481;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" path="m,l,136r254,l254,r,l,xe" fillcolor="#007f00" stroked="f">
                  <v:path arrowok="t" o:connecttype="custom" o:connectlocs="0,0;0,136;254,136;254,0;254,0;0,0" o:connectangles="0,0,0,0,0,0"/>
                </v:shape>
                <v:shape id="Freeform 1520" o:spid="_x0000_s2275" style="position:absolute;left:1566;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" path="m,l,e" filled="f" strokeweight=".24228mm">
                  <v:path arrowok="t" o:connecttype="custom" o:connectlocs="0,0;0,0" o:connectangles="0,0"/>
                </v:shape>
                <v:shape id="Freeform 1521" o:spid="_x0000_s2276" style="position:absolute;left:1566;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" path="m,l,13e" filled="f" strokeweight=".07194mm">
                  <v:path arrowok="t" o:connecttype="custom" o:connectlocs="0,0;0,13" o:connectangles="0,0"/>
                </v:shape>
                <v:shape id="Freeform 1522" o:spid="_x0000_s2277" style="position:absolute;left:1930;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" path="m,l,e" filled="f" strokeweight=".24228mm">
                  <v:path arrowok="t" o:connecttype="custom" o:connectlocs="0,0;0,0" o:connectangles="0,0"/>
                </v:shape>
                <v:shape id="Freeform 1523" o:spid="_x0000_s2278" style="position:absolute;left:1930;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" path="m,l,13e" filled="f" strokeweight=".07194mm">
                  <v:path arrowok="t" o:connecttype="custom" o:connectlocs="0,0;0,13" o:connectangles="0,0"/>
                </v:shape>
                <v:shape id="Freeform 1524" o:spid="_x0000_s2279" style="position:absolute;left:2040;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" path="m,l,e" filled="f" strokeweight=".24228mm">
                  <v:path arrowok="t" o:connecttype="custom" o:connectlocs="0,0;0,0" o:connectangles="0,0"/>
                </v:shape>
                <v:shape id="Freeform 1525" o:spid="_x0000_s2280" style="position:absolute;left:2040;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" path="m,l,13e" filled="f" strokeweight=".07194mm">
                  <v:path arrowok="t" o:connecttype="custom" o:connectlocs="0,0;0,13" o:connectangles="0,0"/>
                </v:shape>
                <v:shape id="Freeform 1526" o:spid="_x0000_s2281" style="position:absolute;left:2294;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" path="m,l,e" filled="f" strokeweight=".24228mm">
                  <v:path arrowok="t" o:connecttype="custom" o:connectlocs="0,0;0,0" o:connectangles="0,0"/>
                </v:shape>
                <v:shape id="Freeform 1527" o:spid="_x0000_s2282" style="position:absolute;left:2294;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" path="m,l,13e" filled="f" strokeweight=".07194mm">
                  <v:path arrowok="t" o:connecttype="custom" o:connectlocs="0,0;0,13" o:connectangles="0,0"/>
                </v:shape>
                <v:shape id="Freeform 1528" o:spid="_x0000_s2283" style="position:absolute;left:2404;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" path="m,l,e" filled="f" strokeweight=".24228mm">
                  <v:path arrowok="t" o:connecttype="custom" o:connectlocs="0,0;0,0" o:connectangles="0,0"/>
                </v:shape>
                <v:shape id="Freeform 1529" o:spid="_x0000_s2284" style="position:absolute;left:2404;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" path="m,l,13e" filled="f" strokeweight=".07194mm">
                  <v:path arrowok="t" o:connecttype="custom" o:connectlocs="0,0;0,13" o:connectangles="0,0"/>
                </v:shape>
                <v:shape id="Freeform 1530" o:spid="_x0000_s2285" style="position:absolute;left:2659;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" path="m,l,e" filled="f" strokeweight=".24228mm">
                  <v:path arrowok="t" o:connecttype="custom" o:connectlocs="0,0;0,0" o:connectangles="0,0"/>
                </v:shape>
                <v:shape id="Freeform 1531" o:spid="_x0000_s2286" style="position:absolute;left:2659;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" path="m,l,13e" filled="f" strokeweight=".07194mm">
                  <v:path arrowok="t" o:connecttype="custom" o:connectlocs="0,0;0,13" o:connectangles="0,0"/>
                </v:shape>
                <v:shape id="Freeform 1532" o:spid="_x0000_s2287" style="position:absolute;left:2768;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" path="m,l,e" filled="f" strokeweight=".24228mm">
                  <v:path arrowok="t" o:connecttype="custom" o:connectlocs="0,0;0,0" o:connectangles="0,0"/>
                </v:shape>
                <v:shape id="Freeform 1533" o:spid="_x0000_s2288" style="position:absolute;left:2768;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" path="m,l,13e" filled="f" strokeweight=".07194mm">
                  <v:path arrowok="t" o:connecttype="custom" o:connectlocs="0,0;0,13" o:connectangles="0,0"/>
                </v:shape>
                <v:shape id="Freeform 1534" o:spid="_x0000_s2289" style="position:absolute;left:3023;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" path="m,l,e" filled="f" strokeweight=".24228mm">
                  <v:path arrowok="t" o:connecttype="custom" o:connectlocs="0,0;0,0" o:connectangles="0,0"/>
                </v:shape>
                <v:shape id="Freeform 1535" o:spid="_x0000_s2290" style="position:absolute;left:3023;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" path="m,l,13e" filled="f" strokeweight=".07194mm">
                  <v:path arrowok="t" o:connecttype="custom" o:connectlocs="0,0;0,13" o:connectangles="0,0"/>
                </v:shape>
                <v:shape id="Freeform 1536" o:spid="_x0000_s2291" style="position:absolute;left:3132;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" path="m,l,e" filled="f" strokeweight=".24228mm">
                  <v:path arrowok="t" o:connecttype="custom" o:connectlocs="0,0;0,0" o:connectangles="0,0"/>
                </v:shape>
                <v:shape id="Freeform 1537" o:spid="_x0000_s2292" style="position:absolute;left:3132;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" path="m,l,13e" filled="f" strokeweight=".07194mm">
                  <v:path arrowok="t" o:connecttype="custom" o:connectlocs="0,0;0,13" o:connectangles="0,0"/>
                </v:shape>
                <v:shape id="Freeform 1538" o:spid="_x0000_s2293" style="position:absolute;left:3387;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" path="m,l,e" filled="f" strokeweight=".24228mm">
                  <v:path arrowok="t" o:connecttype="custom" o:connectlocs="0,0;0,0" o:connectangles="0,0"/>
                </v:shape>
                <v:shape id="Freeform 1539" o:spid="_x0000_s2294" style="position:absolute;left:3387;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" path="m,l,13e" filled="f" strokeweight=".07194mm">
                  <v:path arrowok="t" o:connecttype="custom" o:connectlocs="0,0;0,13" o:connectangles="0,0"/>
                </v:shape>
                <v:shape id="Freeform 1540" o:spid="_x0000_s2295" style="position:absolute;left:3496;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" path="m,l,e" filled="f" strokeweight=".24228mm">
                  <v:path arrowok="t" o:connecttype="custom" o:connectlocs="0,0;0,0" o:connectangles="0,0"/>
                </v:shape>
                <v:shape id="Freeform 1541" o:spid="_x0000_s2296" style="position:absolute;left:3496;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" path="m,l,13e" filled="f" strokeweight=".07194mm">
                  <v:path arrowok="t" o:connecttype="custom" o:connectlocs="0,0;0,13" o:connectangles="0,0"/>
                </v:shape>
                <v:shape id="Freeform 1542" o:spid="_x0000_s2297" style="position:absolute;left:3751;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" path="m,l,e" filled="f" strokeweight=".24228mm">
                  <v:path arrowok="t" o:connecttype="custom" o:connectlocs="0,0;0,0" o:connectangles="0,0"/>
                </v:shape>
                <v:shape id="Freeform 1543" o:spid="_x0000_s2298" style="position:absolute;left:3751;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" path="m,l,13e" filled="f" strokeweight=".07194mm">
                  <v:path arrowok="t" o:connecttype="custom" o:connectlocs="0,0;0,13" o:connectangles="0,0"/>
                </v:shape>
                <v:shape id="Freeform 1544" o:spid="_x0000_s2299" style="position:absolute;left:3860;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" path="m,l,e" filled="f" strokeweight=".24228mm">
                  <v:path arrowok="t" o:connecttype="custom" o:connectlocs="0,0;0,0" o:connectangles="0,0"/>
                </v:shape>
                <v:shape id="Freeform 1545" o:spid="_x0000_s2300" style="position:absolute;left:3860;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" path="m,l,13e" filled="f" strokeweight=".07194mm">
                  <v:path arrowok="t" o:connecttype="custom" o:connectlocs="0,0;0,13" o:connectangles="0,0"/>
                </v:shape>
                <v:shape id="Freeform 1546" o:spid="_x0000_s2301" style="position:absolute;left:4115;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" path="m,l,e" filled="f" strokeweight=".24228mm">
                  <v:path arrowok="t" o:connecttype="custom" o:connectlocs="0,0;0,0" o:connectangles="0,0"/>
                </v:shape>
                <v:shape id="Freeform 1547" o:spid="_x0000_s2302" style="position:absolute;left:4115;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" path="m,l,13e" filled="f" strokeweight=".07194mm">
                  <v:path arrowok="t" o:connecttype="custom" o:connectlocs="0,0;0,13" o:connectangles="0,0"/>
                </v:shape>
                <v:shape id="Freeform 1548" o:spid="_x0000_s2303" style="position:absolute;left:4225;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" path="m,l,e" filled="f" strokeweight=".24228mm">
                  <v:path arrowok="t" o:connecttype="custom" o:connectlocs="0,0;0,0" o:connectangles="0,0"/>
                </v:shape>
                <v:shape id="Freeform 1549" o:spid="_x0000_s2304" style="position:absolute;left:4225;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" path="m,l,13e" filled="f" strokeweight=".07194mm">
                  <v:path arrowok="t" o:connecttype="custom" o:connectlocs="0,0;0,13" o:connectangles="0,0"/>
                </v:shape>
                <v:shape id="Freeform 1550" o:spid="_x0000_s2305" style="position:absolute;left:4480;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" path="m,l,e" filled="f" strokeweight=".24228mm">
                  <v:path arrowok="t" o:connecttype="custom" o:connectlocs="0,0;0,0" o:connectangles="0,0"/>
                </v:shape>
                <v:shape id="Freeform 1551" o:spid="_x0000_s2306" style="position:absolute;left:4480;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" path="m,l,13e" filled="f" strokeweight=".07194mm">
                  <v:path arrowok="t" o:connecttype="custom" o:connectlocs="0,0;0,13" o:connectangles="0,0"/>
                </v:shape>
                <v:shape id="Freeform 1552" o:spid="_x0000_s2307" style="position:absolute;left:4589;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" path="m,l,e" filled="f" strokeweight=".24228mm">
                  <v:path arrowok="t" o:connecttype="custom" o:connectlocs="0,0;0,0" o:connectangles="0,0"/>
                </v:shape>
                <v:shape id="Freeform 1553" o:spid="_x0000_s2308" style="position:absolute;left:4589;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" path="m,l,13e" filled="f" strokeweight=".07194mm">
                  <v:path arrowok="t" o:connecttype="custom" o:connectlocs="0,0;0,13" o:connectangles="0,0"/>
                </v:shape>
                <v:shape id="Freeform 1554" o:spid="_x0000_s2309" style="position:absolute;left:4844;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" path="m,l,e" filled="f" strokeweight=".24228mm">
                  <v:path arrowok="t" o:connecttype="custom" o:connectlocs="0,0;0,0" o:connectangles="0,0"/>
                </v:shape>
                <v:shape id="Freeform 1555" o:spid="_x0000_s2310" style="position:absolute;left:4844;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" path="m,l,13e" filled="f" strokeweight=".07194mm">
                  <v:path arrowok="t" o:connecttype="custom" o:connectlocs="0,0;0,13" o:connectangles="0,0"/>
                </v:shape>
                <v:shape id="Freeform 1556" o:spid="_x0000_s2311" style="position:absolute;left:4953;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" path="m,l,e" filled="f" strokeweight=".24228mm">
                  <v:path arrowok="t" o:connecttype="custom" o:connectlocs="0,0;0,0" o:connectangles="0,0"/>
                </v:shape>
                <v:shape id="Freeform 1557" o:spid="_x0000_s2312" style="position:absolute;left:4953;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" path="m,l,13e" filled="f" strokeweight=".07194mm">
                  <v:path arrowok="t" o:connecttype="custom" o:connectlocs="0,0;0,13" o:connectangles="0,0"/>
                </v:shape>
                <v:shape id="Freeform 1558" o:spid="_x0000_s2313" style="position:absolute;left:5208;top:1639;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" path="m,l,e" filled="f" strokeweight=".24228mm">
                  <v:path arrowok="t" o:connecttype="custom" o:connectlocs="0,0;0,0" o:connectangles="0,0"/>
                </v:shape>
                <v:shape id="Freeform 1559" o:spid="_x0000_s2314" style="position:absolute;left:5208;top:163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" path="m,l,13e" filled="f" strokeweight=".07194mm">
                  <v:path arrowok="t" o:connecttype="custom" o:connectlocs="0,0;0,13" o:connectangles="0,0"/>
                </v:shape>
                <v:shape id="Freeform 1560" o:spid="_x0000_s2315" style="position:absolute;left:1548;top:155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" path="m,l17,e" filled="f" strokeweight="0">
                  <v:path arrowok="t" o:connecttype="custom" o:connectlocs="0,0;17,0" o:connectangles="0,0"/>
                </v:shape>
                <v:shape id="Freeform 1561" o:spid="_x0000_s2316" style="position:absolute;left:1548;top:1550;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" path="m17,l,e" filled="f" strokeweight=".05536mm">
                  <v:path arrowok="t" o:connecttype="custom" o:connectlocs="17,0;0,0" o:connectangles="0,0"/>
                </v:shape>
                <v:shape id="Freeform 1562" o:spid="_x0000_s2317" style="position:absolute;left:1548;top:14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" path="m,l17,e" filled="f" strokeweight="0">
                  <v:path arrowok="t" o:connecttype="custom" o:connectlocs="0,0;17,0" o:connectangles="0,0"/>
                </v:shape>
                <v:shape id="Freeform 1563" o:spid="_x0000_s2318" style="position:absolute;left:1548;top:148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" path="m17,l,e" filled="f" strokeweight=".05536mm">
                  <v:path arrowok="t" o:connecttype="custom" o:connectlocs="17,0;0,0" o:connectangles="0,0"/>
                </v:shape>
                <v:shape id="Freeform 1564" o:spid="_x0000_s2319" style="position:absolute;left:1548;top:141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" path="m,l17,e" filled="f" strokeweight="0">
                  <v:path arrowok="t" o:connecttype="custom" o:connectlocs="0,0;17,0" o:connectangles="0,0"/>
                </v:shape>
                <v:shape id="Freeform 1565" o:spid="_x0000_s2320" style="position:absolute;left:1548;top:141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" path="m17,l,e" filled="f" strokeweight=".05536mm">
                  <v:path arrowok="t" o:connecttype="custom" o:connectlocs="17,0;0,0" o:connectangles="0,0"/>
                </v:shape>
                <v:group id="Group 1566" o:spid="_x0000_s2321" style="position:absolute;left:2304;top:8482;width:14285;height:1536" coordorigin="2304,8482"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Freeform 1567" o:spid="_x0000_s2322" style="position:absolute;left:2304;top:8482;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" path="m-737,-6849r,-301e" filled="f" strokeweight=".06364mm">
                    <v:path arrowok="t" o:connecttype="custom" o:connectlocs="-737,-6849;-737,-7150" o:connectangles="0,0"/>
                  </v:shape>
                  <v:shape id="Freeform 1568" o:spid="_x0000_s2323" style="position:absolute;left:2304;top:8482;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" path="m2904,-6849r,-301e" filled="f" strokeweight=".06364mm">
                    <v:path arrowok="t" o:connecttype="custom" o:connectlocs="2904,-6849;2904,-7150" o:connectangles="0,0"/>
                  </v:shape>
                  <v:shape id="Freeform 1569" o:spid="_x0000_s2324" style="position:absolute;left:2304;top:8482;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" path="m-737,-6849r3641,e" filled="f" strokeweight=".06364mm">
                    <v:path arrowok="t" o:connecttype="custom" o:connectlocs="-737,-6849;2904,-6849" o:connectangles="0,0"/>
                  </v:shape>
                  <v:shape id="Freeform 1570" o:spid="_x0000_s2325" style="position:absolute;left:2304;top:8482;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" path="m-737,-7150r3641,e" filled="f" strokeweight=".06364mm">
                    <v:path arrowok="t" o:connecttype="custom" o:connectlocs="-737,-7150;2904,-7150" o:connectangles="0,0"/>
                  </v:shape>
                </v:group>
                <v:shape id="Freeform 1571" o:spid="_x0000_s2326" style="position:absolute;left:1566;top:1692;width:3642;height:302;visibility:visible;mso-wrap-style:square;v-text-anchor:top" coordsize="364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" path="m,301r3641,l3641,,,,,301xe" stroked="f">
                  <v:path arrowok="t" o:connecttype="custom" o:connectlocs="0,301;3641,301;3641,0;0,0;0,301" o:connectangles="0,0,0,0,0"/>
                </v:shape>
                <v:shape id="Freeform 1572" o:spid="_x0000_s2327" style="position:absolute;left:1566;top:1706;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" path="m,l,136r364,l364,r,l,xe" fillcolor="#007f00" stroked="f">
                  <v:path arrowok="t" o:connecttype="custom" o:connectlocs="0,0;0,136;364,136;364,0;364,0;0,0" o:connectangles="0,0,0,0,0,0"/>
                </v:shape>
                <v:shape id="Freeform 1573" o:spid="_x0000_s2328" style="position:absolute;left:1566;top:1843;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" path="m,l,136r364,l364,r,l,xe" fillcolor="red" stroked="f">
                  <v:path arrowok="t" o:connecttype="custom" o:connectlocs="0,0;0,136;364,136;364,0;364,0;0,0" o:connectangles="0,0,0,0,0,0"/>
                </v:shape>
                <v:shape id="Freeform 1574" o:spid="_x0000_s2329" style="position:absolute;left:1930;top:170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" path="m,l,136r109,l109,r,l,xe" fillcolor="yellow" stroked="f">
                  <v:path arrowok="t" o:connecttype="custom" o:connectlocs="0,0;0,136;109,136;109,0;109,0;0,0" o:connectangles="0,0,0,0,0,0"/>
                </v:shape>
                <v:group id="Group 1575" o:spid="_x0000_s2330" style="position:absolute;left:1930;top:1706;width:365;height:274" coordorigin="1930,1706"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Freeform 1576" o:spid="_x0000_s2331" style="position:absolute;left:1930;top:1706;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" path="m109,136l,136,,273r109,l109,136e" fillcolor="red" stroked="f">
                    <v:path arrowok="t" o:connecttype="custom" o:connectlocs="109,136;0,136;0,273;109,273;109,136" o:connectangles="0,0,0,0,0"/>
                  </v:shape>
                  <v:shape id="Freeform 1577" o:spid="_x0000_s2332" style="position:absolute;left:1930;top:1706;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" path="m364,l109,r,136l364,136,364,e" fillcolor="red" stroked="f">
                    <v:path arrowok="t" o:connecttype="custom" o:connectlocs="364,0;109,0;109,136;364,136;364,0" o:connectangles="0,0,0,0,0"/>
                  </v:shape>
                </v:group>
                <v:shape id="Freeform 1578" o:spid="_x0000_s2333" style="position:absolute;left:2040;top:1843;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" path="m,l,136r254,l254,r,l,xe" fillcolor="#007f00" stroked="f">
                  <v:path arrowok="t" o:connecttype="custom" o:connectlocs="0,0;0,136;254,136;254,0;254,0;0,0" o:connectangles="0,0,0,0,0,0"/>
                </v:shape>
                <v:shape id="Freeform 1579" o:spid="_x0000_s2334" style="position:absolute;left:2294;top:1706;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" path="m,l,136r364,l364,r,l,xe" fillcolor="red" stroked="f">
                  <v:path arrowok="t" o:connecttype="custom" o:connectlocs="0,0;0,136;364,136;364,0;364,0;0,0" o:connectangles="0,0,0,0,0,0"/>
                </v:shape>
                <v:shape id="Freeform 1580" o:spid="_x0000_s2335" style="position:absolute;left:2294;top:1843;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" path="m,l,136r364,l364,r,l,xe" fillcolor="#007f00" stroked="f">
                  <v:path arrowok="t" o:connecttype="custom" o:connectlocs="0,0;0,136;364,136;364,0;364,0;0,0" o:connectangles="0,0,0,0,0,0"/>
                </v:shape>
                <v:shape id="Freeform 1581" o:spid="_x0000_s2336" style="position:absolute;left:2659;top:170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" path="m,l,136r109,l109,r,l,xe" fillcolor="red" stroked="f">
                  <v:path arrowok="t" o:connecttype="custom" o:connectlocs="0,0;0,136;109,136;109,0;109,0;0,0" o:connectangles="0,0,0,0,0,0"/>
                </v:shape>
                <v:shape id="Freeform 1582" o:spid="_x0000_s2337" style="position:absolute;left:2659;top:1843;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" path="m,l,136r109,l109,r,l,xe" fillcolor="yellow" stroked="f">
                  <v:path arrowok="t" o:connecttype="custom" o:connectlocs="0,0;0,136;109,136;109,0;109,0;0,0" o:connectangles="0,0,0,0,0,0"/>
                </v:shape>
                <v:shape id="Freeform 1583" o:spid="_x0000_s2338" style="position:absolute;left:2768;top:1706;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" path="m,l,136r254,l254,r,l,xe" fillcolor="#007f00" stroked="f">
                  <v:path arrowok="t" o:connecttype="custom" o:connectlocs="0,0;0,136;254,136;254,0;254,0;0,0" o:connectangles="0,0,0,0,0,0"/>
                </v:shape>
                <v:shape id="Freeform 1584" o:spid="_x0000_s2339" style="position:absolute;left:2768;top:1843;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" path="m,l,136r254,l254,r,l,xe" fillcolor="red" stroked="f">
                  <v:path arrowok="t" o:connecttype="custom" o:connectlocs="0,0;0,136;254,136;254,0;254,0;0,0" o:connectangles="0,0,0,0,0,0"/>
                </v:shape>
                <v:shape id="Freeform 1585" o:spid="_x0000_s2340" style="position:absolute;left:3023;top:1706;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" path="m,l,136r364,l364,r,l,xe" fillcolor="#007f00" stroked="f">
                  <v:path arrowok="t" o:connecttype="custom" o:connectlocs="0,0;0,136;364,136;364,0;364,0;0,0" o:connectangles="0,0,0,0,0,0"/>
                </v:shape>
                <v:shape id="Freeform 1586" o:spid="_x0000_s2341" style="position:absolute;left:3023;top:1843;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" path="m,l,136r364,l364,r,l,xe" fillcolor="red" stroked="f">
                  <v:path arrowok="t" o:connecttype="custom" o:connectlocs="0,0;0,136;364,136;364,0;364,0;0,0" o:connectangles="0,0,0,0,0,0"/>
                </v:shape>
                <v:shape id="Freeform 1587" o:spid="_x0000_s2342" style="position:absolute;left:3387;top:170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" path="m,l,136r109,l109,r,l,xe" fillcolor="yellow" stroked="f">
                  <v:path arrowok="t" o:connecttype="custom" o:connectlocs="0,0;0,136;109,136;109,0;109,0;0,0" o:connectangles="0,0,0,0,0,0"/>
                </v:shape>
                <v:group id="Group 1588" o:spid="_x0000_s2343" style="position:absolute;left:3387;top:1706;width:365;height:274" coordorigin="3387,1706"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Freeform 1589" o:spid="_x0000_s2344" style="position:absolute;left:3387;top:1706;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" path="m109,136l,136,,273r109,l109,136e" fillcolor="red" stroked="f">
                    <v:path arrowok="t" o:connecttype="custom" o:connectlocs="109,136;0,136;0,273;109,273;109,136" o:connectangles="0,0,0,0,0"/>
                  </v:shape>
                  <v:shape id="Freeform 1590" o:spid="_x0000_s2345" style="position:absolute;left:3387;top:1706;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" path="m364,l109,r,136l364,136,364,e" fillcolor="red" stroked="f">
                    <v:path arrowok="t" o:connecttype="custom" o:connectlocs="364,0;109,0;109,136;364,136;364,0" o:connectangles="0,0,0,0,0"/>
                  </v:shape>
                </v:group>
                <v:shape id="Freeform 1591" o:spid="_x0000_s2346" style="position:absolute;left:3496;top:1843;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" path="m,l,136r254,l254,r,l,xe" fillcolor="#007f00" stroked="f">
                  <v:path arrowok="t" o:connecttype="custom" o:connectlocs="0,0;0,136;254,136;254,0;254,0;0,0" o:connectangles="0,0,0,0,0,0"/>
                </v:shape>
                <v:shape id="Freeform 1592" o:spid="_x0000_s2347" style="position:absolute;left:3751;top:1706;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" path="m,l,136r364,l364,r,l,xe" fillcolor="red" stroked="f">
                  <v:path arrowok="t" o:connecttype="custom" o:connectlocs="0,0;0,136;364,136;364,0;364,0;0,0" o:connectangles="0,0,0,0,0,0"/>
                </v:shape>
                <v:shape id="Freeform 1593" o:spid="_x0000_s2348" style="position:absolute;left:3751;top:1843;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" path="m,l,136r364,l364,r,l,xe" fillcolor="#007f00" stroked="f">
                  <v:path arrowok="t" o:connecttype="custom" o:connectlocs="0,0;0,136;364,136;364,0;364,0;0,0" o:connectangles="0,0,0,0,0,0"/>
                </v:shape>
                <v:shape id="Freeform 1594" o:spid="_x0000_s2349" style="position:absolute;left:4115;top:1706;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" path="m,l,136r364,l364,r,l,xe" fillcolor="red" stroked="f">
                  <v:path arrowok="t" o:connecttype="custom" o:connectlocs="0,0;0,136;364,136;364,0;364,0;0,0" o:connectangles="0,0,0,0,0,0"/>
                </v:shape>
                <v:shape id="Freeform 1595" o:spid="_x0000_s2350" style="position:absolute;left:4115;top:1843;width:365;height:137;visibility:visible;mso-wrap-style:square;v-text-anchor:top" coordsize="36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" path="m,l,136r364,l364,r,l,xe" fillcolor="#007f00" stroked="f">
                  <v:path arrowok="t" o:connecttype="custom" o:connectlocs="0,0;0,136;364,136;364,0;364,0;0,0" o:connectangles="0,0,0,0,0,0"/>
                </v:shape>
                <v:shape id="Freeform 1596" o:spid="_x0000_s2351" style="position:absolute;left:4480;top:170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" path="m,l,136r109,l109,r,l,xe" fillcolor="red" stroked="f">
                  <v:path arrowok="t" o:connecttype="custom" o:connectlocs="0,0;0,136;109,136;109,0;109,0;0,0" o:connectangles="0,0,0,0,0,0"/>
                </v:shape>
                <v:shape id="Freeform 1597" o:spid="_x0000_s2352" style="position:absolute;left:4480;top:1843;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" path="m,l,136r109,l109,r,l,xe" fillcolor="yellow" stroked="f">
                  <v:path arrowok="t" o:connecttype="custom" o:connectlocs="0,0;0,136;109,136;109,0;109,0;0,0" o:connectangles="0,0,0,0,0,0"/>
                </v:shape>
                <v:shape id="Freeform 1598" o:spid="_x0000_s2353" style="position:absolute;left:4589;top:1706;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" path="m,l,136r254,l254,r,l,xe" fillcolor="#007f00" stroked="f">
                  <v:path arrowok="t" o:connecttype="custom" o:connectlocs="0,0;0,136;254,136;254,0;254,0;0,0" o:connectangles="0,0,0,0,0,0"/>
                </v:shape>
                <v:shape id="Freeform 1599" o:spid="_x0000_s2354" style="position:absolute;left:4589;top:1843;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" path="m,l,136r254,l254,r,l,xe" fillcolor="red" stroked="f">
                  <v:path arrowok="t" o:connecttype="custom" o:connectlocs="0,0;0,136;254,136;254,0;254,0;0,0" o:connectangles="0,0,0,0,0,0"/>
                </v:shape>
                <v:shape id="Freeform 1600" o:spid="_x0000_s2355" style="position:absolute;left:4844;top:1706;width:110;height:137;visibility:visible;mso-wrap-style:square;v-text-anchor:top" coordsize="110,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" path="m,l,136r109,l109,r,l,xe" fillcolor="yellow" stroked="f">
                  <v:path arrowok="t" o:connecttype="custom" o:connectlocs="0,0;0,136;109,136;109,0;109,0;0,0" o:connectangles="0,0,0,0,0,0"/>
                </v:shape>
                <v:group id="Group 1601" o:spid="_x0000_s2356" style="position:absolute;left:4844;top:1706;width:365;height:274" coordorigin="4844,1706"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Freeform 1602" o:spid="_x0000_s2357" style="position:absolute;left:4844;top:1706;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" path="m109,136l,136,,273r109,l109,136e" fillcolor="red" stroked="f">
                    <v:path arrowok="t" o:connecttype="custom" o:connectlocs="109,136;0,136;0,273;109,273;109,136" o:connectangles="0,0,0,0,0"/>
                  </v:shape>
                  <v:shape id="Freeform 1603" o:spid="_x0000_s2358" style="position:absolute;left:4844;top:1706;width:365;height:274;visibility:visible;mso-wrap-style:square;v-text-anchor:top" coordsize="365,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" path="m364,l109,r,136l364,136,364,e" fillcolor="red" stroked="f">
                    <v:path arrowok="t" o:connecttype="custom" o:connectlocs="364,0;109,0;109,136;364,136;364,0" o:connectangles="0,0,0,0,0"/>
                  </v:shape>
                </v:group>
                <v:shape id="Freeform 1604" o:spid="_x0000_s2359" style="position:absolute;left:4953;top:1843;width:255;height:137;visibility:visible;mso-wrap-style:square;v-text-anchor:top" coordsize="255,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" path="m,l,136r254,l254,r,l,xe" fillcolor="#007f00" stroked="f">
                  <v:path arrowok="t" o:connecttype="custom" o:connectlocs="0,0;0,136;254,136;254,0;254,0;0,0" o:connectangles="0,0,0,0,0,0"/>
                </v:shape>
                <v:shape id="Freeform 1605" o:spid="_x0000_s2360" style="position:absolute;left:1566;top:200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" path="m,l,e" filled="f" strokeweight=".24228mm">
                  <v:path arrowok="t" o:connecttype="custom" o:connectlocs="0,0;0,0" o:connectangles="0,0"/>
                </v:shape>
                <v:shape id="Freeform 1606" o:spid="_x0000_s2361" style="position:absolute;left:1566;top:199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" path="m,l,13e" filled="f" strokeweight=".07194mm">
                  <v:path arrowok="t" o:connecttype="custom" o:connectlocs="0,0;0,13" o:connectangles="0,0"/>
                </v:shape>
                <v:shape id="Freeform 1607" o:spid="_x0000_s2362" style="position:absolute;left:1930;top:200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" path="m,l,e" filled="f" strokeweight=".24228mm">
                  <v:path arrowok="t" o:connecttype="custom" o:connectlocs="0,0;0,0" o:connectangles="0,0"/>
                </v:shape>
                <v:shape id="Freeform 1608" o:spid="_x0000_s2363" style="position:absolute;left:1930;top:199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" path="m,l,13e" filled="f" strokeweight=".07194mm">
                  <v:path arrowok="t" o:connecttype="custom" o:connectlocs="0,0;0,13" o:connectangles="0,0"/>
                </v:shape>
                <v:shape id="Freeform 1609" o:spid="_x0000_s2364" style="position:absolute;left:2040;top:200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" path="m,l,e" filled="f" strokeweight=".24228mm">
                  <v:path arrowok="t" o:connecttype="custom" o:connectlocs="0,0;0,0" o:connectangles="0,0"/>
                </v:shape>
                <v:shape id="Freeform 1610" o:spid="_x0000_s2365" style="position:absolute;left:2040;top:199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" path="m,l,13e" filled="f" strokeweight=".07194mm">
                  <v:path arrowok="t" o:connecttype="custom" o:connectlocs="0,0;0,13" o:connectangles="0,0"/>
                </v:shape>
                <v:shape id="Freeform 1611" o:spid="_x0000_s2366" style="position:absolute;left:2294;top:200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" path="m,l,e" filled="f" strokeweight=".24228mm">
                  <v:path arrowok="t" o:connecttype="custom" o:connectlocs="0,0;0,0" o:connectangles="0,0"/>
                </v:shape>
                <v:shape id="Freeform 1612" o:spid="_x0000_s2367" style="position:absolute;left:2294;top:199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" path="m,l,13e" filled="f" strokeweight=".07194mm">
                  <v:path arrowok="t" o:connecttype="custom" o:connectlocs="0,0;0,13" o:connectangles="0,0"/>
                </v:shape>
                <v:shape id="Freeform 1613" o:spid="_x0000_s2368" style="position:absolute;left:2659;top:200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" path="m,l,e" filled="f" strokeweight=".24228mm">
                  <v:path arrowok="t" o:connecttype="custom" o:connectlocs="0,0;0,0" o:connectangles="0,0"/>
                </v:shape>
                <v:shape id="Freeform 1614" o:spid="_x0000_s2369" style="position:absolute;left:2659;top:199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" path="m,l,13e" filled="f" strokeweight=".07194mm">
                  <v:path arrowok="t" o:connecttype="custom" o:connectlocs="0,0;0,13" o:connectangles="0,0"/>
                </v:shape>
                <v:shape id="Freeform 1615" o:spid="_x0000_s2370" style="position:absolute;left:2768;top:200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" path="m,l,e" filled="f" strokeweight=".24228mm">
                  <v:path arrowok="t" o:connecttype="custom" o:connectlocs="0,0;0,0" o:connectangles="0,0"/>
                </v:shape>
                <v:shape id="Freeform 1616" o:spid="_x0000_s2371" style="position:absolute;left:2768;top:199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" path="m,l,13e" filled="f" strokeweight=".07194mm">
                  <v:path arrowok="t" o:connecttype="custom" o:connectlocs="0,0;0,13" o:connectangles="0,0"/>
                </v:shape>
                <v:shape id="Freeform 1617" o:spid="_x0000_s2372" style="position:absolute;left:3023;top:200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" path="m,l,e" filled="f" strokeweight=".24228mm">
                  <v:path arrowok="t" o:connecttype="custom" o:connectlocs="0,0;0,0" o:connectangles="0,0"/>
                </v:shape>
                <v:shape id="Freeform 1618" o:spid="_x0000_s2373" style="position:absolute;left:3023;top:199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" path="m,l,13e" filled="f" strokeweight=".07194mm">
                  <v:path arrowok="t" o:connecttype="custom" o:connectlocs="0,0;0,13" o:connectangles="0,0"/>
                </v:shape>
                <v:shape id="Freeform 1619" o:spid="_x0000_s2374" style="position:absolute;left:3387;top:200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" path="m,l,e" filled="f" strokeweight=".24228mm">
                  <v:path arrowok="t" o:connecttype="custom" o:connectlocs="0,0;0,0" o:connectangles="0,0"/>
                </v:shape>
                <v:shape id="Freeform 1620" o:spid="_x0000_s2375" style="position:absolute;left:3387;top:199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" path="m,l,13e" filled="f" strokeweight=".07194mm">
                  <v:path arrowok="t" o:connecttype="custom" o:connectlocs="0,0;0,13" o:connectangles="0,0"/>
                </v:shape>
                <v:shape id="Freeform 1621" o:spid="_x0000_s2376" style="position:absolute;left:3496;top:200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" path="m,l,e" filled="f" strokeweight=".24228mm">
                  <v:path arrowok="t" o:connecttype="custom" o:connectlocs="0,0;0,0" o:connectangles="0,0"/>
                </v:shape>
                <v:shape id="Freeform 1622" o:spid="_x0000_s2377" style="position:absolute;left:3496;top:199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" path="m,l,13e" filled="f" strokeweight=".07194mm">
                  <v:path arrowok="t" o:connecttype="custom" o:connectlocs="0,0;0,13" o:connectangles="0,0"/>
                </v:shape>
                <v:shape id="Freeform 1623" o:spid="_x0000_s2378" style="position:absolute;left:3751;top:200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" path="m,l,e" filled="f" strokeweight=".24228mm">
                  <v:path arrowok="t" o:connecttype="custom" o:connectlocs="0,0;0,0" o:connectangles="0,0"/>
                </v:shape>
                <v:shape id="Freeform 1624" o:spid="_x0000_s2379" style="position:absolute;left:3751;top:199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" path="m,l,13e" filled="f" strokeweight=".07194mm">
                  <v:path arrowok="t" o:connecttype="custom" o:connectlocs="0,0;0,13" o:connectangles="0,0"/>
                </v:shape>
                <v:shape id="Freeform 1625" o:spid="_x0000_s2380" style="position:absolute;left:4115;top:200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" path="m,l,e" filled="f" strokeweight=".24228mm">
                  <v:path arrowok="t" o:connecttype="custom" o:connectlocs="0,0;0,0" o:connectangles="0,0"/>
                </v:shape>
                <v:shape id="Freeform 1626" o:spid="_x0000_s2381" style="position:absolute;left:4115;top:199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" path="m,l,13e" filled="f" strokeweight=".07194mm">
                  <v:path arrowok="t" o:connecttype="custom" o:connectlocs="0,0;0,13" o:connectangles="0,0"/>
                </v:shape>
                <v:shape id="Freeform 1627" o:spid="_x0000_s2382" style="position:absolute;left:4480;top:200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" path="m,l,e" filled="f" strokeweight=".24228mm">
                  <v:path arrowok="t" o:connecttype="custom" o:connectlocs="0,0;0,0" o:connectangles="0,0"/>
                </v:shape>
                <v:shape id="Freeform 1628" o:spid="_x0000_s2383" style="position:absolute;left:4480;top:199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" path="m,l,13e" filled="f" strokeweight=".07194mm">
                  <v:path arrowok="t" o:connecttype="custom" o:connectlocs="0,0;0,13" o:connectangles="0,0"/>
                </v:shape>
                <v:shape id="Freeform 1629" o:spid="_x0000_s2384" style="position:absolute;left:4589;top:200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" path="m,l,e" filled="f" strokeweight=".24228mm">
                  <v:path arrowok="t" o:connecttype="custom" o:connectlocs="0,0;0,0" o:connectangles="0,0"/>
                </v:shape>
                <v:shape id="Freeform 1630" o:spid="_x0000_s2385" style="position:absolute;left:4589;top:199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" path="m,l,13e" filled="f" strokeweight=".07194mm">
                  <v:path arrowok="t" o:connecttype="custom" o:connectlocs="0,0;0,13" o:connectangles="0,0"/>
                </v:shape>
                <v:shape id="Freeform 1631" o:spid="_x0000_s2386" style="position:absolute;left:4844;top:200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" path="m,l,e" filled="f" strokeweight=".24228mm">
                  <v:path arrowok="t" o:connecttype="custom" o:connectlocs="0,0;0,0" o:connectangles="0,0"/>
                </v:shape>
                <v:shape id="Freeform 1632" o:spid="_x0000_s2387" style="position:absolute;left:4844;top:199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" path="m,l,13e" filled="f" strokeweight=".07194mm">
                  <v:path arrowok="t" o:connecttype="custom" o:connectlocs="0,0;0,13" o:connectangles="0,0"/>
                </v:shape>
                <v:shape id="Freeform 1633" o:spid="_x0000_s2388" style="position:absolute;left:4953;top:200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" path="m,l,e" filled="f" strokeweight=".24228mm">
                  <v:path arrowok="t" o:connecttype="custom" o:connectlocs="0,0;0,0" o:connectangles="0,0"/>
                </v:shape>
                <v:shape id="Freeform 1634" o:spid="_x0000_s2389" style="position:absolute;left:4953;top:199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" path="m,l,13e" filled="f" strokeweight=".07194mm">
                  <v:path arrowok="t" o:connecttype="custom" o:connectlocs="0,0;0,13" o:connectangles="0,0"/>
                </v:shape>
                <v:shape id="Freeform 1635" o:spid="_x0000_s2390" style="position:absolute;left:5208;top:200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" path="m,l,e" filled="f" strokeweight=".24228mm">
                  <v:path arrowok="t" o:connecttype="custom" o:connectlocs="0,0;0,0" o:connectangles="0,0"/>
                </v:shape>
                <v:shape id="Freeform 1636" o:spid="_x0000_s2391" style="position:absolute;left:5208;top:1994;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" path="m,l,13e" filled="f" strokeweight=".07194mm">
                  <v:path arrowok="t" o:connecttype="custom" o:connectlocs="0,0;0,13" o:connectangles="0,0"/>
                </v:shape>
                <v:shape id="Freeform 1637" o:spid="_x0000_s2392" style="position:absolute;left:1548;top:191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" path="m,l17,e" filled="f" strokeweight="0">
                  <v:path arrowok="t" o:connecttype="custom" o:connectlocs="0,0;17,0" o:connectangles="0,0"/>
                </v:shape>
                <v:shape id="Freeform 1638" o:spid="_x0000_s2393" style="position:absolute;left:1548;top:1911;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" path="m17,l,e" filled="f" strokeweight=".05536mm">
                  <v:path arrowok="t" o:connecttype="custom" o:connectlocs="17,0;0,0" o:connectangles="0,0"/>
                </v:shape>
                <v:shape id="Freeform 1639" o:spid="_x0000_s2394" style="position:absolute;left:1548;top:184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" path="m,l17,e" filled="f" strokeweight="0">
                  <v:path arrowok="t" o:connecttype="custom" o:connectlocs="0,0;17,0" o:connectangles="0,0"/>
                </v:shape>
                <v:shape id="Freeform 1640" o:spid="_x0000_s2395" style="position:absolute;left:1548;top:1843;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" path="m17,l,e" filled="f" strokeweight=".05536mm">
                  <v:path arrowok="t" o:connecttype="custom" o:connectlocs="17,0;0,0" o:connectangles="0,0"/>
                </v:shape>
                <v:shape id="Freeform 1641" o:spid="_x0000_s2396" style="position:absolute;left:1548;top:177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" path="m,l17,e" filled="f" strokeweight="0">
                  <v:path arrowok="t" o:connecttype="custom" o:connectlocs="0,0;17,0" o:connectangles="0,0"/>
                </v:shape>
                <v:shape id="Freeform 1642" o:spid="_x0000_s2397" style="position:absolute;left:1548;top:1775;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" path="m17,l,e" filled="f" strokeweight=".05536mm">
                  <v:path arrowok="t" o:connecttype="custom" o:connectlocs="17,0;0,0" o:connectangles="0,0"/>
                </v:shape>
                <v:group id="Group 1643" o:spid="_x0000_s2398" style="position:absolute;left:2304;top:10324;width:14285;height:1536" coordorigin="2304,10324"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shape id="Freeform 1644" o:spid="_x0000_s2399" style="position:absolute;left:2304;top:10324;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" path="m-737,-8330r,-301e" filled="f" strokeweight=".06364mm">
                    <v:path arrowok="t" o:connecttype="custom" o:connectlocs="-737,-8330;-737,-8631" o:connectangles="0,0"/>
                  </v:shape>
                  <v:shape id="Freeform 1645" o:spid="_x0000_s2400" style="position:absolute;left:2304;top:10324;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" path="m2904,-8330r,-301e" filled="f" strokeweight=".06364mm">
                    <v:path arrowok="t" o:connecttype="custom" o:connectlocs="2904,-8330;2904,-8631" o:connectangles="0,0"/>
                  </v:shape>
                  <v:shape id="Freeform 1646" o:spid="_x0000_s2401" style="position:absolute;left:2304;top:10324;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" path="m-737,-8330r3641,e" filled="f" strokeweight=".06364mm">
                    <v:path arrowok="t" o:connecttype="custom" o:connectlocs="-737,-8330;2904,-8330" o:connectangles="0,0"/>
                  </v:shape>
                  <v:shape id="Freeform 1647" o:spid="_x0000_s2402" style="position:absolute;left:2304;top:10324;width:14285;height:1536;visibility:visible;mso-wrap-style:square;v-text-anchor:top" coordsize="14285,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" path="m-737,-8631r3641,e" filled="f" strokeweight=".06364mm">
                    <v:path arrowok="t" o:connecttype="custom" o:connectlocs="-737,-8631;2904,-8631" o:connectangles="0,0"/>
                  </v:shape>
                </v:group>
                <v:shape id="Text Box 1648" o:spid="_x0000_s2403" type="#_x0000_t202" style="position:absolute;left:1567;top:940;width:474;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bshxQAAANwAAAAPAAAAZHJzL2Rvd25yZXYueG1sRI9Ba8JA&#10;FITvBf/D8gre6qZVgo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C61bsh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jc w:val="right"/>
                          <w:rPr>
                            <w:rFonts w:ascii="Lucida Sans Unicode" w:hAnsi="Lucida Sans Unicode" w:cs="Lucida Sans Unicode"/>
                            <w:w w:val="95"/>
                            <w:sz w:val="6"/>
                            <w:szCs w:val="6"/>
                          </w:rPr>
                        </w:pPr>
                        <w:r>
                          <w:rPr>
                            <w:rFonts w:ascii="Lucida Sans Unicode" w:hAnsi="Lucida Sans Unicode" w:cs="Lucida Sans Unicode"/>
                            <w:w w:val="95"/>
                            <w:sz w:val="6"/>
                            <w:szCs w:val="6"/>
                          </w:rPr>
                          <w:t>10 1</w:t>
                        </w:r>
                      </w:p>
                    </w:txbxContent>
                  </v:textbox>
                </v:shape>
                <v:shape id="Text Box 1649" o:spid="_x0000_s2404" type="#_x0000_t202" style="position:absolute;left:2040;top:918;width:308;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R66xgAAANwAAAAPAAAAZHJzL2Rvd25yZXYueG1sRI9Ba8JA&#10;FITvQv/D8gq96aat2J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1ZkeusYAAADcAAAA&#10;DwAAAAAAAAAAAAAAAAAHAgAAZHJzL2Rvd25yZXYueG1sUEsFBgAAAAADAAMAtwAAAPoCA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95"/>
                            <w:sz w:val="6"/>
                            <w:szCs w:val="6"/>
                          </w:rPr>
                        </w:pPr>
                        <w:r>
                          <w:rPr>
                            <w:rFonts w:ascii="Lucida Sans Unicode" w:hAnsi="Lucida Sans Unicode" w:cs="Lucida Sans Unicode"/>
                            <w:w w:val="95"/>
                            <w:sz w:val="6"/>
                            <w:szCs w:val="6"/>
                          </w:rPr>
                          <w:t>3         20</w:t>
                        </w:r>
                      </w:p>
                    </w:txbxContent>
                  </v:textbox>
                </v:shape>
                <v:shape id="Text Box 1650" o:spid="_x0000_s2405" type="#_x0000_t202" style="position:absolute;left:2627;top:918;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orIwgAAANwAAAAPAAAAZHJzL2Rvd25yZXYueG1sRE/Pa8Iw&#10;FL4P9j+EN/A2UzeR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CkBorIwgAAANwAAAAPAAAA&#10;AAAAAAAAAAAAAAcCAABkcnMvZG93bnJldi54bWxQSwUGAAAAAAMAAwC3AAAA9gI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3</w:t>
                        </w:r>
                      </w:p>
                    </w:txbxContent>
                  </v:textbox>
                </v:shape>
                <v:shape id="Text Box 1651" o:spid="_x0000_s2406" type="#_x0000_t202" style="position:absolute;left:2659;top:940;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i9TxQAAANwAAAAPAAAAZHJzL2Rvd25yZXYueG1sRI9Ba8JA&#10;FITvBf/D8oTe6sZWRF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DLSi9T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0  3</w:t>
                        </w:r>
                      </w:p>
                    </w:txbxContent>
                  </v:textbox>
                </v:shape>
                <v:shape id="Text Box 1652" o:spid="_x0000_s2407" type="#_x0000_t202" style="position:absolute;left:2768;top:940;width:729;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ATwgAAANwAAAAPAAAAZHJzL2Rvd25yZXYueG1sRE/Pa8Iw&#10;FL4P9j+EN/A2UzeU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DfqRATwgAAANwAAAAPAAAA&#10;AAAAAAAAAAAAAAcCAABkcnMvZG93bnJldi54bWxQSwUGAAAAAAMAAwC3AAAA9g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40  43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50 </w:t>
                        </w:r>
                        <w:r>
                          <w:rPr>
                            <w:rFonts w:ascii="Lucida Sans Unicode" w:hAnsi="Lucida Sans Unicode" w:cs="Lucida Sans Unicode"/>
                            <w:spacing w:val="5"/>
                            <w:w w:val="95"/>
                            <w:sz w:val="6"/>
                            <w:szCs w:val="6"/>
                          </w:rPr>
                          <w:t xml:space="preserve"> </w:t>
                        </w:r>
                        <w:r>
                          <w:rPr>
                            <w:rFonts w:ascii="Lucida Sans Unicode" w:hAnsi="Lucida Sans Unicode" w:cs="Lucida Sans Unicode"/>
                            <w:w w:val="95"/>
                            <w:sz w:val="6"/>
                            <w:szCs w:val="6"/>
                          </w:rPr>
                          <w:t>5</w:t>
                        </w:r>
                      </w:p>
                    </w:txbxContent>
                  </v:textbox>
                </v:shape>
                <v:shape id="Text Box 1653" o:spid="_x0000_s2408" type="#_x0000_t202" style="position:absolute;left:3497;top:940;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bWIxgAAANwAAAAPAAAAZHJzL2Rvd25yZXYueG1sRI9Ba8JA&#10;FITvBf/D8oTe6saWSo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sOW1iMYAAADcAAAA&#10;DwAAAAAAAAAAAAAAAAAHAgAAZHJzL2Rvd25yZXYueG1sUEsFBgAAAAADAAMAtwAAAPo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6</w:t>
                        </w:r>
                      </w:p>
                    </w:txbxContent>
                  </v:textbox>
                </v:shape>
                <v:shape id="Text Box 1654" o:spid="_x0000_s2409" type="#_x0000_t202" style="position:absolute;left:3752;top:940;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0  6</w:t>
                        </w:r>
                      </w:p>
                    </w:txbxContent>
                  </v:textbox>
                </v:shape>
                <v:shape id="Text Box 1655" o:spid="_x0000_s2410" type="#_x0000_t202" style="position:absolute;left:3861;top:940;width:1093;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70  73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80  83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90 </w:t>
                        </w:r>
                        <w:r>
                          <w:rPr>
                            <w:rFonts w:ascii="Lucida Sans Unicode" w:hAnsi="Lucida Sans Unicode" w:cs="Lucida Sans Unicode"/>
                            <w:spacing w:val="8"/>
                            <w:w w:val="95"/>
                            <w:sz w:val="6"/>
                            <w:szCs w:val="6"/>
                          </w:rPr>
                          <w:t xml:space="preserve"> </w:t>
                        </w:r>
                        <w:r>
                          <w:rPr>
                            <w:rFonts w:ascii="Lucida Sans Unicode" w:hAnsi="Lucida Sans Unicode" w:cs="Lucida Sans Unicode"/>
                            <w:w w:val="95"/>
                            <w:sz w:val="6"/>
                            <w:szCs w:val="6"/>
                          </w:rPr>
                          <w:t>9</w:t>
                        </w:r>
                      </w:p>
                    </w:txbxContent>
                  </v:textbox>
                </v:shape>
                <v:shape id="Text Box 1656" o:spid="_x0000_s2411" type="#_x0000_t202" style="position:absolute;left:4953;top:940;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7"/>
                          <w:rPr>
                            <w:rFonts w:ascii="Lucida Sans Unicode" w:hAnsi="Lucida Sans Unicode" w:cs="Lucida Sans Unicode"/>
                            <w:w w:val="95"/>
                            <w:sz w:val="6"/>
                            <w:szCs w:val="6"/>
                          </w:rPr>
                        </w:pPr>
                        <w:r>
                          <w:rPr>
                            <w:rFonts w:ascii="Lucida Sans Unicode" w:hAnsi="Lucida Sans Unicode" w:cs="Lucida Sans Unicode"/>
                            <w:w w:val="95"/>
                            <w:sz w:val="6"/>
                            <w:szCs w:val="6"/>
                          </w:rPr>
                          <w:t>3         10</w:t>
                        </w:r>
                      </w:p>
                    </w:txbxContent>
                  </v:textbox>
                </v:shape>
                <v:shape id="Text Box 1657" o:spid="_x0000_s2412" type="#_x0000_t202" style="position:absolute;left:1567;top:1301;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rsidR="0070072F" w:rsidRDefault="0070072F">
                        <w:pPr>
                          <w:pStyle w:val="BodyText"/>
                          <w:kinsoku w:val="0"/>
                          <w:overflowPunct w:val="0"/>
                          <w:spacing w:line="54" w:lineRule="exact"/>
                          <w:ind w:right="-1"/>
                          <w:jc w:val="right"/>
                          <w:rPr>
                            <w:rFonts w:ascii="Lucida Sans Unicode" w:hAnsi="Lucida Sans Unicode" w:cs="Lucida Sans Unicode"/>
                            <w:w w:val="85"/>
                            <w:sz w:val="6"/>
                            <w:szCs w:val="6"/>
                          </w:rPr>
                        </w:pPr>
                        <w:r>
                          <w:rPr>
                            <w:rFonts w:ascii="Lucida Sans Unicode" w:hAnsi="Lucida Sans Unicode" w:cs="Lucida Sans Unicode"/>
                            <w:w w:val="85"/>
                            <w:sz w:val="6"/>
                            <w:szCs w:val="6"/>
                          </w:rPr>
                          <w:t>1</w:t>
                        </w:r>
                      </w:p>
                    </w:txbxContent>
                  </v:textbox>
                </v:shape>
                <v:shape id="Text Box 1658" o:spid="_x0000_s2413" type="#_x0000_t202" style="position:absolute;left:1931;top:1301;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0  1</w:t>
                        </w:r>
                      </w:p>
                    </w:txbxContent>
                  </v:textbox>
                </v:shape>
                <v:shape id="Text Box 1659" o:spid="_x0000_s2414" type="#_x0000_t202" style="position:absolute;left:2040;top:1301;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" filled="f" stroked="f">
                  <v:textbox inset="0,0,0,0">
                    <w:txbxContent>
                      <w:p w:rsidR="0070072F" w:rsidRDefault="0070072F">
                        <w:pPr>
                          <w:pStyle w:val="BodyText"/>
                          <w:kinsoku w:val="0"/>
                          <w:overflowPunct w:val="0"/>
                          <w:spacing w:line="54" w:lineRule="exact"/>
                          <w:rPr>
                            <w:rFonts w:ascii="Lucida Sans Unicode" w:hAnsi="Lucida Sans Unicode" w:cs="Lucida Sans Unicode"/>
                            <w:w w:val="95"/>
                            <w:sz w:val="6"/>
                            <w:szCs w:val="6"/>
                          </w:rPr>
                        </w:pPr>
                        <w:r>
                          <w:rPr>
                            <w:rFonts w:ascii="Lucida Sans Unicode" w:hAnsi="Lucida Sans Unicode" w:cs="Lucida Sans Unicode"/>
                            <w:w w:val="95"/>
                            <w:sz w:val="6"/>
                            <w:szCs w:val="6"/>
                          </w:rPr>
                          <w:t>3         20</w:t>
                        </w:r>
                      </w:p>
                    </w:txbxContent>
                  </v:textbox>
                </v:shape>
                <v:shape id="Text Box 1660" o:spid="_x0000_s2415" type="#_x0000_t202" style="position:absolute;left:2404;top:1301;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" filled="f" stroked="f">
                  <v:textbox inset="0,0,0,0">
                    <w:txbxContent>
                      <w:p w:rsidR="0070072F" w:rsidRDefault="0070072F">
                        <w:pPr>
                          <w:pStyle w:val="BodyText"/>
                          <w:kinsoku w:val="0"/>
                          <w:overflowPunct w:val="0"/>
                          <w:spacing w:line="54" w:lineRule="exact"/>
                          <w:ind w:right="-1"/>
                          <w:jc w:val="right"/>
                          <w:rPr>
                            <w:rFonts w:ascii="Lucida Sans Unicode" w:hAnsi="Lucida Sans Unicode" w:cs="Lucida Sans Unicode"/>
                            <w:w w:val="85"/>
                            <w:sz w:val="6"/>
                            <w:szCs w:val="6"/>
                          </w:rPr>
                        </w:pPr>
                        <w:r>
                          <w:rPr>
                            <w:rFonts w:ascii="Lucida Sans Unicode" w:hAnsi="Lucida Sans Unicode" w:cs="Lucida Sans Unicode"/>
                            <w:w w:val="85"/>
                            <w:sz w:val="6"/>
                            <w:szCs w:val="6"/>
                          </w:rPr>
                          <w:t>3</w:t>
                        </w:r>
                      </w:p>
                    </w:txbxContent>
                  </v:textbox>
                </v:shape>
                <v:shape id="Text Box 1661" o:spid="_x0000_s2416" type="#_x0000_t202" style="position:absolute;left:2659;top:1301;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0  3</w:t>
                        </w:r>
                      </w:p>
                    </w:txbxContent>
                  </v:textbox>
                </v:shape>
                <v:shape id="Text Box 1662" o:spid="_x0000_s2417" type="#_x0000_t202" style="position:absolute;left:2768;top:1301;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dquwgAAANwAAAAPAAAAZHJzL2Rvd25yZXYueG1sRE/Pa8Iw&#10;FL4P/B/CE3abqRu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ARxdquwgAAANwAAAAPAAAA&#10;AAAAAAAAAAAAAAcCAABkcnMvZG93bnJldi54bWxQSwUGAAAAAAMAAwC3AAAA9gIAAAAA&#10;" filled="f" stroked="f">
                  <v:textbox inset="0,0,0,0">
                    <w:txbxContent>
                      <w:p w:rsidR="0070072F" w:rsidRDefault="0070072F">
                        <w:pPr>
                          <w:pStyle w:val="BodyText"/>
                          <w:kinsoku w:val="0"/>
                          <w:overflowPunct w:val="0"/>
                          <w:spacing w:line="54" w:lineRule="exact"/>
                          <w:rPr>
                            <w:rFonts w:ascii="Lucida Sans Unicode" w:hAnsi="Lucida Sans Unicode" w:cs="Lucida Sans Unicode"/>
                            <w:w w:val="95"/>
                            <w:sz w:val="6"/>
                            <w:szCs w:val="6"/>
                          </w:rPr>
                        </w:pPr>
                        <w:r>
                          <w:rPr>
                            <w:rFonts w:ascii="Lucida Sans Unicode" w:hAnsi="Lucida Sans Unicode" w:cs="Lucida Sans Unicode"/>
                            <w:w w:val="95"/>
                            <w:sz w:val="6"/>
                            <w:szCs w:val="6"/>
                          </w:rPr>
                          <w:t>3         40</w:t>
                        </w:r>
                      </w:p>
                    </w:txbxContent>
                  </v:textbox>
                </v:shape>
                <v:shape id="Text Box 1663" o:spid="_x0000_s2418" type="#_x0000_t202" style="position:absolute;left:3133;top:1301;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jc w:val="right"/>
                          <w:rPr>
                            <w:rFonts w:ascii="Lucida Sans Unicode" w:hAnsi="Lucida Sans Unicode" w:cs="Lucida Sans Unicode"/>
                            <w:w w:val="85"/>
                            <w:sz w:val="6"/>
                            <w:szCs w:val="6"/>
                          </w:rPr>
                        </w:pPr>
                        <w:r>
                          <w:rPr>
                            <w:rFonts w:ascii="Lucida Sans Unicode" w:hAnsi="Lucida Sans Unicode" w:cs="Lucida Sans Unicode"/>
                            <w:w w:val="85"/>
                            <w:sz w:val="6"/>
                            <w:szCs w:val="6"/>
                          </w:rPr>
                          <w:t>5</w:t>
                        </w:r>
                      </w:p>
                    </w:txbxContent>
                  </v:textbox>
                </v:shape>
                <v:shape id="Text Box 1664" o:spid="_x0000_s2419" type="#_x0000_t202" style="position:absolute;left:3388;top:1301;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0  5</w:t>
                        </w:r>
                      </w:p>
                    </w:txbxContent>
                  </v:textbox>
                </v:shape>
                <v:shape id="Text Box 1665" o:spid="_x0000_s2420" type="#_x0000_t202" style="position:absolute;left:3497;top:1301;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0TZxQAAANwAAAAPAAAAZHJzL2Rvd25yZXYueG1sRI9Ba8JA&#10;FITvQv/D8gq96UaF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DhF0TZ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60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6</w:t>
                        </w:r>
                      </w:p>
                    </w:txbxContent>
                  </v:textbox>
                </v:shape>
                <v:shape id="Text Box 1666" o:spid="_x0000_s2421" type="#_x0000_t202" style="position:absolute;left:3861;top:1301;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txQAAANwAAAAPAAAAZHJzL2Rvd25yZXYueG1sRI9Ba8JA&#10;FITvBf/D8gre6qZVgo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Bu/tyt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7</w:t>
                        </w:r>
                      </w:p>
                    </w:txbxContent>
                  </v:textbox>
                </v:shape>
                <v:shape id="Text Box 1667" o:spid="_x0000_s2422" type="#_x0000_t202" style="position:absolute;left:4116;top:1301;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rsidR="0070072F" w:rsidRDefault="0070072F">
                        <w:pPr>
                          <w:pStyle w:val="BodyText"/>
                          <w:kinsoku w:val="0"/>
                          <w:overflowPunct w:val="0"/>
                          <w:spacing w:line="54"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v:textbox>
                </v:shape>
                <v:shape id="Text Box 1668" o:spid="_x0000_s2423" type="#_x0000_t202" style="position:absolute;left:4225;top:1301;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rsidR="0070072F" w:rsidRDefault="0070072F">
                        <w:pPr>
                          <w:pStyle w:val="BodyText"/>
                          <w:kinsoku w:val="0"/>
                          <w:overflowPunct w:val="0"/>
                          <w:spacing w:line="54" w:lineRule="exact"/>
                          <w:ind w:left="222"/>
                          <w:rPr>
                            <w:rFonts w:ascii="Lucida Sans Unicode" w:hAnsi="Lucida Sans Unicode" w:cs="Lucida Sans Unicode"/>
                            <w:w w:val="95"/>
                            <w:sz w:val="6"/>
                            <w:szCs w:val="6"/>
                          </w:rPr>
                        </w:pPr>
                        <w:r>
                          <w:rPr>
                            <w:rFonts w:ascii="Lucida Sans Unicode" w:hAnsi="Lucida Sans Unicode" w:cs="Lucida Sans Unicode"/>
                            <w:w w:val="95"/>
                            <w:sz w:val="6"/>
                            <w:szCs w:val="6"/>
                          </w:rPr>
                          <w:t>80</w:t>
                        </w:r>
                      </w:p>
                    </w:txbxContent>
                  </v:textbox>
                </v:shape>
                <v:shape id="Text Box 1669" o:spid="_x0000_s2424" type="#_x0000_t202" style="position:absolute;left:4589;top:1301;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jc w:val="right"/>
                          <w:rPr>
                            <w:rFonts w:ascii="Lucida Sans Unicode" w:hAnsi="Lucida Sans Unicode" w:cs="Lucida Sans Unicode"/>
                            <w:w w:val="85"/>
                            <w:sz w:val="6"/>
                            <w:szCs w:val="6"/>
                          </w:rPr>
                        </w:pPr>
                        <w:r>
                          <w:rPr>
                            <w:rFonts w:ascii="Lucida Sans Unicode" w:hAnsi="Lucida Sans Unicode" w:cs="Lucida Sans Unicode"/>
                            <w:w w:val="85"/>
                            <w:sz w:val="6"/>
                            <w:szCs w:val="6"/>
                          </w:rPr>
                          <w:t>9</w:t>
                        </w:r>
                      </w:p>
                    </w:txbxContent>
                  </v:textbox>
                </v:shape>
                <v:shape id="Text Box 1670" o:spid="_x0000_s2425" type="#_x0000_t202" style="position:absolute;left:4844;top:1301;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0  9</w:t>
                        </w:r>
                      </w:p>
                    </w:txbxContent>
                  </v:textbox>
                </v:shape>
                <v:shape id="Text Box 1671" o:spid="_x0000_s2426" type="#_x0000_t202" style="position:absolute;left:4953;top:1301;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7"/>
                          <w:rPr>
                            <w:rFonts w:ascii="Lucida Sans Unicode" w:hAnsi="Lucida Sans Unicode" w:cs="Lucida Sans Unicode"/>
                            <w:w w:val="95"/>
                            <w:sz w:val="6"/>
                            <w:szCs w:val="6"/>
                          </w:rPr>
                        </w:pPr>
                        <w:r>
                          <w:rPr>
                            <w:rFonts w:ascii="Lucida Sans Unicode" w:hAnsi="Lucida Sans Unicode" w:cs="Lucida Sans Unicode"/>
                            <w:w w:val="95"/>
                            <w:sz w:val="6"/>
                            <w:szCs w:val="6"/>
                          </w:rPr>
                          <w:t>3         10</w:t>
                        </w:r>
                      </w:p>
                    </w:txbxContent>
                  </v:textbox>
                </v:shape>
                <v:shape id="Text Box 1672" o:spid="_x0000_s2427" type="#_x0000_t202" style="position:absolute;left:1567;top:1663;width:36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rsidR="0070072F" w:rsidRDefault="0070072F">
                        <w:pPr>
                          <w:pStyle w:val="BodyText"/>
                          <w:kinsoku w:val="0"/>
                          <w:overflowPunct w:val="0"/>
                          <w:spacing w:line="54" w:lineRule="exact"/>
                          <w:ind w:right="-1"/>
                          <w:jc w:val="right"/>
                          <w:rPr>
                            <w:rFonts w:ascii="Lucida Sans Unicode" w:hAnsi="Lucida Sans Unicode" w:cs="Lucida Sans Unicode"/>
                            <w:w w:val="85"/>
                            <w:sz w:val="6"/>
                            <w:szCs w:val="6"/>
                          </w:rPr>
                        </w:pPr>
                        <w:r>
                          <w:rPr>
                            <w:rFonts w:ascii="Lucida Sans Unicode" w:hAnsi="Lucida Sans Unicode" w:cs="Lucida Sans Unicode"/>
                            <w:w w:val="85"/>
                            <w:sz w:val="6"/>
                            <w:szCs w:val="6"/>
                          </w:rPr>
                          <w:t>1</w:t>
                        </w:r>
                      </w:p>
                    </w:txbxContent>
                  </v:textbox>
                </v:shape>
                <v:shape id="Text Box 1673" o:spid="_x0000_s2428" type="#_x0000_t202" style="position:absolute;left:1931;top:1663;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0  1</w:t>
                        </w:r>
                      </w:p>
                    </w:txbxContent>
                  </v:textbox>
                </v:shape>
                <v:shape id="Text Box 1674" o:spid="_x0000_s2429" type="#_x0000_t202" style="position:absolute;left:2040;top:1663;width:729;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20  23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30 </w:t>
                        </w:r>
                        <w:r>
                          <w:rPr>
                            <w:rFonts w:ascii="Lucida Sans Unicode" w:hAnsi="Lucida Sans Unicode" w:cs="Lucida Sans Unicode"/>
                            <w:spacing w:val="5"/>
                            <w:w w:val="95"/>
                            <w:sz w:val="6"/>
                            <w:szCs w:val="6"/>
                          </w:rPr>
                          <w:t xml:space="preserve"> </w:t>
                        </w:r>
                        <w:r>
                          <w:rPr>
                            <w:rFonts w:ascii="Lucida Sans Unicode" w:hAnsi="Lucida Sans Unicode" w:cs="Lucida Sans Unicode"/>
                            <w:w w:val="95"/>
                            <w:sz w:val="6"/>
                            <w:szCs w:val="6"/>
                          </w:rPr>
                          <w:t>3</w:t>
                        </w:r>
                      </w:p>
                    </w:txbxContent>
                  </v:textbox>
                </v:shape>
                <v:shape id="Text Box 1675" o:spid="_x0000_s2430" type="#_x0000_t202" style="position:absolute;left:2768;top:1663;width:62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40  43         </w:t>
                        </w:r>
                        <w:r>
                          <w:rPr>
                            <w:rFonts w:ascii="Lucida Sans Unicode" w:hAnsi="Lucida Sans Unicode" w:cs="Lucida Sans Unicode"/>
                            <w:spacing w:val="5"/>
                            <w:w w:val="95"/>
                            <w:sz w:val="6"/>
                            <w:szCs w:val="6"/>
                          </w:rPr>
                          <w:t xml:space="preserve"> </w:t>
                        </w:r>
                        <w:r>
                          <w:rPr>
                            <w:rFonts w:ascii="Lucida Sans Unicode" w:hAnsi="Lucida Sans Unicode" w:cs="Lucida Sans Unicode"/>
                            <w:w w:val="95"/>
                            <w:sz w:val="6"/>
                            <w:szCs w:val="6"/>
                          </w:rPr>
                          <w:t>5</w:t>
                        </w:r>
                      </w:p>
                    </w:txbxContent>
                  </v:textbox>
                </v:shape>
                <v:shape id="Text Box 1676" o:spid="_x0000_s2431" type="#_x0000_t202" style="position:absolute;left:3388;top:1663;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0  5</w:t>
                        </w:r>
                      </w:p>
                    </w:txbxContent>
                  </v:textbox>
                </v:shape>
                <v:shape id="Text Box 1677" o:spid="_x0000_s2432" type="#_x0000_t202" style="position:absolute;left:3497;top:1663;width:1093;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60  63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70  73        </w:t>
                        </w:r>
                        <w:r>
                          <w:rPr>
                            <w:rFonts w:ascii="Lucida Sans Unicode" w:hAnsi="Lucida Sans Unicode" w:cs="Lucida Sans Unicode"/>
                            <w:spacing w:val="18"/>
                            <w:w w:val="95"/>
                            <w:sz w:val="6"/>
                            <w:szCs w:val="6"/>
                          </w:rPr>
                          <w:t xml:space="preserve"> </w:t>
                        </w:r>
                        <w:r>
                          <w:rPr>
                            <w:rFonts w:ascii="Lucida Sans Unicode" w:hAnsi="Lucida Sans Unicode" w:cs="Lucida Sans Unicode"/>
                            <w:w w:val="95"/>
                            <w:sz w:val="6"/>
                            <w:szCs w:val="6"/>
                          </w:rPr>
                          <w:t xml:space="preserve">80 </w:t>
                        </w:r>
                        <w:r>
                          <w:rPr>
                            <w:rFonts w:ascii="Lucida Sans Unicode" w:hAnsi="Lucida Sans Unicode" w:cs="Lucida Sans Unicode"/>
                            <w:spacing w:val="8"/>
                            <w:w w:val="95"/>
                            <w:sz w:val="6"/>
                            <w:szCs w:val="6"/>
                          </w:rPr>
                          <w:t xml:space="preserve"> </w:t>
                        </w:r>
                        <w:r>
                          <w:rPr>
                            <w:rFonts w:ascii="Lucida Sans Unicode" w:hAnsi="Lucida Sans Unicode" w:cs="Lucida Sans Unicode"/>
                            <w:w w:val="95"/>
                            <w:sz w:val="6"/>
                            <w:szCs w:val="6"/>
                          </w:rPr>
                          <w:t>8</w:t>
                        </w:r>
                      </w:p>
                    </w:txbxContent>
                  </v:textbox>
                </v:shape>
                <v:shape id="Text Box 1678" o:spid="_x0000_s2433" type="#_x0000_t202" style="position:absolute;left:4589;top:1663;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 xml:space="preserve">3         </w:t>
                        </w:r>
                        <w:r>
                          <w:rPr>
                            <w:rFonts w:ascii="Lucida Sans Unicode" w:hAnsi="Lucida Sans Unicode" w:cs="Lucida Sans Unicode"/>
                            <w:spacing w:val="2"/>
                            <w:w w:val="95"/>
                            <w:sz w:val="6"/>
                            <w:szCs w:val="6"/>
                          </w:rPr>
                          <w:t xml:space="preserve"> </w:t>
                        </w:r>
                        <w:r>
                          <w:rPr>
                            <w:rFonts w:ascii="Lucida Sans Unicode" w:hAnsi="Lucida Sans Unicode" w:cs="Lucida Sans Unicode"/>
                            <w:w w:val="95"/>
                            <w:sz w:val="6"/>
                            <w:szCs w:val="6"/>
                          </w:rPr>
                          <w:t>9</w:t>
                        </w:r>
                      </w:p>
                    </w:txbxContent>
                  </v:textbox>
                </v:shape>
                <v:shape id="Text Box 1679" o:spid="_x0000_s2434" type="#_x0000_t202" style="position:absolute;left:4844;top:1663;width:110;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rsidR="0070072F" w:rsidRDefault="0070072F">
                        <w:pPr>
                          <w:pStyle w:val="BodyText"/>
                          <w:kinsoku w:val="0"/>
                          <w:overflowPunct w:val="0"/>
                          <w:spacing w:line="54" w:lineRule="exact"/>
                          <w:ind w:right="-1"/>
                          <w:rPr>
                            <w:rFonts w:ascii="Lucida Sans Unicode" w:hAnsi="Lucida Sans Unicode" w:cs="Lucida Sans Unicode"/>
                            <w:w w:val="95"/>
                            <w:sz w:val="6"/>
                            <w:szCs w:val="6"/>
                          </w:rPr>
                        </w:pPr>
                        <w:r>
                          <w:rPr>
                            <w:rFonts w:ascii="Lucida Sans Unicode" w:hAnsi="Lucida Sans Unicode" w:cs="Lucida Sans Unicode"/>
                            <w:w w:val="95"/>
                            <w:sz w:val="6"/>
                            <w:szCs w:val="6"/>
                          </w:rPr>
                          <w:t>0  9</w:t>
                        </w:r>
                      </w:p>
                    </w:txbxContent>
                  </v:textbox>
                </v:shape>
                <v:shape id="Text Box 1680" o:spid="_x0000_s2435" type="#_x0000_t202" style="position:absolute;left:4953;top:1663;width:255;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rsidR="0070072F" w:rsidRDefault="0070072F">
                        <w:pPr>
                          <w:pStyle w:val="BodyText"/>
                          <w:kinsoku w:val="0"/>
                          <w:overflowPunct w:val="0"/>
                          <w:spacing w:line="54" w:lineRule="exact"/>
                          <w:ind w:right="-17"/>
                          <w:rPr>
                            <w:rFonts w:ascii="Lucida Sans Unicode" w:hAnsi="Lucida Sans Unicode" w:cs="Lucida Sans Unicode"/>
                            <w:w w:val="95"/>
                            <w:sz w:val="6"/>
                            <w:szCs w:val="6"/>
                          </w:rPr>
                        </w:pPr>
                        <w:r>
                          <w:rPr>
                            <w:rFonts w:ascii="Lucida Sans Unicode" w:hAnsi="Lucida Sans Unicode" w:cs="Lucida Sans Unicode"/>
                            <w:w w:val="95"/>
                            <w:sz w:val="6"/>
                            <w:szCs w:val="6"/>
                          </w:rPr>
                          <w:t>3         10</w:t>
                        </w:r>
                      </w:p>
                    </w:txbxContent>
                  </v:textbox>
                </v:shape>
                <v:shape id="Text Box 1681" o:spid="_x0000_s2436" type="#_x0000_t202" style="position:absolute;left:1550;top:918;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v:textbox>
                </v:shape>
                <v:shape id="Text Box 1682" o:spid="_x0000_s2437" type="#_x0000_t202" style="position:absolute;left:5225;top:918;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v:textbox>
                </v:shape>
                <v:shape id="Text Box 1683" o:spid="_x0000_s2438" type="#_x0000_t202" style="position:absolute;left:1550;top:1280;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ZnPxQAAANwAAAAPAAAAZHJzL2Rvd25yZXYueG1sRI9Ba8JA&#10;FITvhf6H5RV6azZWE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DOhZnPxQAAANwAAAAP&#10;AAAAAAAAAAAAAAAAAAcCAABkcnMvZG93bnJldi54bWxQSwUGAAAAAAMAAwC3AAAA+QI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v:textbox>
                </v:shape>
                <v:shape id="Text Box 1684" o:spid="_x0000_s2439" type="#_x0000_t202" style="position:absolute;left:5225;top:1280;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v:textbox>
                </v:shape>
                <v:shape id="Text Box 1685" o:spid="_x0000_s2440" type="#_x0000_t202" style="position:absolute;left:1550;top:1641;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v:textbox>
                </v:shape>
                <v:shape id="Text Box 1686" o:spid="_x0000_s2441" type="#_x0000_t202" style="position:absolute;left:5225;top:1641;width:53;height: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jpXxQAAANwAAAAPAAAAZHJzL2Rvd25yZXYueG1sRI9Ba8JA&#10;FITvBf/D8gRvdaMt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De8jpXxQAAANwAAAAP&#10;AAAAAAAAAAAAAAAAAAcCAABkcnMvZG93bnJldi54bWxQSwUGAAAAAAMAAwC3AAAA+QIAAAAA&#10;" filled="f" stroked="f">
                  <v:textbox inset="0,0,0,0">
                    <w:txbxContent>
                      <w:p w:rsidR="0070072F" w:rsidRDefault="0070072F">
                        <w:pPr>
                          <w:pStyle w:val="BodyText"/>
                          <w:kinsoku w:val="0"/>
                          <w:overflowPunct w:val="0"/>
                          <w:spacing w:line="67" w:lineRule="exact"/>
                          <w:rPr>
                            <w:rFonts w:ascii="Lucida Sans Unicode" w:hAnsi="Lucida Sans Unicode" w:cs="Lucida Sans Unicode"/>
                            <w:w w:val="85"/>
                            <w:sz w:val="6"/>
                            <w:szCs w:val="6"/>
                          </w:rPr>
                        </w:pPr>
                        <w:r>
                          <w:rPr>
                            <w:rFonts w:ascii="Lucida Sans Unicode" w:hAnsi="Lucida Sans Unicode" w:cs="Lucida Sans Unicode"/>
                            <w:w w:val="85"/>
                            <w:sz w:val="6"/>
                            <w:szCs w:val="6"/>
                          </w:rPr>
                          <w:t>0</w:t>
                        </w:r>
                      </w:p>
                    </w:txbxContent>
                  </v:textbox>
                </v:shape>
                <w10:wrap anchorx="page"/>
              </v:group>
            </w:pict>
          </mc:Fallback>
        </mc:AlternateContent>
      </w:r>
      <w:r w:rsidR="0070072F">
        <w:rPr>
          <w:sz w:val="18"/>
          <w:szCs w:val="18"/>
        </w:rPr>
        <w:t>Uniform</w:t>
      </w:r>
      <w:r w:rsidR="0070072F">
        <w:rPr>
          <w:spacing w:val="12"/>
          <w:sz w:val="18"/>
          <w:szCs w:val="18"/>
        </w:rPr>
        <w:t xml:space="preserve"> </w:t>
      </w:r>
      <w:r w:rsidR="0070072F">
        <w:rPr>
          <w:sz w:val="18"/>
          <w:szCs w:val="18"/>
        </w:rPr>
        <w:t>demand</w:t>
      </w:r>
    </w:p>
    <w:p w:rsidR="0070072F" w:rsidRDefault="0070072F">
      <w:pPr>
        <w:pStyle w:val="BodyText"/>
        <w:kinsoku w:val="0"/>
        <w:overflowPunct w:val="0"/>
        <w:rPr>
          <w:sz w:val="22"/>
          <w:szCs w:val="22"/>
        </w:rPr>
      </w:pPr>
    </w:p>
    <w:p w:rsidR="0070072F" w:rsidRDefault="0070072F">
      <w:pPr>
        <w:pStyle w:val="BodyText"/>
        <w:kinsoku w:val="0"/>
        <w:overflowPunct w:val="0"/>
        <w:rPr>
          <w:sz w:val="22"/>
          <w:szCs w:val="22"/>
        </w:rPr>
      </w:pPr>
    </w:p>
    <w:p w:rsidR="0070072F" w:rsidRDefault="0070072F">
      <w:pPr>
        <w:pStyle w:val="BodyText"/>
        <w:kinsoku w:val="0"/>
        <w:overflowPunct w:val="0"/>
        <w:rPr>
          <w:sz w:val="22"/>
          <w:szCs w:val="22"/>
        </w:rPr>
      </w:pPr>
    </w:p>
    <w:p w:rsidR="0070072F" w:rsidRDefault="0070072F">
      <w:pPr>
        <w:pStyle w:val="BodyText"/>
        <w:kinsoku w:val="0"/>
        <w:overflowPunct w:val="0"/>
        <w:rPr>
          <w:sz w:val="22"/>
          <w:szCs w:val="22"/>
        </w:rPr>
      </w:pPr>
    </w:p>
    <w:p w:rsidR="0070072F" w:rsidRDefault="0070072F">
      <w:pPr>
        <w:pStyle w:val="BodyText"/>
        <w:kinsoku w:val="0"/>
        <w:overflowPunct w:val="0"/>
        <w:rPr>
          <w:sz w:val="22"/>
          <w:szCs w:val="22"/>
        </w:rPr>
      </w:pPr>
    </w:p>
    <w:p w:rsidR="0070072F" w:rsidRDefault="0070072F">
      <w:pPr>
        <w:pStyle w:val="BodyText"/>
        <w:kinsoku w:val="0"/>
        <w:overflowPunct w:val="0"/>
        <w:rPr>
          <w:sz w:val="22"/>
          <w:szCs w:val="22"/>
        </w:rPr>
      </w:pPr>
    </w:p>
    <w:p w:rsidR="0070072F" w:rsidRDefault="0070072F">
      <w:pPr>
        <w:pStyle w:val="BodyText"/>
        <w:kinsoku w:val="0"/>
        <w:overflowPunct w:val="0"/>
        <w:spacing w:before="7"/>
        <w:rPr>
          <w:sz w:val="22"/>
          <w:szCs w:val="22"/>
        </w:rPr>
      </w:pPr>
    </w:p>
    <w:p w:rsidR="0070072F" w:rsidRDefault="00F47BC9">
      <w:pPr>
        <w:pStyle w:val="BodyText"/>
        <w:tabs>
          <w:tab w:val="left" w:pos="327"/>
          <w:tab w:val="left" w:pos="1055"/>
          <w:tab w:val="left" w:pos="1784"/>
          <w:tab w:val="left" w:pos="2512"/>
          <w:tab w:val="left" w:pos="2876"/>
        </w:tabs>
        <w:kinsoku w:val="0"/>
        <w:overflowPunct w:val="0"/>
        <w:spacing w:before="1" w:line="73" w:lineRule="exact"/>
        <w:ind w:left="-21"/>
        <w:jc w:val="center"/>
        <w:rPr>
          <w:rFonts w:ascii="Lucida Sans Unicode" w:hAnsi="Lucida Sans Unicode" w:cs="Lucida Sans Unicode"/>
          <w:w w:val="95"/>
          <w:sz w:val="6"/>
          <w:szCs w:val="6"/>
        </w:rPr>
      </w:pPr>
      <w:r>
        <w:rPr>
          <w:noProof/>
        </w:rPr>
        <mc:AlternateContent>
          <mc:Choice Requires="wps">
            <w:drawing>
              <wp:anchor distT="0" distB="0" distL="114300" distR="114300" simplePos="0" relativeHeight="251708928" behindDoc="1" locked="0" layoutInCell="0" allowOverlap="1">
                <wp:simplePos x="0" y="0"/>
                <wp:positionH relativeFrom="page">
                  <wp:posOffset>995045</wp:posOffset>
                </wp:positionH>
                <wp:positionV relativeFrom="paragraph">
                  <wp:posOffset>-414655</wp:posOffset>
                </wp:positionV>
                <wp:extent cx="2312670" cy="191770"/>
                <wp:effectExtent l="0" t="0" r="0" b="0"/>
                <wp:wrapNone/>
                <wp:docPr id="7" name="Text Box 16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67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77" w:lineRule="exact"/>
                              <w:ind w:left="1602" w:right="1602"/>
                              <w:jc w:val="center"/>
                              <w:rPr>
                                <w:rFonts w:ascii="Lucida Sans Unicode" w:hAnsi="Lucida Sans Unicode" w:cs="Lucida Sans Unicode"/>
                                <w:w w:val="90"/>
                                <w:sz w:val="6"/>
                                <w:szCs w:val="6"/>
                              </w:rPr>
                            </w:pPr>
                            <w:r>
                              <w:rPr>
                                <w:rFonts w:ascii="Lucida Sans Unicode" w:hAnsi="Lucida Sans Unicode" w:cs="Lucida Sans Unicode"/>
                                <w:w w:val="90"/>
                                <w:sz w:val="6"/>
                                <w:szCs w:val="6"/>
                              </w:rPr>
                              <w:t>Time (Seconds)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7" o:spid="_x0000_s2442" type="#_x0000_t202" style="position:absolute;left:0;text-align:left;margin-left:78.35pt;margin-top:-32.65pt;width:182.1pt;height:15.1pt;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" o:allowincell="f" filled="f" stroked="f">
                <v:textbox inset="0,0,0,0">
                  <w:txbxContent>
                    <w:p w:rsidR="0070072F" w:rsidRDefault="0070072F">
                      <w:pPr>
                        <w:pStyle w:val="BodyText"/>
                        <w:kinsoku w:val="0"/>
                        <w:overflowPunct w:val="0"/>
                        <w:spacing w:line="77" w:lineRule="exact"/>
                        <w:ind w:left="1602" w:right="1602"/>
                        <w:jc w:val="center"/>
                        <w:rPr>
                          <w:rFonts w:ascii="Lucida Sans Unicode" w:hAnsi="Lucida Sans Unicode" w:cs="Lucida Sans Unicode"/>
                          <w:w w:val="90"/>
                          <w:sz w:val="6"/>
                          <w:szCs w:val="6"/>
                        </w:rPr>
                      </w:pPr>
                      <w:r>
                        <w:rPr>
                          <w:rFonts w:ascii="Lucida Sans Unicode" w:hAnsi="Lucida Sans Unicode" w:cs="Lucida Sans Unicode"/>
                          <w:w w:val="90"/>
                          <w:sz w:val="6"/>
                          <w:szCs w:val="6"/>
                        </w:rPr>
                        <w:t>Time (Seconds)</w:t>
                      </w:r>
                    </w:p>
                  </w:txbxContent>
                </v:textbox>
                <w10:wrap anchorx="page"/>
              </v:shape>
            </w:pict>
          </mc:Fallback>
        </mc:AlternateContent>
      </w:r>
      <w:r>
        <w:rPr>
          <w:noProof/>
        </w:rPr>
        <mc:AlternateContent>
          <mc:Choice Requires="wps">
            <w:drawing>
              <wp:anchor distT="0" distB="0" distL="114300" distR="114300" simplePos="0" relativeHeight="251709952" behindDoc="1" locked="0" layoutInCell="0" allowOverlap="1">
                <wp:simplePos x="0" y="0"/>
                <wp:positionH relativeFrom="page">
                  <wp:posOffset>995045</wp:posOffset>
                </wp:positionH>
                <wp:positionV relativeFrom="paragraph">
                  <wp:posOffset>-185420</wp:posOffset>
                </wp:positionV>
                <wp:extent cx="2312670" cy="191770"/>
                <wp:effectExtent l="0" t="0" r="0" b="0"/>
                <wp:wrapNone/>
                <wp:docPr id="6" name="Text Box 16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2670" cy="191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072F" w:rsidRDefault="0070072F">
                            <w:pPr>
                              <w:pStyle w:val="BodyText"/>
                              <w:kinsoku w:val="0"/>
                              <w:overflowPunct w:val="0"/>
                              <w:spacing w:line="77" w:lineRule="exact"/>
                              <w:ind w:left="1602" w:right="1602"/>
                              <w:jc w:val="center"/>
                              <w:rPr>
                                <w:rFonts w:ascii="Lucida Sans Unicode" w:hAnsi="Lucida Sans Unicode" w:cs="Lucida Sans Unicode"/>
                                <w:w w:val="90"/>
                                <w:sz w:val="6"/>
                                <w:szCs w:val="6"/>
                              </w:rPr>
                            </w:pPr>
                            <w:r>
                              <w:rPr>
                                <w:rFonts w:ascii="Lucida Sans Unicode" w:hAnsi="Lucida Sans Unicode" w:cs="Lucida Sans Unicode"/>
                                <w:w w:val="90"/>
                                <w:sz w:val="6"/>
                                <w:szCs w:val="6"/>
                              </w:rPr>
                              <w:t>Time (Seconds)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8" o:spid="_x0000_s2443" type="#_x0000_t202" style="position:absolute;left:0;text-align:left;margin-left:78.35pt;margin-top:-14.6pt;width:182.1pt;height:15.1pt;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pYvsgIAALU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" o:allowincell="f" filled="f" stroked="f">
                <v:textbox inset="0,0,0,0">
                  <w:txbxContent>
                    <w:p w:rsidR="0070072F" w:rsidRDefault="0070072F">
                      <w:pPr>
                        <w:pStyle w:val="BodyText"/>
                        <w:kinsoku w:val="0"/>
                        <w:overflowPunct w:val="0"/>
                        <w:spacing w:line="77" w:lineRule="exact"/>
                        <w:ind w:left="1602" w:right="1602"/>
                        <w:jc w:val="center"/>
                        <w:rPr>
                          <w:rFonts w:ascii="Lucida Sans Unicode" w:hAnsi="Lucida Sans Unicode" w:cs="Lucida Sans Unicode"/>
                          <w:w w:val="90"/>
                          <w:sz w:val="6"/>
                          <w:szCs w:val="6"/>
                        </w:rPr>
                      </w:pPr>
                      <w:r>
                        <w:rPr>
                          <w:rFonts w:ascii="Lucida Sans Unicode" w:hAnsi="Lucida Sans Unicode" w:cs="Lucida Sans Unicode"/>
                          <w:w w:val="90"/>
                          <w:sz w:val="6"/>
                          <w:szCs w:val="6"/>
                        </w:rPr>
                        <w:t>Time (Seconds)</w:t>
                      </w:r>
                    </w:p>
                  </w:txbxContent>
                </v:textbox>
                <w10:wrap anchorx="page"/>
              </v:shape>
            </w:pict>
          </mc:Fallback>
        </mc:AlternateContent>
      </w:r>
      <w:r w:rsidR="0070072F">
        <w:rPr>
          <w:rFonts w:ascii="Lucida Sans Unicode" w:hAnsi="Lucida Sans Unicode" w:cs="Lucida Sans Unicode"/>
          <w:w w:val="95"/>
          <w:sz w:val="6"/>
          <w:szCs w:val="6"/>
        </w:rPr>
        <w:t>0</w:t>
      </w:r>
      <w:r w:rsidR="0070072F">
        <w:rPr>
          <w:rFonts w:ascii="Lucida Sans Unicode" w:hAnsi="Lucida Sans Unicode" w:cs="Lucida Sans Unicode"/>
          <w:w w:val="95"/>
          <w:sz w:val="6"/>
          <w:szCs w:val="6"/>
        </w:rPr>
        <w:tab/>
        <w:t xml:space="preserve">10 </w:t>
      </w:r>
      <w:r w:rsidR="0070072F">
        <w:rPr>
          <w:rFonts w:ascii="Lucida Sans Unicode" w:hAnsi="Lucida Sans Unicode" w:cs="Lucida Sans Unicode"/>
          <w:spacing w:val="4"/>
          <w:w w:val="95"/>
          <w:sz w:val="6"/>
          <w:szCs w:val="6"/>
        </w:rPr>
        <w:t xml:space="preserve"> </w:t>
      </w:r>
      <w:r w:rsidR="0070072F">
        <w:rPr>
          <w:rFonts w:ascii="Lucida Sans Unicode" w:hAnsi="Lucida Sans Unicode" w:cs="Lucida Sans Unicode"/>
          <w:w w:val="95"/>
          <w:sz w:val="6"/>
          <w:szCs w:val="6"/>
        </w:rPr>
        <w:t xml:space="preserve">13        </w:t>
      </w:r>
      <w:r w:rsidR="0070072F">
        <w:rPr>
          <w:rFonts w:ascii="Lucida Sans Unicode" w:hAnsi="Lucida Sans Unicode" w:cs="Lucida Sans Unicode"/>
          <w:spacing w:val="12"/>
          <w:w w:val="95"/>
          <w:sz w:val="6"/>
          <w:szCs w:val="6"/>
        </w:rPr>
        <w:t xml:space="preserve"> </w:t>
      </w:r>
      <w:r w:rsidR="0070072F">
        <w:rPr>
          <w:rFonts w:ascii="Lucida Sans Unicode" w:hAnsi="Lucida Sans Unicode" w:cs="Lucida Sans Unicode"/>
          <w:w w:val="95"/>
          <w:sz w:val="6"/>
          <w:szCs w:val="6"/>
        </w:rPr>
        <w:t>20</w:t>
      </w:r>
      <w:r w:rsidR="0070072F">
        <w:rPr>
          <w:rFonts w:ascii="Lucida Sans Unicode" w:hAnsi="Lucida Sans Unicode" w:cs="Lucida Sans Unicode"/>
          <w:w w:val="95"/>
          <w:sz w:val="6"/>
          <w:szCs w:val="6"/>
        </w:rPr>
        <w:tab/>
        <w:t xml:space="preserve">30 </w:t>
      </w:r>
      <w:r w:rsidR="0070072F">
        <w:rPr>
          <w:rFonts w:ascii="Lucida Sans Unicode" w:hAnsi="Lucida Sans Unicode" w:cs="Lucida Sans Unicode"/>
          <w:spacing w:val="4"/>
          <w:w w:val="95"/>
          <w:sz w:val="6"/>
          <w:szCs w:val="6"/>
        </w:rPr>
        <w:t xml:space="preserve"> </w:t>
      </w:r>
      <w:r w:rsidR="0070072F">
        <w:rPr>
          <w:rFonts w:ascii="Lucida Sans Unicode" w:hAnsi="Lucida Sans Unicode" w:cs="Lucida Sans Unicode"/>
          <w:w w:val="95"/>
          <w:sz w:val="6"/>
          <w:szCs w:val="6"/>
        </w:rPr>
        <w:t xml:space="preserve">33        </w:t>
      </w:r>
      <w:r w:rsidR="0070072F">
        <w:rPr>
          <w:rFonts w:ascii="Lucida Sans Unicode" w:hAnsi="Lucida Sans Unicode" w:cs="Lucida Sans Unicode"/>
          <w:spacing w:val="12"/>
          <w:w w:val="95"/>
          <w:sz w:val="6"/>
          <w:szCs w:val="6"/>
        </w:rPr>
        <w:t xml:space="preserve"> </w:t>
      </w:r>
      <w:r w:rsidR="0070072F">
        <w:rPr>
          <w:rFonts w:ascii="Lucida Sans Unicode" w:hAnsi="Lucida Sans Unicode" w:cs="Lucida Sans Unicode"/>
          <w:w w:val="95"/>
          <w:sz w:val="6"/>
          <w:szCs w:val="6"/>
        </w:rPr>
        <w:t>40</w:t>
      </w:r>
      <w:r w:rsidR="0070072F">
        <w:rPr>
          <w:rFonts w:ascii="Lucida Sans Unicode" w:hAnsi="Lucida Sans Unicode" w:cs="Lucida Sans Unicode"/>
          <w:w w:val="95"/>
          <w:sz w:val="6"/>
          <w:szCs w:val="6"/>
        </w:rPr>
        <w:tab/>
        <w:t xml:space="preserve">50 </w:t>
      </w:r>
      <w:r w:rsidR="0070072F">
        <w:rPr>
          <w:rFonts w:ascii="Lucida Sans Unicode" w:hAnsi="Lucida Sans Unicode" w:cs="Lucida Sans Unicode"/>
          <w:spacing w:val="4"/>
          <w:w w:val="95"/>
          <w:sz w:val="6"/>
          <w:szCs w:val="6"/>
        </w:rPr>
        <w:t xml:space="preserve"> </w:t>
      </w:r>
      <w:r w:rsidR="0070072F">
        <w:rPr>
          <w:rFonts w:ascii="Lucida Sans Unicode" w:hAnsi="Lucida Sans Unicode" w:cs="Lucida Sans Unicode"/>
          <w:w w:val="95"/>
          <w:sz w:val="6"/>
          <w:szCs w:val="6"/>
        </w:rPr>
        <w:t xml:space="preserve">53        </w:t>
      </w:r>
      <w:r w:rsidR="0070072F">
        <w:rPr>
          <w:rFonts w:ascii="Lucida Sans Unicode" w:hAnsi="Lucida Sans Unicode" w:cs="Lucida Sans Unicode"/>
          <w:spacing w:val="12"/>
          <w:w w:val="95"/>
          <w:sz w:val="6"/>
          <w:szCs w:val="6"/>
        </w:rPr>
        <w:t xml:space="preserve"> </w:t>
      </w:r>
      <w:r w:rsidR="0070072F">
        <w:rPr>
          <w:rFonts w:ascii="Lucida Sans Unicode" w:hAnsi="Lucida Sans Unicode" w:cs="Lucida Sans Unicode"/>
          <w:w w:val="95"/>
          <w:sz w:val="6"/>
          <w:szCs w:val="6"/>
        </w:rPr>
        <w:t>60</w:t>
      </w:r>
      <w:r w:rsidR="0070072F">
        <w:rPr>
          <w:rFonts w:ascii="Lucida Sans Unicode" w:hAnsi="Lucida Sans Unicode" w:cs="Lucida Sans Unicode"/>
          <w:w w:val="95"/>
          <w:sz w:val="6"/>
          <w:szCs w:val="6"/>
        </w:rPr>
        <w:tab/>
        <w:t>70</w:t>
      </w:r>
      <w:r w:rsidR="0070072F">
        <w:rPr>
          <w:rFonts w:ascii="Lucida Sans Unicode" w:hAnsi="Lucida Sans Unicode" w:cs="Lucida Sans Unicode"/>
          <w:w w:val="95"/>
          <w:sz w:val="6"/>
          <w:szCs w:val="6"/>
        </w:rPr>
        <w:tab/>
        <w:t xml:space="preserve">80  83        </w:t>
      </w:r>
      <w:r w:rsidR="0070072F">
        <w:rPr>
          <w:rFonts w:ascii="Lucida Sans Unicode" w:hAnsi="Lucida Sans Unicode" w:cs="Lucida Sans Unicode"/>
          <w:spacing w:val="18"/>
          <w:w w:val="95"/>
          <w:sz w:val="6"/>
          <w:szCs w:val="6"/>
        </w:rPr>
        <w:t xml:space="preserve"> </w:t>
      </w:r>
      <w:r w:rsidR="0070072F">
        <w:rPr>
          <w:rFonts w:ascii="Lucida Sans Unicode" w:hAnsi="Lucida Sans Unicode" w:cs="Lucida Sans Unicode"/>
          <w:w w:val="95"/>
          <w:sz w:val="6"/>
          <w:szCs w:val="6"/>
        </w:rPr>
        <w:t xml:space="preserve">90  93       </w:t>
      </w:r>
      <w:r w:rsidR="0070072F">
        <w:rPr>
          <w:rFonts w:ascii="Lucida Sans Unicode" w:hAnsi="Lucida Sans Unicode" w:cs="Lucida Sans Unicode"/>
          <w:spacing w:val="15"/>
          <w:w w:val="95"/>
          <w:sz w:val="6"/>
          <w:szCs w:val="6"/>
        </w:rPr>
        <w:t xml:space="preserve"> </w:t>
      </w:r>
      <w:r w:rsidR="0070072F">
        <w:rPr>
          <w:rFonts w:ascii="Lucida Sans Unicode" w:hAnsi="Lucida Sans Unicode" w:cs="Lucida Sans Unicode"/>
          <w:w w:val="95"/>
          <w:sz w:val="6"/>
          <w:szCs w:val="6"/>
        </w:rPr>
        <w:t>100</w:t>
      </w:r>
    </w:p>
    <w:p w:rsidR="0070072F" w:rsidRDefault="0070072F">
      <w:pPr>
        <w:pStyle w:val="BodyText"/>
        <w:kinsoku w:val="0"/>
        <w:overflowPunct w:val="0"/>
        <w:spacing w:line="73" w:lineRule="exact"/>
        <w:ind w:left="976" w:right="1027"/>
        <w:jc w:val="center"/>
        <w:rPr>
          <w:rFonts w:ascii="Lucida Sans Unicode" w:hAnsi="Lucida Sans Unicode" w:cs="Lucida Sans Unicode"/>
          <w:w w:val="90"/>
          <w:sz w:val="6"/>
          <w:szCs w:val="6"/>
        </w:rPr>
      </w:pPr>
      <w:r>
        <w:rPr>
          <w:rFonts w:ascii="Lucida Sans Unicode" w:hAnsi="Lucida Sans Unicode" w:cs="Lucida Sans Unicode"/>
          <w:w w:val="90"/>
          <w:sz w:val="6"/>
          <w:szCs w:val="6"/>
        </w:rPr>
        <w:t>Time (Seconds)</w:t>
      </w:r>
    </w:p>
    <w:p w:rsidR="0070072F" w:rsidRDefault="0070072F">
      <w:pPr>
        <w:pStyle w:val="BodyText"/>
        <w:kinsoku w:val="0"/>
        <w:overflowPunct w:val="0"/>
        <w:rPr>
          <w:rFonts w:ascii="Lucida Sans Unicode" w:hAnsi="Lucida Sans Unicode" w:cs="Lucida Sans Unicode"/>
          <w:sz w:val="6"/>
          <w:szCs w:val="6"/>
        </w:rPr>
      </w:pPr>
    </w:p>
    <w:p w:rsidR="0070072F" w:rsidRDefault="0070072F">
      <w:pPr>
        <w:pStyle w:val="BodyText"/>
        <w:kinsoku w:val="0"/>
        <w:overflowPunct w:val="0"/>
        <w:spacing w:before="13"/>
        <w:rPr>
          <w:rFonts w:ascii="Lucida Sans Unicode" w:hAnsi="Lucida Sans Unicode" w:cs="Lucida Sans Unicode"/>
          <w:sz w:val="3"/>
          <w:szCs w:val="3"/>
        </w:rPr>
      </w:pPr>
    </w:p>
    <w:p w:rsidR="0070072F" w:rsidRDefault="0070072F">
      <w:pPr>
        <w:pStyle w:val="ListParagraph"/>
        <w:numPr>
          <w:ilvl w:val="1"/>
          <w:numId w:val="7"/>
        </w:numPr>
        <w:tabs>
          <w:tab w:val="left" w:pos="1106"/>
        </w:tabs>
        <w:kinsoku w:val="0"/>
        <w:overflowPunct w:val="0"/>
        <w:ind w:left="1105" w:right="168" w:hanging="272"/>
        <w:rPr>
          <w:sz w:val="18"/>
          <w:szCs w:val="18"/>
        </w:rPr>
      </w:pPr>
      <w:r>
        <w:rPr>
          <w:sz w:val="18"/>
          <w:szCs w:val="18"/>
        </w:rPr>
        <w:t>Non-uniform</w:t>
      </w:r>
      <w:r>
        <w:rPr>
          <w:spacing w:val="11"/>
          <w:sz w:val="18"/>
          <w:szCs w:val="18"/>
        </w:rPr>
        <w:t xml:space="preserve"> </w:t>
      </w:r>
      <w:r>
        <w:rPr>
          <w:sz w:val="18"/>
          <w:szCs w:val="18"/>
        </w:rPr>
        <w:t>demand</w:t>
      </w:r>
    </w:p>
    <w:p w:rsidR="0070072F" w:rsidRDefault="0070072F">
      <w:pPr>
        <w:pStyle w:val="BodyText"/>
        <w:kinsoku w:val="0"/>
        <w:overflowPunct w:val="0"/>
        <w:spacing w:before="6"/>
        <w:rPr>
          <w:sz w:val="25"/>
          <w:szCs w:val="25"/>
        </w:rPr>
      </w:pPr>
    </w:p>
    <w:p w:rsidR="0070072F" w:rsidRDefault="0070072F">
      <w:pPr>
        <w:pStyle w:val="BodyText"/>
        <w:kinsoku w:val="0"/>
        <w:overflowPunct w:val="0"/>
        <w:spacing w:before="1"/>
        <w:ind w:left="172"/>
        <w:jc w:val="center"/>
      </w:pPr>
      <w:r>
        <w:t>Fig. 8: Timing diagram</w:t>
      </w:r>
    </w:p>
    <w:p w:rsidR="0070072F" w:rsidRDefault="0070072F">
      <w:pPr>
        <w:pStyle w:val="BodyText"/>
        <w:kinsoku w:val="0"/>
        <w:overflowPunct w:val="0"/>
        <w:spacing w:before="83" w:line="220" w:lineRule="exact"/>
        <w:ind w:left="409" w:right="117"/>
        <w:jc w:val="both"/>
      </w:pPr>
      <w:r>
        <w:rPr>
          <w:sz w:val="24"/>
          <w:szCs w:val="24"/>
        </w:rPr>
        <w:br w:type="column"/>
      </w:r>
      <w:r>
        <w:lastRenderedPageBreak/>
        <w:t>environment and road users). Future investigations could be pursed to apply transfer learning to increase the learning speed of multi-agent scenarios. Enhancements to max-plus would   be a future direction; the messages exchange overhead could be minimized by exchanging only ones that</w:t>
      </w:r>
      <w:r>
        <w:rPr>
          <w:spacing w:val="2"/>
        </w:rPr>
        <w:t xml:space="preserve"> </w:t>
      </w:r>
      <w:r>
        <w:t>improve</w:t>
      </w:r>
      <w:r>
        <w:rPr>
          <w:spacing w:val="28"/>
        </w:rPr>
        <w:t xml:space="preserve"> </w:t>
      </w:r>
      <w:r>
        <w:t>system</w:t>
      </w:r>
      <w:r>
        <w:rPr>
          <w:w w:val="99"/>
        </w:rPr>
        <w:t xml:space="preserve"> </w:t>
      </w:r>
      <w:r>
        <w:t>performance.</w:t>
      </w:r>
    </w:p>
    <w:p w:rsidR="0070072F" w:rsidRDefault="0070072F">
      <w:pPr>
        <w:pStyle w:val="BodyText"/>
        <w:kinsoku w:val="0"/>
        <w:overflowPunct w:val="0"/>
        <w:spacing w:before="1"/>
        <w:rPr>
          <w:sz w:val="21"/>
          <w:szCs w:val="21"/>
        </w:rPr>
      </w:pPr>
    </w:p>
    <w:p w:rsidR="0070072F" w:rsidRDefault="0070072F">
      <w:pPr>
        <w:pStyle w:val="BodyText"/>
        <w:kinsoku w:val="0"/>
        <w:overflowPunct w:val="0"/>
        <w:ind w:left="2394" w:right="2102"/>
        <w:jc w:val="center"/>
        <w:rPr>
          <w:sz w:val="16"/>
          <w:szCs w:val="16"/>
        </w:rPr>
      </w:pPr>
      <w:r>
        <w:t>R</w:t>
      </w:r>
      <w:r>
        <w:rPr>
          <w:sz w:val="16"/>
          <w:szCs w:val="16"/>
        </w:rPr>
        <w:t>EFERENCES</w:t>
      </w:r>
    </w:p>
    <w:p w:rsidR="0070072F" w:rsidRDefault="0070072F">
      <w:pPr>
        <w:pStyle w:val="ListParagraph"/>
        <w:numPr>
          <w:ilvl w:val="1"/>
          <w:numId w:val="1"/>
        </w:numPr>
        <w:tabs>
          <w:tab w:val="left" w:pos="835"/>
        </w:tabs>
        <w:kinsoku w:val="0"/>
        <w:overflowPunct w:val="0"/>
        <w:spacing w:before="111" w:line="180" w:lineRule="exact"/>
        <w:ind w:right="115" w:hanging="345"/>
        <w:jc w:val="both"/>
        <w:rPr>
          <w:sz w:val="16"/>
          <w:szCs w:val="16"/>
        </w:rPr>
      </w:pPr>
      <w:r>
        <w:rPr>
          <w:sz w:val="16"/>
          <w:szCs w:val="16"/>
        </w:rPr>
        <w:t xml:space="preserve">A. Pizam </w:t>
      </w:r>
      <w:r>
        <w:rPr>
          <w:i/>
          <w:iCs/>
          <w:sz w:val="16"/>
          <w:szCs w:val="16"/>
        </w:rPr>
        <w:t>et al.</w:t>
      </w:r>
      <w:r>
        <w:rPr>
          <w:sz w:val="16"/>
          <w:szCs w:val="16"/>
        </w:rPr>
        <w:t xml:space="preserve">, “Life and tourism in the year 2050,” </w:t>
      </w:r>
      <w:r>
        <w:rPr>
          <w:i/>
          <w:iCs/>
          <w:sz w:val="16"/>
          <w:szCs w:val="16"/>
        </w:rPr>
        <w:t>International journal of hospitality management</w:t>
      </w:r>
      <w:r>
        <w:rPr>
          <w:sz w:val="16"/>
          <w:szCs w:val="16"/>
        </w:rPr>
        <w:t xml:space="preserve">, vol. 18, no. 4, pp. 331–343,   </w:t>
      </w:r>
      <w:r>
        <w:rPr>
          <w:spacing w:val="7"/>
          <w:sz w:val="16"/>
          <w:szCs w:val="16"/>
        </w:rPr>
        <w:t xml:space="preserve"> </w:t>
      </w:r>
      <w:r>
        <w:rPr>
          <w:sz w:val="16"/>
          <w:szCs w:val="16"/>
        </w:rPr>
        <w:t>1999.</w:t>
      </w:r>
    </w:p>
    <w:p w:rsidR="0070072F" w:rsidRDefault="0070072F">
      <w:pPr>
        <w:pStyle w:val="ListParagraph"/>
        <w:numPr>
          <w:ilvl w:val="1"/>
          <w:numId w:val="1"/>
        </w:numPr>
        <w:tabs>
          <w:tab w:val="left" w:pos="835"/>
        </w:tabs>
        <w:kinsoku w:val="0"/>
        <w:overflowPunct w:val="0"/>
        <w:spacing w:before="14" w:line="180" w:lineRule="exact"/>
        <w:ind w:right="117" w:hanging="345"/>
        <w:jc w:val="both"/>
        <w:rPr>
          <w:sz w:val="16"/>
          <w:szCs w:val="16"/>
        </w:rPr>
      </w:pPr>
      <w:r>
        <w:rPr>
          <w:sz w:val="16"/>
          <w:szCs w:val="16"/>
        </w:rPr>
        <w:t xml:space="preserve">L. Zhang, H. Li, and </w:t>
      </w:r>
      <w:r>
        <w:rPr>
          <w:spacing w:val="-9"/>
          <w:sz w:val="16"/>
          <w:szCs w:val="16"/>
        </w:rPr>
        <w:t xml:space="preserve">P. </w:t>
      </w:r>
      <w:r>
        <w:rPr>
          <w:sz w:val="16"/>
          <w:szCs w:val="16"/>
        </w:rPr>
        <w:t xml:space="preserve">D. Prevedouros, “Signal control for oversatu- rated intersections using fuzzy logic,” in </w:t>
      </w:r>
      <w:r>
        <w:rPr>
          <w:i/>
          <w:iCs/>
          <w:sz w:val="16"/>
          <w:szCs w:val="16"/>
        </w:rPr>
        <w:t>Transportation and Develop- ment Innovative Best Practices 2008</w:t>
      </w:r>
      <w:r>
        <w:rPr>
          <w:sz w:val="16"/>
          <w:szCs w:val="16"/>
        </w:rPr>
        <w:t xml:space="preserve">, 2008, pp.  </w:t>
      </w:r>
      <w:r>
        <w:rPr>
          <w:spacing w:val="7"/>
          <w:sz w:val="16"/>
          <w:szCs w:val="16"/>
        </w:rPr>
        <w:t xml:space="preserve"> </w:t>
      </w:r>
      <w:r>
        <w:rPr>
          <w:sz w:val="16"/>
          <w:szCs w:val="16"/>
        </w:rPr>
        <w:t>179–184.</w:t>
      </w:r>
    </w:p>
    <w:p w:rsidR="0070072F" w:rsidRDefault="0070072F">
      <w:pPr>
        <w:pStyle w:val="ListParagraph"/>
        <w:numPr>
          <w:ilvl w:val="1"/>
          <w:numId w:val="1"/>
        </w:numPr>
        <w:tabs>
          <w:tab w:val="left" w:pos="835"/>
        </w:tabs>
        <w:kinsoku w:val="0"/>
        <w:overflowPunct w:val="0"/>
        <w:spacing w:before="49" w:line="180" w:lineRule="exact"/>
        <w:ind w:right="116" w:hanging="345"/>
        <w:jc w:val="both"/>
        <w:rPr>
          <w:sz w:val="16"/>
          <w:szCs w:val="16"/>
        </w:rPr>
      </w:pPr>
      <w:r>
        <w:rPr>
          <w:spacing w:val="-9"/>
          <w:sz w:val="16"/>
          <w:szCs w:val="16"/>
        </w:rPr>
        <w:t xml:space="preserve">P. </w:t>
      </w:r>
      <w:r>
        <w:rPr>
          <w:sz w:val="16"/>
          <w:szCs w:val="16"/>
        </w:rPr>
        <w:t xml:space="preserve">Lowrie, “Scats, sydney co-ordinated adaptive traffic system: A traffic responsive method of controlling urban traffic,” Roads and Traffic Authority </w:t>
      </w:r>
      <w:r>
        <w:rPr>
          <w:spacing w:val="-4"/>
          <w:sz w:val="16"/>
          <w:szCs w:val="16"/>
        </w:rPr>
        <w:t xml:space="preserve">NSW,  </w:t>
      </w:r>
      <w:r>
        <w:rPr>
          <w:spacing w:val="-3"/>
          <w:sz w:val="16"/>
          <w:szCs w:val="16"/>
        </w:rPr>
        <w:t xml:space="preserve">Tech. </w:t>
      </w:r>
      <w:r>
        <w:rPr>
          <w:sz w:val="16"/>
          <w:szCs w:val="16"/>
        </w:rPr>
        <w:t>Rep.,</w:t>
      </w:r>
      <w:r>
        <w:rPr>
          <w:spacing w:val="27"/>
          <w:sz w:val="16"/>
          <w:szCs w:val="16"/>
        </w:rPr>
        <w:t xml:space="preserve"> </w:t>
      </w:r>
      <w:r>
        <w:rPr>
          <w:sz w:val="16"/>
          <w:szCs w:val="16"/>
        </w:rPr>
        <w:t>1990.</w:t>
      </w:r>
    </w:p>
    <w:p w:rsidR="0070072F" w:rsidRDefault="0070072F">
      <w:pPr>
        <w:pStyle w:val="ListParagraph"/>
        <w:numPr>
          <w:ilvl w:val="1"/>
          <w:numId w:val="1"/>
        </w:numPr>
        <w:tabs>
          <w:tab w:val="left" w:pos="835"/>
        </w:tabs>
        <w:kinsoku w:val="0"/>
        <w:overflowPunct w:val="0"/>
        <w:spacing w:before="49" w:line="180" w:lineRule="exact"/>
        <w:ind w:right="116" w:hanging="345"/>
        <w:jc w:val="both"/>
        <w:rPr>
          <w:sz w:val="16"/>
          <w:szCs w:val="16"/>
        </w:rPr>
      </w:pPr>
      <w:r>
        <w:rPr>
          <w:spacing w:val="-9"/>
          <w:sz w:val="16"/>
          <w:szCs w:val="16"/>
        </w:rPr>
        <w:t xml:space="preserve">P. </w:t>
      </w:r>
      <w:r>
        <w:rPr>
          <w:sz w:val="16"/>
          <w:szCs w:val="16"/>
        </w:rPr>
        <w:t xml:space="preserve">Hunt, D. Robertson, R. Bretherton, and R. Winton, “Scoot-a traffic responsive method of coordinating signals,” </w:t>
      </w:r>
      <w:r>
        <w:rPr>
          <w:spacing w:val="-3"/>
          <w:sz w:val="16"/>
          <w:szCs w:val="16"/>
        </w:rPr>
        <w:t xml:space="preserve">Tech. </w:t>
      </w:r>
      <w:r>
        <w:rPr>
          <w:sz w:val="16"/>
          <w:szCs w:val="16"/>
        </w:rPr>
        <w:t xml:space="preserve">Rep., </w:t>
      </w:r>
      <w:r>
        <w:rPr>
          <w:spacing w:val="38"/>
          <w:sz w:val="16"/>
          <w:szCs w:val="16"/>
        </w:rPr>
        <w:t xml:space="preserve"> </w:t>
      </w:r>
      <w:r>
        <w:rPr>
          <w:sz w:val="16"/>
          <w:szCs w:val="16"/>
        </w:rPr>
        <w:t>1981.</w:t>
      </w:r>
    </w:p>
    <w:p w:rsidR="0070072F" w:rsidRDefault="0070072F">
      <w:pPr>
        <w:pStyle w:val="ListParagraph"/>
        <w:numPr>
          <w:ilvl w:val="1"/>
          <w:numId w:val="1"/>
        </w:numPr>
        <w:tabs>
          <w:tab w:val="left" w:pos="835"/>
        </w:tabs>
        <w:kinsoku w:val="0"/>
        <w:overflowPunct w:val="0"/>
        <w:spacing w:before="49" w:line="180" w:lineRule="exact"/>
        <w:ind w:right="115" w:hanging="345"/>
        <w:jc w:val="both"/>
        <w:rPr>
          <w:sz w:val="16"/>
          <w:szCs w:val="16"/>
        </w:rPr>
      </w:pPr>
      <w:r>
        <w:rPr>
          <w:sz w:val="16"/>
          <w:szCs w:val="16"/>
        </w:rPr>
        <w:t xml:space="preserve">K. Fehon, </w:t>
      </w:r>
      <w:r>
        <w:rPr>
          <w:spacing w:val="-3"/>
          <w:sz w:val="16"/>
          <w:szCs w:val="16"/>
        </w:rPr>
        <w:t xml:space="preserve">“Adaptive </w:t>
      </w:r>
      <w:r>
        <w:rPr>
          <w:sz w:val="16"/>
          <w:szCs w:val="16"/>
        </w:rPr>
        <w:t xml:space="preserve">traffic signals are we missing the boat,” </w:t>
      </w:r>
      <w:r>
        <w:rPr>
          <w:i/>
          <w:iCs/>
          <w:sz w:val="16"/>
          <w:szCs w:val="16"/>
        </w:rPr>
        <w:t>ITE District</w:t>
      </w:r>
      <w:r>
        <w:rPr>
          <w:sz w:val="16"/>
          <w:szCs w:val="16"/>
        </w:rPr>
        <w:t>, vol. 6,</w:t>
      </w:r>
      <w:r>
        <w:rPr>
          <w:spacing w:val="36"/>
          <w:sz w:val="16"/>
          <w:szCs w:val="16"/>
        </w:rPr>
        <w:t xml:space="preserve"> </w:t>
      </w:r>
      <w:r>
        <w:rPr>
          <w:sz w:val="16"/>
          <w:szCs w:val="16"/>
        </w:rPr>
        <w:t>2004.</w:t>
      </w:r>
    </w:p>
    <w:p w:rsidR="0070072F" w:rsidRDefault="0070072F">
      <w:pPr>
        <w:pStyle w:val="ListParagraph"/>
        <w:numPr>
          <w:ilvl w:val="1"/>
          <w:numId w:val="1"/>
        </w:numPr>
        <w:tabs>
          <w:tab w:val="left" w:pos="835"/>
        </w:tabs>
        <w:kinsoku w:val="0"/>
        <w:overflowPunct w:val="0"/>
        <w:spacing w:before="49" w:line="180" w:lineRule="exact"/>
        <w:ind w:right="115" w:hanging="345"/>
        <w:jc w:val="both"/>
        <w:rPr>
          <w:sz w:val="16"/>
          <w:szCs w:val="16"/>
        </w:rPr>
      </w:pPr>
      <w:r>
        <w:rPr>
          <w:sz w:val="16"/>
          <w:szCs w:val="16"/>
        </w:rPr>
        <w:t xml:space="preserve">R. Cunningham, A. Garg, </w:t>
      </w:r>
      <w:r>
        <w:rPr>
          <w:spacing w:val="-11"/>
          <w:sz w:val="16"/>
          <w:szCs w:val="16"/>
        </w:rPr>
        <w:t xml:space="preserve">V. </w:t>
      </w:r>
      <w:r>
        <w:rPr>
          <w:sz w:val="16"/>
          <w:szCs w:val="16"/>
        </w:rPr>
        <w:t xml:space="preserve">Cahill </w:t>
      </w:r>
      <w:r>
        <w:rPr>
          <w:i/>
          <w:iCs/>
          <w:sz w:val="16"/>
          <w:szCs w:val="16"/>
        </w:rPr>
        <w:t>et al.</w:t>
      </w:r>
      <w:r>
        <w:rPr>
          <w:sz w:val="16"/>
          <w:szCs w:val="16"/>
        </w:rPr>
        <w:t xml:space="preserve">, </w:t>
      </w:r>
      <w:r>
        <w:rPr>
          <w:spacing w:val="-7"/>
          <w:sz w:val="16"/>
          <w:szCs w:val="16"/>
        </w:rPr>
        <w:t>“A</w:t>
      </w:r>
      <w:r>
        <w:rPr>
          <w:spacing w:val="26"/>
          <w:sz w:val="16"/>
          <w:szCs w:val="16"/>
        </w:rPr>
        <w:t xml:space="preserve"> </w:t>
      </w:r>
      <w:r>
        <w:rPr>
          <w:sz w:val="16"/>
          <w:szCs w:val="16"/>
        </w:rPr>
        <w:t xml:space="preserve">collaborative rein- forcement learning approach  to  urban  traffic  control  optimization,”  in </w:t>
      </w:r>
      <w:r>
        <w:rPr>
          <w:i/>
          <w:iCs/>
          <w:sz w:val="16"/>
          <w:szCs w:val="16"/>
        </w:rPr>
        <w:t xml:space="preserve">IEEE/WIC/ACM International Conference on </w:t>
      </w:r>
      <w:r>
        <w:rPr>
          <w:i/>
          <w:iCs/>
          <w:spacing w:val="-5"/>
          <w:sz w:val="16"/>
          <w:szCs w:val="16"/>
        </w:rPr>
        <w:t xml:space="preserve">Web </w:t>
      </w:r>
      <w:r>
        <w:rPr>
          <w:i/>
          <w:iCs/>
          <w:sz w:val="16"/>
          <w:szCs w:val="16"/>
        </w:rPr>
        <w:t xml:space="preserve">Intelligence and Intelligent Agent </w:t>
      </w:r>
      <w:r>
        <w:rPr>
          <w:i/>
          <w:iCs/>
          <w:spacing w:val="-3"/>
          <w:sz w:val="16"/>
          <w:szCs w:val="16"/>
        </w:rPr>
        <w:t xml:space="preserve">Technology, </w:t>
      </w:r>
      <w:r>
        <w:rPr>
          <w:i/>
          <w:iCs/>
          <w:sz w:val="16"/>
          <w:szCs w:val="16"/>
        </w:rPr>
        <w:t>2008. WI-IAT’08.</w:t>
      </w:r>
      <w:r>
        <w:rPr>
          <w:sz w:val="16"/>
          <w:szCs w:val="16"/>
        </w:rPr>
        <w:t>, vol. 2.  IEEE, 2008,  pp.</w:t>
      </w:r>
      <w:r>
        <w:rPr>
          <w:spacing w:val="12"/>
          <w:sz w:val="16"/>
          <w:szCs w:val="16"/>
        </w:rPr>
        <w:t xml:space="preserve"> </w:t>
      </w:r>
      <w:r>
        <w:rPr>
          <w:sz w:val="16"/>
          <w:szCs w:val="16"/>
        </w:rPr>
        <w:t>560–566.</w:t>
      </w:r>
    </w:p>
    <w:p w:rsidR="0070072F" w:rsidRDefault="0070072F">
      <w:pPr>
        <w:pStyle w:val="ListParagraph"/>
        <w:numPr>
          <w:ilvl w:val="1"/>
          <w:numId w:val="1"/>
        </w:numPr>
        <w:tabs>
          <w:tab w:val="left" w:pos="835"/>
        </w:tabs>
        <w:kinsoku w:val="0"/>
        <w:overflowPunct w:val="0"/>
        <w:spacing w:before="43" w:line="181" w:lineRule="exact"/>
        <w:ind w:hanging="345"/>
        <w:rPr>
          <w:sz w:val="16"/>
          <w:szCs w:val="16"/>
        </w:rPr>
      </w:pPr>
      <w:r>
        <w:rPr>
          <w:sz w:val="16"/>
          <w:szCs w:val="16"/>
        </w:rPr>
        <w:t xml:space="preserve">K.-L. A. </w:t>
      </w:r>
      <w:r>
        <w:rPr>
          <w:spacing w:val="-4"/>
          <w:sz w:val="16"/>
          <w:szCs w:val="16"/>
        </w:rPr>
        <w:t xml:space="preserve">Yau,  </w:t>
      </w:r>
      <w:r>
        <w:rPr>
          <w:sz w:val="16"/>
          <w:szCs w:val="16"/>
        </w:rPr>
        <w:t xml:space="preserve">J. Qadir, H. L. Khoo, M. H. Ling, and   </w:t>
      </w:r>
      <w:r>
        <w:rPr>
          <w:spacing w:val="9"/>
          <w:sz w:val="16"/>
          <w:szCs w:val="16"/>
        </w:rPr>
        <w:t xml:space="preserve"> </w:t>
      </w:r>
      <w:r>
        <w:rPr>
          <w:spacing w:val="-9"/>
          <w:sz w:val="16"/>
          <w:szCs w:val="16"/>
        </w:rPr>
        <w:t xml:space="preserve">P.  </w:t>
      </w:r>
      <w:r>
        <w:rPr>
          <w:sz w:val="16"/>
          <w:szCs w:val="16"/>
        </w:rPr>
        <w:t>Komisarczuk,</w:t>
      </w:r>
    </w:p>
    <w:p w:rsidR="0070072F" w:rsidRDefault="0070072F">
      <w:pPr>
        <w:pStyle w:val="ListParagraph"/>
        <w:numPr>
          <w:ilvl w:val="1"/>
          <w:numId w:val="1"/>
        </w:numPr>
        <w:tabs>
          <w:tab w:val="left" w:pos="835"/>
        </w:tabs>
        <w:kinsoku w:val="0"/>
        <w:overflowPunct w:val="0"/>
        <w:spacing w:before="43" w:line="181" w:lineRule="exact"/>
        <w:ind w:hanging="345"/>
        <w:rPr>
          <w:sz w:val="16"/>
          <w:szCs w:val="16"/>
        </w:rPr>
        <w:sectPr w:rsidR="0070072F">
          <w:pgSz w:w="12240" w:h="15840"/>
          <w:pgMar w:top="1040" w:right="700" w:bottom="280" w:left="860" w:header="720" w:footer="720" w:gutter="0"/>
          <w:cols w:num="3" w:space="720" w:equalWidth="0">
            <w:col w:w="671" w:space="40"/>
            <w:col w:w="3687" w:space="713"/>
            <w:col w:w="5569"/>
          </w:cols>
          <w:noEndnote/>
        </w:sectPr>
      </w:pPr>
    </w:p>
    <w:p w:rsidR="0070072F" w:rsidRDefault="0070072F">
      <w:pPr>
        <w:pStyle w:val="BodyText"/>
        <w:kinsoku w:val="0"/>
        <w:overflowPunct w:val="0"/>
        <w:spacing w:before="21" w:line="220" w:lineRule="exact"/>
        <w:ind w:left="119"/>
      </w:pPr>
      <w:r>
        <w:lastRenderedPageBreak/>
        <w:t>TABLE III: Comparison of Sparse methods in terms of tele- ports count</w:t>
      </w:r>
    </w:p>
    <w:p w:rsidR="0070072F" w:rsidRDefault="00F47BC9">
      <w:pPr>
        <w:pStyle w:val="BodyText"/>
        <w:kinsoku w:val="0"/>
        <w:overflowPunct w:val="0"/>
        <w:spacing w:before="10"/>
        <w:rPr>
          <w:sz w:val="10"/>
          <w:szCs w:val="10"/>
        </w:rPr>
      </w:pPr>
      <w:r>
        <w:rPr>
          <w:noProof/>
        </w:rPr>
        <mc:AlternateContent>
          <mc:Choice Requires="wps">
            <w:drawing>
              <wp:anchor distT="0" distB="0" distL="0" distR="0" simplePos="0" relativeHeight="251710976" behindDoc="0" locked="0" layoutInCell="0" allowOverlap="1">
                <wp:simplePos x="0" y="0"/>
                <wp:positionH relativeFrom="page">
                  <wp:posOffset>951230</wp:posOffset>
                </wp:positionH>
                <wp:positionV relativeFrom="paragraph">
                  <wp:posOffset>106680</wp:posOffset>
                </wp:positionV>
                <wp:extent cx="2542540" cy="12700"/>
                <wp:effectExtent l="0" t="0" r="0" b="0"/>
                <wp:wrapTopAndBottom/>
                <wp:docPr id="5" name="Freeform 16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2540" cy="12700"/>
                        </a:xfrm>
                        <a:custGeom>
                          <a:avLst/>
                          <a:gdLst>
                            <a:gd name="T0" fmla="*/ 0 w 4004"/>
                            <a:gd name="T1" fmla="*/ 0 h 20"/>
                            <a:gd name="T2" fmla="*/ 4003 w 4004"/>
                            <a:gd name="T3" fmla="*/ 0 h 20"/>
                          </a:gdLst>
                          <a:ahLst/>
                          <a:cxnLst>
                            <a:cxn ang="0">
                              <a:pos x="T0" y="T1"/>
                            </a:cxn>
                            <a:cxn ang="0">
                              <a:pos x="T2" y="T3"/>
                            </a:cxn>
                          </a:cxnLst>
                          <a:rect l="0" t="0" r="r" b="b"/>
                          <a:pathLst>
                            <a:path w="4004" h="20">
                              <a:moveTo>
                                <a:pt x="0" y="0"/>
                              </a:moveTo>
                              <a:lnTo>
                                <a:pt x="4003"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A075E39" id="Freeform 1689" o:spid="_x0000_s1026" style="position:absolute;left:0;text-align:left;z-index:251710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points="74.9pt,8.4pt,275.05pt,8.4pt" coordsize="40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" o:allowincell="f" filled="f" strokeweight=".14039mm">
                <v:path arrowok="t" o:connecttype="custom" o:connectlocs="0,0;2541905,0" o:connectangles="0,0"/>
                <w10:wrap type="topAndBottom" anchorx="page"/>
              </v:polyline>
            </w:pict>
          </mc:Fallback>
        </mc:AlternateContent>
      </w:r>
    </w:p>
    <w:p w:rsidR="0070072F" w:rsidRDefault="0070072F">
      <w:pPr>
        <w:pStyle w:val="BodyText"/>
        <w:tabs>
          <w:tab w:val="left" w:pos="1673"/>
          <w:tab w:val="left" w:pos="2779"/>
          <w:tab w:val="left" w:pos="3584"/>
        </w:tabs>
        <w:kinsoku w:val="0"/>
        <w:overflowPunct w:val="0"/>
        <w:ind w:left="638"/>
        <w:rPr>
          <w:w w:val="99"/>
          <w:sz w:val="14"/>
          <w:szCs w:val="14"/>
        </w:rPr>
      </w:pPr>
      <w:r>
        <w:rPr>
          <w:w w:val="99"/>
          <w:sz w:val="14"/>
          <w:szCs w:val="14"/>
          <w:u w:val="single"/>
        </w:rPr>
        <w:t xml:space="preserve"> </w:t>
      </w:r>
      <w:r>
        <w:rPr>
          <w:sz w:val="14"/>
          <w:szCs w:val="14"/>
          <w:u w:val="single"/>
        </w:rPr>
        <w:t xml:space="preserve"> </w:t>
      </w:r>
      <w:r>
        <w:rPr>
          <w:spacing w:val="14"/>
          <w:sz w:val="14"/>
          <w:szCs w:val="14"/>
          <w:u w:val="single"/>
        </w:rPr>
        <w:t xml:space="preserve"> </w:t>
      </w:r>
      <w:r>
        <w:rPr>
          <w:b/>
          <w:bCs/>
          <w:sz w:val="14"/>
          <w:szCs w:val="14"/>
          <w:u w:val="single"/>
        </w:rPr>
        <w:t>Network</w:t>
      </w:r>
      <w:r>
        <w:rPr>
          <w:b/>
          <w:bCs/>
          <w:sz w:val="14"/>
          <w:szCs w:val="14"/>
          <w:u w:val="single"/>
        </w:rPr>
        <w:tab/>
        <w:t>Vehicles</w:t>
      </w:r>
      <w:r>
        <w:rPr>
          <w:b/>
          <w:bCs/>
          <w:spacing w:val="10"/>
          <w:sz w:val="14"/>
          <w:szCs w:val="14"/>
          <w:u w:val="single"/>
        </w:rPr>
        <w:t xml:space="preserve"> </w:t>
      </w:r>
      <w:r>
        <w:rPr>
          <w:b/>
          <w:bCs/>
          <w:sz w:val="14"/>
          <w:szCs w:val="14"/>
          <w:u w:val="single"/>
        </w:rPr>
        <w:t>count</w:t>
      </w:r>
      <w:r>
        <w:rPr>
          <w:b/>
          <w:bCs/>
          <w:sz w:val="14"/>
          <w:szCs w:val="14"/>
          <w:u w:val="single"/>
        </w:rPr>
        <w:tab/>
        <w:t>Method</w:t>
      </w:r>
      <w:r>
        <w:rPr>
          <w:b/>
          <w:bCs/>
          <w:sz w:val="14"/>
          <w:szCs w:val="14"/>
          <w:u w:val="single"/>
        </w:rPr>
        <w:tab/>
        <w:t>Teleports count</w:t>
      </w:r>
      <w:r>
        <w:rPr>
          <w:b/>
          <w:bCs/>
          <w:spacing w:val="14"/>
          <w:sz w:val="14"/>
          <w:szCs w:val="14"/>
          <w:u w:val="single"/>
        </w:rPr>
        <w:t xml:space="preserve"> </w:t>
      </w:r>
    </w:p>
    <w:p w:rsidR="0070072F" w:rsidRDefault="0070072F">
      <w:pPr>
        <w:pStyle w:val="BodyText"/>
        <w:tabs>
          <w:tab w:val="left" w:pos="3584"/>
        </w:tabs>
        <w:kinsoku w:val="0"/>
        <w:overflowPunct w:val="0"/>
        <w:spacing w:before="6" w:line="149" w:lineRule="exact"/>
        <w:ind w:left="2779"/>
        <w:rPr>
          <w:sz w:val="14"/>
          <w:szCs w:val="14"/>
        </w:rPr>
      </w:pPr>
      <w:r>
        <w:rPr>
          <w:sz w:val="14"/>
          <w:szCs w:val="14"/>
        </w:rPr>
        <w:t>SparseQ</w:t>
      </w:r>
      <w:r>
        <w:rPr>
          <w:sz w:val="14"/>
          <w:szCs w:val="14"/>
        </w:rPr>
        <w:tab/>
        <w:t>1827</w:t>
      </w:r>
    </w:p>
    <w:p w:rsidR="0070072F" w:rsidRDefault="0070072F">
      <w:pPr>
        <w:pStyle w:val="BodyText"/>
        <w:tabs>
          <w:tab w:val="left" w:pos="1673"/>
          <w:tab w:val="left" w:pos="2779"/>
          <w:tab w:val="left" w:pos="3584"/>
          <w:tab w:val="left" w:pos="4642"/>
        </w:tabs>
        <w:kinsoku w:val="0"/>
        <w:overflowPunct w:val="0"/>
        <w:spacing w:line="180" w:lineRule="exact"/>
        <w:ind w:left="638"/>
        <w:rPr>
          <w:w w:val="99"/>
          <w:sz w:val="14"/>
          <w:szCs w:val="14"/>
        </w:rPr>
      </w:pPr>
      <w:r>
        <w:rPr>
          <w:w w:val="99"/>
          <w:sz w:val="14"/>
          <w:szCs w:val="14"/>
          <w:u w:val="single"/>
        </w:rPr>
        <w:t xml:space="preserve"> </w:t>
      </w:r>
      <w:r>
        <w:rPr>
          <w:sz w:val="14"/>
          <w:szCs w:val="14"/>
          <w:u w:val="single"/>
        </w:rPr>
        <w:t xml:space="preserve"> </w:t>
      </w:r>
      <w:r>
        <w:rPr>
          <w:spacing w:val="14"/>
          <w:sz w:val="14"/>
          <w:szCs w:val="14"/>
          <w:u w:val="single"/>
        </w:rPr>
        <w:t xml:space="preserve"> </w:t>
      </w:r>
      <w:r>
        <w:rPr>
          <w:sz w:val="14"/>
          <w:szCs w:val="14"/>
          <w:u w:val="single"/>
        </w:rPr>
        <w:t>Four</w:t>
      </w:r>
      <w:r>
        <w:rPr>
          <w:spacing w:val="11"/>
          <w:sz w:val="14"/>
          <w:szCs w:val="14"/>
          <w:u w:val="single"/>
        </w:rPr>
        <w:t xml:space="preserve"> </w:t>
      </w:r>
      <w:r>
        <w:rPr>
          <w:sz w:val="14"/>
          <w:szCs w:val="14"/>
          <w:u w:val="single"/>
        </w:rPr>
        <w:t>agents</w:t>
      </w:r>
      <w:r>
        <w:rPr>
          <w:sz w:val="14"/>
          <w:szCs w:val="14"/>
          <w:u w:val="single"/>
        </w:rPr>
        <w:tab/>
      </w:r>
      <w:r>
        <w:rPr>
          <w:rFonts w:ascii="Lucida Sans Unicode" w:hAnsi="Lucida Sans Unicode" w:cs="Lucida Sans Unicode"/>
          <w:sz w:val="14"/>
          <w:szCs w:val="14"/>
          <w:u w:val="single"/>
        </w:rPr>
        <w:t>≈</w:t>
      </w:r>
      <w:r>
        <w:rPr>
          <w:rFonts w:ascii="Lucida Sans Unicode" w:hAnsi="Lucida Sans Unicode" w:cs="Lucida Sans Unicode"/>
          <w:spacing w:val="8"/>
          <w:sz w:val="14"/>
          <w:szCs w:val="14"/>
          <w:u w:val="single"/>
        </w:rPr>
        <w:t xml:space="preserve"> </w:t>
      </w:r>
      <w:r>
        <w:rPr>
          <w:rFonts w:ascii="Verdana" w:hAnsi="Verdana" w:cs="Verdana"/>
          <w:sz w:val="14"/>
          <w:szCs w:val="14"/>
          <w:u w:val="single"/>
        </w:rPr>
        <w:t>4</w:t>
      </w:r>
      <w:r>
        <w:rPr>
          <w:rFonts w:ascii="Arial" w:hAnsi="Arial" w:cs="Arial"/>
          <w:i/>
          <w:iCs/>
          <w:sz w:val="14"/>
          <w:szCs w:val="14"/>
          <w:u w:val="single"/>
        </w:rPr>
        <w:t>.</w:t>
      </w:r>
      <w:r>
        <w:rPr>
          <w:rFonts w:ascii="Verdana" w:hAnsi="Verdana" w:cs="Verdana"/>
          <w:sz w:val="14"/>
          <w:szCs w:val="14"/>
          <w:u w:val="single"/>
        </w:rPr>
        <w:t>6</w:t>
      </w:r>
      <w:r>
        <w:rPr>
          <w:rFonts w:ascii="Arial" w:hAnsi="Arial" w:cs="Arial"/>
          <w:i/>
          <w:iCs/>
          <w:sz w:val="14"/>
          <w:szCs w:val="14"/>
          <w:u w:val="single"/>
        </w:rPr>
        <w:t>m</w:t>
      </w:r>
      <w:r>
        <w:rPr>
          <w:rFonts w:ascii="Arial" w:hAnsi="Arial" w:cs="Arial"/>
          <w:i/>
          <w:iCs/>
          <w:sz w:val="14"/>
          <w:szCs w:val="14"/>
          <w:u w:val="single"/>
        </w:rPr>
        <w:tab/>
      </w:r>
      <w:r>
        <w:rPr>
          <w:sz w:val="14"/>
          <w:szCs w:val="14"/>
          <w:u w:val="single"/>
        </w:rPr>
        <w:t>RSparseQ</w:t>
      </w:r>
      <w:r>
        <w:rPr>
          <w:sz w:val="14"/>
          <w:szCs w:val="14"/>
          <w:u w:val="single"/>
        </w:rPr>
        <w:tab/>
        <w:t>0</w:t>
      </w:r>
      <w:r>
        <w:rPr>
          <w:sz w:val="14"/>
          <w:szCs w:val="14"/>
          <w:u w:val="single"/>
        </w:rPr>
        <w:tab/>
      </w:r>
    </w:p>
    <w:p w:rsidR="0070072F" w:rsidRDefault="0070072F">
      <w:pPr>
        <w:pStyle w:val="BodyText"/>
        <w:kinsoku w:val="0"/>
        <w:overflowPunct w:val="0"/>
        <w:spacing w:before="3" w:line="180" w:lineRule="exact"/>
        <w:ind w:left="464" w:right="115"/>
        <w:jc w:val="both"/>
        <w:rPr>
          <w:sz w:val="16"/>
          <w:szCs w:val="16"/>
        </w:rPr>
      </w:pPr>
      <w:r>
        <w:rPr>
          <w:sz w:val="24"/>
          <w:szCs w:val="24"/>
        </w:rPr>
        <w:br w:type="column"/>
      </w:r>
      <w:r>
        <w:rPr>
          <w:sz w:val="16"/>
          <w:szCs w:val="16"/>
        </w:rPr>
        <w:lastRenderedPageBreak/>
        <w:t xml:space="preserve">“A survey on reinforcement learning models and algorithms for traffic signal control,” </w:t>
      </w:r>
      <w:r>
        <w:rPr>
          <w:i/>
          <w:iCs/>
          <w:sz w:val="16"/>
          <w:szCs w:val="16"/>
        </w:rPr>
        <w:t>ACM Computing Surveys (CSUR)</w:t>
      </w:r>
      <w:r>
        <w:rPr>
          <w:sz w:val="16"/>
          <w:szCs w:val="16"/>
        </w:rPr>
        <w:t>, vol. 50, no. 3, p. 34, 2017.</w:t>
      </w:r>
    </w:p>
    <w:p w:rsidR="0070072F" w:rsidRDefault="0070072F">
      <w:pPr>
        <w:pStyle w:val="ListParagraph"/>
        <w:numPr>
          <w:ilvl w:val="1"/>
          <w:numId w:val="1"/>
        </w:numPr>
        <w:tabs>
          <w:tab w:val="left" w:pos="465"/>
        </w:tabs>
        <w:kinsoku w:val="0"/>
        <w:overflowPunct w:val="0"/>
        <w:spacing w:before="49" w:line="180" w:lineRule="exact"/>
        <w:ind w:left="464" w:right="116" w:hanging="345"/>
        <w:rPr>
          <w:sz w:val="16"/>
          <w:szCs w:val="16"/>
        </w:rPr>
      </w:pPr>
      <w:r>
        <w:rPr>
          <w:sz w:val="16"/>
          <w:szCs w:val="16"/>
        </w:rPr>
        <w:t>C. J. C. H. Watkins, “Learning from delayed rewards,” Ph.D. disserta- tion, King’s College, Cambridge,</w:t>
      </w:r>
      <w:r>
        <w:rPr>
          <w:spacing w:val="39"/>
          <w:sz w:val="16"/>
          <w:szCs w:val="16"/>
        </w:rPr>
        <w:t xml:space="preserve"> </w:t>
      </w:r>
      <w:r>
        <w:rPr>
          <w:sz w:val="16"/>
          <w:szCs w:val="16"/>
        </w:rPr>
        <w:t>1989.</w:t>
      </w:r>
    </w:p>
    <w:p w:rsidR="0070072F" w:rsidRDefault="0070072F">
      <w:pPr>
        <w:pStyle w:val="ListParagraph"/>
        <w:numPr>
          <w:ilvl w:val="1"/>
          <w:numId w:val="1"/>
        </w:numPr>
        <w:tabs>
          <w:tab w:val="left" w:pos="465"/>
        </w:tabs>
        <w:kinsoku w:val="0"/>
        <w:overflowPunct w:val="0"/>
        <w:spacing w:before="43" w:line="115" w:lineRule="exact"/>
        <w:ind w:left="464" w:hanging="345"/>
        <w:rPr>
          <w:sz w:val="16"/>
          <w:szCs w:val="16"/>
        </w:rPr>
      </w:pPr>
      <w:r>
        <w:rPr>
          <w:sz w:val="16"/>
          <w:szCs w:val="16"/>
        </w:rPr>
        <w:t xml:space="preserve">C. Guestrin, M. Lagoudakis, and R. Parr, “Coordinated   </w:t>
      </w:r>
      <w:r>
        <w:rPr>
          <w:spacing w:val="23"/>
          <w:sz w:val="16"/>
          <w:szCs w:val="16"/>
        </w:rPr>
        <w:t xml:space="preserve"> </w:t>
      </w:r>
      <w:r>
        <w:rPr>
          <w:sz w:val="16"/>
          <w:szCs w:val="16"/>
        </w:rPr>
        <w:t>reinforcement</w:t>
      </w:r>
    </w:p>
    <w:p w:rsidR="0070072F" w:rsidRDefault="0070072F">
      <w:pPr>
        <w:pStyle w:val="ListParagraph"/>
        <w:numPr>
          <w:ilvl w:val="1"/>
          <w:numId w:val="1"/>
        </w:numPr>
        <w:tabs>
          <w:tab w:val="left" w:pos="465"/>
        </w:tabs>
        <w:kinsoku w:val="0"/>
        <w:overflowPunct w:val="0"/>
        <w:spacing w:before="43" w:line="115" w:lineRule="exact"/>
        <w:ind w:left="464" w:hanging="345"/>
        <w:rPr>
          <w:sz w:val="16"/>
          <w:szCs w:val="16"/>
        </w:rPr>
        <w:sectPr w:rsidR="0070072F">
          <w:type w:val="continuous"/>
          <w:pgSz w:w="12240" w:h="15840"/>
          <w:pgMar w:top="920" w:right="700" w:bottom="280" w:left="860" w:header="720" w:footer="720" w:gutter="0"/>
          <w:cols w:num="2" w:space="720" w:equalWidth="0">
            <w:col w:w="5162" w:space="319"/>
            <w:col w:w="5199"/>
          </w:cols>
          <w:noEndnote/>
        </w:sectPr>
      </w:pPr>
    </w:p>
    <w:p w:rsidR="0070072F" w:rsidRDefault="0070072F">
      <w:pPr>
        <w:pStyle w:val="BodyText"/>
        <w:kinsoku w:val="0"/>
        <w:overflowPunct w:val="0"/>
        <w:spacing w:before="8"/>
        <w:rPr>
          <w:sz w:val="13"/>
          <w:szCs w:val="13"/>
        </w:rPr>
      </w:pPr>
    </w:p>
    <w:p w:rsidR="0070072F" w:rsidRDefault="00F47BC9">
      <w:pPr>
        <w:pStyle w:val="BodyText"/>
        <w:kinsoku w:val="0"/>
        <w:overflowPunct w:val="0"/>
        <w:ind w:left="757"/>
        <w:rPr>
          <w:sz w:val="14"/>
          <w:szCs w:val="14"/>
        </w:rPr>
      </w:pPr>
      <w:r>
        <w:rPr>
          <w:noProof/>
        </w:rPr>
        <mc:AlternateContent>
          <mc:Choice Requires="wps">
            <w:drawing>
              <wp:anchor distT="0" distB="0" distL="114300" distR="114300" simplePos="0" relativeHeight="251712000" behindDoc="1" locked="0" layoutInCell="0" allowOverlap="1">
                <wp:simplePos x="0" y="0"/>
                <wp:positionH relativeFrom="page">
                  <wp:posOffset>951230</wp:posOffset>
                </wp:positionH>
                <wp:positionV relativeFrom="paragraph">
                  <wp:posOffset>115570</wp:posOffset>
                </wp:positionV>
                <wp:extent cx="2542540" cy="12700"/>
                <wp:effectExtent l="0" t="0" r="0" b="0"/>
                <wp:wrapNone/>
                <wp:docPr id="1" name="Freeform 16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2540" cy="12700"/>
                        </a:xfrm>
                        <a:custGeom>
                          <a:avLst/>
                          <a:gdLst>
                            <a:gd name="T0" fmla="*/ 0 w 4004"/>
                            <a:gd name="T1" fmla="*/ 0 h 20"/>
                            <a:gd name="T2" fmla="*/ 4003 w 4004"/>
                            <a:gd name="T3" fmla="*/ 0 h 20"/>
                          </a:gdLst>
                          <a:ahLst/>
                          <a:cxnLst>
                            <a:cxn ang="0">
                              <a:pos x="T0" y="T1"/>
                            </a:cxn>
                            <a:cxn ang="0">
                              <a:pos x="T2" y="T3"/>
                            </a:cxn>
                          </a:cxnLst>
                          <a:rect l="0" t="0" r="r" b="b"/>
                          <a:pathLst>
                            <a:path w="4004" h="20">
                              <a:moveTo>
                                <a:pt x="0" y="0"/>
                              </a:moveTo>
                              <a:lnTo>
                                <a:pt x="4003" y="0"/>
                              </a:lnTo>
                            </a:path>
                          </a:pathLst>
                        </a:custGeom>
                        <a:noFill/>
                        <a:ln w="50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2A3EB3" id="Freeform 1690" o:spid="_x0000_s1026" style="position:absolute;left:0;text-align:left;z-index:-25160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74.9pt,9.1pt,275.05pt,9.1pt" coordsize="40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" o:allowincell="f" filled="f" strokeweight=".14039mm">
                <v:path arrowok="t" o:connecttype="custom" o:connectlocs="0,0;2541905,0" o:connectangles="0,0"/>
                <w10:wrap anchorx="page"/>
              </v:polyline>
            </w:pict>
          </mc:Fallback>
        </mc:AlternateContent>
      </w:r>
      <w:r w:rsidR="0070072F">
        <w:rPr>
          <w:sz w:val="14"/>
          <w:szCs w:val="14"/>
        </w:rPr>
        <w:t>Nine agents</w:t>
      </w:r>
    </w:p>
    <w:p w:rsidR="0070072F" w:rsidRDefault="0070072F">
      <w:pPr>
        <w:pStyle w:val="BodyText"/>
        <w:kinsoku w:val="0"/>
        <w:overflowPunct w:val="0"/>
        <w:spacing w:before="134"/>
        <w:ind w:left="199"/>
        <w:rPr>
          <w:rFonts w:ascii="Arial" w:hAnsi="Arial" w:cs="Arial"/>
          <w:i/>
          <w:iCs/>
          <w:w w:val="110"/>
          <w:sz w:val="14"/>
          <w:szCs w:val="14"/>
        </w:rPr>
      </w:pPr>
      <w:r>
        <w:rPr>
          <w:sz w:val="24"/>
          <w:szCs w:val="24"/>
        </w:rPr>
        <w:br w:type="column"/>
      </w:r>
      <w:r>
        <w:rPr>
          <w:rFonts w:ascii="Lucida Sans Unicode" w:hAnsi="Lucida Sans Unicode" w:cs="Lucida Sans Unicode"/>
          <w:w w:val="110"/>
          <w:sz w:val="14"/>
          <w:szCs w:val="14"/>
        </w:rPr>
        <w:lastRenderedPageBreak/>
        <w:t>≈</w:t>
      </w:r>
      <w:r>
        <w:rPr>
          <w:rFonts w:ascii="Lucida Sans Unicode" w:hAnsi="Lucida Sans Unicode" w:cs="Lucida Sans Unicode"/>
          <w:spacing w:val="-7"/>
          <w:w w:val="110"/>
          <w:sz w:val="14"/>
          <w:szCs w:val="14"/>
        </w:rPr>
        <w:t xml:space="preserve"> </w:t>
      </w:r>
      <w:r>
        <w:rPr>
          <w:rFonts w:ascii="Verdana" w:hAnsi="Verdana" w:cs="Verdana"/>
          <w:w w:val="110"/>
          <w:sz w:val="14"/>
          <w:szCs w:val="14"/>
        </w:rPr>
        <w:t>7</w:t>
      </w:r>
      <w:r>
        <w:rPr>
          <w:rFonts w:ascii="Arial" w:hAnsi="Arial" w:cs="Arial"/>
          <w:i/>
          <w:iCs/>
          <w:w w:val="110"/>
          <w:sz w:val="14"/>
          <w:szCs w:val="14"/>
        </w:rPr>
        <w:t>m</w:t>
      </w:r>
    </w:p>
    <w:p w:rsidR="0070072F" w:rsidRDefault="0070072F">
      <w:pPr>
        <w:pStyle w:val="BodyText"/>
        <w:tabs>
          <w:tab w:val="left" w:pos="1480"/>
        </w:tabs>
        <w:kinsoku w:val="0"/>
        <w:overflowPunct w:val="0"/>
        <w:spacing w:line="158" w:lineRule="exact"/>
        <w:ind w:left="675"/>
        <w:rPr>
          <w:w w:val="95"/>
          <w:sz w:val="14"/>
          <w:szCs w:val="14"/>
        </w:rPr>
      </w:pPr>
      <w:r>
        <w:rPr>
          <w:sz w:val="24"/>
          <w:szCs w:val="24"/>
        </w:rPr>
        <w:br w:type="column"/>
      </w:r>
      <w:r>
        <w:rPr>
          <w:sz w:val="14"/>
          <w:szCs w:val="14"/>
        </w:rPr>
        <w:lastRenderedPageBreak/>
        <w:t>SparseQ</w:t>
      </w:r>
      <w:r>
        <w:rPr>
          <w:sz w:val="14"/>
          <w:szCs w:val="14"/>
        </w:rPr>
        <w:tab/>
      </w:r>
      <w:r>
        <w:rPr>
          <w:w w:val="95"/>
          <w:sz w:val="14"/>
          <w:szCs w:val="14"/>
        </w:rPr>
        <w:t>3137</w:t>
      </w:r>
    </w:p>
    <w:p w:rsidR="0070072F" w:rsidRDefault="0070072F">
      <w:pPr>
        <w:pStyle w:val="BodyText"/>
        <w:tabs>
          <w:tab w:val="left" w:pos="1480"/>
        </w:tabs>
        <w:kinsoku w:val="0"/>
        <w:overflowPunct w:val="0"/>
        <w:spacing w:line="160" w:lineRule="exact"/>
        <w:ind w:left="675"/>
        <w:rPr>
          <w:sz w:val="14"/>
          <w:szCs w:val="14"/>
        </w:rPr>
      </w:pPr>
      <w:r>
        <w:rPr>
          <w:sz w:val="14"/>
          <w:szCs w:val="14"/>
        </w:rPr>
        <w:t>RSparseQ</w:t>
      </w:r>
      <w:r>
        <w:rPr>
          <w:sz w:val="14"/>
          <w:szCs w:val="14"/>
        </w:rPr>
        <w:tab/>
        <w:t>1</w:t>
      </w:r>
    </w:p>
    <w:p w:rsidR="0070072F" w:rsidRDefault="0070072F">
      <w:pPr>
        <w:pStyle w:val="BodyText"/>
        <w:kinsoku w:val="0"/>
        <w:overflowPunct w:val="0"/>
        <w:spacing w:before="64"/>
        <w:ind w:left="1182"/>
        <w:rPr>
          <w:sz w:val="16"/>
          <w:szCs w:val="16"/>
        </w:rPr>
      </w:pPr>
      <w:r>
        <w:rPr>
          <w:sz w:val="24"/>
          <w:szCs w:val="24"/>
        </w:rPr>
        <w:br w:type="column"/>
      </w:r>
      <w:r>
        <w:rPr>
          <w:sz w:val="16"/>
          <w:szCs w:val="16"/>
        </w:rPr>
        <w:lastRenderedPageBreak/>
        <w:t xml:space="preserve">learning,” in </w:t>
      </w:r>
      <w:r>
        <w:rPr>
          <w:i/>
          <w:iCs/>
          <w:sz w:val="16"/>
          <w:szCs w:val="16"/>
        </w:rPr>
        <w:t>ICML</w:t>
      </w:r>
      <w:r>
        <w:rPr>
          <w:sz w:val="16"/>
          <w:szCs w:val="16"/>
        </w:rPr>
        <w:t>, vol. 2, 2002, pp.  227–234.</w:t>
      </w:r>
    </w:p>
    <w:p w:rsidR="0070072F" w:rsidRDefault="0070072F">
      <w:pPr>
        <w:pStyle w:val="ListParagraph"/>
        <w:numPr>
          <w:ilvl w:val="1"/>
          <w:numId w:val="1"/>
        </w:numPr>
        <w:tabs>
          <w:tab w:val="left" w:pos="1183"/>
        </w:tabs>
        <w:kinsoku w:val="0"/>
        <w:overflowPunct w:val="0"/>
        <w:spacing w:before="50" w:line="180" w:lineRule="exact"/>
        <w:ind w:left="1182" w:right="115" w:hanging="425"/>
        <w:rPr>
          <w:sz w:val="16"/>
          <w:szCs w:val="16"/>
        </w:rPr>
      </w:pPr>
      <w:r>
        <w:rPr>
          <w:sz w:val="16"/>
          <w:szCs w:val="16"/>
        </w:rPr>
        <w:t xml:space="preserve">J. R. Kok and N. Vlassis, “Using the max-plus algorithm for multiagent decision making in coordination graphs,” in </w:t>
      </w:r>
      <w:r>
        <w:rPr>
          <w:i/>
          <w:iCs/>
          <w:sz w:val="16"/>
          <w:szCs w:val="16"/>
        </w:rPr>
        <w:t xml:space="preserve">Robot Soccer </w:t>
      </w:r>
      <w:r>
        <w:rPr>
          <w:i/>
          <w:iCs/>
          <w:spacing w:val="-3"/>
          <w:sz w:val="16"/>
          <w:szCs w:val="16"/>
        </w:rPr>
        <w:t xml:space="preserve">World   </w:t>
      </w:r>
      <w:r>
        <w:rPr>
          <w:i/>
          <w:iCs/>
          <w:spacing w:val="22"/>
          <w:sz w:val="16"/>
          <w:szCs w:val="16"/>
        </w:rPr>
        <w:t xml:space="preserve"> </w:t>
      </w:r>
      <w:r>
        <w:rPr>
          <w:i/>
          <w:iCs/>
          <w:sz w:val="16"/>
          <w:szCs w:val="16"/>
        </w:rPr>
        <w:t>Cup</w:t>
      </w:r>
      <w:r>
        <w:rPr>
          <w:sz w:val="16"/>
          <w:szCs w:val="16"/>
        </w:rPr>
        <w:t>.</w:t>
      </w:r>
    </w:p>
    <w:p w:rsidR="0070072F" w:rsidRDefault="0070072F">
      <w:pPr>
        <w:pStyle w:val="ListParagraph"/>
        <w:numPr>
          <w:ilvl w:val="1"/>
          <w:numId w:val="1"/>
        </w:numPr>
        <w:tabs>
          <w:tab w:val="left" w:pos="1183"/>
        </w:tabs>
        <w:kinsoku w:val="0"/>
        <w:overflowPunct w:val="0"/>
        <w:spacing w:before="50" w:line="180" w:lineRule="exact"/>
        <w:ind w:left="1182" w:right="115" w:hanging="425"/>
        <w:rPr>
          <w:sz w:val="16"/>
          <w:szCs w:val="16"/>
        </w:rPr>
        <w:sectPr w:rsidR="0070072F">
          <w:type w:val="continuous"/>
          <w:pgSz w:w="12240" w:h="15840"/>
          <w:pgMar w:top="920" w:right="700" w:bottom="280" w:left="860" w:header="720" w:footer="720" w:gutter="0"/>
          <w:cols w:num="4" w:space="720" w:equalWidth="0">
            <w:col w:w="1435" w:space="40"/>
            <w:col w:w="590" w:space="40"/>
            <w:col w:w="1760" w:space="898"/>
            <w:col w:w="5917"/>
          </w:cols>
          <w:noEndnote/>
        </w:sectPr>
      </w:pPr>
    </w:p>
    <w:p w:rsidR="0070072F" w:rsidRDefault="0070072F">
      <w:pPr>
        <w:pStyle w:val="BodyText"/>
        <w:kinsoku w:val="0"/>
        <w:overflowPunct w:val="0"/>
        <w:spacing w:before="102" w:line="220" w:lineRule="exact"/>
        <w:ind w:left="119"/>
        <w:jc w:val="both"/>
      </w:pPr>
      <w:r>
        <w:lastRenderedPageBreak/>
        <w:t>The single agent is characterized by a junction-based state representation and a multi-objective reward; it showed a solid performance</w:t>
      </w:r>
      <w:r>
        <w:rPr>
          <w:spacing w:val="-8"/>
        </w:rPr>
        <w:t xml:space="preserve"> </w:t>
      </w:r>
      <w:r>
        <w:t>in</w:t>
      </w:r>
      <w:r>
        <w:rPr>
          <w:spacing w:val="-8"/>
        </w:rPr>
        <w:t xml:space="preserve"> </w:t>
      </w:r>
      <w:r>
        <w:t>different</w:t>
      </w:r>
      <w:r>
        <w:rPr>
          <w:spacing w:val="-8"/>
        </w:rPr>
        <w:t xml:space="preserve"> </w:t>
      </w:r>
      <w:r>
        <w:t>scenarios.</w:t>
      </w:r>
      <w:r>
        <w:rPr>
          <w:spacing w:val="-8"/>
        </w:rPr>
        <w:t xml:space="preserve"> </w:t>
      </w:r>
      <w:r>
        <w:t>The</w:t>
      </w:r>
      <w:r>
        <w:rPr>
          <w:spacing w:val="-8"/>
        </w:rPr>
        <w:t xml:space="preserve"> </w:t>
      </w:r>
      <w:r>
        <w:t>problem</w:t>
      </w:r>
      <w:r>
        <w:rPr>
          <w:spacing w:val="-8"/>
        </w:rPr>
        <w:t xml:space="preserve"> </w:t>
      </w:r>
      <w:r>
        <w:t>of</w:t>
      </w:r>
      <w:r>
        <w:rPr>
          <w:spacing w:val="-8"/>
        </w:rPr>
        <w:t xml:space="preserve"> </w:t>
      </w:r>
      <w:r>
        <w:t>coordinated signals is described by the collaborative multi-agent RL</w:t>
      </w:r>
      <w:r>
        <w:rPr>
          <w:spacing w:val="-17"/>
        </w:rPr>
        <w:t xml:space="preserve"> </w:t>
      </w:r>
      <w:r>
        <w:t>frame- work where two multi-agent modes have been studied, inde- pendent and coordinated agents. In the coordinated mode, two different coordination strategies have been proposed, SparseQ and RSparseQ. Coordinated methods have led to better timing plans compared with the independent agents in terms of trip time, waiting time and jam length. The sparse methods are integrated</w:t>
      </w:r>
      <w:r>
        <w:rPr>
          <w:spacing w:val="-5"/>
        </w:rPr>
        <w:t xml:space="preserve"> </w:t>
      </w:r>
      <w:r>
        <w:t>with</w:t>
      </w:r>
      <w:r>
        <w:rPr>
          <w:spacing w:val="-5"/>
        </w:rPr>
        <w:t xml:space="preserve"> </w:t>
      </w:r>
      <w:r>
        <w:t>the</w:t>
      </w:r>
      <w:r>
        <w:rPr>
          <w:spacing w:val="-6"/>
        </w:rPr>
        <w:t xml:space="preserve"> </w:t>
      </w:r>
      <w:r>
        <w:t>max-plus</w:t>
      </w:r>
      <w:r>
        <w:rPr>
          <w:spacing w:val="-5"/>
        </w:rPr>
        <w:t xml:space="preserve"> </w:t>
      </w:r>
      <w:r>
        <w:t>algorithm</w:t>
      </w:r>
      <w:r>
        <w:rPr>
          <w:spacing w:val="-6"/>
        </w:rPr>
        <w:t xml:space="preserve"> </w:t>
      </w:r>
      <w:r>
        <w:t>into</w:t>
      </w:r>
      <w:r>
        <w:rPr>
          <w:spacing w:val="-5"/>
        </w:rPr>
        <w:t xml:space="preserve"> </w:t>
      </w:r>
      <w:r>
        <w:t>SCMA</w:t>
      </w:r>
      <w:r>
        <w:rPr>
          <w:spacing w:val="-6"/>
        </w:rPr>
        <w:t xml:space="preserve"> </w:t>
      </w:r>
      <w:r>
        <w:t>framework. SCMA employs the edge-based coordination</w:t>
      </w:r>
      <w:r>
        <w:rPr>
          <w:spacing w:val="38"/>
        </w:rPr>
        <w:t xml:space="preserve"> </w:t>
      </w:r>
      <w:r>
        <w:t>graph</w:t>
      </w:r>
      <w:r>
        <w:rPr>
          <w:spacing w:val="47"/>
        </w:rPr>
        <w:t xml:space="preserve"> </w:t>
      </w:r>
      <w:r>
        <w:t>decom-</w:t>
      </w:r>
      <w:r>
        <w:rPr>
          <w:w w:val="99"/>
        </w:rPr>
        <w:t xml:space="preserve"> </w:t>
      </w:r>
      <w:r>
        <w:t xml:space="preserve">position; this enables the system to scale linearly in large networks. Our future work would consider using deep neural networks to model the edge-based value functions. It would additionally consider testing the SCMA framework in more complex networks that contain a large number of intersections with  a  high  demand  traffic  and  accustomed  factors   </w:t>
      </w:r>
      <w:r>
        <w:rPr>
          <w:spacing w:val="35"/>
        </w:rPr>
        <w:t xml:space="preserve"> </w:t>
      </w:r>
      <w:r>
        <w:t>(e.g.,</w:t>
      </w:r>
    </w:p>
    <w:p w:rsidR="0070072F" w:rsidRDefault="0070072F">
      <w:pPr>
        <w:pStyle w:val="BodyText"/>
        <w:kinsoku w:val="0"/>
        <w:overflowPunct w:val="0"/>
        <w:spacing w:line="178" w:lineRule="exact"/>
        <w:ind w:left="544"/>
        <w:rPr>
          <w:sz w:val="16"/>
          <w:szCs w:val="16"/>
        </w:rPr>
      </w:pPr>
      <w:r>
        <w:rPr>
          <w:sz w:val="24"/>
          <w:szCs w:val="24"/>
        </w:rPr>
        <w:br w:type="column"/>
      </w:r>
      <w:r>
        <w:rPr>
          <w:sz w:val="16"/>
          <w:szCs w:val="16"/>
        </w:rPr>
        <w:lastRenderedPageBreak/>
        <w:t>Springer, 2005, pp. 1–12.</w:t>
      </w:r>
    </w:p>
    <w:p w:rsidR="0070072F" w:rsidRDefault="0070072F">
      <w:pPr>
        <w:pStyle w:val="ListParagraph"/>
        <w:numPr>
          <w:ilvl w:val="1"/>
          <w:numId w:val="1"/>
        </w:numPr>
        <w:tabs>
          <w:tab w:val="left" w:pos="545"/>
        </w:tabs>
        <w:kinsoku w:val="0"/>
        <w:overflowPunct w:val="0"/>
        <w:spacing w:before="50" w:line="180" w:lineRule="exact"/>
        <w:ind w:left="544" w:right="115" w:hanging="425"/>
        <w:jc w:val="both"/>
        <w:rPr>
          <w:sz w:val="16"/>
          <w:szCs w:val="16"/>
        </w:rPr>
      </w:pPr>
      <w:r>
        <w:rPr>
          <w:sz w:val="16"/>
          <w:szCs w:val="16"/>
        </w:rPr>
        <w:t xml:space="preserve">L. Kuyer, S. Whiteson, B. Bakker, and N. Vlassis, “Multiagent rein- forcement learning for urban traffic control using coordination graphs,” </w:t>
      </w:r>
      <w:r>
        <w:rPr>
          <w:i/>
          <w:iCs/>
          <w:sz w:val="16"/>
          <w:szCs w:val="16"/>
        </w:rPr>
        <w:t>Machine learning and knowledge discovery in databases</w:t>
      </w:r>
      <w:r>
        <w:rPr>
          <w:sz w:val="16"/>
          <w:szCs w:val="16"/>
        </w:rPr>
        <w:t>, pp. 656–671, 2008.</w:t>
      </w:r>
    </w:p>
    <w:p w:rsidR="0070072F" w:rsidRDefault="0070072F">
      <w:pPr>
        <w:pStyle w:val="ListParagraph"/>
        <w:numPr>
          <w:ilvl w:val="1"/>
          <w:numId w:val="1"/>
        </w:numPr>
        <w:tabs>
          <w:tab w:val="left" w:pos="545"/>
        </w:tabs>
        <w:kinsoku w:val="0"/>
        <w:overflowPunct w:val="0"/>
        <w:spacing w:before="49" w:line="180" w:lineRule="exact"/>
        <w:ind w:left="544" w:right="115" w:hanging="425"/>
        <w:jc w:val="both"/>
        <w:rPr>
          <w:sz w:val="16"/>
          <w:szCs w:val="16"/>
        </w:rPr>
      </w:pPr>
      <w:r>
        <w:rPr>
          <w:sz w:val="16"/>
          <w:szCs w:val="16"/>
        </w:rPr>
        <w:t xml:space="preserve">M. Wiering, “Multi-agent reinforcement learning for traffic light con- trol,” in </w:t>
      </w:r>
      <w:r>
        <w:rPr>
          <w:i/>
          <w:iCs/>
          <w:sz w:val="16"/>
          <w:szCs w:val="16"/>
        </w:rPr>
        <w:t>Machine Learning: Proceedings of the Seventeenth Interna- tional Conference (ICML’2000)</w:t>
      </w:r>
      <w:r>
        <w:rPr>
          <w:sz w:val="16"/>
          <w:szCs w:val="16"/>
        </w:rPr>
        <w:t xml:space="preserve">, 2000, pp. </w:t>
      </w:r>
      <w:r>
        <w:rPr>
          <w:spacing w:val="10"/>
          <w:sz w:val="16"/>
          <w:szCs w:val="16"/>
        </w:rPr>
        <w:t xml:space="preserve"> </w:t>
      </w:r>
      <w:r>
        <w:rPr>
          <w:sz w:val="16"/>
          <w:szCs w:val="16"/>
        </w:rPr>
        <w:t>1151–1158.</w:t>
      </w:r>
    </w:p>
    <w:p w:rsidR="0070072F" w:rsidRDefault="0070072F">
      <w:pPr>
        <w:pStyle w:val="ListParagraph"/>
        <w:numPr>
          <w:ilvl w:val="1"/>
          <w:numId w:val="1"/>
        </w:numPr>
        <w:tabs>
          <w:tab w:val="left" w:pos="545"/>
        </w:tabs>
        <w:kinsoku w:val="0"/>
        <w:overflowPunct w:val="0"/>
        <w:spacing w:before="49" w:line="180" w:lineRule="exact"/>
        <w:ind w:left="544" w:right="115" w:hanging="425"/>
        <w:jc w:val="both"/>
        <w:rPr>
          <w:sz w:val="16"/>
          <w:szCs w:val="16"/>
        </w:rPr>
      </w:pPr>
      <w:r>
        <w:rPr>
          <w:sz w:val="16"/>
          <w:szCs w:val="16"/>
        </w:rPr>
        <w:t>J.</w:t>
      </w:r>
      <w:r>
        <w:rPr>
          <w:spacing w:val="-7"/>
          <w:sz w:val="16"/>
          <w:szCs w:val="16"/>
        </w:rPr>
        <w:t xml:space="preserve"> </w:t>
      </w:r>
      <w:r>
        <w:rPr>
          <w:sz w:val="16"/>
          <w:szCs w:val="16"/>
        </w:rPr>
        <w:t>R.</w:t>
      </w:r>
      <w:r>
        <w:rPr>
          <w:spacing w:val="-7"/>
          <w:sz w:val="16"/>
          <w:szCs w:val="16"/>
        </w:rPr>
        <w:t xml:space="preserve"> </w:t>
      </w:r>
      <w:r>
        <w:rPr>
          <w:sz w:val="16"/>
          <w:szCs w:val="16"/>
        </w:rPr>
        <w:t>Kok</w:t>
      </w:r>
      <w:r>
        <w:rPr>
          <w:spacing w:val="-7"/>
          <w:sz w:val="16"/>
          <w:szCs w:val="16"/>
        </w:rPr>
        <w:t xml:space="preserve"> </w:t>
      </w:r>
      <w:r>
        <w:rPr>
          <w:sz w:val="16"/>
          <w:szCs w:val="16"/>
        </w:rPr>
        <w:t>and</w:t>
      </w:r>
      <w:r>
        <w:rPr>
          <w:spacing w:val="-7"/>
          <w:sz w:val="16"/>
          <w:szCs w:val="16"/>
        </w:rPr>
        <w:t xml:space="preserve"> </w:t>
      </w:r>
      <w:r>
        <w:rPr>
          <w:sz w:val="16"/>
          <w:szCs w:val="16"/>
        </w:rPr>
        <w:t>N.</w:t>
      </w:r>
      <w:r>
        <w:rPr>
          <w:spacing w:val="-7"/>
          <w:sz w:val="16"/>
          <w:szCs w:val="16"/>
        </w:rPr>
        <w:t xml:space="preserve"> </w:t>
      </w:r>
      <w:r>
        <w:rPr>
          <w:sz w:val="16"/>
          <w:szCs w:val="16"/>
        </w:rPr>
        <w:t>Vlassis,</w:t>
      </w:r>
      <w:r>
        <w:rPr>
          <w:spacing w:val="-7"/>
          <w:sz w:val="16"/>
          <w:szCs w:val="16"/>
        </w:rPr>
        <w:t xml:space="preserve"> </w:t>
      </w:r>
      <w:r>
        <w:rPr>
          <w:sz w:val="16"/>
          <w:szCs w:val="16"/>
        </w:rPr>
        <w:t>“Collaborative</w:t>
      </w:r>
      <w:r>
        <w:rPr>
          <w:spacing w:val="-7"/>
          <w:sz w:val="16"/>
          <w:szCs w:val="16"/>
        </w:rPr>
        <w:t xml:space="preserve"> </w:t>
      </w:r>
      <w:r>
        <w:rPr>
          <w:sz w:val="16"/>
          <w:szCs w:val="16"/>
        </w:rPr>
        <w:t>multiagent</w:t>
      </w:r>
      <w:r>
        <w:rPr>
          <w:spacing w:val="-7"/>
          <w:sz w:val="16"/>
          <w:szCs w:val="16"/>
        </w:rPr>
        <w:t xml:space="preserve"> </w:t>
      </w:r>
      <w:r>
        <w:rPr>
          <w:sz w:val="16"/>
          <w:szCs w:val="16"/>
        </w:rPr>
        <w:t>reinforcement</w:t>
      </w:r>
      <w:r>
        <w:rPr>
          <w:spacing w:val="-7"/>
          <w:sz w:val="16"/>
          <w:szCs w:val="16"/>
        </w:rPr>
        <w:t xml:space="preserve"> </w:t>
      </w:r>
      <w:r>
        <w:rPr>
          <w:sz w:val="16"/>
          <w:szCs w:val="16"/>
        </w:rPr>
        <w:t xml:space="preserve">learn- ing by payoff propagation,” </w:t>
      </w:r>
      <w:r>
        <w:rPr>
          <w:i/>
          <w:iCs/>
          <w:sz w:val="16"/>
          <w:szCs w:val="16"/>
        </w:rPr>
        <w:t>Journal of Machine Learning Research</w:t>
      </w:r>
      <w:r>
        <w:rPr>
          <w:sz w:val="16"/>
          <w:szCs w:val="16"/>
        </w:rPr>
        <w:t xml:space="preserve">, vol. 7, no. Sep, pp. 1789–1828, </w:t>
      </w:r>
      <w:r>
        <w:rPr>
          <w:spacing w:val="37"/>
          <w:sz w:val="16"/>
          <w:szCs w:val="16"/>
        </w:rPr>
        <w:t xml:space="preserve"> </w:t>
      </w:r>
      <w:r>
        <w:rPr>
          <w:sz w:val="16"/>
          <w:szCs w:val="16"/>
        </w:rPr>
        <w:t>2006.</w:t>
      </w:r>
    </w:p>
    <w:p w:rsidR="0070072F" w:rsidRDefault="0070072F">
      <w:pPr>
        <w:pStyle w:val="ListParagraph"/>
        <w:numPr>
          <w:ilvl w:val="1"/>
          <w:numId w:val="1"/>
        </w:numPr>
        <w:tabs>
          <w:tab w:val="left" w:pos="545"/>
        </w:tabs>
        <w:kinsoku w:val="0"/>
        <w:overflowPunct w:val="0"/>
        <w:spacing w:before="49" w:line="180" w:lineRule="exact"/>
        <w:ind w:left="544" w:right="115" w:hanging="425"/>
        <w:jc w:val="both"/>
        <w:rPr>
          <w:sz w:val="16"/>
          <w:szCs w:val="16"/>
        </w:rPr>
      </w:pPr>
      <w:r>
        <w:rPr>
          <w:sz w:val="16"/>
          <w:szCs w:val="16"/>
        </w:rPr>
        <w:t xml:space="preserve">E. </w:t>
      </w:r>
      <w:r>
        <w:rPr>
          <w:spacing w:val="-6"/>
          <w:sz w:val="16"/>
          <w:szCs w:val="16"/>
        </w:rPr>
        <w:t xml:space="preserve">Van </w:t>
      </w:r>
      <w:r>
        <w:rPr>
          <w:sz w:val="16"/>
          <w:szCs w:val="16"/>
        </w:rPr>
        <w:t xml:space="preserve">der Pol and </w:t>
      </w:r>
      <w:r>
        <w:rPr>
          <w:spacing w:val="-7"/>
          <w:sz w:val="16"/>
          <w:szCs w:val="16"/>
        </w:rPr>
        <w:t xml:space="preserve">F. </w:t>
      </w:r>
      <w:r>
        <w:rPr>
          <w:sz w:val="16"/>
          <w:szCs w:val="16"/>
        </w:rPr>
        <w:t xml:space="preserve">A. Oliehoek, “Coordinated deep reinforcement learners for traffic light control,” </w:t>
      </w:r>
      <w:r>
        <w:rPr>
          <w:i/>
          <w:iCs/>
          <w:sz w:val="16"/>
          <w:szCs w:val="16"/>
        </w:rPr>
        <w:t>Proceedings of Learning, Inference and Control of Multi-Agent Systems (at NIPS 2016)</w:t>
      </w:r>
      <w:r>
        <w:rPr>
          <w:sz w:val="16"/>
          <w:szCs w:val="16"/>
        </w:rPr>
        <w:t xml:space="preserve">,  </w:t>
      </w:r>
      <w:r>
        <w:rPr>
          <w:spacing w:val="17"/>
          <w:sz w:val="16"/>
          <w:szCs w:val="16"/>
        </w:rPr>
        <w:t xml:space="preserve"> </w:t>
      </w:r>
      <w:r>
        <w:rPr>
          <w:sz w:val="16"/>
          <w:szCs w:val="16"/>
        </w:rPr>
        <w:t>2016.</w:t>
      </w:r>
    </w:p>
    <w:p w:rsidR="0070072F" w:rsidRDefault="0070072F">
      <w:pPr>
        <w:pStyle w:val="ListParagraph"/>
        <w:numPr>
          <w:ilvl w:val="1"/>
          <w:numId w:val="1"/>
        </w:numPr>
        <w:tabs>
          <w:tab w:val="left" w:pos="545"/>
        </w:tabs>
        <w:kinsoku w:val="0"/>
        <w:overflowPunct w:val="0"/>
        <w:spacing w:before="49" w:line="180" w:lineRule="exact"/>
        <w:ind w:left="544" w:right="115" w:hanging="425"/>
        <w:jc w:val="both"/>
        <w:rPr>
          <w:sz w:val="16"/>
          <w:szCs w:val="16"/>
        </w:rPr>
      </w:pPr>
      <w:r>
        <w:rPr>
          <w:sz w:val="16"/>
          <w:szCs w:val="16"/>
        </w:rPr>
        <w:t xml:space="preserve">D. Krajzewicz, J. Erdmann, M. Behrisch, and L. Bieker, “Recent devel- opment and applications of SUMO - Simulation of Urban </w:t>
      </w:r>
      <w:r>
        <w:rPr>
          <w:spacing w:val="-3"/>
          <w:sz w:val="16"/>
          <w:szCs w:val="16"/>
        </w:rPr>
        <w:t xml:space="preserve">MObility,” </w:t>
      </w:r>
      <w:r>
        <w:rPr>
          <w:i/>
          <w:iCs/>
          <w:sz w:val="16"/>
          <w:szCs w:val="16"/>
        </w:rPr>
        <w:t>International Journal On Advances in Systems  and  Measurements</w:t>
      </w:r>
      <w:r>
        <w:rPr>
          <w:sz w:val="16"/>
          <w:szCs w:val="16"/>
        </w:rPr>
        <w:t xml:space="preserve">,  vol. 5, no. 3&amp;4, pp. 128–138, December  </w:t>
      </w:r>
      <w:r>
        <w:rPr>
          <w:spacing w:val="11"/>
          <w:sz w:val="16"/>
          <w:szCs w:val="16"/>
        </w:rPr>
        <w:t xml:space="preserve"> </w:t>
      </w:r>
      <w:r>
        <w:rPr>
          <w:sz w:val="16"/>
          <w:szCs w:val="16"/>
        </w:rPr>
        <w:t>2012.</w:t>
      </w:r>
    </w:p>
    <w:p w:rsidR="0070072F" w:rsidRDefault="0070072F">
      <w:pPr>
        <w:pStyle w:val="ListParagraph"/>
        <w:numPr>
          <w:ilvl w:val="1"/>
          <w:numId w:val="1"/>
        </w:numPr>
        <w:tabs>
          <w:tab w:val="left" w:pos="545"/>
        </w:tabs>
        <w:kinsoku w:val="0"/>
        <w:overflowPunct w:val="0"/>
        <w:spacing w:before="49" w:line="180" w:lineRule="exact"/>
        <w:ind w:left="544" w:right="116" w:hanging="425"/>
        <w:jc w:val="both"/>
        <w:rPr>
          <w:sz w:val="16"/>
          <w:szCs w:val="16"/>
        </w:rPr>
      </w:pPr>
      <w:r>
        <w:rPr>
          <w:sz w:val="16"/>
          <w:szCs w:val="16"/>
        </w:rPr>
        <w:t xml:space="preserve">S. S. Mousavi, M. Schukat, and E. </w:t>
      </w:r>
      <w:r>
        <w:rPr>
          <w:spacing w:val="-3"/>
          <w:sz w:val="16"/>
          <w:szCs w:val="16"/>
        </w:rPr>
        <w:t xml:space="preserve">Howley, </w:t>
      </w:r>
      <w:r>
        <w:rPr>
          <w:sz w:val="16"/>
          <w:szCs w:val="16"/>
        </w:rPr>
        <w:t xml:space="preserve">“Traffic light control using deep policy-gradient and value-function-based reinforcement learning,” </w:t>
      </w:r>
      <w:r>
        <w:rPr>
          <w:i/>
          <w:iCs/>
          <w:sz w:val="16"/>
          <w:szCs w:val="16"/>
        </w:rPr>
        <w:t>IET Intelligent Transport Systems</w:t>
      </w:r>
      <w:r>
        <w:rPr>
          <w:sz w:val="16"/>
          <w:szCs w:val="16"/>
        </w:rPr>
        <w:t xml:space="preserve">, vol. 11, no. 7, pp. 417–423,  </w:t>
      </w:r>
      <w:r>
        <w:rPr>
          <w:spacing w:val="37"/>
          <w:sz w:val="16"/>
          <w:szCs w:val="16"/>
        </w:rPr>
        <w:t xml:space="preserve"> </w:t>
      </w:r>
      <w:r>
        <w:rPr>
          <w:sz w:val="16"/>
          <w:szCs w:val="16"/>
        </w:rPr>
        <w:t>2017.</w:t>
      </w:r>
    </w:p>
    <w:sectPr w:rsidR="0070072F">
      <w:type w:val="continuous"/>
      <w:pgSz w:w="12240" w:h="15840"/>
      <w:pgMar w:top="920" w:right="700" w:bottom="280" w:left="860" w:header="720" w:footer="720" w:gutter="0"/>
      <w:cols w:num="2" w:space="720" w:equalWidth="0">
        <w:col w:w="5162" w:space="239"/>
        <w:col w:w="5279"/>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start w:val="1"/>
      <w:numFmt w:val="upperRoman"/>
      <w:lvlText w:val="%1."/>
      <w:lvlJc w:val="left"/>
      <w:pPr>
        <w:ind w:left="2004" w:hanging="336"/>
      </w:pPr>
      <w:rPr>
        <w:rFonts w:ascii="Times New Roman" w:hAnsi="Times New Roman" w:cs="Times New Roman"/>
        <w:b w:val="0"/>
        <w:bCs w:val="0"/>
        <w:spacing w:val="0"/>
        <w:w w:val="99"/>
        <w:sz w:val="20"/>
        <w:szCs w:val="20"/>
      </w:rPr>
    </w:lvl>
    <w:lvl w:ilvl="1">
      <w:start w:val="1"/>
      <w:numFmt w:val="lowerLetter"/>
      <w:lvlText w:val="(%2)"/>
      <w:lvlJc w:val="left"/>
      <w:pPr>
        <w:ind w:left="1264" w:hanging="262"/>
      </w:pPr>
      <w:rPr>
        <w:rFonts w:ascii="Times New Roman" w:hAnsi="Times New Roman" w:cs="Times New Roman"/>
        <w:b w:val="0"/>
        <w:bCs w:val="0"/>
        <w:w w:val="99"/>
        <w:sz w:val="18"/>
        <w:szCs w:val="18"/>
      </w:rPr>
    </w:lvl>
    <w:lvl w:ilvl="2">
      <w:numFmt w:val="bullet"/>
      <w:lvlText w:val="•"/>
      <w:lvlJc w:val="left"/>
      <w:pPr>
        <w:ind w:left="2187" w:hanging="262"/>
      </w:pPr>
    </w:lvl>
    <w:lvl w:ilvl="3">
      <w:numFmt w:val="bullet"/>
      <w:lvlText w:val="•"/>
      <w:lvlJc w:val="left"/>
      <w:pPr>
        <w:ind w:left="2374" w:hanging="262"/>
      </w:pPr>
    </w:lvl>
    <w:lvl w:ilvl="4">
      <w:numFmt w:val="bullet"/>
      <w:lvlText w:val="•"/>
      <w:lvlJc w:val="left"/>
      <w:pPr>
        <w:ind w:left="2562" w:hanging="262"/>
      </w:pPr>
    </w:lvl>
    <w:lvl w:ilvl="5">
      <w:numFmt w:val="bullet"/>
      <w:lvlText w:val="•"/>
      <w:lvlJc w:val="left"/>
      <w:pPr>
        <w:ind w:left="2749" w:hanging="262"/>
      </w:pPr>
    </w:lvl>
    <w:lvl w:ilvl="6">
      <w:numFmt w:val="bullet"/>
      <w:lvlText w:val="•"/>
      <w:lvlJc w:val="left"/>
      <w:pPr>
        <w:ind w:left="2936" w:hanging="262"/>
      </w:pPr>
    </w:lvl>
    <w:lvl w:ilvl="7">
      <w:numFmt w:val="bullet"/>
      <w:lvlText w:val="•"/>
      <w:lvlJc w:val="left"/>
      <w:pPr>
        <w:ind w:left="3124" w:hanging="262"/>
      </w:pPr>
    </w:lvl>
    <w:lvl w:ilvl="8">
      <w:numFmt w:val="bullet"/>
      <w:lvlText w:val="•"/>
      <w:lvlJc w:val="left"/>
      <w:pPr>
        <w:ind w:left="3311" w:hanging="262"/>
      </w:pPr>
    </w:lvl>
  </w:abstractNum>
  <w:abstractNum w:abstractNumId="1" w15:restartNumberingAfterBreak="0">
    <w:nsid w:val="00000403"/>
    <w:multiLevelType w:val="multilevel"/>
    <w:tmpl w:val="00000886"/>
    <w:lvl w:ilvl="0">
      <w:numFmt w:val="bullet"/>
      <w:lvlText w:val="•"/>
      <w:lvlJc w:val="left"/>
      <w:pPr>
        <w:ind w:left="517" w:hanging="200"/>
      </w:pPr>
      <w:rPr>
        <w:rFonts w:ascii="Lucida Sans Unicode" w:hAnsi="Lucida Sans Unicode" w:cs="Lucida Sans Unicode"/>
        <w:b w:val="0"/>
        <w:bCs w:val="0"/>
        <w:w w:val="78"/>
        <w:sz w:val="20"/>
        <w:szCs w:val="20"/>
      </w:rPr>
    </w:lvl>
    <w:lvl w:ilvl="1">
      <w:numFmt w:val="bullet"/>
      <w:lvlText w:val="•"/>
      <w:lvlJc w:val="left"/>
      <w:pPr>
        <w:ind w:left="1008" w:hanging="200"/>
      </w:pPr>
    </w:lvl>
    <w:lvl w:ilvl="2">
      <w:numFmt w:val="bullet"/>
      <w:lvlText w:val="•"/>
      <w:lvlJc w:val="left"/>
      <w:pPr>
        <w:ind w:left="1497" w:hanging="200"/>
      </w:pPr>
    </w:lvl>
    <w:lvl w:ilvl="3">
      <w:numFmt w:val="bullet"/>
      <w:lvlText w:val="•"/>
      <w:lvlJc w:val="left"/>
      <w:pPr>
        <w:ind w:left="1986" w:hanging="200"/>
      </w:pPr>
    </w:lvl>
    <w:lvl w:ilvl="4">
      <w:numFmt w:val="bullet"/>
      <w:lvlText w:val="•"/>
      <w:lvlJc w:val="left"/>
      <w:pPr>
        <w:ind w:left="2475" w:hanging="200"/>
      </w:pPr>
    </w:lvl>
    <w:lvl w:ilvl="5">
      <w:numFmt w:val="bullet"/>
      <w:lvlText w:val="•"/>
      <w:lvlJc w:val="left"/>
      <w:pPr>
        <w:ind w:left="2964" w:hanging="200"/>
      </w:pPr>
    </w:lvl>
    <w:lvl w:ilvl="6">
      <w:numFmt w:val="bullet"/>
      <w:lvlText w:val="•"/>
      <w:lvlJc w:val="left"/>
      <w:pPr>
        <w:ind w:left="3453" w:hanging="200"/>
      </w:pPr>
    </w:lvl>
    <w:lvl w:ilvl="7">
      <w:numFmt w:val="bullet"/>
      <w:lvlText w:val="•"/>
      <w:lvlJc w:val="left"/>
      <w:pPr>
        <w:ind w:left="3942" w:hanging="200"/>
      </w:pPr>
    </w:lvl>
    <w:lvl w:ilvl="8">
      <w:numFmt w:val="bullet"/>
      <w:lvlText w:val="•"/>
      <w:lvlJc w:val="left"/>
      <w:pPr>
        <w:ind w:left="4431" w:hanging="200"/>
      </w:pPr>
    </w:lvl>
  </w:abstractNum>
  <w:abstractNum w:abstractNumId="2" w15:restartNumberingAfterBreak="0">
    <w:nsid w:val="00000404"/>
    <w:multiLevelType w:val="multilevel"/>
    <w:tmpl w:val="00000887"/>
    <w:lvl w:ilvl="0">
      <w:start w:val="1"/>
      <w:numFmt w:val="upperLetter"/>
      <w:lvlText w:val="%1."/>
      <w:lvlJc w:val="left"/>
      <w:pPr>
        <w:ind w:left="349" w:hanging="279"/>
      </w:pPr>
      <w:rPr>
        <w:rFonts w:ascii="Times New Roman" w:hAnsi="Times New Roman" w:cs="Times New Roman"/>
        <w:b w:val="0"/>
        <w:bCs w:val="0"/>
        <w:i/>
        <w:iCs/>
        <w:w w:val="99"/>
        <w:sz w:val="20"/>
        <w:szCs w:val="20"/>
      </w:rPr>
    </w:lvl>
    <w:lvl w:ilvl="1">
      <w:start w:val="1"/>
      <w:numFmt w:val="lowerLetter"/>
      <w:lvlText w:val="%2)"/>
      <w:lvlJc w:val="left"/>
      <w:pPr>
        <w:ind w:left="119" w:hanging="220"/>
      </w:pPr>
      <w:rPr>
        <w:rFonts w:ascii="Times New Roman" w:hAnsi="Times New Roman" w:cs="Times New Roman"/>
        <w:b w:val="0"/>
        <w:bCs w:val="0"/>
        <w:i/>
        <w:iCs/>
        <w:w w:val="99"/>
        <w:sz w:val="20"/>
        <w:szCs w:val="20"/>
      </w:rPr>
    </w:lvl>
    <w:lvl w:ilvl="2">
      <w:start w:val="3"/>
      <w:numFmt w:val="lowerLetter"/>
      <w:lvlText w:val="%3)"/>
      <w:lvlJc w:val="left"/>
      <w:pPr>
        <w:ind w:left="1022" w:hanging="220"/>
      </w:pPr>
      <w:rPr>
        <w:rFonts w:ascii="Times New Roman" w:hAnsi="Times New Roman" w:cs="Times New Roman"/>
        <w:b w:val="0"/>
        <w:bCs w:val="0"/>
        <w:i/>
        <w:iCs/>
        <w:w w:val="99"/>
        <w:sz w:val="20"/>
        <w:szCs w:val="20"/>
      </w:rPr>
    </w:lvl>
    <w:lvl w:ilvl="3">
      <w:numFmt w:val="bullet"/>
      <w:lvlText w:val="•"/>
      <w:lvlJc w:val="left"/>
      <w:pPr>
        <w:ind w:left="856" w:hanging="220"/>
      </w:pPr>
    </w:lvl>
    <w:lvl w:ilvl="4">
      <w:numFmt w:val="bullet"/>
      <w:lvlText w:val="•"/>
      <w:lvlJc w:val="left"/>
      <w:pPr>
        <w:ind w:left="693" w:hanging="220"/>
      </w:pPr>
    </w:lvl>
    <w:lvl w:ilvl="5">
      <w:numFmt w:val="bullet"/>
      <w:lvlText w:val="•"/>
      <w:lvlJc w:val="left"/>
      <w:pPr>
        <w:ind w:left="529" w:hanging="220"/>
      </w:pPr>
    </w:lvl>
    <w:lvl w:ilvl="6">
      <w:numFmt w:val="bullet"/>
      <w:lvlText w:val="•"/>
      <w:lvlJc w:val="left"/>
      <w:pPr>
        <w:ind w:left="365" w:hanging="220"/>
      </w:pPr>
    </w:lvl>
    <w:lvl w:ilvl="7">
      <w:numFmt w:val="bullet"/>
      <w:lvlText w:val="•"/>
      <w:lvlJc w:val="left"/>
      <w:pPr>
        <w:ind w:left="202" w:hanging="220"/>
      </w:pPr>
    </w:lvl>
    <w:lvl w:ilvl="8">
      <w:numFmt w:val="bullet"/>
      <w:lvlText w:val="•"/>
      <w:lvlJc w:val="left"/>
      <w:pPr>
        <w:ind w:left="38" w:hanging="220"/>
      </w:pPr>
    </w:lvl>
  </w:abstractNum>
  <w:abstractNum w:abstractNumId="3" w15:restartNumberingAfterBreak="0">
    <w:nsid w:val="00000405"/>
    <w:multiLevelType w:val="multilevel"/>
    <w:tmpl w:val="00000888"/>
    <w:lvl w:ilvl="0">
      <w:start w:val="1"/>
      <w:numFmt w:val="upperLetter"/>
      <w:lvlText w:val="%1."/>
      <w:lvlJc w:val="left"/>
      <w:pPr>
        <w:ind w:left="398" w:hanging="279"/>
      </w:pPr>
      <w:rPr>
        <w:rFonts w:ascii="Times New Roman" w:hAnsi="Times New Roman" w:cs="Times New Roman"/>
        <w:b w:val="0"/>
        <w:bCs w:val="0"/>
        <w:i/>
        <w:iCs/>
        <w:w w:val="99"/>
        <w:sz w:val="20"/>
        <w:szCs w:val="20"/>
      </w:rPr>
    </w:lvl>
    <w:lvl w:ilvl="1">
      <w:start w:val="1"/>
      <w:numFmt w:val="lowerLetter"/>
      <w:lvlText w:val="(%2)"/>
      <w:lvlJc w:val="left"/>
      <w:pPr>
        <w:ind w:left="1009" w:hanging="262"/>
      </w:pPr>
      <w:rPr>
        <w:rFonts w:ascii="Times New Roman" w:hAnsi="Times New Roman" w:cs="Times New Roman"/>
        <w:b w:val="0"/>
        <w:bCs w:val="0"/>
        <w:w w:val="99"/>
        <w:sz w:val="18"/>
        <w:szCs w:val="18"/>
      </w:rPr>
    </w:lvl>
    <w:lvl w:ilvl="2">
      <w:start w:val="1"/>
      <w:numFmt w:val="lowerLetter"/>
      <w:lvlText w:val="%3)"/>
      <w:lvlJc w:val="left"/>
      <w:pPr>
        <w:ind w:left="119" w:hanging="220"/>
      </w:pPr>
      <w:rPr>
        <w:rFonts w:ascii="Times New Roman" w:hAnsi="Times New Roman" w:cs="Times New Roman"/>
        <w:b w:val="0"/>
        <w:bCs w:val="0"/>
        <w:i/>
        <w:iCs/>
        <w:w w:val="99"/>
        <w:sz w:val="20"/>
        <w:szCs w:val="20"/>
      </w:rPr>
    </w:lvl>
    <w:lvl w:ilvl="3">
      <w:numFmt w:val="bullet"/>
      <w:lvlText w:val="•"/>
      <w:lvlJc w:val="left"/>
      <w:pPr>
        <w:ind w:left="1100" w:hanging="220"/>
      </w:pPr>
    </w:lvl>
    <w:lvl w:ilvl="4">
      <w:numFmt w:val="bullet"/>
      <w:lvlText w:val="•"/>
      <w:lvlJc w:val="left"/>
      <w:pPr>
        <w:ind w:left="598" w:hanging="220"/>
      </w:pPr>
    </w:lvl>
    <w:lvl w:ilvl="5">
      <w:numFmt w:val="bullet"/>
      <w:lvlText w:val="•"/>
      <w:lvlJc w:val="left"/>
      <w:pPr>
        <w:ind w:left="97" w:hanging="220"/>
      </w:pPr>
    </w:lvl>
    <w:lvl w:ilvl="6">
      <w:numFmt w:val="bullet"/>
      <w:lvlText w:val="•"/>
      <w:lvlJc w:val="left"/>
      <w:pPr>
        <w:ind w:hanging="220"/>
      </w:pPr>
    </w:lvl>
    <w:lvl w:ilvl="7">
      <w:numFmt w:val="bullet"/>
      <w:lvlText w:val="•"/>
      <w:lvlJc w:val="left"/>
      <w:pPr>
        <w:ind w:hanging="220"/>
      </w:pPr>
    </w:lvl>
    <w:lvl w:ilvl="8">
      <w:numFmt w:val="bullet"/>
      <w:lvlText w:val="•"/>
      <w:lvlJc w:val="left"/>
      <w:pPr>
        <w:ind w:hanging="220"/>
      </w:pPr>
    </w:lvl>
  </w:abstractNum>
  <w:abstractNum w:abstractNumId="4" w15:restartNumberingAfterBreak="0">
    <w:nsid w:val="00000406"/>
    <w:multiLevelType w:val="multilevel"/>
    <w:tmpl w:val="00000889"/>
    <w:lvl w:ilvl="0">
      <w:start w:val="1"/>
      <w:numFmt w:val="lowerLetter"/>
      <w:lvlText w:val="(%1)"/>
      <w:lvlJc w:val="left"/>
      <w:pPr>
        <w:ind w:left="1097" w:hanging="262"/>
      </w:pPr>
      <w:rPr>
        <w:rFonts w:ascii="Times New Roman" w:hAnsi="Times New Roman" w:cs="Times New Roman"/>
        <w:b w:val="0"/>
        <w:bCs w:val="0"/>
        <w:w w:val="99"/>
        <w:sz w:val="18"/>
        <w:szCs w:val="18"/>
      </w:rPr>
    </w:lvl>
    <w:lvl w:ilvl="1">
      <w:numFmt w:val="bullet"/>
      <w:lvlText w:val="•"/>
      <w:lvlJc w:val="left"/>
      <w:pPr>
        <w:ind w:left="1289" w:hanging="262"/>
      </w:pPr>
    </w:lvl>
    <w:lvl w:ilvl="2">
      <w:numFmt w:val="bullet"/>
      <w:lvlText w:val="•"/>
      <w:lvlJc w:val="left"/>
      <w:pPr>
        <w:ind w:left="1478" w:hanging="262"/>
      </w:pPr>
    </w:lvl>
    <w:lvl w:ilvl="3">
      <w:numFmt w:val="bullet"/>
      <w:lvlText w:val="•"/>
      <w:lvlJc w:val="left"/>
      <w:pPr>
        <w:ind w:left="1667" w:hanging="262"/>
      </w:pPr>
    </w:lvl>
    <w:lvl w:ilvl="4">
      <w:numFmt w:val="bullet"/>
      <w:lvlText w:val="•"/>
      <w:lvlJc w:val="left"/>
      <w:pPr>
        <w:ind w:left="1857" w:hanging="262"/>
      </w:pPr>
    </w:lvl>
    <w:lvl w:ilvl="5">
      <w:numFmt w:val="bullet"/>
      <w:lvlText w:val="•"/>
      <w:lvlJc w:val="left"/>
      <w:pPr>
        <w:ind w:left="2046" w:hanging="262"/>
      </w:pPr>
    </w:lvl>
    <w:lvl w:ilvl="6">
      <w:numFmt w:val="bullet"/>
      <w:lvlText w:val="•"/>
      <w:lvlJc w:val="left"/>
      <w:pPr>
        <w:ind w:left="2235" w:hanging="262"/>
      </w:pPr>
    </w:lvl>
    <w:lvl w:ilvl="7">
      <w:numFmt w:val="bullet"/>
      <w:lvlText w:val="•"/>
      <w:lvlJc w:val="left"/>
      <w:pPr>
        <w:ind w:left="2425" w:hanging="262"/>
      </w:pPr>
    </w:lvl>
    <w:lvl w:ilvl="8">
      <w:numFmt w:val="bullet"/>
      <w:lvlText w:val="•"/>
      <w:lvlJc w:val="left"/>
      <w:pPr>
        <w:ind w:left="2614" w:hanging="262"/>
      </w:pPr>
    </w:lvl>
  </w:abstractNum>
  <w:abstractNum w:abstractNumId="5" w15:restartNumberingAfterBreak="0">
    <w:nsid w:val="00000407"/>
    <w:multiLevelType w:val="multilevel"/>
    <w:tmpl w:val="0000088A"/>
    <w:lvl w:ilvl="0">
      <w:start w:val="1"/>
      <w:numFmt w:val="lowerLetter"/>
      <w:lvlText w:val="%1)"/>
      <w:lvlJc w:val="left"/>
      <w:pPr>
        <w:ind w:left="119" w:hanging="220"/>
      </w:pPr>
      <w:rPr>
        <w:rFonts w:ascii="Times New Roman" w:hAnsi="Times New Roman" w:cs="Times New Roman"/>
        <w:b w:val="0"/>
        <w:bCs w:val="0"/>
        <w:i/>
        <w:iCs/>
        <w:w w:val="99"/>
        <w:sz w:val="20"/>
        <w:szCs w:val="20"/>
      </w:rPr>
    </w:lvl>
    <w:lvl w:ilvl="1">
      <w:start w:val="1"/>
      <w:numFmt w:val="lowerLetter"/>
      <w:lvlText w:val="(%2)"/>
      <w:lvlJc w:val="left"/>
      <w:pPr>
        <w:ind w:left="1097" w:hanging="262"/>
      </w:pPr>
      <w:rPr>
        <w:rFonts w:ascii="Times New Roman" w:hAnsi="Times New Roman" w:cs="Times New Roman"/>
        <w:b w:val="0"/>
        <w:bCs w:val="0"/>
        <w:w w:val="99"/>
        <w:sz w:val="18"/>
        <w:szCs w:val="18"/>
      </w:rPr>
    </w:lvl>
    <w:lvl w:ilvl="2">
      <w:start w:val="1"/>
      <w:numFmt w:val="lowerLetter"/>
      <w:lvlText w:val="(%3)"/>
      <w:lvlJc w:val="left"/>
      <w:pPr>
        <w:ind w:left="1097" w:hanging="262"/>
      </w:pPr>
      <w:rPr>
        <w:rFonts w:ascii="Times New Roman" w:hAnsi="Times New Roman" w:cs="Times New Roman"/>
        <w:b w:val="0"/>
        <w:bCs w:val="0"/>
        <w:w w:val="99"/>
        <w:sz w:val="18"/>
        <w:szCs w:val="18"/>
      </w:rPr>
    </w:lvl>
    <w:lvl w:ilvl="3">
      <w:numFmt w:val="bullet"/>
      <w:lvlText w:val="•"/>
      <w:lvlJc w:val="left"/>
      <w:pPr>
        <w:ind w:left="1514" w:hanging="262"/>
      </w:pPr>
    </w:lvl>
    <w:lvl w:ilvl="4">
      <w:numFmt w:val="bullet"/>
      <w:lvlText w:val="•"/>
      <w:lvlJc w:val="left"/>
      <w:pPr>
        <w:ind w:left="1721" w:hanging="262"/>
      </w:pPr>
    </w:lvl>
    <w:lvl w:ilvl="5">
      <w:numFmt w:val="bullet"/>
      <w:lvlText w:val="•"/>
      <w:lvlJc w:val="left"/>
      <w:pPr>
        <w:ind w:left="1928" w:hanging="262"/>
      </w:pPr>
    </w:lvl>
    <w:lvl w:ilvl="6">
      <w:numFmt w:val="bullet"/>
      <w:lvlText w:val="•"/>
      <w:lvlJc w:val="left"/>
      <w:pPr>
        <w:ind w:left="2135" w:hanging="262"/>
      </w:pPr>
    </w:lvl>
    <w:lvl w:ilvl="7">
      <w:numFmt w:val="bullet"/>
      <w:lvlText w:val="•"/>
      <w:lvlJc w:val="left"/>
      <w:pPr>
        <w:ind w:left="2342" w:hanging="262"/>
      </w:pPr>
    </w:lvl>
    <w:lvl w:ilvl="8">
      <w:numFmt w:val="bullet"/>
      <w:lvlText w:val="•"/>
      <w:lvlJc w:val="left"/>
      <w:pPr>
        <w:ind w:left="2549" w:hanging="262"/>
      </w:pPr>
    </w:lvl>
  </w:abstractNum>
  <w:abstractNum w:abstractNumId="6" w15:restartNumberingAfterBreak="0">
    <w:nsid w:val="00000408"/>
    <w:multiLevelType w:val="multilevel"/>
    <w:tmpl w:val="0000088B"/>
    <w:lvl w:ilvl="0">
      <w:start w:val="1"/>
      <w:numFmt w:val="lowerLetter"/>
      <w:lvlText w:val="(%1)"/>
      <w:lvlJc w:val="left"/>
      <w:pPr>
        <w:ind w:left="381" w:hanging="262"/>
      </w:pPr>
      <w:rPr>
        <w:rFonts w:ascii="Times New Roman" w:hAnsi="Times New Roman" w:cs="Times New Roman"/>
        <w:b w:val="0"/>
        <w:bCs w:val="0"/>
        <w:w w:val="99"/>
        <w:sz w:val="18"/>
        <w:szCs w:val="18"/>
      </w:rPr>
    </w:lvl>
    <w:lvl w:ilvl="1">
      <w:start w:val="1"/>
      <w:numFmt w:val="decimal"/>
      <w:lvlText w:val="[%2]"/>
      <w:lvlJc w:val="left"/>
      <w:pPr>
        <w:ind w:left="834" w:hanging="346"/>
      </w:pPr>
      <w:rPr>
        <w:rFonts w:ascii="Times New Roman" w:hAnsi="Times New Roman" w:cs="Times New Roman"/>
        <w:b w:val="0"/>
        <w:bCs w:val="0"/>
        <w:w w:val="99"/>
        <w:sz w:val="16"/>
        <w:szCs w:val="16"/>
      </w:rPr>
    </w:lvl>
    <w:lvl w:ilvl="2">
      <w:numFmt w:val="bullet"/>
      <w:lvlText w:val="•"/>
      <w:lvlJc w:val="left"/>
      <w:pPr>
        <w:ind w:left="1156" w:hanging="346"/>
      </w:pPr>
    </w:lvl>
    <w:lvl w:ilvl="3">
      <w:numFmt w:val="bullet"/>
      <w:lvlText w:val="•"/>
      <w:lvlJc w:val="left"/>
      <w:pPr>
        <w:ind w:left="1472" w:hanging="346"/>
      </w:pPr>
    </w:lvl>
    <w:lvl w:ilvl="4">
      <w:numFmt w:val="bullet"/>
      <w:lvlText w:val="•"/>
      <w:lvlJc w:val="left"/>
      <w:pPr>
        <w:ind w:left="1788" w:hanging="346"/>
      </w:pPr>
    </w:lvl>
    <w:lvl w:ilvl="5">
      <w:numFmt w:val="bullet"/>
      <w:lvlText w:val="•"/>
      <w:lvlJc w:val="left"/>
      <w:pPr>
        <w:ind w:left="2104" w:hanging="346"/>
      </w:pPr>
    </w:lvl>
    <w:lvl w:ilvl="6">
      <w:numFmt w:val="bullet"/>
      <w:lvlText w:val="•"/>
      <w:lvlJc w:val="left"/>
      <w:pPr>
        <w:ind w:left="2420" w:hanging="346"/>
      </w:pPr>
    </w:lvl>
    <w:lvl w:ilvl="7">
      <w:numFmt w:val="bullet"/>
      <w:lvlText w:val="•"/>
      <w:lvlJc w:val="left"/>
      <w:pPr>
        <w:ind w:left="2736" w:hanging="346"/>
      </w:pPr>
    </w:lvl>
    <w:lvl w:ilvl="8">
      <w:numFmt w:val="bullet"/>
      <w:lvlText w:val="•"/>
      <w:lvlJc w:val="left"/>
      <w:pPr>
        <w:ind w:left="3052" w:hanging="346"/>
      </w:p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DCC"/>
    <w:rsid w:val="00263DCC"/>
    <w:rsid w:val="002A5481"/>
    <w:rsid w:val="002B508C"/>
    <w:rsid w:val="0070072F"/>
    <w:rsid w:val="00C637D4"/>
    <w:rsid w:val="00E50C6A"/>
    <w:rsid w:val="00F47B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96"/>
  <w15:docId w15:val="{5C20A725-F5D0-4DE0-9B44-BB5B32E81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adjustRightInd w:val="0"/>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character" w:customStyle="1" w:styleId="BodyTextChar">
    <w:name w:val="Body Text Char"/>
    <w:link w:val="BodyText"/>
    <w:uiPriority w:val="99"/>
    <w:semiHidden/>
    <w:rPr>
      <w:rFonts w:ascii="Times New Roman" w:hAnsi="Times New Roman" w:cs="Times New Roman"/>
      <w:sz w:val="24"/>
      <w:szCs w:val="24"/>
    </w:rPr>
  </w:style>
  <w:style w:type="paragraph" w:styleId="ListParagraph">
    <w:name w:val="List Paragraph"/>
    <w:basedOn w:val="Normal"/>
    <w:uiPriority w:val="1"/>
    <w:qFormat/>
    <w:pPr>
      <w:ind w:left="119" w:firstLine="576"/>
    </w:pPr>
  </w:style>
  <w:style w:type="paragraph" w:customStyle="1" w:styleId="TableParagraph">
    <w:name w:val="Table Paragraph"/>
    <w:basedOn w:val="Normal"/>
    <w:uiPriority w:val="1"/>
    <w:qFormat/>
    <w:pPr>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sammak@feng.bu.edu.eg"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5840</Words>
  <Characters>33291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39053</CharactersWithSpaces>
  <SharedDoc>false</SharedDoc>
  <HLinks>
    <vt:vector size="6" baseType="variant">
      <vt:variant>
        <vt:i4>4325489</vt:i4>
      </vt:variant>
      <vt:variant>
        <vt:i4>0</vt:i4>
      </vt:variant>
      <vt:variant>
        <vt:i4>0</vt:i4>
      </vt:variant>
      <vt:variant>
        <vt:i4>5</vt:i4>
      </vt:variant>
      <vt:variant>
        <vt:lpwstr>mailto:asammak@feng.bu.edu.eg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2021-08-09T06:55:00Z</dcterms:created>
  <dcterms:modified xsi:type="dcterms:W3CDTF">2021-08-09T06:55:00Z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TeX</vt:lpwstr>
  </property>
</Properties>
</file>